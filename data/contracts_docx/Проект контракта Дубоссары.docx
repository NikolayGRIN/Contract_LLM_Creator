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41C3324" w14:textId="57887C1D" w:rsidR="00B02760" w:rsidRPr="00E4267E" w:rsidRDefault="005E7D24">
      <w:pPr>
        <w:pStyle w:val="1"/>
        <w:jc w:val="center"/>
        <w:rPr>
          <w:rFonts w:eastAsia="Tahoma"/>
          <w:b/>
          <w:color w:val="000000"/>
          <w:shd w:val="clear" w:color="auto" w:fill="FFFFFF"/>
        </w:rPr>
      </w:pPr>
      <w:r>
        <w:rPr>
          <w:b/>
          <w:color w:val="000000"/>
          <w:shd w:val="clear" w:color="auto" w:fill="FFFFFF"/>
        </w:rPr>
        <w:t xml:space="preserve">проект </w:t>
      </w:r>
      <w:proofErr w:type="spellStart"/>
      <w:r w:rsidR="00B02760" w:rsidRPr="00E4267E">
        <w:rPr>
          <w:b/>
          <w:color w:val="000000"/>
          <w:shd w:val="clear" w:color="auto" w:fill="FFFFFF"/>
        </w:rPr>
        <w:t>КОНТРАКТ</w:t>
      </w:r>
      <w:r>
        <w:rPr>
          <w:b/>
          <w:color w:val="000000"/>
          <w:shd w:val="clear" w:color="auto" w:fill="FFFFFF"/>
        </w:rPr>
        <w:t>а</w:t>
      </w:r>
      <w:proofErr w:type="spellEnd"/>
      <w:r w:rsidR="00B02760" w:rsidRPr="00E4267E">
        <w:rPr>
          <w:b/>
          <w:color w:val="000000"/>
          <w:shd w:val="clear" w:color="auto" w:fill="FFFFFF"/>
          <w:lang w:val="uk-UA"/>
        </w:rPr>
        <w:t xml:space="preserve"> </w:t>
      </w:r>
      <w:r w:rsidR="00B02760" w:rsidRPr="00E4267E">
        <w:rPr>
          <w:b/>
          <w:color w:val="000000"/>
          <w:shd w:val="clear" w:color="auto" w:fill="FFFFFF"/>
        </w:rPr>
        <w:t xml:space="preserve">№ </w:t>
      </w:r>
      <w:r w:rsidR="00D03C15" w:rsidRPr="00E4267E">
        <w:rPr>
          <w:rFonts w:eastAsia="Tahoma"/>
          <w:b/>
          <w:color w:val="000000"/>
          <w:shd w:val="clear" w:color="auto" w:fill="FFFFFF"/>
          <w:lang w:val="uk-UA"/>
        </w:rPr>
        <w:t>____</w:t>
      </w:r>
      <w:r w:rsidR="00B02760" w:rsidRPr="00E4267E">
        <w:rPr>
          <w:rFonts w:eastAsia="Tahoma"/>
          <w:b/>
          <w:color w:val="000000"/>
          <w:shd w:val="clear" w:color="auto" w:fill="FFFFFF"/>
        </w:rPr>
        <w:t xml:space="preserve"> </w:t>
      </w:r>
    </w:p>
    <w:p w14:paraId="08E2C339" w14:textId="77777777" w:rsidR="00B02760" w:rsidRPr="00E4267E" w:rsidRDefault="00B02760">
      <w:pPr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г. </w:t>
      </w:r>
      <w:r w:rsidR="00E359E1"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Дубоссары     </w:t>
      </w:r>
      <w:r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 xml:space="preserve">           </w:t>
      </w:r>
      <w:r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 xml:space="preserve">           </w:t>
      </w:r>
      <w:r w:rsidR="00D03C15"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«___</w:t>
      </w:r>
      <w:r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» </w:t>
      </w:r>
      <w:r w:rsidRPr="00E4267E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 xml:space="preserve"> </w:t>
      </w:r>
      <w:r w:rsidR="00D03C15" w:rsidRPr="00E4267E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_______</w:t>
      </w:r>
      <w:r w:rsidRPr="00E4267E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 xml:space="preserve">    </w:t>
      </w:r>
      <w:r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20</w:t>
      </w:r>
      <w:r w:rsidR="00D03C15"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="00FB7CCF"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г.</w:t>
      </w:r>
    </w:p>
    <w:p w14:paraId="7E681EB2" w14:textId="77777777" w:rsidR="00FB7CCF" w:rsidRPr="00E4267E" w:rsidRDefault="00D03C15">
      <w:pPr>
        <w:pStyle w:val="af4"/>
        <w:spacing w:before="0" w:after="0"/>
        <w:ind w:firstLine="357"/>
        <w:jc w:val="both"/>
        <w:rPr>
          <w:color w:val="000000"/>
          <w:shd w:val="clear" w:color="auto" w:fill="FFFFFF"/>
        </w:rPr>
      </w:pPr>
      <w:r w:rsidRPr="00E4267E">
        <w:rPr>
          <w:b/>
          <w:color w:val="000000"/>
          <w:shd w:val="clear" w:color="auto" w:fill="FFFFFF"/>
        </w:rPr>
        <w:t>________________________</w:t>
      </w:r>
      <w:r w:rsidR="00FB7CCF" w:rsidRPr="00E4267E">
        <w:rPr>
          <w:b/>
          <w:color w:val="000000"/>
          <w:shd w:val="clear" w:color="auto" w:fill="FFFFFF"/>
        </w:rPr>
        <w:t>, г. __________, ________________</w:t>
      </w:r>
      <w:r w:rsidR="00FB7CCF" w:rsidRPr="00E4267E">
        <w:rPr>
          <w:b/>
          <w:color w:val="000000"/>
          <w:shd w:val="clear" w:color="auto" w:fill="FFFFFF"/>
          <w:lang w:val="uk-UA"/>
        </w:rPr>
        <w:t xml:space="preserve"> (______), </w:t>
      </w:r>
      <w:r w:rsidR="00B02760" w:rsidRPr="00E4267E">
        <w:rPr>
          <w:color w:val="000000"/>
          <w:shd w:val="clear" w:color="auto" w:fill="FFFFFF"/>
        </w:rPr>
        <w:t>именуемое в да</w:t>
      </w:r>
      <w:r w:rsidR="00B02760" w:rsidRPr="00E4267E">
        <w:t>льнейшем «П</w:t>
      </w:r>
      <w:r w:rsidRPr="00E4267E">
        <w:t>оставщик</w:t>
      </w:r>
      <w:r w:rsidR="00B02760" w:rsidRPr="00E4267E">
        <w:t xml:space="preserve">», в лице </w:t>
      </w:r>
      <w:r w:rsidR="00FB7CCF" w:rsidRPr="00E4267E">
        <w:t>________</w:t>
      </w:r>
      <w:r w:rsidR="00B02760" w:rsidRPr="00E4267E">
        <w:t xml:space="preserve"> </w:t>
      </w:r>
      <w:r w:rsidR="00B02760" w:rsidRPr="00E4267E">
        <w:rPr>
          <w:color w:val="000000"/>
          <w:shd w:val="clear" w:color="auto" w:fill="FFFFFF"/>
        </w:rPr>
        <w:t xml:space="preserve"> </w:t>
      </w:r>
      <w:r w:rsidRPr="00E4267E">
        <w:rPr>
          <w:color w:val="000000"/>
          <w:shd w:val="clear" w:color="auto" w:fill="FFFFFF"/>
        </w:rPr>
        <w:t>_______________________</w:t>
      </w:r>
      <w:r w:rsidR="00B02760" w:rsidRPr="00E4267E">
        <w:rPr>
          <w:color w:val="000000"/>
          <w:shd w:val="clear" w:color="auto" w:fill="FFFFFF"/>
        </w:rPr>
        <w:t xml:space="preserve">, действующего на основании </w:t>
      </w:r>
      <w:r w:rsidR="00FB7CCF" w:rsidRPr="00E4267E">
        <w:rPr>
          <w:color w:val="000000"/>
          <w:shd w:val="clear" w:color="auto" w:fill="FFFFFF"/>
        </w:rPr>
        <w:t>______________</w:t>
      </w:r>
      <w:r w:rsidR="00B02760" w:rsidRPr="00E4267E">
        <w:rPr>
          <w:color w:val="000000"/>
          <w:shd w:val="clear" w:color="auto" w:fill="FFFFFF"/>
        </w:rPr>
        <w:t xml:space="preserve">, с одной стороны, и </w:t>
      </w:r>
    </w:p>
    <w:p w14:paraId="7B6E8D52" w14:textId="77777777" w:rsidR="00B02760" w:rsidRPr="00E4267E" w:rsidRDefault="00FB7CCF">
      <w:pPr>
        <w:pStyle w:val="af4"/>
        <w:spacing w:before="0" w:after="0"/>
        <w:ind w:firstLine="357"/>
        <w:jc w:val="both"/>
        <w:rPr>
          <w:spacing w:val="-5"/>
        </w:rPr>
      </w:pPr>
      <w:r w:rsidRPr="00E4267E">
        <w:rPr>
          <w:b/>
          <w:color w:val="000000"/>
          <w:shd w:val="clear" w:color="auto" w:fill="FFFFFF"/>
        </w:rPr>
        <w:t>ГУП</w:t>
      </w:r>
      <w:r w:rsidR="00B02760" w:rsidRPr="00E4267E">
        <w:rPr>
          <w:b/>
          <w:color w:val="000000"/>
          <w:shd w:val="clear" w:color="auto" w:fill="FFFFFF"/>
        </w:rPr>
        <w:t xml:space="preserve"> «Дубоссарская ГЭС»,</w:t>
      </w:r>
      <w:r w:rsidR="00E359E1" w:rsidRPr="00E4267E">
        <w:rPr>
          <w:b/>
          <w:color w:val="000000"/>
          <w:shd w:val="clear" w:color="auto" w:fill="FFFFFF"/>
        </w:rPr>
        <w:t xml:space="preserve"> </w:t>
      </w:r>
      <w:r w:rsidR="00B02760" w:rsidRPr="00E4267E">
        <w:rPr>
          <w:b/>
          <w:color w:val="000000"/>
          <w:shd w:val="clear" w:color="auto" w:fill="FFFFFF"/>
        </w:rPr>
        <w:t>г.</w:t>
      </w:r>
      <w:r w:rsidRPr="00E4267E">
        <w:rPr>
          <w:b/>
          <w:color w:val="000000"/>
          <w:shd w:val="clear" w:color="auto" w:fill="FFFFFF"/>
        </w:rPr>
        <w:t xml:space="preserve"> </w:t>
      </w:r>
      <w:r w:rsidR="00B02760" w:rsidRPr="00E4267E">
        <w:rPr>
          <w:b/>
          <w:color w:val="000000"/>
          <w:shd w:val="clear" w:color="auto" w:fill="FFFFFF"/>
        </w:rPr>
        <w:t>Дубоссары, Молдова</w:t>
      </w:r>
      <w:r w:rsidR="00B02760" w:rsidRPr="00E4267E">
        <w:rPr>
          <w:b/>
          <w:color w:val="000000"/>
          <w:shd w:val="clear" w:color="auto" w:fill="FFFFFF"/>
          <w:lang w:val="uk-UA"/>
        </w:rPr>
        <w:t>-</w:t>
      </w:r>
      <w:proofErr w:type="spellStart"/>
      <w:r w:rsidR="00B02760" w:rsidRPr="00E4267E">
        <w:rPr>
          <w:b/>
          <w:color w:val="000000"/>
          <w:shd w:val="clear" w:color="auto" w:fill="FFFFFF"/>
          <w:lang w:val="uk-UA"/>
        </w:rPr>
        <w:t>Приднестровье</w:t>
      </w:r>
      <w:proofErr w:type="spellEnd"/>
      <w:r w:rsidR="00B02760" w:rsidRPr="00E4267E">
        <w:rPr>
          <w:b/>
          <w:color w:val="000000"/>
          <w:shd w:val="clear" w:color="auto" w:fill="FFFFFF"/>
          <w:lang w:val="uk-UA"/>
        </w:rPr>
        <w:t xml:space="preserve"> (</w:t>
      </w:r>
      <w:r w:rsidR="00B02760" w:rsidRPr="00E4267E">
        <w:rPr>
          <w:b/>
          <w:color w:val="000000"/>
          <w:shd w:val="clear" w:color="auto" w:fill="FFFFFF"/>
        </w:rPr>
        <w:t>777</w:t>
      </w:r>
      <w:r w:rsidR="00B02760" w:rsidRPr="00E4267E">
        <w:rPr>
          <w:b/>
          <w:color w:val="000000"/>
          <w:shd w:val="clear" w:color="auto" w:fill="FFFFFF"/>
          <w:lang w:val="uk-UA"/>
        </w:rPr>
        <w:t>)</w:t>
      </w:r>
      <w:r w:rsidR="00B02760" w:rsidRPr="00E4267E">
        <w:rPr>
          <w:color w:val="000000"/>
          <w:shd w:val="clear" w:color="auto" w:fill="FFFFFF"/>
          <w:lang w:val="uk-UA"/>
        </w:rPr>
        <w:t xml:space="preserve">, </w:t>
      </w:r>
      <w:r w:rsidR="00B02760" w:rsidRPr="00E4267E">
        <w:rPr>
          <w:color w:val="000000"/>
          <w:shd w:val="clear" w:color="auto" w:fill="FFFFFF"/>
        </w:rPr>
        <w:t xml:space="preserve">именуемое в дальнейшем «Покупатель» в лице </w:t>
      </w:r>
      <w:r w:rsidR="00B02760" w:rsidRPr="00E4267E">
        <w:rPr>
          <w:color w:val="000000"/>
          <w:spacing w:val="-5"/>
          <w:shd w:val="clear" w:color="auto" w:fill="FFFFFF"/>
        </w:rPr>
        <w:t xml:space="preserve">директора  </w:t>
      </w:r>
      <w:r w:rsidRPr="00E4267E">
        <w:rPr>
          <w:color w:val="000000"/>
          <w:shd w:val="clear" w:color="auto" w:fill="FFFFFF"/>
        </w:rPr>
        <w:t>______________</w:t>
      </w:r>
      <w:r w:rsidR="00B02760" w:rsidRPr="00E4267E">
        <w:rPr>
          <w:color w:val="000000"/>
          <w:shd w:val="clear" w:color="auto" w:fill="FFFFFF"/>
        </w:rPr>
        <w:t xml:space="preserve">,  действующего на </w:t>
      </w:r>
      <w:r w:rsidR="00B02760" w:rsidRPr="00E4267E">
        <w:t>основании Устава,  с другой стороны, совместно именуемые «Стороны», заключили настоящий Контракт о нижеследующем:</w:t>
      </w:r>
    </w:p>
    <w:p w14:paraId="5B3069F7" w14:textId="77777777" w:rsidR="00B02760" w:rsidRPr="00E4267E" w:rsidRDefault="00B02760">
      <w:pPr>
        <w:shd w:val="clear" w:color="auto" w:fill="FFFFFF"/>
        <w:spacing w:after="0"/>
        <w:ind w:firstLine="720"/>
        <w:jc w:val="both"/>
        <w:rPr>
          <w:rFonts w:ascii="Times New Roman" w:hAnsi="Times New Roman" w:cs="Times New Roman"/>
          <w:spacing w:val="-5"/>
          <w:sz w:val="24"/>
          <w:szCs w:val="24"/>
        </w:rPr>
      </w:pPr>
    </w:p>
    <w:p w14:paraId="6B5E0736" w14:textId="64FC5C60" w:rsidR="00B02760" w:rsidRPr="005E33A1" w:rsidRDefault="0024670D" w:rsidP="00F3424A">
      <w:pPr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33A1">
        <w:rPr>
          <w:rFonts w:ascii="Times New Roman" w:hAnsi="Times New Roman" w:cs="Times New Roman"/>
          <w:b/>
          <w:bCs/>
          <w:sz w:val="24"/>
          <w:szCs w:val="24"/>
        </w:rPr>
        <w:t>ПРЕДМЕТ КОНТРАКТА</w:t>
      </w:r>
    </w:p>
    <w:p w14:paraId="1147A4B2" w14:textId="5DD12647" w:rsidR="00B02760" w:rsidRPr="005E33A1" w:rsidRDefault="00B02760" w:rsidP="00FB7CCF">
      <w:pPr>
        <w:spacing w:after="0" w:line="20" w:lineRule="atLeast"/>
        <w:ind w:firstLine="312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E33A1">
        <w:rPr>
          <w:rFonts w:ascii="Times New Roman" w:hAnsi="Times New Roman" w:cs="Times New Roman"/>
          <w:sz w:val="24"/>
          <w:szCs w:val="24"/>
        </w:rPr>
        <w:t>1</w:t>
      </w:r>
      <w:r w:rsidR="004F1997" w:rsidRPr="005E33A1">
        <w:rPr>
          <w:rFonts w:ascii="Times New Roman" w:hAnsi="Times New Roman" w:cs="Times New Roman"/>
          <w:sz w:val="24"/>
          <w:szCs w:val="24"/>
        </w:rPr>
        <w:t>.</w:t>
      </w:r>
      <w:r w:rsidRPr="005E33A1">
        <w:rPr>
          <w:rFonts w:ascii="Times New Roman" w:hAnsi="Times New Roman" w:cs="Times New Roman"/>
          <w:sz w:val="24"/>
          <w:szCs w:val="24"/>
        </w:rPr>
        <w:t>1. На условиях настоящего Контракта П</w:t>
      </w:r>
      <w:r w:rsidR="00D03C15" w:rsidRPr="005E33A1">
        <w:rPr>
          <w:rFonts w:ascii="Times New Roman" w:hAnsi="Times New Roman" w:cs="Times New Roman"/>
          <w:sz w:val="24"/>
          <w:szCs w:val="24"/>
        </w:rPr>
        <w:t>оставщик</w:t>
      </w:r>
      <w:r w:rsidRPr="005E33A1">
        <w:rPr>
          <w:rFonts w:ascii="Times New Roman" w:hAnsi="Times New Roman" w:cs="Times New Roman"/>
          <w:sz w:val="24"/>
          <w:szCs w:val="24"/>
        </w:rPr>
        <w:t xml:space="preserve"> принимает на себя обязательство </w:t>
      </w:r>
      <w:r w:rsidR="00916A50" w:rsidRPr="005E33A1">
        <w:rPr>
          <w:rFonts w:ascii="Times New Roman" w:hAnsi="Times New Roman" w:cs="Times New Roman"/>
          <w:sz w:val="24"/>
          <w:szCs w:val="24"/>
        </w:rPr>
        <w:t xml:space="preserve">изготовить </w:t>
      </w:r>
      <w:r w:rsidR="00FB7CCF" w:rsidRPr="005E33A1">
        <w:rPr>
          <w:rFonts w:ascii="Times New Roman" w:hAnsi="Times New Roman" w:cs="Times New Roman"/>
          <w:sz w:val="24"/>
          <w:szCs w:val="24"/>
        </w:rPr>
        <w:t xml:space="preserve">в соответствии с </w:t>
      </w:r>
      <w:r w:rsidR="002A4F9C" w:rsidRPr="002A4F9C">
        <w:rPr>
          <w:rFonts w:ascii="Times New Roman" w:hAnsi="Times New Roman" w:cs="Times New Roman"/>
          <w:sz w:val="24"/>
          <w:szCs w:val="24"/>
        </w:rPr>
        <w:t>чертежом поводков ломких РЗ-2292</w:t>
      </w:r>
      <w:r w:rsidR="002A4F9C">
        <w:rPr>
          <w:rFonts w:ascii="Times New Roman" w:hAnsi="Times New Roman" w:cs="Times New Roman"/>
          <w:sz w:val="20"/>
          <w:szCs w:val="20"/>
        </w:rPr>
        <w:t xml:space="preserve"> </w:t>
      </w:r>
      <w:r w:rsidR="00916A50" w:rsidRPr="005E33A1">
        <w:rPr>
          <w:rFonts w:ascii="Times New Roman" w:hAnsi="Times New Roman" w:cs="Times New Roman"/>
          <w:sz w:val="24"/>
          <w:szCs w:val="24"/>
        </w:rPr>
        <w:t xml:space="preserve">и </w:t>
      </w:r>
      <w:r w:rsidRPr="005E33A1">
        <w:rPr>
          <w:rFonts w:ascii="Times New Roman" w:hAnsi="Times New Roman" w:cs="Times New Roman"/>
          <w:sz w:val="24"/>
          <w:szCs w:val="24"/>
        </w:rPr>
        <w:t xml:space="preserve">поставить Покупателю </w:t>
      </w:r>
      <w:r w:rsidRPr="005E33A1">
        <w:rPr>
          <w:rFonts w:ascii="Times New Roman" w:hAnsi="Times New Roman" w:cs="Times New Roman"/>
          <w:b/>
          <w:bCs/>
          <w:sz w:val="24"/>
          <w:szCs w:val="24"/>
        </w:rPr>
        <w:t xml:space="preserve">на условиях </w:t>
      </w:r>
      <w:r w:rsidRPr="005E33A1">
        <w:rPr>
          <w:rFonts w:ascii="Times New Roman" w:hAnsi="Times New Roman" w:cs="Times New Roman"/>
          <w:b/>
          <w:bCs/>
          <w:sz w:val="24"/>
          <w:szCs w:val="24"/>
          <w:lang w:val="en-US"/>
        </w:rPr>
        <w:t>DAP</w:t>
      </w:r>
      <w:r w:rsidRPr="005E33A1">
        <w:rPr>
          <w:rFonts w:ascii="Times New Roman" w:hAnsi="Times New Roman" w:cs="Times New Roman"/>
          <w:b/>
          <w:bCs/>
          <w:sz w:val="24"/>
          <w:szCs w:val="24"/>
        </w:rPr>
        <w:t xml:space="preserve"> - г. Дубоссары, ул. Набережная 34, Молдова</w:t>
      </w:r>
      <w:r w:rsidR="00545857" w:rsidRPr="005E33A1">
        <w:rPr>
          <w:rFonts w:ascii="Times New Roman" w:hAnsi="Times New Roman" w:cs="Times New Roman"/>
          <w:b/>
          <w:bCs/>
          <w:sz w:val="24"/>
          <w:szCs w:val="24"/>
        </w:rPr>
        <w:t>-Приднестровье</w:t>
      </w:r>
      <w:r w:rsidRPr="005E33A1">
        <w:rPr>
          <w:rFonts w:ascii="Times New Roman" w:hAnsi="Times New Roman" w:cs="Times New Roman"/>
          <w:b/>
          <w:bCs/>
          <w:sz w:val="24"/>
          <w:szCs w:val="24"/>
        </w:rPr>
        <w:t xml:space="preserve"> (Инкотермс-20</w:t>
      </w:r>
      <w:r w:rsidR="00C4643D" w:rsidRPr="005E33A1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5E33A1">
        <w:rPr>
          <w:rFonts w:ascii="Times New Roman" w:hAnsi="Times New Roman" w:cs="Times New Roman"/>
          <w:b/>
          <w:bCs/>
          <w:sz w:val="24"/>
          <w:szCs w:val="24"/>
        </w:rPr>
        <w:t>0)</w:t>
      </w:r>
      <w:r w:rsidRPr="005E33A1">
        <w:rPr>
          <w:rFonts w:ascii="Times New Roman" w:hAnsi="Times New Roman" w:cs="Times New Roman"/>
          <w:sz w:val="24"/>
          <w:szCs w:val="24"/>
        </w:rPr>
        <w:t xml:space="preserve"> </w:t>
      </w:r>
      <w:r w:rsidR="00FB7CCF" w:rsidRPr="005E33A1">
        <w:rPr>
          <w:rFonts w:ascii="Times New Roman" w:hAnsi="Times New Roman" w:cs="Times New Roman"/>
          <w:sz w:val="24"/>
          <w:szCs w:val="24"/>
        </w:rPr>
        <w:t>(для</w:t>
      </w:r>
      <w:r w:rsidR="00FB7CCF" w:rsidRPr="005E33A1">
        <w:rPr>
          <w:rFonts w:ascii="Times New Roman" w:hAnsi="Times New Roman" w:cs="Times New Roman"/>
          <w:sz w:val="24"/>
          <w:szCs w:val="24"/>
          <w:lang w:eastAsia="ru-RU"/>
        </w:rPr>
        <w:t xml:space="preserve"> нерезидента ПМР</w:t>
      </w:r>
      <w:r w:rsidR="00FB7CCF" w:rsidRPr="005E33A1">
        <w:rPr>
          <w:rFonts w:ascii="Times New Roman" w:hAnsi="Times New Roman" w:cs="Times New Roman"/>
          <w:sz w:val="24"/>
          <w:szCs w:val="24"/>
        </w:rPr>
        <w:t>)</w:t>
      </w:r>
      <w:r w:rsidR="004E1562" w:rsidRPr="005E33A1">
        <w:rPr>
          <w:rFonts w:ascii="Times New Roman" w:hAnsi="Times New Roman" w:cs="Times New Roman"/>
          <w:sz w:val="24"/>
          <w:szCs w:val="24"/>
        </w:rPr>
        <w:t>.</w:t>
      </w:r>
    </w:p>
    <w:p w14:paraId="048600BB" w14:textId="40D6FD46" w:rsidR="00B02760" w:rsidRPr="005E33A1" w:rsidRDefault="00B02760" w:rsidP="00FB7CCF">
      <w:pPr>
        <w:pStyle w:val="210"/>
        <w:spacing w:after="0" w:line="20" w:lineRule="atLeast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E33A1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2A4F9C">
        <w:rPr>
          <w:rFonts w:ascii="Times New Roman" w:hAnsi="Times New Roman" w:cs="Times New Roman"/>
          <w:b/>
          <w:sz w:val="24"/>
          <w:szCs w:val="24"/>
        </w:rPr>
        <w:t>Поводки ломкие</w:t>
      </w:r>
      <w:r w:rsidR="002A4F9C" w:rsidRPr="002A4F9C">
        <w:rPr>
          <w:rFonts w:ascii="Times New Roman" w:hAnsi="Times New Roman" w:cs="Times New Roman"/>
          <w:sz w:val="24"/>
          <w:szCs w:val="24"/>
        </w:rPr>
        <w:t xml:space="preserve"> </w:t>
      </w:r>
      <w:r w:rsidR="002A4F9C" w:rsidRPr="002A4F9C">
        <w:rPr>
          <w:rFonts w:ascii="Times New Roman" w:hAnsi="Times New Roman" w:cs="Times New Roman"/>
          <w:b/>
          <w:bCs/>
          <w:sz w:val="24"/>
          <w:szCs w:val="24"/>
        </w:rPr>
        <w:t>РЗ-2292</w:t>
      </w:r>
      <w:r w:rsidR="002A4F9C">
        <w:rPr>
          <w:rFonts w:ascii="Times New Roman" w:hAnsi="Times New Roman" w:cs="Times New Roman"/>
        </w:rPr>
        <w:t xml:space="preserve"> </w:t>
      </w:r>
      <w:r w:rsidR="001C6532" w:rsidRPr="005E33A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E33A1">
        <w:rPr>
          <w:rFonts w:ascii="Times New Roman" w:hAnsi="Times New Roman" w:cs="Times New Roman"/>
          <w:b/>
          <w:bCs/>
          <w:sz w:val="24"/>
          <w:szCs w:val="24"/>
        </w:rPr>
        <w:t>(Далее «Товар»)</w:t>
      </w:r>
    </w:p>
    <w:p w14:paraId="23D6C506" w14:textId="3315375F" w:rsidR="001C6532" w:rsidRPr="005E33A1" w:rsidRDefault="001C6532" w:rsidP="00FB7CCF">
      <w:pPr>
        <w:spacing w:after="0" w:line="20" w:lineRule="atLeast"/>
        <w:ind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E33A1">
        <w:rPr>
          <w:rFonts w:ascii="Times New Roman" w:hAnsi="Times New Roman" w:cs="Times New Roman"/>
          <w:sz w:val="24"/>
          <w:szCs w:val="24"/>
        </w:rPr>
        <w:t>в соответствии со Спецификацией (Приложение №1 к настоящему Контракту)</w:t>
      </w:r>
      <w:r w:rsidR="002A4F9C">
        <w:rPr>
          <w:rFonts w:ascii="Times New Roman" w:hAnsi="Times New Roman" w:cs="Times New Roman"/>
          <w:sz w:val="24"/>
          <w:szCs w:val="24"/>
        </w:rPr>
        <w:t xml:space="preserve">, </w:t>
      </w:r>
      <w:r w:rsidRPr="005E33A1">
        <w:rPr>
          <w:rFonts w:ascii="Times New Roman" w:hAnsi="Times New Roman" w:cs="Times New Roman"/>
          <w:sz w:val="24"/>
          <w:szCs w:val="24"/>
        </w:rPr>
        <w:t>а Покупатель принять и оплатить поставленный Товар и оказанные услуги шефмонтажа.</w:t>
      </w:r>
    </w:p>
    <w:p w14:paraId="01514EC6" w14:textId="77777777" w:rsidR="00B203D6" w:rsidRPr="00E4267E" w:rsidRDefault="00A226BF" w:rsidP="00FB7CCF">
      <w:pPr>
        <w:tabs>
          <w:tab w:val="left" w:pos="284"/>
          <w:tab w:val="left" w:pos="435"/>
        </w:tabs>
        <w:spacing w:after="0" w:line="20" w:lineRule="atLeast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bCs/>
          <w:iCs/>
          <w:sz w:val="24"/>
          <w:szCs w:val="24"/>
        </w:rPr>
        <w:t xml:space="preserve">     </w:t>
      </w:r>
      <w:r w:rsidR="00B203D6"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="00B203D6" w:rsidRPr="00E4267E">
        <w:rPr>
          <w:rFonts w:ascii="Times New Roman" w:hAnsi="Times New Roman" w:cs="Times New Roman"/>
          <w:sz w:val="24"/>
          <w:szCs w:val="24"/>
        </w:rPr>
        <w:t>1.</w:t>
      </w:r>
      <w:r w:rsidR="00864CB5" w:rsidRPr="00E4267E">
        <w:rPr>
          <w:rFonts w:ascii="Times New Roman" w:hAnsi="Times New Roman" w:cs="Times New Roman"/>
          <w:sz w:val="24"/>
          <w:szCs w:val="24"/>
        </w:rPr>
        <w:t>2</w:t>
      </w:r>
      <w:r w:rsidR="00B203D6" w:rsidRPr="00E4267E">
        <w:rPr>
          <w:rFonts w:ascii="Times New Roman" w:hAnsi="Times New Roman" w:cs="Times New Roman"/>
          <w:sz w:val="24"/>
          <w:szCs w:val="24"/>
        </w:rPr>
        <w:t>. Поставщик гарантирует Покупателю, что поставляемый по настоящему Контракту Товар принадлежит Поставщику на праве собственности, не заложен, не арестован, не является предметом исков третьих лиц.</w:t>
      </w:r>
    </w:p>
    <w:p w14:paraId="2747C25F" w14:textId="77777777" w:rsidR="005E0CBE" w:rsidRPr="00E4267E" w:rsidRDefault="005E0CBE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6F87216" w14:textId="65B998FD" w:rsidR="00B02760" w:rsidRPr="00E4267E" w:rsidRDefault="0024670D" w:rsidP="00F3424A">
      <w:pPr>
        <w:numPr>
          <w:ilvl w:val="7"/>
          <w:numId w:val="4"/>
        </w:numPr>
        <w:shd w:val="clear" w:color="auto" w:fill="FFFFFF"/>
        <w:tabs>
          <w:tab w:val="clear" w:pos="3240"/>
          <w:tab w:val="num" w:pos="0"/>
          <w:tab w:val="left" w:pos="1134"/>
        </w:tabs>
        <w:spacing w:after="0" w:line="240" w:lineRule="auto"/>
        <w:ind w:left="0" w:firstLine="14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267E">
        <w:rPr>
          <w:rFonts w:ascii="Times New Roman" w:hAnsi="Times New Roman" w:cs="Times New Roman"/>
          <w:b/>
          <w:bCs/>
          <w:sz w:val="24"/>
          <w:szCs w:val="24"/>
        </w:rPr>
        <w:t>ЦЕНА И ОБЩАЯ СУММА КОНТРАКТА</w:t>
      </w:r>
    </w:p>
    <w:p w14:paraId="043D5E1F" w14:textId="77777777" w:rsidR="00B02760" w:rsidRPr="00E4267E" w:rsidRDefault="00B02760" w:rsidP="00FB7CCF">
      <w:pPr>
        <w:spacing w:after="0" w:line="20" w:lineRule="atLeast"/>
        <w:ind w:firstLine="312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color w:val="000000"/>
          <w:sz w:val="24"/>
          <w:szCs w:val="24"/>
        </w:rPr>
        <w:t>2.1. Цена на Товар, поставляемый по настоящему Контракту, определена в соответствии со Спецификацией (Приложение № 1)  и включает в себя: НДС по ставке 0%</w:t>
      </w:r>
      <w:r w:rsidR="00FB7CCF"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 (для</w:t>
      </w:r>
      <w:r w:rsidR="00FB7CCF" w:rsidRPr="00E4267E">
        <w:rPr>
          <w:rFonts w:ascii="Times New Roman" w:hAnsi="Times New Roman" w:cs="Times New Roman"/>
          <w:sz w:val="24"/>
          <w:szCs w:val="24"/>
          <w:lang w:eastAsia="ru-RU"/>
        </w:rPr>
        <w:t xml:space="preserve"> нерезидента ПМР</w:t>
      </w:r>
      <w:r w:rsidR="00FB7CCF" w:rsidRPr="00E4267E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E4267E">
        <w:rPr>
          <w:rFonts w:ascii="Times New Roman" w:hAnsi="Times New Roman" w:cs="Times New Roman"/>
          <w:color w:val="000000"/>
          <w:sz w:val="24"/>
          <w:szCs w:val="24"/>
        </w:rPr>
        <w:t>, расходы</w:t>
      </w:r>
      <w:r w:rsidR="00864CB5" w:rsidRPr="00E4267E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 связанные с изготовлением Товара (</w:t>
      </w:r>
      <w:r w:rsidR="00FB7CCF"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изготовление, </w:t>
      </w:r>
      <w:r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упаковка, маркировка, комплект технической документации), стоимость погрузочных работ на транспортные средства, стоимость расходов </w:t>
      </w:r>
      <w:r w:rsidR="000F6AAF" w:rsidRPr="00E4267E">
        <w:rPr>
          <w:rFonts w:ascii="Times New Roman" w:hAnsi="Times New Roman" w:cs="Times New Roman"/>
          <w:sz w:val="24"/>
          <w:szCs w:val="24"/>
        </w:rPr>
        <w:t>Поставщика</w:t>
      </w:r>
      <w:r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 связанных с поставкой Товара </w:t>
      </w:r>
      <w:r w:rsidR="00FB7CCF" w:rsidRPr="00E4267E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 склад </w:t>
      </w:r>
      <w:r w:rsidR="00D03C15" w:rsidRPr="00E4267E">
        <w:rPr>
          <w:rFonts w:ascii="Times New Roman" w:hAnsi="Times New Roman" w:cs="Times New Roman"/>
          <w:sz w:val="24"/>
          <w:szCs w:val="24"/>
        </w:rPr>
        <w:t>По</w:t>
      </w:r>
      <w:r w:rsidR="00FB7CCF" w:rsidRPr="00E4267E">
        <w:rPr>
          <w:rFonts w:ascii="Times New Roman" w:hAnsi="Times New Roman" w:cs="Times New Roman"/>
          <w:sz w:val="24"/>
          <w:szCs w:val="24"/>
        </w:rPr>
        <w:t>купателя</w:t>
      </w:r>
      <w:r w:rsidRPr="00E4267E">
        <w:rPr>
          <w:rFonts w:ascii="Times New Roman" w:hAnsi="Times New Roman" w:cs="Times New Roman"/>
          <w:color w:val="000000"/>
          <w:sz w:val="24"/>
          <w:szCs w:val="24"/>
        </w:rPr>
        <w:t>, стоимость таможенного оформления (для экспорта)</w:t>
      </w:r>
      <w:r w:rsidR="00FB7CCF"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 (для</w:t>
      </w:r>
      <w:r w:rsidR="00FB7CCF" w:rsidRPr="00E4267E">
        <w:rPr>
          <w:rFonts w:ascii="Times New Roman" w:hAnsi="Times New Roman" w:cs="Times New Roman"/>
          <w:sz w:val="24"/>
          <w:szCs w:val="24"/>
          <w:lang w:eastAsia="ru-RU"/>
        </w:rPr>
        <w:t xml:space="preserve"> нерезидента ПМР</w:t>
      </w:r>
      <w:r w:rsidR="00FB7CCF" w:rsidRPr="00E4267E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E4267E">
        <w:rPr>
          <w:rFonts w:ascii="Times New Roman" w:hAnsi="Times New Roman" w:cs="Times New Roman"/>
          <w:color w:val="000000"/>
          <w:sz w:val="24"/>
          <w:szCs w:val="24"/>
        </w:rPr>
        <w:t>, стоимость осуществления шефмонтажа</w:t>
      </w:r>
      <w:r w:rsidR="00864CB5"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а также любые денежные сборы, взимаемые с </w:t>
      </w:r>
      <w:r w:rsidR="000F6AAF" w:rsidRPr="00E4267E">
        <w:rPr>
          <w:rFonts w:ascii="Times New Roman" w:hAnsi="Times New Roman" w:cs="Times New Roman"/>
          <w:sz w:val="24"/>
          <w:szCs w:val="24"/>
        </w:rPr>
        <w:t>Поставщика</w:t>
      </w:r>
      <w:r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 в связи с исполнением условий настоящего Контракта </w:t>
      </w:r>
    </w:p>
    <w:p w14:paraId="415075DC" w14:textId="77777777" w:rsidR="00B02760" w:rsidRPr="00E4267E" w:rsidRDefault="00B02760" w:rsidP="008A09F4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    Цена на Товар является окончательной на момент заключения настоящего Контракта.</w:t>
      </w:r>
    </w:p>
    <w:p w14:paraId="46C649A8" w14:textId="77777777" w:rsidR="00B02760" w:rsidRPr="00E4267E" w:rsidRDefault="00B02760" w:rsidP="008A09F4">
      <w:pPr>
        <w:spacing w:after="0"/>
        <w:ind w:firstLine="426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2.2. </w:t>
      </w:r>
      <w:r w:rsidR="000F6AAF" w:rsidRPr="00E4267E">
        <w:rPr>
          <w:rFonts w:ascii="Times New Roman" w:hAnsi="Times New Roman" w:cs="Times New Roman"/>
          <w:sz w:val="24"/>
          <w:szCs w:val="24"/>
        </w:rPr>
        <w:t>Поставщик</w:t>
      </w:r>
      <w:r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 не вправе изменить цену на Товар в течение всего действия настоящего Контракта.</w:t>
      </w:r>
    </w:p>
    <w:p w14:paraId="40049430" w14:textId="77777777" w:rsidR="00B02760" w:rsidRPr="00E4267E" w:rsidRDefault="00B02760" w:rsidP="008A09F4">
      <w:pPr>
        <w:ind w:firstLine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267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2.3. Общая сумма настоящего Контракта определена в соответствии с ценой и объемами поставляемого Товара и составляет </w:t>
      </w:r>
      <w:r w:rsidR="0010409E" w:rsidRPr="00E4267E"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  <w:t>__________________</w:t>
      </w:r>
      <w:r w:rsidR="00FB7CCF" w:rsidRPr="00E4267E"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  <w:t>.</w:t>
      </w:r>
    </w:p>
    <w:p w14:paraId="0AB5CD55" w14:textId="77777777" w:rsidR="00B02760" w:rsidRPr="00E4267E" w:rsidRDefault="00B02760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267E">
        <w:rPr>
          <w:rFonts w:ascii="Times New Roman" w:hAnsi="Times New Roman" w:cs="Times New Roman"/>
          <w:b/>
          <w:bCs/>
          <w:sz w:val="24"/>
          <w:szCs w:val="24"/>
        </w:rPr>
        <w:t>3. ПОРЯДОК РАСЧЕТОВ</w:t>
      </w:r>
    </w:p>
    <w:p w14:paraId="7B92EBD3" w14:textId="77777777" w:rsidR="00B02760" w:rsidRPr="00E4267E" w:rsidRDefault="00B02760" w:rsidP="005E0CBE">
      <w:pPr>
        <w:spacing w:after="0" w:line="240" w:lineRule="auto"/>
        <w:ind w:firstLine="426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4267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3.1. Оплата Товара по настоящему Контракту производится Покупателем банковским переводом на счет </w:t>
      </w:r>
      <w:r w:rsidR="00D03C15" w:rsidRPr="00E4267E">
        <w:rPr>
          <w:rFonts w:ascii="Times New Roman" w:hAnsi="Times New Roman" w:cs="Times New Roman"/>
          <w:sz w:val="24"/>
          <w:szCs w:val="24"/>
        </w:rPr>
        <w:t>Поставщика</w:t>
      </w:r>
      <w:r w:rsidRPr="00E4267E">
        <w:rPr>
          <w:rFonts w:ascii="Times New Roman" w:hAnsi="Times New Roman" w:cs="Times New Roman"/>
          <w:bCs/>
          <w:color w:val="000000"/>
          <w:sz w:val="24"/>
          <w:szCs w:val="24"/>
        </w:rPr>
        <w:t>, указанный в разделе 1</w:t>
      </w:r>
      <w:r w:rsidR="008A09F4" w:rsidRPr="00E4267E">
        <w:rPr>
          <w:rFonts w:ascii="Times New Roman" w:hAnsi="Times New Roman" w:cs="Times New Roman"/>
          <w:bCs/>
          <w:color w:val="000000"/>
          <w:sz w:val="24"/>
          <w:szCs w:val="24"/>
        </w:rPr>
        <w:t>4</w:t>
      </w:r>
      <w:r w:rsidRPr="00E4267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настоящего Контракта в следующем порядке:</w:t>
      </w:r>
    </w:p>
    <w:p w14:paraId="4E6DF576" w14:textId="77777777" w:rsidR="006842D4" w:rsidRPr="00E4267E" w:rsidRDefault="006842D4" w:rsidP="006842D4">
      <w:pPr>
        <w:spacing w:after="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-  I этап – авансовый платеж в размере 50 % от общей суммы Контракта - в течение 10 (десяти) банковских дней с момента вступления настоящего Контракта в силу.</w:t>
      </w:r>
    </w:p>
    <w:p w14:paraId="490A9C35" w14:textId="1ACD6EB2" w:rsidR="006842D4" w:rsidRPr="00BF54FB" w:rsidRDefault="006842D4" w:rsidP="006842D4">
      <w:pPr>
        <w:spacing w:after="0" w:line="20" w:lineRule="atLeast"/>
        <w:jc w:val="both"/>
        <w:rPr>
          <w:rFonts w:ascii="Times New Roman" w:hAnsi="Times New Roman" w:cs="Times New Roman"/>
          <w:strike/>
          <w:color w:val="FF0000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- I</w:t>
      </w:r>
      <w:r w:rsidR="002A4F9C" w:rsidRPr="00E4267E">
        <w:rPr>
          <w:rFonts w:ascii="Times New Roman" w:hAnsi="Times New Roman" w:cs="Times New Roman"/>
          <w:sz w:val="24"/>
          <w:szCs w:val="24"/>
        </w:rPr>
        <w:t>I</w:t>
      </w:r>
      <w:r w:rsidR="002A4F9C">
        <w:rPr>
          <w:rFonts w:ascii="Times New Roman" w:hAnsi="Times New Roman" w:cs="Times New Roman"/>
          <w:sz w:val="24"/>
          <w:szCs w:val="24"/>
        </w:rPr>
        <w:t xml:space="preserve"> </w:t>
      </w:r>
      <w:r w:rsidRPr="00E4267E">
        <w:rPr>
          <w:rFonts w:ascii="Times New Roman" w:hAnsi="Times New Roman" w:cs="Times New Roman"/>
          <w:sz w:val="24"/>
          <w:szCs w:val="24"/>
        </w:rPr>
        <w:t>этап – окончательный расчет</w:t>
      </w:r>
      <w:r w:rsidR="002A4F9C">
        <w:rPr>
          <w:rFonts w:ascii="Times New Roman" w:hAnsi="Times New Roman" w:cs="Times New Roman"/>
          <w:sz w:val="24"/>
          <w:szCs w:val="24"/>
        </w:rPr>
        <w:t>, с учетом суммы авансового платежа</w:t>
      </w:r>
      <w:r w:rsidRPr="00E4267E">
        <w:rPr>
          <w:rFonts w:ascii="Times New Roman" w:hAnsi="Times New Roman" w:cs="Times New Roman"/>
          <w:sz w:val="24"/>
          <w:szCs w:val="24"/>
        </w:rPr>
        <w:t xml:space="preserve"> осуществляется Покупателем в течение 10 (десяти) банковских дней с момента </w:t>
      </w:r>
      <w:r w:rsidR="002A4F9C">
        <w:rPr>
          <w:rFonts w:ascii="Times New Roman" w:hAnsi="Times New Roman" w:cs="Times New Roman"/>
          <w:sz w:val="24"/>
          <w:szCs w:val="24"/>
        </w:rPr>
        <w:t>фактической поставки Товара на условиях настоящего Контракта</w:t>
      </w:r>
      <w:r w:rsidR="00BF54FB" w:rsidRPr="00BF54FB">
        <w:rPr>
          <w:rFonts w:ascii="Times New Roman" w:hAnsi="Times New Roman" w:cs="Times New Roman"/>
          <w:sz w:val="24"/>
          <w:szCs w:val="24"/>
          <w:lang w:bidi="ru-RU"/>
        </w:rPr>
        <w:t>.</w:t>
      </w:r>
    </w:p>
    <w:p w14:paraId="6C475CE0" w14:textId="77777777" w:rsidR="0083713D" w:rsidRPr="00E4267E" w:rsidRDefault="00B02760" w:rsidP="0083713D">
      <w:pPr>
        <w:spacing w:after="0" w:line="20" w:lineRule="atLeast"/>
        <w:ind w:firstLine="312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color w:val="000000"/>
          <w:sz w:val="24"/>
          <w:szCs w:val="24"/>
        </w:rPr>
        <w:t>3.2. Покупатель оплачивает услуги банков по переводу своих платежей на территории своей страны, а также комиссии банков-корреспондентов своего банка вне территории Молдов</w:t>
      </w:r>
      <w:r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ы</w:t>
      </w:r>
      <w:r w:rsidRPr="00E4267E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Комиссии банка </w:t>
      </w:r>
      <w:r w:rsidR="000F6AAF" w:rsidRPr="00E4267E">
        <w:rPr>
          <w:rFonts w:ascii="Times New Roman" w:hAnsi="Times New Roman" w:cs="Times New Roman"/>
          <w:sz w:val="24"/>
          <w:szCs w:val="24"/>
        </w:rPr>
        <w:t>Поставщика</w:t>
      </w:r>
      <w:r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оплачивает </w:t>
      </w:r>
      <w:r w:rsidR="000F6AAF" w:rsidRPr="00E4267E">
        <w:rPr>
          <w:rFonts w:ascii="Times New Roman" w:hAnsi="Times New Roman" w:cs="Times New Roman"/>
          <w:sz w:val="24"/>
          <w:szCs w:val="24"/>
        </w:rPr>
        <w:t>Поставщик</w:t>
      </w:r>
      <w:r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83713D"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 (для</w:t>
      </w:r>
      <w:r w:rsidR="0083713D" w:rsidRPr="00E4267E">
        <w:rPr>
          <w:rFonts w:ascii="Times New Roman" w:hAnsi="Times New Roman" w:cs="Times New Roman"/>
          <w:sz w:val="24"/>
          <w:szCs w:val="24"/>
          <w:lang w:eastAsia="ru-RU"/>
        </w:rPr>
        <w:t xml:space="preserve"> нерезидента ПМР</w:t>
      </w:r>
      <w:r w:rsidR="0083713D" w:rsidRPr="00E4267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08C2DC8A" w14:textId="77777777" w:rsidR="00B02760" w:rsidRPr="00E4267E" w:rsidRDefault="00B02760" w:rsidP="005E0CBE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3.3. Все расчеты по настоящему Контракту осуществляются в </w:t>
      </w:r>
      <w:r w:rsidR="003306A3" w:rsidRPr="00E4267E">
        <w:rPr>
          <w:rFonts w:ascii="Times New Roman" w:hAnsi="Times New Roman" w:cs="Times New Roman"/>
          <w:color w:val="000000"/>
          <w:sz w:val="24"/>
          <w:szCs w:val="24"/>
        </w:rPr>
        <w:t>_________</w:t>
      </w:r>
      <w:r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. Валютой платежа является </w:t>
      </w:r>
      <w:r w:rsidR="003306A3" w:rsidRPr="00E4267E">
        <w:rPr>
          <w:rFonts w:ascii="Times New Roman" w:hAnsi="Times New Roman" w:cs="Times New Roman"/>
          <w:color w:val="000000"/>
          <w:sz w:val="24"/>
          <w:szCs w:val="24"/>
        </w:rPr>
        <w:t>______</w:t>
      </w:r>
      <w:r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="003306A3" w:rsidRPr="00E4267E">
        <w:rPr>
          <w:rFonts w:ascii="Times New Roman" w:hAnsi="Times New Roman" w:cs="Times New Roman"/>
          <w:color w:val="000000"/>
          <w:sz w:val="24"/>
          <w:szCs w:val="24"/>
        </w:rPr>
        <w:t>_____</w:t>
      </w:r>
      <w:r w:rsidRPr="00E4267E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14:paraId="3693419F" w14:textId="77777777" w:rsidR="005E0CBE" w:rsidRPr="00E4267E" w:rsidRDefault="005E0CBE" w:rsidP="005E0CBE">
      <w:pPr>
        <w:spacing w:after="0" w:line="2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3.4. Датой осуществления платежей по настоящему Контракту является дата</w:t>
      </w:r>
      <w:r w:rsidRPr="00E4267E">
        <w:rPr>
          <w:rFonts w:ascii="Times New Roman" w:hAnsi="Times New Roman" w:cs="Times New Roman"/>
          <w:sz w:val="24"/>
          <w:szCs w:val="24"/>
        </w:rPr>
        <w:br/>
        <w:t xml:space="preserve">списания денежных средств с расчетного счёта </w:t>
      </w:r>
      <w:r w:rsidRPr="00E4267E">
        <w:rPr>
          <w:rFonts w:ascii="Times New Roman" w:hAnsi="Times New Roman" w:cs="Times New Roman"/>
          <w:color w:val="000000"/>
          <w:sz w:val="24"/>
          <w:szCs w:val="24"/>
        </w:rPr>
        <w:t>Покупателя</w:t>
      </w:r>
      <w:r w:rsidRPr="00E4267E">
        <w:rPr>
          <w:rFonts w:ascii="Times New Roman" w:hAnsi="Times New Roman" w:cs="Times New Roman"/>
          <w:sz w:val="24"/>
          <w:szCs w:val="24"/>
        </w:rPr>
        <w:t>.</w:t>
      </w:r>
    </w:p>
    <w:p w14:paraId="4A494009" w14:textId="77777777" w:rsidR="005E0CBE" w:rsidRPr="00E4267E" w:rsidRDefault="005E0CBE" w:rsidP="005E0CBE">
      <w:pPr>
        <w:pStyle w:val="af6"/>
        <w:spacing w:line="2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lastRenderedPageBreak/>
        <w:t xml:space="preserve">3.5. В случае нарушения </w:t>
      </w:r>
      <w:r w:rsidRPr="00E4267E">
        <w:rPr>
          <w:rFonts w:ascii="Times New Roman" w:hAnsi="Times New Roman" w:cs="Times New Roman"/>
          <w:sz w:val="24"/>
          <w:szCs w:val="24"/>
          <w:shd w:val="clear" w:color="auto" w:fill="FFFFFF"/>
        </w:rPr>
        <w:t>Поставщиком</w:t>
      </w:r>
      <w:r w:rsidRPr="00E4267E">
        <w:rPr>
          <w:rFonts w:ascii="Times New Roman" w:hAnsi="Times New Roman" w:cs="Times New Roman"/>
          <w:sz w:val="24"/>
          <w:szCs w:val="24"/>
        </w:rPr>
        <w:t xml:space="preserve"> сроков исполнения обязательств по Контракту, Покупатель перечисляет </w:t>
      </w:r>
      <w:r w:rsidRPr="00E4267E">
        <w:rPr>
          <w:rFonts w:ascii="Times New Roman" w:hAnsi="Times New Roman" w:cs="Times New Roman"/>
          <w:sz w:val="24"/>
          <w:szCs w:val="24"/>
          <w:shd w:val="clear" w:color="auto" w:fill="FFFFFF"/>
        </w:rPr>
        <w:t>Поставщику</w:t>
      </w:r>
      <w:r w:rsidRPr="00E4267E">
        <w:rPr>
          <w:rFonts w:ascii="Times New Roman" w:hAnsi="Times New Roman" w:cs="Times New Roman"/>
          <w:sz w:val="24"/>
          <w:szCs w:val="24"/>
        </w:rPr>
        <w:t xml:space="preserve"> оплату в размере, уменьшенном на размер установленной Контрактом неустойки за нарушение сроков исполнения обязательств по Контракту.</w:t>
      </w:r>
    </w:p>
    <w:p w14:paraId="772A79D9" w14:textId="77777777" w:rsidR="005E0CBE" w:rsidRPr="00E4267E" w:rsidRDefault="005E0CB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917F35" w14:textId="77777777" w:rsidR="00B02760" w:rsidRPr="00E4267E" w:rsidRDefault="00B02760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b/>
          <w:sz w:val="24"/>
          <w:szCs w:val="24"/>
        </w:rPr>
        <w:t>4.</w:t>
      </w:r>
      <w:r w:rsidRPr="00E4267E">
        <w:rPr>
          <w:rFonts w:ascii="Times New Roman" w:hAnsi="Times New Roman" w:cs="Times New Roman"/>
          <w:sz w:val="24"/>
          <w:szCs w:val="24"/>
        </w:rPr>
        <w:t xml:space="preserve"> </w:t>
      </w:r>
      <w:r w:rsidRPr="00E4267E">
        <w:rPr>
          <w:rFonts w:ascii="Times New Roman" w:hAnsi="Times New Roman" w:cs="Times New Roman"/>
          <w:b/>
          <w:bCs/>
          <w:sz w:val="24"/>
          <w:szCs w:val="24"/>
        </w:rPr>
        <w:t>УСЛОВИЯ И ПОРЯДОК ПОСТАВКИ</w:t>
      </w:r>
    </w:p>
    <w:p w14:paraId="6FC9D404" w14:textId="2F3DECC7" w:rsidR="00B02760" w:rsidRPr="00E4267E" w:rsidRDefault="00B02760">
      <w:pPr>
        <w:spacing w:after="0"/>
        <w:ind w:firstLine="426"/>
        <w:jc w:val="both"/>
        <w:rPr>
          <w:rFonts w:ascii="Times New Roman" w:hAnsi="Times New Roman" w:cs="Times New Roman"/>
          <w:spacing w:val="-1"/>
          <w:sz w:val="24"/>
          <w:szCs w:val="24"/>
          <w:shd w:val="clear" w:color="auto" w:fill="FFFFFF"/>
        </w:rPr>
      </w:pPr>
      <w:r w:rsidRPr="00E4267E">
        <w:rPr>
          <w:rFonts w:ascii="Times New Roman" w:hAnsi="Times New Roman" w:cs="Times New Roman"/>
          <w:color w:val="000000"/>
          <w:spacing w:val="39"/>
          <w:sz w:val="24"/>
          <w:szCs w:val="24"/>
        </w:rPr>
        <w:t>4</w:t>
      </w:r>
      <w:r w:rsidRPr="00E4267E">
        <w:rPr>
          <w:rFonts w:ascii="Times New Roman" w:hAnsi="Times New Roman" w:cs="Times New Roman"/>
          <w:color w:val="000000"/>
          <w:spacing w:val="-1"/>
          <w:sz w:val="24"/>
          <w:szCs w:val="24"/>
        </w:rPr>
        <w:t>.1.</w:t>
      </w:r>
      <w:r w:rsidRPr="00E4267E">
        <w:rPr>
          <w:rFonts w:ascii="Times New Roman" w:hAnsi="Times New Roman" w:cs="Times New Roman"/>
          <w:color w:val="000000"/>
          <w:spacing w:val="-1"/>
          <w:sz w:val="24"/>
          <w:szCs w:val="24"/>
          <w:shd w:val="clear" w:color="auto" w:fill="FFFFFF"/>
        </w:rPr>
        <w:t xml:space="preserve"> </w:t>
      </w:r>
      <w:r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Срок поставки всего объема Товара </w:t>
      </w:r>
      <w:r w:rsidRPr="005E7D2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– </w:t>
      </w:r>
      <w:r w:rsidR="002A4F9C" w:rsidRPr="005E7D24">
        <w:rPr>
          <w:rFonts w:ascii="Times New Roman" w:hAnsi="Times New Roman" w:cs="Times New Roman"/>
          <w:sz w:val="24"/>
          <w:szCs w:val="24"/>
          <w:shd w:val="clear" w:color="auto" w:fill="FFFFFF"/>
        </w:rPr>
        <w:t>9</w:t>
      </w:r>
      <w:r w:rsidR="00431923" w:rsidRPr="005E7D24">
        <w:rPr>
          <w:rFonts w:ascii="Times New Roman" w:hAnsi="Times New Roman" w:cs="Times New Roman"/>
          <w:sz w:val="24"/>
          <w:szCs w:val="24"/>
          <w:shd w:val="clear" w:color="auto" w:fill="FFFFFF"/>
        </w:rPr>
        <w:t>0</w:t>
      </w:r>
      <w:r w:rsidRPr="005E7D2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r w:rsidR="002A4F9C" w:rsidRPr="005E7D24">
        <w:rPr>
          <w:rFonts w:ascii="Times New Roman" w:hAnsi="Times New Roman" w:cs="Times New Roman"/>
          <w:sz w:val="24"/>
          <w:szCs w:val="24"/>
          <w:shd w:val="clear" w:color="auto" w:fill="FFFFFF"/>
        </w:rPr>
        <w:t>девяносто</w:t>
      </w:r>
      <w:r w:rsidRPr="005E7D2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 w:rsidR="002A4F9C" w:rsidRPr="005E7D24">
        <w:rPr>
          <w:rFonts w:ascii="Times New Roman" w:hAnsi="Times New Roman" w:cs="Times New Roman"/>
          <w:sz w:val="24"/>
          <w:szCs w:val="24"/>
          <w:shd w:val="clear" w:color="auto" w:fill="FFFFFF"/>
        </w:rPr>
        <w:t>рабочих</w:t>
      </w:r>
      <w:r w:rsidRPr="005E7D2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дней,</w:t>
      </w:r>
      <w:r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с момента получения </w:t>
      </w:r>
      <w:r w:rsidR="000F6AAF" w:rsidRPr="00E4267E">
        <w:rPr>
          <w:rFonts w:ascii="Times New Roman" w:hAnsi="Times New Roman" w:cs="Times New Roman"/>
          <w:sz w:val="24"/>
          <w:szCs w:val="24"/>
        </w:rPr>
        <w:t>Поставщиком</w:t>
      </w:r>
      <w:r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авансового платежа по первому этапу </w:t>
      </w:r>
      <w:r w:rsidR="006842D4"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согласно п.</w:t>
      </w:r>
      <w:r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3.1. настоящего Контракта</w:t>
      </w:r>
      <w:r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.</w:t>
      </w:r>
      <w:r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О дате поставки (с указанием точной даты) </w:t>
      </w:r>
      <w:r w:rsidR="000F6AAF" w:rsidRPr="00E4267E">
        <w:rPr>
          <w:rFonts w:ascii="Times New Roman" w:hAnsi="Times New Roman" w:cs="Times New Roman"/>
          <w:sz w:val="24"/>
          <w:szCs w:val="24"/>
        </w:rPr>
        <w:t>Поставщик</w:t>
      </w:r>
      <w:r w:rsidRPr="00E426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обязан предупредить Покупателя в письменной форме не позднее, чем  за 3 (три) рабочих дня до предполагаемой даты поставки.</w:t>
      </w:r>
    </w:p>
    <w:p w14:paraId="2CD78D66" w14:textId="77777777" w:rsidR="0083713D" w:rsidRPr="00E4267E" w:rsidRDefault="0083713D" w:rsidP="0083713D">
      <w:pPr>
        <w:keepNext/>
        <w:keepLines/>
        <w:spacing w:after="0" w:line="240" w:lineRule="auto"/>
        <w:jc w:val="both"/>
        <w:outlineLvl w:val="1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267E">
        <w:rPr>
          <w:rFonts w:ascii="Times New Roman" w:hAnsi="Times New Roman" w:cs="Times New Roman"/>
          <w:spacing w:val="-1"/>
          <w:sz w:val="24"/>
          <w:szCs w:val="24"/>
          <w:shd w:val="clear" w:color="auto" w:fill="FFFFFF"/>
        </w:rPr>
        <w:t xml:space="preserve">       </w:t>
      </w:r>
      <w:r w:rsidR="00B02760" w:rsidRPr="00E4267E">
        <w:rPr>
          <w:rFonts w:ascii="Times New Roman" w:hAnsi="Times New Roman" w:cs="Times New Roman"/>
          <w:spacing w:val="-1"/>
          <w:sz w:val="24"/>
          <w:szCs w:val="24"/>
          <w:shd w:val="clear" w:color="auto" w:fill="FFFFFF"/>
        </w:rPr>
        <w:t xml:space="preserve">4.2. Поставка Товара осуществляется любым не запрещенным видом транспорта. </w:t>
      </w:r>
      <w:bookmarkStart w:id="0" w:name="_Hlk158642848"/>
      <w:r w:rsidRPr="00E4267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Базис поставки: для нерезидентов ПМР -  DAP -г. Дубоссары, склад ГУП «Дубоссарская ГЭС» (РМ, ПМР, г. Дубоссары, ул. Набережная 34) (ИНКОТЕРМС-2020); для резидентов ПМР - г. Дубоссары, ул. Набережная 34, склад ГУП «Дубоссарская ГЭС». </w:t>
      </w:r>
      <w:bookmarkEnd w:id="0"/>
      <w:r w:rsidRPr="00E4267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Расходы, связанные с транспортировкой Товара до склада Покупателя, несет Поставщик. Разгрузка Товара осуществляется Покупателем и за его счет.</w:t>
      </w:r>
    </w:p>
    <w:p w14:paraId="645843EA" w14:textId="77777777" w:rsidR="00B02760" w:rsidRPr="00E4267E" w:rsidRDefault="00B02760">
      <w:pPr>
        <w:pStyle w:val="NoSpacing1"/>
        <w:ind w:firstLine="360"/>
        <w:jc w:val="both"/>
        <w:rPr>
          <w:rFonts w:ascii="Times New Roman" w:hAnsi="Times New Roman" w:cs="Times New Roman"/>
          <w:spacing w:val="-1"/>
          <w:sz w:val="24"/>
          <w:szCs w:val="24"/>
        </w:rPr>
      </w:pPr>
      <w:r w:rsidRPr="00E4267E">
        <w:rPr>
          <w:rFonts w:ascii="Times New Roman" w:hAnsi="Times New Roman" w:cs="Times New Roman"/>
          <w:spacing w:val="-1"/>
          <w:sz w:val="24"/>
          <w:szCs w:val="24"/>
        </w:rPr>
        <w:t xml:space="preserve">4.3. Моментом перехода права собственности и исполнения обязательства </w:t>
      </w:r>
      <w:r w:rsidR="000F6AAF" w:rsidRPr="00E4267E">
        <w:rPr>
          <w:rFonts w:ascii="Times New Roman" w:hAnsi="Times New Roman" w:cs="Times New Roman"/>
          <w:sz w:val="24"/>
          <w:szCs w:val="24"/>
        </w:rPr>
        <w:t>Поставщика</w:t>
      </w:r>
      <w:r w:rsidRPr="00E4267E">
        <w:rPr>
          <w:rFonts w:ascii="Times New Roman" w:hAnsi="Times New Roman" w:cs="Times New Roman"/>
          <w:spacing w:val="-1"/>
          <w:sz w:val="24"/>
          <w:szCs w:val="24"/>
        </w:rPr>
        <w:t xml:space="preserve"> по передаче Товара, считается момент </w:t>
      </w:r>
      <w:r w:rsidRPr="00E4267E">
        <w:rPr>
          <w:rFonts w:ascii="Times New Roman" w:hAnsi="Times New Roman" w:cs="Times New Roman"/>
          <w:sz w:val="24"/>
          <w:szCs w:val="24"/>
        </w:rPr>
        <w:t xml:space="preserve">предоставления покупателю Товара </w:t>
      </w:r>
      <w:r w:rsidRPr="00E4267E">
        <w:rPr>
          <w:rFonts w:ascii="Times New Roman" w:hAnsi="Times New Roman" w:cs="Times New Roman"/>
          <w:color w:val="000000"/>
          <w:sz w:val="24"/>
          <w:szCs w:val="24"/>
        </w:rPr>
        <w:t>на складе Покупателя</w:t>
      </w:r>
      <w:r w:rsidR="00FD203D"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, что подтверждается отметкой и оттиском печати в международной транспортной накладной </w:t>
      </w:r>
      <w:r w:rsidR="00FD203D" w:rsidRPr="00E4267E">
        <w:rPr>
          <w:rFonts w:ascii="Times New Roman" w:hAnsi="Times New Roman" w:cs="Times New Roman"/>
          <w:color w:val="000000"/>
          <w:sz w:val="24"/>
          <w:szCs w:val="24"/>
          <w:lang w:val="en-US"/>
        </w:rPr>
        <w:t>CMR</w:t>
      </w:r>
      <w:r w:rsidRPr="00E4267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4267E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 w:rsidRPr="00E4267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</w:p>
    <w:p w14:paraId="29325B40" w14:textId="77777777" w:rsidR="00B02760" w:rsidRPr="00E4267E" w:rsidRDefault="00B02760" w:rsidP="00942C48">
      <w:pPr>
        <w:pStyle w:val="NoSpacing1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pacing w:val="-1"/>
          <w:sz w:val="24"/>
          <w:szCs w:val="24"/>
        </w:rPr>
        <w:t>4.</w:t>
      </w:r>
      <w:r w:rsidR="00B203D6" w:rsidRPr="00E4267E">
        <w:rPr>
          <w:rFonts w:ascii="Times New Roman" w:hAnsi="Times New Roman" w:cs="Times New Roman"/>
          <w:spacing w:val="-1"/>
          <w:sz w:val="24"/>
          <w:szCs w:val="24"/>
        </w:rPr>
        <w:t>4</w:t>
      </w:r>
      <w:r w:rsidRPr="00E4267E">
        <w:rPr>
          <w:rFonts w:ascii="Times New Roman" w:hAnsi="Times New Roman" w:cs="Times New Roman"/>
          <w:spacing w:val="-1"/>
          <w:sz w:val="24"/>
          <w:szCs w:val="24"/>
        </w:rPr>
        <w:t xml:space="preserve">. </w:t>
      </w:r>
      <w:r w:rsidR="000F6AAF" w:rsidRPr="00E4267E">
        <w:rPr>
          <w:rFonts w:ascii="Times New Roman" w:hAnsi="Times New Roman" w:cs="Times New Roman"/>
          <w:sz w:val="24"/>
          <w:szCs w:val="24"/>
        </w:rPr>
        <w:t>Поставщик</w:t>
      </w:r>
      <w:r w:rsidR="000F6AAF" w:rsidRPr="00E4267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4267E">
        <w:rPr>
          <w:rFonts w:ascii="Times New Roman" w:hAnsi="Times New Roman" w:cs="Times New Roman"/>
          <w:spacing w:val="-1"/>
          <w:sz w:val="24"/>
          <w:szCs w:val="24"/>
        </w:rPr>
        <w:t>обязуется предоставить Покупателю с Товаром пакет следующих документов:</w:t>
      </w:r>
    </w:p>
    <w:p w14:paraId="0BE367AA" w14:textId="3A59DB96" w:rsidR="0083713D" w:rsidRPr="00E4267E" w:rsidRDefault="00136B46" w:rsidP="0024670D">
      <w:pPr>
        <w:pStyle w:val="afb"/>
        <w:numPr>
          <w:ilvl w:val="0"/>
          <w:numId w:val="20"/>
        </w:num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и</w:t>
      </w:r>
      <w:r w:rsidR="00FD203D" w:rsidRPr="00E4267E">
        <w:rPr>
          <w:rFonts w:ascii="Times New Roman" w:hAnsi="Times New Roman"/>
          <w:color w:val="000000"/>
          <w:sz w:val="24"/>
          <w:szCs w:val="24"/>
        </w:rPr>
        <w:t>нвойс</w:t>
      </w:r>
      <w:r w:rsidR="00283256" w:rsidRPr="00E4267E">
        <w:rPr>
          <w:rFonts w:ascii="Times New Roman" w:hAnsi="Times New Roman"/>
          <w:color w:val="000000"/>
          <w:sz w:val="24"/>
          <w:szCs w:val="24"/>
        </w:rPr>
        <w:t xml:space="preserve"> на поставленное количество Товара с выделенной ставкой НДС 0% (1 экземпляр)</w:t>
      </w:r>
      <w:r w:rsidR="0083713D" w:rsidRPr="00E4267E">
        <w:rPr>
          <w:rFonts w:ascii="Times New Roman" w:hAnsi="Times New Roman"/>
          <w:color w:val="000000"/>
          <w:sz w:val="24"/>
          <w:szCs w:val="24"/>
        </w:rPr>
        <w:t xml:space="preserve"> (для</w:t>
      </w:r>
      <w:r w:rsidR="0083713D" w:rsidRPr="00E4267E">
        <w:rPr>
          <w:rFonts w:ascii="Times New Roman" w:hAnsi="Times New Roman"/>
          <w:sz w:val="24"/>
          <w:szCs w:val="24"/>
          <w:lang w:eastAsia="ru-RU"/>
        </w:rPr>
        <w:t xml:space="preserve"> нерезидента ПМР</w:t>
      </w:r>
      <w:r w:rsidR="0083713D" w:rsidRPr="00E4267E">
        <w:rPr>
          <w:rFonts w:ascii="Times New Roman" w:hAnsi="Times New Roman"/>
          <w:color w:val="000000"/>
          <w:sz w:val="24"/>
          <w:szCs w:val="24"/>
        </w:rPr>
        <w:t>)</w:t>
      </w:r>
    </w:p>
    <w:p w14:paraId="2E0CAE30" w14:textId="1BB45C52" w:rsidR="00283256" w:rsidRPr="0024670D" w:rsidRDefault="00283256" w:rsidP="0024670D">
      <w:pPr>
        <w:pStyle w:val="afb"/>
        <w:numPr>
          <w:ilvl w:val="0"/>
          <w:numId w:val="20"/>
        </w:numPr>
        <w:spacing w:after="120"/>
        <w:jc w:val="both"/>
        <w:rPr>
          <w:rFonts w:ascii="Times New Roman" w:hAnsi="Times New Roman"/>
          <w:sz w:val="24"/>
          <w:szCs w:val="24"/>
        </w:rPr>
      </w:pPr>
      <w:r w:rsidRPr="0024670D">
        <w:rPr>
          <w:rFonts w:ascii="Times New Roman" w:hAnsi="Times New Roman"/>
          <w:sz w:val="24"/>
          <w:szCs w:val="24"/>
        </w:rPr>
        <w:t>упаковочный лист (1 экземпляр);</w:t>
      </w:r>
    </w:p>
    <w:p w14:paraId="37834194" w14:textId="387FE200" w:rsidR="0083713D" w:rsidRPr="0024670D" w:rsidRDefault="00283256" w:rsidP="0024670D">
      <w:pPr>
        <w:pStyle w:val="afb"/>
        <w:numPr>
          <w:ilvl w:val="0"/>
          <w:numId w:val="20"/>
        </w:numPr>
        <w:spacing w:after="120"/>
        <w:jc w:val="both"/>
        <w:rPr>
          <w:rFonts w:ascii="Times New Roman" w:hAnsi="Times New Roman"/>
          <w:sz w:val="24"/>
          <w:szCs w:val="24"/>
        </w:rPr>
      </w:pPr>
      <w:r w:rsidRPr="0024670D">
        <w:rPr>
          <w:rFonts w:ascii="Times New Roman" w:hAnsi="Times New Roman"/>
          <w:sz w:val="24"/>
          <w:szCs w:val="24"/>
        </w:rPr>
        <w:t>экспортная Декларация на товары (1 экземпляр)</w:t>
      </w:r>
      <w:r w:rsidR="0083713D" w:rsidRPr="0024670D">
        <w:rPr>
          <w:rFonts w:ascii="Times New Roman" w:hAnsi="Times New Roman"/>
          <w:sz w:val="24"/>
          <w:szCs w:val="24"/>
        </w:rPr>
        <w:t xml:space="preserve"> (для нерезидента ПМР)</w:t>
      </w:r>
      <w:r w:rsidR="004E1562" w:rsidRPr="0024670D">
        <w:rPr>
          <w:rFonts w:ascii="Times New Roman" w:hAnsi="Times New Roman"/>
          <w:sz w:val="24"/>
          <w:szCs w:val="24"/>
        </w:rPr>
        <w:t>;</w:t>
      </w:r>
    </w:p>
    <w:p w14:paraId="417791F3" w14:textId="3AFFD466" w:rsidR="0083713D" w:rsidRPr="0024670D" w:rsidRDefault="00283256" w:rsidP="0024670D">
      <w:pPr>
        <w:pStyle w:val="afb"/>
        <w:numPr>
          <w:ilvl w:val="0"/>
          <w:numId w:val="20"/>
        </w:numPr>
        <w:spacing w:after="120"/>
        <w:jc w:val="both"/>
        <w:rPr>
          <w:rFonts w:ascii="Times New Roman" w:hAnsi="Times New Roman"/>
          <w:sz w:val="24"/>
          <w:szCs w:val="24"/>
        </w:rPr>
      </w:pPr>
      <w:r w:rsidRPr="0024670D">
        <w:rPr>
          <w:rFonts w:ascii="Times New Roman" w:hAnsi="Times New Roman"/>
          <w:sz w:val="24"/>
          <w:szCs w:val="24"/>
        </w:rPr>
        <w:t>транспортная накладная CMR (3 экземпляра)</w:t>
      </w:r>
      <w:r w:rsidR="0083713D" w:rsidRPr="0024670D">
        <w:rPr>
          <w:rFonts w:ascii="Times New Roman" w:hAnsi="Times New Roman"/>
          <w:sz w:val="24"/>
          <w:szCs w:val="24"/>
        </w:rPr>
        <w:t xml:space="preserve"> (для нерезидента ПМР)</w:t>
      </w:r>
      <w:r w:rsidR="004E1562" w:rsidRPr="0024670D">
        <w:rPr>
          <w:rFonts w:ascii="Times New Roman" w:hAnsi="Times New Roman"/>
          <w:sz w:val="24"/>
          <w:szCs w:val="24"/>
        </w:rPr>
        <w:t>;</w:t>
      </w:r>
    </w:p>
    <w:p w14:paraId="2326E02F" w14:textId="7FCF311E" w:rsidR="00283256" w:rsidRPr="0024670D" w:rsidRDefault="00283256" w:rsidP="0024670D">
      <w:pPr>
        <w:pStyle w:val="afb"/>
        <w:numPr>
          <w:ilvl w:val="0"/>
          <w:numId w:val="20"/>
        </w:numPr>
        <w:spacing w:after="120"/>
        <w:jc w:val="both"/>
        <w:rPr>
          <w:rFonts w:ascii="Times New Roman" w:hAnsi="Times New Roman"/>
          <w:sz w:val="24"/>
          <w:szCs w:val="24"/>
        </w:rPr>
      </w:pPr>
      <w:r w:rsidRPr="0024670D">
        <w:rPr>
          <w:rFonts w:ascii="Times New Roman" w:hAnsi="Times New Roman"/>
          <w:sz w:val="24"/>
          <w:szCs w:val="24"/>
        </w:rPr>
        <w:t>товарная накладная</w:t>
      </w:r>
      <w:r w:rsidR="004E1562" w:rsidRPr="0024670D">
        <w:rPr>
          <w:rFonts w:ascii="Times New Roman" w:hAnsi="Times New Roman"/>
          <w:sz w:val="24"/>
          <w:szCs w:val="24"/>
        </w:rPr>
        <w:t xml:space="preserve"> (для резидента ПМР)</w:t>
      </w:r>
      <w:r w:rsidRPr="0024670D">
        <w:rPr>
          <w:rFonts w:ascii="Times New Roman" w:hAnsi="Times New Roman"/>
          <w:sz w:val="24"/>
          <w:szCs w:val="24"/>
        </w:rPr>
        <w:t>;</w:t>
      </w:r>
    </w:p>
    <w:p w14:paraId="1FC40173" w14:textId="721AD050" w:rsidR="002A4F9C" w:rsidRPr="002A4F9C" w:rsidRDefault="005E7D24" w:rsidP="0024670D">
      <w:pPr>
        <w:pStyle w:val="afb"/>
        <w:numPr>
          <w:ilvl w:val="0"/>
          <w:numId w:val="20"/>
        </w:num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="002A4F9C" w:rsidRPr="002A4F9C">
        <w:rPr>
          <w:rFonts w:ascii="Times New Roman" w:hAnsi="Times New Roman"/>
          <w:sz w:val="24"/>
          <w:szCs w:val="24"/>
        </w:rPr>
        <w:t>аспорт поводка ломкого РЗ-2292 (в паспорт должны быть внесены все данные по комплектующим).</w:t>
      </w:r>
    </w:p>
    <w:p w14:paraId="3BFAC573" w14:textId="639F7FF0" w:rsidR="005E7D24" w:rsidRPr="005E7D24" w:rsidRDefault="005E7D24" w:rsidP="0024670D">
      <w:pPr>
        <w:pStyle w:val="afb"/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5E7D24">
        <w:rPr>
          <w:rFonts w:ascii="Times New Roman" w:hAnsi="Times New Roman"/>
          <w:sz w:val="24"/>
          <w:szCs w:val="24"/>
          <w:lang w:eastAsia="ru-RU"/>
        </w:rPr>
        <w:t xml:space="preserve"> сертификат соответствия и/или декларация соответствия на применяемые при </w:t>
      </w:r>
      <w:r>
        <w:rPr>
          <w:rFonts w:ascii="Times New Roman" w:hAnsi="Times New Roman"/>
          <w:sz w:val="24"/>
          <w:szCs w:val="24"/>
          <w:lang w:eastAsia="ru-RU"/>
        </w:rPr>
        <w:t>изготовлении материалы – 1 экз.</w:t>
      </w:r>
    </w:p>
    <w:p w14:paraId="59B38E3F" w14:textId="5E7B32E0" w:rsidR="00136B46" w:rsidRPr="00964214" w:rsidRDefault="002A4F9C" w:rsidP="002A4F9C">
      <w:pPr>
        <w:pStyle w:val="af6"/>
        <w:ind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FD3A7C" w:rsidRPr="00964214">
        <w:rPr>
          <w:rFonts w:ascii="Times New Roman" w:hAnsi="Times New Roman" w:cs="Times New Roman"/>
          <w:sz w:val="24"/>
          <w:szCs w:val="24"/>
        </w:rPr>
        <w:t xml:space="preserve"> Документация должна быть представлена на русском языке на бумажном носителе и в электронном виде (текстовые данные в редакторе MS-EXCEL или MS-WORD</w:t>
      </w:r>
      <w:r w:rsidR="009B5163">
        <w:rPr>
          <w:rFonts w:ascii="Times New Roman" w:hAnsi="Times New Roman" w:cs="Times New Roman"/>
          <w:sz w:val="24"/>
          <w:szCs w:val="24"/>
        </w:rPr>
        <w:t>)</w:t>
      </w:r>
      <w:r w:rsidR="00A21DAB" w:rsidRPr="00964214">
        <w:rPr>
          <w:rFonts w:ascii="Times New Roman" w:hAnsi="Times New Roman" w:cs="Times New Roman"/>
          <w:sz w:val="24"/>
          <w:szCs w:val="24"/>
        </w:rPr>
        <w:t>.</w:t>
      </w:r>
    </w:p>
    <w:p w14:paraId="5864D9FB" w14:textId="77777777" w:rsidR="00B02760" w:rsidRPr="004E1562" w:rsidRDefault="00B02760" w:rsidP="00942C48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964214">
        <w:rPr>
          <w:rFonts w:ascii="Times New Roman" w:hAnsi="Times New Roman" w:cs="Times New Roman"/>
          <w:sz w:val="24"/>
          <w:szCs w:val="24"/>
        </w:rPr>
        <w:t>4.</w:t>
      </w:r>
      <w:r w:rsidR="00B203D6" w:rsidRPr="00964214">
        <w:rPr>
          <w:rFonts w:ascii="Times New Roman" w:hAnsi="Times New Roman" w:cs="Times New Roman"/>
          <w:sz w:val="24"/>
          <w:szCs w:val="24"/>
        </w:rPr>
        <w:t>5</w:t>
      </w:r>
      <w:r w:rsidR="007C524D" w:rsidRPr="00964214">
        <w:rPr>
          <w:rFonts w:ascii="Times New Roman" w:hAnsi="Times New Roman" w:cs="Times New Roman"/>
          <w:sz w:val="24"/>
          <w:szCs w:val="24"/>
        </w:rPr>
        <w:t>. Документация должна быть предоставлена</w:t>
      </w:r>
      <w:r w:rsidRPr="00964214">
        <w:rPr>
          <w:rFonts w:ascii="Times New Roman" w:hAnsi="Times New Roman" w:cs="Times New Roman"/>
          <w:sz w:val="24"/>
          <w:szCs w:val="24"/>
        </w:rPr>
        <w:t xml:space="preserve"> </w:t>
      </w:r>
      <w:r w:rsidR="000F6AAF" w:rsidRPr="00964214">
        <w:rPr>
          <w:rFonts w:ascii="Times New Roman" w:hAnsi="Times New Roman" w:cs="Times New Roman"/>
          <w:sz w:val="24"/>
          <w:szCs w:val="24"/>
        </w:rPr>
        <w:t>Поставщиком</w:t>
      </w:r>
      <w:r w:rsidR="00942C48">
        <w:rPr>
          <w:rFonts w:ascii="Times New Roman" w:hAnsi="Times New Roman" w:cs="Times New Roman"/>
          <w:sz w:val="24"/>
          <w:szCs w:val="24"/>
        </w:rPr>
        <w:t xml:space="preserve"> </w:t>
      </w:r>
      <w:r w:rsidRPr="004E1562">
        <w:rPr>
          <w:rFonts w:ascii="Times New Roman" w:hAnsi="Times New Roman" w:cs="Times New Roman"/>
          <w:sz w:val="24"/>
          <w:szCs w:val="24"/>
        </w:rPr>
        <w:t>Покупателю одновременно с Товаром.</w:t>
      </w:r>
    </w:p>
    <w:p w14:paraId="300B5CE2" w14:textId="77777777" w:rsidR="00B02760" w:rsidRPr="00964214" w:rsidRDefault="00136B46" w:rsidP="00942C48">
      <w:pPr>
        <w:pStyle w:val="af6"/>
        <w:jc w:val="both"/>
        <w:rPr>
          <w:rFonts w:ascii="Times New Roman" w:hAnsi="Times New Roman" w:cs="Times New Roman"/>
          <w:sz w:val="24"/>
          <w:szCs w:val="24"/>
        </w:rPr>
      </w:pPr>
      <w:r w:rsidRPr="004E1562">
        <w:rPr>
          <w:rFonts w:ascii="Times New Roman" w:hAnsi="Times New Roman" w:cs="Times New Roman"/>
          <w:sz w:val="24"/>
          <w:szCs w:val="24"/>
        </w:rPr>
        <w:t xml:space="preserve">       </w:t>
      </w:r>
      <w:r w:rsidR="00B02760" w:rsidRPr="004E1562">
        <w:rPr>
          <w:rFonts w:ascii="Times New Roman" w:hAnsi="Times New Roman" w:cs="Times New Roman"/>
          <w:sz w:val="24"/>
          <w:szCs w:val="24"/>
        </w:rPr>
        <w:t>4.</w:t>
      </w:r>
      <w:r w:rsidR="00B203D6" w:rsidRPr="004E1562">
        <w:rPr>
          <w:rFonts w:ascii="Times New Roman" w:hAnsi="Times New Roman" w:cs="Times New Roman"/>
          <w:sz w:val="24"/>
          <w:szCs w:val="24"/>
        </w:rPr>
        <w:t>6</w:t>
      </w:r>
      <w:r w:rsidR="00B02760" w:rsidRPr="00964214">
        <w:rPr>
          <w:rFonts w:ascii="Times New Roman" w:hAnsi="Times New Roman" w:cs="Times New Roman"/>
          <w:sz w:val="24"/>
          <w:szCs w:val="24"/>
        </w:rPr>
        <w:t xml:space="preserve">. Вся техническая документация предоставляется на бумажных носителях по Акту приема-передачи. </w:t>
      </w:r>
    </w:p>
    <w:p w14:paraId="3EF716C1" w14:textId="77777777" w:rsidR="00B02760" w:rsidRPr="00E4267E" w:rsidRDefault="00B02760" w:rsidP="00942C48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3333"/>
        </w:rPr>
      </w:pPr>
      <w:r w:rsidRPr="00964214">
        <w:rPr>
          <w:rFonts w:ascii="Times New Roman" w:hAnsi="Times New Roman" w:cs="Times New Roman"/>
          <w:sz w:val="24"/>
          <w:szCs w:val="24"/>
        </w:rPr>
        <w:t>4.</w:t>
      </w:r>
      <w:r w:rsidR="00B203D6" w:rsidRPr="00964214">
        <w:rPr>
          <w:rFonts w:ascii="Times New Roman" w:hAnsi="Times New Roman" w:cs="Times New Roman"/>
          <w:sz w:val="24"/>
          <w:szCs w:val="24"/>
        </w:rPr>
        <w:t>7</w:t>
      </w:r>
      <w:r w:rsidRPr="00964214">
        <w:rPr>
          <w:rFonts w:ascii="Times New Roman" w:hAnsi="Times New Roman" w:cs="Times New Roman"/>
          <w:sz w:val="24"/>
          <w:szCs w:val="24"/>
        </w:rPr>
        <w:t xml:space="preserve">. В случае получения </w:t>
      </w:r>
      <w:r w:rsidR="000F6AAF" w:rsidRPr="00E4267E">
        <w:rPr>
          <w:rFonts w:ascii="Times New Roman" w:hAnsi="Times New Roman" w:cs="Times New Roman"/>
          <w:sz w:val="24"/>
          <w:szCs w:val="24"/>
        </w:rPr>
        <w:t>Поставщиком</w:t>
      </w:r>
      <w:r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 от Покупателя замечаний по качеству и комплектности поставленной документации, </w:t>
      </w:r>
      <w:r w:rsidR="000F6AAF" w:rsidRPr="00E4267E">
        <w:rPr>
          <w:rFonts w:ascii="Times New Roman" w:hAnsi="Times New Roman" w:cs="Times New Roman"/>
          <w:sz w:val="24"/>
          <w:szCs w:val="24"/>
        </w:rPr>
        <w:t>Поставщик</w:t>
      </w:r>
      <w:r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 за свой счет восполнит недостачу или заменит несоответствующую Документацию, или устранит несоответствия в документации в течение 15 календарных дней после получения соответствующего уведомления Покупателя.</w:t>
      </w:r>
    </w:p>
    <w:p w14:paraId="2830BCFC" w14:textId="77777777" w:rsidR="00B02760" w:rsidRPr="00E4267E" w:rsidRDefault="00B0276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3333"/>
        </w:rPr>
      </w:pPr>
    </w:p>
    <w:p w14:paraId="70CEE556" w14:textId="77777777" w:rsidR="00B203D6" w:rsidRPr="00E4267E" w:rsidRDefault="00B203D6" w:rsidP="00B203D6">
      <w:pPr>
        <w:pStyle w:val="af6"/>
        <w:numPr>
          <w:ilvl w:val="0"/>
          <w:numId w:val="10"/>
        </w:num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267E"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4C41139F" w14:textId="77777777" w:rsidR="00B203D6" w:rsidRPr="00E4267E" w:rsidRDefault="00B203D6" w:rsidP="0067794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bCs/>
          <w:sz w:val="24"/>
          <w:szCs w:val="24"/>
        </w:rPr>
        <w:t>5.1.</w:t>
      </w:r>
      <w:r w:rsidRPr="00E4267E">
        <w:rPr>
          <w:rFonts w:ascii="Times New Roman" w:hAnsi="Times New Roman" w:cs="Times New Roman"/>
          <w:sz w:val="24"/>
          <w:szCs w:val="24"/>
        </w:rPr>
        <w:t xml:space="preserve"> Поставщик обязан:</w:t>
      </w:r>
    </w:p>
    <w:p w14:paraId="779A8C81" w14:textId="77777777" w:rsidR="00B203D6" w:rsidRPr="00E4267E" w:rsidRDefault="00B203D6" w:rsidP="0067794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 xml:space="preserve">5.1.1. Поставить Покупателю Товар на условиях и в сроки, предусмотренные настоящим Контрактом. </w:t>
      </w:r>
    </w:p>
    <w:p w14:paraId="7F0D3795" w14:textId="77777777" w:rsidR="00D81DDC" w:rsidRPr="00E4267E" w:rsidRDefault="00B203D6" w:rsidP="0067794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 xml:space="preserve">5.1.2. </w:t>
      </w:r>
      <w:r w:rsidR="00D81DDC" w:rsidRPr="00E4267E">
        <w:rPr>
          <w:rFonts w:ascii="Times New Roman" w:hAnsi="Times New Roman" w:cs="Times New Roman"/>
          <w:sz w:val="24"/>
          <w:szCs w:val="24"/>
        </w:rPr>
        <w:t xml:space="preserve">Осуществить по требованию Покупателя и на условиях настоящего Контракта </w:t>
      </w:r>
      <w:r w:rsidR="00FE2896" w:rsidRPr="00E4267E">
        <w:rPr>
          <w:rFonts w:ascii="Times New Roman" w:hAnsi="Times New Roman" w:cs="Times New Roman"/>
          <w:sz w:val="24"/>
          <w:szCs w:val="24"/>
        </w:rPr>
        <w:t>шефмонтаж</w:t>
      </w:r>
      <w:r w:rsidR="006E268E" w:rsidRPr="00E4267E">
        <w:rPr>
          <w:rFonts w:ascii="Times New Roman" w:hAnsi="Times New Roman" w:cs="Times New Roman"/>
          <w:sz w:val="24"/>
          <w:szCs w:val="24"/>
        </w:rPr>
        <w:t xml:space="preserve"> </w:t>
      </w:r>
      <w:r w:rsidR="00D81DDC" w:rsidRPr="00E4267E">
        <w:rPr>
          <w:rFonts w:ascii="Times New Roman" w:hAnsi="Times New Roman" w:cs="Times New Roman"/>
          <w:sz w:val="24"/>
          <w:szCs w:val="24"/>
        </w:rPr>
        <w:t>поставленного Товара.</w:t>
      </w:r>
    </w:p>
    <w:p w14:paraId="391A3FBF" w14:textId="77777777" w:rsidR="00B203D6" w:rsidRPr="00E4267E" w:rsidRDefault="00D81DDC" w:rsidP="0067794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 xml:space="preserve">5.1.3. </w:t>
      </w:r>
      <w:r w:rsidR="00B203D6" w:rsidRPr="00E4267E">
        <w:rPr>
          <w:rFonts w:ascii="Times New Roman" w:hAnsi="Times New Roman" w:cs="Times New Roman"/>
          <w:sz w:val="24"/>
          <w:szCs w:val="24"/>
        </w:rPr>
        <w:t>Обеспечить соответствие поставляемого Товара обязательным требованиям, установленным условиями настоящего Контракта.</w:t>
      </w:r>
    </w:p>
    <w:p w14:paraId="3F0C5C87" w14:textId="77777777" w:rsidR="00B203D6" w:rsidRPr="00E4267E" w:rsidRDefault="00B203D6" w:rsidP="0067794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5.1.</w:t>
      </w:r>
      <w:r w:rsidR="00D81DDC" w:rsidRPr="00E4267E">
        <w:rPr>
          <w:rFonts w:ascii="Times New Roman" w:hAnsi="Times New Roman" w:cs="Times New Roman"/>
          <w:sz w:val="24"/>
          <w:szCs w:val="24"/>
        </w:rPr>
        <w:t>4</w:t>
      </w:r>
      <w:r w:rsidRPr="00E4267E">
        <w:rPr>
          <w:rFonts w:ascii="Times New Roman" w:hAnsi="Times New Roman" w:cs="Times New Roman"/>
          <w:sz w:val="24"/>
          <w:szCs w:val="24"/>
        </w:rPr>
        <w:t>. Поставить Покупателю Товар свободным от прав третьих лиц.</w:t>
      </w:r>
    </w:p>
    <w:p w14:paraId="58466E39" w14:textId="77777777" w:rsidR="00B203D6" w:rsidRPr="00E4267E" w:rsidRDefault="00B203D6" w:rsidP="0083713D">
      <w:pPr>
        <w:spacing w:after="0" w:line="2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5.1.</w:t>
      </w:r>
      <w:r w:rsidR="00D81DDC" w:rsidRPr="00E4267E">
        <w:rPr>
          <w:rFonts w:ascii="Times New Roman" w:hAnsi="Times New Roman" w:cs="Times New Roman"/>
          <w:sz w:val="24"/>
          <w:szCs w:val="24"/>
        </w:rPr>
        <w:t>5</w:t>
      </w:r>
      <w:r w:rsidRPr="00E4267E">
        <w:rPr>
          <w:rFonts w:ascii="Times New Roman" w:hAnsi="Times New Roman" w:cs="Times New Roman"/>
          <w:sz w:val="24"/>
          <w:szCs w:val="24"/>
        </w:rPr>
        <w:t xml:space="preserve">. Соответствовать, в течение всего срока действия Контракта требованиям, установленным в соответствии </w:t>
      </w:r>
      <w:r w:rsidR="00D80EE7" w:rsidRPr="00E4267E">
        <w:rPr>
          <w:rFonts w:ascii="Times New Roman" w:hAnsi="Times New Roman" w:cs="Times New Roman"/>
          <w:sz w:val="24"/>
          <w:szCs w:val="24"/>
        </w:rPr>
        <w:t xml:space="preserve">действующим </w:t>
      </w:r>
      <w:r w:rsidRPr="00E4267E">
        <w:rPr>
          <w:rFonts w:ascii="Times New Roman" w:hAnsi="Times New Roman" w:cs="Times New Roman"/>
          <w:sz w:val="24"/>
          <w:szCs w:val="24"/>
        </w:rPr>
        <w:t xml:space="preserve">законодательством </w:t>
      </w:r>
      <w:r w:rsidR="00D80EE7" w:rsidRPr="00E4267E">
        <w:rPr>
          <w:rFonts w:ascii="Times New Roman" w:hAnsi="Times New Roman" w:cs="Times New Roman"/>
          <w:sz w:val="24"/>
          <w:szCs w:val="24"/>
        </w:rPr>
        <w:t>страны Поставщика</w:t>
      </w:r>
      <w:r w:rsidRPr="00E4267E">
        <w:rPr>
          <w:rFonts w:ascii="Times New Roman" w:hAnsi="Times New Roman" w:cs="Times New Roman"/>
          <w:sz w:val="24"/>
          <w:szCs w:val="24"/>
        </w:rPr>
        <w:t xml:space="preserve"> в отношении лиц, осуществляющих деятельность в сфере реализации поставляемого Товара.</w:t>
      </w:r>
    </w:p>
    <w:p w14:paraId="20FF6FFA" w14:textId="77777777" w:rsidR="0083713D" w:rsidRPr="00E4267E" w:rsidRDefault="0083713D" w:rsidP="0083713D">
      <w:pPr>
        <w:spacing w:after="0" w:line="2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lastRenderedPageBreak/>
        <w:t xml:space="preserve">         5.1.6. </w:t>
      </w:r>
      <w:r w:rsidRPr="00E4267E">
        <w:rPr>
          <w:rFonts w:ascii="Times New Roman" w:hAnsi="Times New Roman" w:cs="Times New Roman"/>
          <w:bCs/>
          <w:sz w:val="24"/>
          <w:szCs w:val="24"/>
        </w:rPr>
        <w:t>Представлять информацию о всех соисполнителях, субподрядчиках, заключивших договор или договоры с Поставщиком, цена которого или общая цена которых составляет более чем 10 процентов цены Контракта.</w:t>
      </w:r>
    </w:p>
    <w:p w14:paraId="0277998C" w14:textId="77777777" w:rsidR="0083713D" w:rsidRPr="00E4267E" w:rsidRDefault="0083713D" w:rsidP="0083713D">
      <w:pPr>
        <w:spacing w:after="0" w:line="20" w:lineRule="atLeas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bCs/>
          <w:sz w:val="24"/>
          <w:szCs w:val="24"/>
        </w:rPr>
        <w:t>Указанная в части первой настоящего пункта информация представляется Покупателю Поставщиком в течение 10 (десяти) дней с момента заключения им договора с соисполнителем, субподрядчиком.</w:t>
      </w:r>
      <w:r w:rsidRPr="00E4267E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414A4D87" w14:textId="77777777" w:rsidR="00B203D6" w:rsidRPr="00E4267E" w:rsidRDefault="00B203D6" w:rsidP="0083713D">
      <w:pPr>
        <w:spacing w:after="0" w:line="2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5.2. Поставщик имеет право:</w:t>
      </w:r>
    </w:p>
    <w:p w14:paraId="5A8CFA54" w14:textId="77777777" w:rsidR="00B203D6" w:rsidRPr="00E4267E" w:rsidRDefault="00B203D6" w:rsidP="0083713D">
      <w:pPr>
        <w:spacing w:after="0" w:line="2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5.2.1. Досрочно, с согласия Покупателя, исполнить обязательства по поставке Товара.</w:t>
      </w:r>
    </w:p>
    <w:p w14:paraId="6D6C4187" w14:textId="77777777" w:rsidR="00B203D6" w:rsidRPr="00571362" w:rsidRDefault="00B203D6" w:rsidP="0083713D">
      <w:pPr>
        <w:spacing w:after="0" w:line="2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71362">
        <w:rPr>
          <w:rFonts w:ascii="Times New Roman" w:hAnsi="Times New Roman" w:cs="Times New Roman"/>
          <w:sz w:val="24"/>
          <w:szCs w:val="24"/>
        </w:rPr>
        <w:t>5.2.3. Требовать своевременной оплаты на условиях, предусмотренных Контрактом.</w:t>
      </w:r>
    </w:p>
    <w:p w14:paraId="6D1AD027" w14:textId="77777777" w:rsidR="00B203D6" w:rsidRPr="00571362" w:rsidRDefault="00B203D6" w:rsidP="0083713D">
      <w:pPr>
        <w:spacing w:after="0" w:line="2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71362">
        <w:rPr>
          <w:rFonts w:ascii="Times New Roman" w:hAnsi="Times New Roman" w:cs="Times New Roman"/>
          <w:sz w:val="24"/>
          <w:szCs w:val="24"/>
        </w:rPr>
        <w:t>5.3. Покупатель обязан:</w:t>
      </w:r>
    </w:p>
    <w:p w14:paraId="38B0489A" w14:textId="6988F1B0" w:rsidR="00A52385" w:rsidRPr="00571362" w:rsidRDefault="00A52385" w:rsidP="0083713D">
      <w:pPr>
        <w:spacing w:after="0" w:line="2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71362">
        <w:rPr>
          <w:rFonts w:ascii="Times New Roman" w:hAnsi="Times New Roman" w:cs="Times New Roman"/>
          <w:sz w:val="24"/>
          <w:szCs w:val="24"/>
        </w:rPr>
        <w:t xml:space="preserve">5.3.1. Одновременно с осуществлением авансового платежа передать Поставщику </w:t>
      </w:r>
      <w:r w:rsidR="00BA64FF" w:rsidRPr="002A4F9C">
        <w:rPr>
          <w:rFonts w:ascii="Times New Roman" w:hAnsi="Times New Roman" w:cs="Times New Roman"/>
          <w:sz w:val="24"/>
          <w:szCs w:val="24"/>
        </w:rPr>
        <w:t>чертеж поводков ломких РЗ-2292</w:t>
      </w:r>
      <w:r w:rsidRPr="00571362">
        <w:rPr>
          <w:rFonts w:ascii="Times New Roman" w:hAnsi="Times New Roman" w:cs="Times New Roman"/>
          <w:sz w:val="24"/>
          <w:szCs w:val="24"/>
        </w:rPr>
        <w:t>.</w:t>
      </w:r>
    </w:p>
    <w:p w14:paraId="5DDE0D17" w14:textId="77777777" w:rsidR="00B203D6" w:rsidRPr="00E4267E" w:rsidRDefault="00B203D6" w:rsidP="0067794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5.3.</w:t>
      </w:r>
      <w:r w:rsidR="00A52385">
        <w:rPr>
          <w:rFonts w:ascii="Times New Roman" w:hAnsi="Times New Roman" w:cs="Times New Roman"/>
          <w:sz w:val="24"/>
          <w:szCs w:val="24"/>
        </w:rPr>
        <w:t>2</w:t>
      </w:r>
      <w:r w:rsidRPr="00E4267E">
        <w:rPr>
          <w:rFonts w:ascii="Times New Roman" w:hAnsi="Times New Roman" w:cs="Times New Roman"/>
          <w:sz w:val="24"/>
          <w:szCs w:val="24"/>
        </w:rPr>
        <w:t xml:space="preserve">. Принять Товар, соответствующий требованиям установленным настоящим Контрактом, по количеству, качеству и комплектности в порядке и сроки, установленные настоящим Контрактом и действующим законодательством. </w:t>
      </w:r>
    </w:p>
    <w:p w14:paraId="2AA920B2" w14:textId="77777777" w:rsidR="00B203D6" w:rsidRPr="00E4267E" w:rsidRDefault="00B203D6" w:rsidP="0067794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5.3.</w:t>
      </w:r>
      <w:r w:rsidR="00A52385">
        <w:rPr>
          <w:rFonts w:ascii="Times New Roman" w:hAnsi="Times New Roman" w:cs="Times New Roman"/>
          <w:sz w:val="24"/>
          <w:szCs w:val="24"/>
        </w:rPr>
        <w:t>3</w:t>
      </w:r>
      <w:r w:rsidRPr="00E4267E">
        <w:rPr>
          <w:rFonts w:ascii="Times New Roman" w:hAnsi="Times New Roman" w:cs="Times New Roman"/>
          <w:sz w:val="24"/>
          <w:szCs w:val="24"/>
        </w:rPr>
        <w:t xml:space="preserve">. Оплатить Товар в размерах и сроки, установленные Контрактом. </w:t>
      </w:r>
    </w:p>
    <w:p w14:paraId="35581160" w14:textId="77777777" w:rsidR="00B203D6" w:rsidRPr="00E4267E" w:rsidRDefault="00B203D6" w:rsidP="0067794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5.4. Покупатель имеет право:</w:t>
      </w:r>
    </w:p>
    <w:p w14:paraId="0E9F5902" w14:textId="77777777" w:rsidR="00B203D6" w:rsidRPr="00E4267E" w:rsidRDefault="00B203D6" w:rsidP="0067794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5.4.1. Требовать от Поставщика надлежащего исполнения обязательств, предусмотренных настоящим Контрактом.</w:t>
      </w:r>
    </w:p>
    <w:p w14:paraId="12265FFF" w14:textId="77777777" w:rsidR="00B203D6" w:rsidRPr="00E4267E" w:rsidRDefault="00B203D6" w:rsidP="0067794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5.4.2. Требовать от Поставщика своевременного устранения выявленных недостатков поставленного Товара.</w:t>
      </w:r>
    </w:p>
    <w:p w14:paraId="653D6AF0" w14:textId="77777777" w:rsidR="00A50B5D" w:rsidRPr="00E4267E" w:rsidRDefault="00A50B5D" w:rsidP="0067794D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3333"/>
        </w:rPr>
      </w:pPr>
    </w:p>
    <w:p w14:paraId="003C66F6" w14:textId="77777777" w:rsidR="00B02760" w:rsidRPr="00E4267E" w:rsidRDefault="0067794D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267E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B02760" w:rsidRPr="00E4267E">
        <w:rPr>
          <w:rFonts w:ascii="Times New Roman" w:hAnsi="Times New Roman" w:cs="Times New Roman"/>
          <w:b/>
          <w:bCs/>
          <w:sz w:val="24"/>
          <w:szCs w:val="24"/>
        </w:rPr>
        <w:t>. КАЧЕСТВО И КОЛИЧЕСТВО</w:t>
      </w:r>
    </w:p>
    <w:p w14:paraId="2846A2D1" w14:textId="553AE978" w:rsidR="00B02760" w:rsidRPr="00771971" w:rsidRDefault="00D81DDC" w:rsidP="0067794D">
      <w:pPr>
        <w:autoSpaceDE w:val="0"/>
        <w:spacing w:after="0" w:line="20" w:lineRule="atLeast"/>
        <w:ind w:firstLine="284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771971">
        <w:rPr>
          <w:rFonts w:ascii="Times New Roman" w:hAnsi="Times New Roman" w:cs="Times New Roman"/>
          <w:sz w:val="24"/>
          <w:szCs w:val="24"/>
        </w:rPr>
        <w:t>6</w:t>
      </w:r>
      <w:r w:rsidR="00B02760" w:rsidRPr="00771971">
        <w:rPr>
          <w:rFonts w:ascii="Times New Roman" w:hAnsi="Times New Roman" w:cs="Times New Roman"/>
          <w:sz w:val="24"/>
          <w:szCs w:val="24"/>
        </w:rPr>
        <w:t>.1. Качество</w:t>
      </w:r>
      <w:r w:rsidR="007A1027" w:rsidRPr="00771971">
        <w:rPr>
          <w:rFonts w:ascii="Times New Roman" w:hAnsi="Times New Roman" w:cs="Times New Roman"/>
          <w:sz w:val="24"/>
          <w:szCs w:val="24"/>
        </w:rPr>
        <w:t>, номенклатура и технические характеристики</w:t>
      </w:r>
      <w:r w:rsidR="00B02760" w:rsidRPr="00771971">
        <w:rPr>
          <w:rFonts w:ascii="Times New Roman" w:hAnsi="Times New Roman" w:cs="Times New Roman"/>
          <w:sz w:val="24"/>
          <w:szCs w:val="24"/>
        </w:rPr>
        <w:t xml:space="preserve"> поставляемого по Контракту Товара должн</w:t>
      </w:r>
      <w:r w:rsidR="007A1027" w:rsidRPr="00771971">
        <w:rPr>
          <w:rFonts w:ascii="Times New Roman" w:hAnsi="Times New Roman" w:cs="Times New Roman"/>
          <w:sz w:val="24"/>
          <w:szCs w:val="24"/>
        </w:rPr>
        <w:t>ы</w:t>
      </w:r>
      <w:r w:rsidR="00B02760" w:rsidRPr="00771971">
        <w:rPr>
          <w:rFonts w:ascii="Times New Roman" w:hAnsi="Times New Roman" w:cs="Times New Roman"/>
          <w:sz w:val="24"/>
          <w:szCs w:val="24"/>
        </w:rPr>
        <w:t xml:space="preserve"> соответствовать</w:t>
      </w:r>
      <w:r w:rsidR="007A1027" w:rsidRPr="00771971">
        <w:rPr>
          <w:rFonts w:ascii="Times New Roman" w:hAnsi="Times New Roman" w:cs="Times New Roman"/>
          <w:sz w:val="24"/>
          <w:szCs w:val="24"/>
        </w:rPr>
        <w:t xml:space="preserve"> </w:t>
      </w:r>
      <w:r w:rsidR="00BA64FF" w:rsidRPr="002A4F9C">
        <w:rPr>
          <w:rFonts w:ascii="Times New Roman" w:hAnsi="Times New Roman" w:cs="Times New Roman"/>
          <w:sz w:val="24"/>
          <w:szCs w:val="24"/>
        </w:rPr>
        <w:t>чертеж</w:t>
      </w:r>
      <w:r w:rsidR="00BA64FF">
        <w:rPr>
          <w:rFonts w:ascii="Times New Roman" w:hAnsi="Times New Roman" w:cs="Times New Roman"/>
          <w:sz w:val="24"/>
          <w:szCs w:val="24"/>
        </w:rPr>
        <w:t>у</w:t>
      </w:r>
      <w:r w:rsidR="00BA64FF" w:rsidRPr="002A4F9C">
        <w:rPr>
          <w:rFonts w:ascii="Times New Roman" w:hAnsi="Times New Roman" w:cs="Times New Roman"/>
          <w:sz w:val="24"/>
          <w:szCs w:val="24"/>
        </w:rPr>
        <w:t xml:space="preserve"> поводков ломких РЗ-2292</w:t>
      </w:r>
      <w:r w:rsidR="007A1027" w:rsidRPr="00771971">
        <w:rPr>
          <w:rFonts w:ascii="Times New Roman" w:hAnsi="Times New Roman" w:cs="Times New Roman"/>
          <w:sz w:val="24"/>
          <w:szCs w:val="24"/>
        </w:rPr>
        <w:t>, а также</w:t>
      </w:r>
      <w:r w:rsidR="00B02760" w:rsidRPr="00771971">
        <w:rPr>
          <w:rFonts w:ascii="Times New Roman" w:hAnsi="Times New Roman" w:cs="Times New Roman"/>
          <w:sz w:val="24"/>
          <w:szCs w:val="24"/>
        </w:rPr>
        <w:t xml:space="preserve"> </w:t>
      </w:r>
      <w:r w:rsidR="007A1027" w:rsidRPr="00771971">
        <w:rPr>
          <w:rFonts w:ascii="Times New Roman" w:hAnsi="Times New Roman" w:cs="Times New Roman"/>
          <w:sz w:val="24"/>
          <w:szCs w:val="24"/>
        </w:rPr>
        <w:t>Спецификации (Приложение № 1 к Контракту)</w:t>
      </w:r>
      <w:r w:rsidR="00771971" w:rsidRPr="00771971">
        <w:rPr>
          <w:rFonts w:ascii="Times New Roman" w:hAnsi="Times New Roman" w:cs="Times New Roman"/>
          <w:sz w:val="24"/>
          <w:szCs w:val="24"/>
        </w:rPr>
        <w:t>.</w:t>
      </w:r>
    </w:p>
    <w:p w14:paraId="38E0EF4A" w14:textId="77777777" w:rsidR="00FD203D" w:rsidRPr="00E4267E" w:rsidRDefault="00D81DDC" w:rsidP="00FD203D">
      <w:pPr>
        <w:pStyle w:val="af4"/>
        <w:spacing w:before="0" w:after="0"/>
        <w:ind w:firstLine="284"/>
        <w:jc w:val="both"/>
      </w:pPr>
      <w:r w:rsidRPr="00E4267E">
        <w:t>6.</w:t>
      </w:r>
      <w:r w:rsidR="0067794D" w:rsidRPr="00E4267E">
        <w:t>2</w:t>
      </w:r>
      <w:r w:rsidRPr="00E4267E">
        <w:t xml:space="preserve">. </w:t>
      </w:r>
      <w:r w:rsidR="00FD203D" w:rsidRPr="00E4267E">
        <w:t xml:space="preserve">Приемка Товара по количеству, комплектности и качеству производится по транспортным и сопроводительным документам (инвойсу, спецификации, упаковочным ярлыкам (листам) и др.) Поставщика на складе Покупателя, путём подписания уполномоченным представителем Покупателя международной транспортной накладной </w:t>
      </w:r>
      <w:r w:rsidR="00FD203D" w:rsidRPr="00E4267E">
        <w:rPr>
          <w:lang w:val="en-US"/>
        </w:rPr>
        <w:t>CMR</w:t>
      </w:r>
      <w:r w:rsidR="00FD203D" w:rsidRPr="00E4267E">
        <w:t xml:space="preserve"> и проставления оттиска печати.</w:t>
      </w:r>
    </w:p>
    <w:p w14:paraId="2848B710" w14:textId="29714BF8" w:rsidR="00D81DDC" w:rsidRPr="00E4267E" w:rsidRDefault="00D81DDC" w:rsidP="0067794D">
      <w:pPr>
        <w:pStyle w:val="af4"/>
        <w:spacing w:before="0" w:after="0"/>
        <w:ind w:firstLine="284"/>
        <w:jc w:val="both"/>
      </w:pPr>
      <w:r w:rsidRPr="00E4267E">
        <w:t>6.</w:t>
      </w:r>
      <w:r w:rsidR="0067794D" w:rsidRPr="00E4267E">
        <w:t>3</w:t>
      </w:r>
      <w:r w:rsidRPr="00E4267E">
        <w:t xml:space="preserve">. Качество и комплектность поставляемого Товара должны соответствовать ГОСТам и </w:t>
      </w:r>
      <w:r w:rsidR="0024670D" w:rsidRPr="00E4267E">
        <w:t>другим применимым стандартам,</w:t>
      </w:r>
      <w:r w:rsidRPr="00E4267E">
        <w:t xml:space="preserve"> и техническим условиям завода-изготовителя и страны происхождения Товара. Качество Товара должно подтверждаться Поставщиком сертификатами качества, паспортами на изделие, свидетельствами и/или иными документами, предусмотренными законодательством страны происхождения Товара для подтверждения качества соответствующих товаров.</w:t>
      </w:r>
    </w:p>
    <w:p w14:paraId="08A397BD" w14:textId="77777777" w:rsidR="00D81DDC" w:rsidRPr="00E4267E" w:rsidRDefault="00D81DDC" w:rsidP="0067794D">
      <w:pPr>
        <w:pStyle w:val="af4"/>
        <w:spacing w:before="0" w:after="0"/>
        <w:ind w:firstLine="284"/>
        <w:jc w:val="both"/>
      </w:pPr>
      <w:r w:rsidRPr="00E4267E">
        <w:t>6.</w:t>
      </w:r>
      <w:r w:rsidR="0067794D" w:rsidRPr="00E4267E">
        <w:t>4</w:t>
      </w:r>
      <w:r w:rsidRPr="00E4267E">
        <w:t>. Приемка Товара осуществляется только при наличии документов, предусмотренных п. 4.6. настоящего Контракта. В противном случае, Поставщик обязуется предоставить вышеуказанные документы в течение 3 (трех) календарных дней с момента отгрузки, в этом случае составляется акт о фактическом наличии Товара и указывается, какие документы отсутствуют.</w:t>
      </w:r>
    </w:p>
    <w:p w14:paraId="0700E69C" w14:textId="77777777" w:rsidR="00D81DDC" w:rsidRPr="00E4267E" w:rsidRDefault="00D81DDC" w:rsidP="0067794D">
      <w:pPr>
        <w:pStyle w:val="af4"/>
        <w:spacing w:before="0" w:after="0"/>
        <w:ind w:firstLine="284"/>
        <w:jc w:val="both"/>
      </w:pPr>
      <w:r w:rsidRPr="00E4267E">
        <w:t>6.</w:t>
      </w:r>
      <w:r w:rsidR="0067794D" w:rsidRPr="00E4267E">
        <w:t>5</w:t>
      </w:r>
      <w:r w:rsidRPr="00E4267E">
        <w:t>. Поставщик обязуется поставить Товар в соответствии со Спецификацией. Качество, комплектность и иные условия касательно свойств и/или характеристик Товара, поставляемые по настоящему Контракту, должны соответствовать условиям Спецификации (Приложение № 1 к настоящему Контракту).</w:t>
      </w:r>
    </w:p>
    <w:p w14:paraId="489BA3F2" w14:textId="77777777" w:rsidR="00D81DDC" w:rsidRPr="00E4267E" w:rsidRDefault="00D81DDC" w:rsidP="0067794D">
      <w:pPr>
        <w:pStyle w:val="af4"/>
        <w:spacing w:before="0" w:after="0"/>
        <w:ind w:firstLine="284"/>
        <w:jc w:val="both"/>
      </w:pPr>
      <w:r w:rsidRPr="00E4267E">
        <w:t>6.</w:t>
      </w:r>
      <w:r w:rsidR="0067794D" w:rsidRPr="00E4267E">
        <w:t>6</w:t>
      </w:r>
      <w:r w:rsidRPr="00E4267E">
        <w:t>. В тех случаях, когда поставляемый Товар находится в закрытой таре, опломбирован или обандеролен, и нет возможности принять Товар путем внешнего осмотра без нарушения целостности тары и/или упаковки, приемка Товара осуществляется на складе Покупателя с выборочной (частичной) или полной проверкой всего Товара (или конкретной его партии) в срок не позднее 3 (трех) рабочих дней, а скоропортящегося Товара не позднее 24 часов, после поступления Товара на склад Покупателя.</w:t>
      </w:r>
    </w:p>
    <w:p w14:paraId="15ED5A60" w14:textId="77777777" w:rsidR="00D81DDC" w:rsidRPr="00E4267E" w:rsidRDefault="00D81DDC" w:rsidP="0067794D">
      <w:pPr>
        <w:pStyle w:val="af4"/>
        <w:spacing w:before="0" w:after="0"/>
        <w:ind w:firstLine="284"/>
        <w:jc w:val="both"/>
      </w:pPr>
      <w:r w:rsidRPr="00E4267E">
        <w:t>6.</w:t>
      </w:r>
      <w:r w:rsidR="0067794D" w:rsidRPr="00E4267E">
        <w:t>7</w:t>
      </w:r>
      <w:r w:rsidRPr="00E4267E">
        <w:t xml:space="preserve">. Приемка считается произведенной своевременно, если проверка количества, качества и комплектности Товара окончена в установленные сроки, за исключением случаев обнаружения скрытых недостатков, которые не могли быть обнаружены при обычной для данного Товара проверке и были выявлены лишь в процессе обработки, подготовки к монтажу, в процессе монтажа, </w:t>
      </w:r>
      <w:r w:rsidRPr="00E4267E">
        <w:lastRenderedPageBreak/>
        <w:t>испытания, использования и/или хранения Товара, однако не позднее даты истечения Гарантийного срока.</w:t>
      </w:r>
    </w:p>
    <w:p w14:paraId="4DB0D816" w14:textId="77777777" w:rsidR="00D81DDC" w:rsidRPr="00E4267E" w:rsidRDefault="00D81DDC" w:rsidP="0067794D">
      <w:pPr>
        <w:pStyle w:val="af4"/>
        <w:spacing w:before="0" w:after="0"/>
        <w:ind w:firstLine="284"/>
        <w:jc w:val="both"/>
      </w:pPr>
      <w:r w:rsidRPr="00E4267E">
        <w:t>6.</w:t>
      </w:r>
      <w:r w:rsidR="0067794D" w:rsidRPr="00E4267E">
        <w:t>8</w:t>
      </w:r>
      <w:r w:rsidRPr="00E4267E">
        <w:t>. При обнаружении несоответствия количества, качества и комплектности Товара, тары или упаковки требованиям стандартов, технических условий, чертежам, образцам (эталонам), настоящему Контракту либо данным, указанным в маркировке и сопроводительных документах, удостоверяющих качество Товара, Покупатель приостанавливает дальнейшую приемку Товара и уведомляет об этом Поставщика.</w:t>
      </w:r>
    </w:p>
    <w:p w14:paraId="145E9B36" w14:textId="77777777" w:rsidR="00D81DDC" w:rsidRPr="00E4267E" w:rsidRDefault="00D81DDC" w:rsidP="0067794D">
      <w:pPr>
        <w:pStyle w:val="af4"/>
        <w:spacing w:before="0" w:after="0"/>
        <w:ind w:firstLine="284"/>
        <w:jc w:val="both"/>
      </w:pPr>
      <w:r w:rsidRPr="00E4267E">
        <w:t>6.</w:t>
      </w:r>
      <w:r w:rsidR="0067794D" w:rsidRPr="00E4267E">
        <w:t>9</w:t>
      </w:r>
      <w:r w:rsidRPr="00E4267E">
        <w:t>. Если иное не оговорено между Сторонами, уполномоченные представители Поставщика обязаны явиться не позднее чем в 3 (трех) -дневный срок с момента уведомления Покупателем и принять участие в продолжении приемки Товара и составления двустороннего акта. При этом Покупатель обязан обеспечить сохранность и хранение ненадлежащего по качеству и/или количеству, и/или некомплектности Товара в условиях, предотвращающих ухудшение его качества и/или смешения с другим(и) однородным товаром(-ми).</w:t>
      </w:r>
    </w:p>
    <w:p w14:paraId="0C752A95" w14:textId="77777777" w:rsidR="00D81DDC" w:rsidRPr="00E4267E" w:rsidRDefault="00D81DDC" w:rsidP="0067794D">
      <w:pPr>
        <w:pStyle w:val="af4"/>
        <w:spacing w:before="0" w:after="0"/>
        <w:ind w:firstLine="284"/>
        <w:jc w:val="both"/>
      </w:pPr>
      <w:r w:rsidRPr="00E4267E">
        <w:t>6.</w:t>
      </w:r>
      <w:r w:rsidR="0067794D" w:rsidRPr="00E4267E">
        <w:t>10</w:t>
      </w:r>
      <w:r w:rsidRPr="00E4267E">
        <w:t>. Рекламационные акты, претензии и другие документы, необходимые для обоснования претензии, составляются Покупателем и направляются Поставщику в течение 5 (пяти) рабочих дней (в том числе в период действия Гарантийного срока) с момента обнаружения дефекта/несоответствия.</w:t>
      </w:r>
    </w:p>
    <w:p w14:paraId="05EF3FF1" w14:textId="77777777" w:rsidR="0067794D" w:rsidRDefault="0067794D" w:rsidP="00D81DDC">
      <w:pPr>
        <w:pStyle w:val="af4"/>
        <w:spacing w:before="0" w:after="0"/>
        <w:jc w:val="both"/>
      </w:pPr>
    </w:p>
    <w:p w14:paraId="08366AAE" w14:textId="5BD853B1" w:rsidR="00B02760" w:rsidRPr="00E4267E" w:rsidRDefault="0067794D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267E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B02760" w:rsidRPr="00E4267E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24670D" w:rsidRPr="00E4267E">
        <w:rPr>
          <w:rFonts w:ascii="Times New Roman" w:hAnsi="Times New Roman" w:cs="Times New Roman"/>
          <w:b/>
          <w:bCs/>
          <w:sz w:val="24"/>
          <w:szCs w:val="24"/>
        </w:rPr>
        <w:t>УПАКОВКА И МАРКИРОВКА</w:t>
      </w:r>
    </w:p>
    <w:p w14:paraId="46751C9E" w14:textId="4EB59EBC" w:rsidR="00BA64FF" w:rsidRPr="00BA64FF" w:rsidRDefault="00BA64FF" w:rsidP="00BA64FF">
      <w:pPr>
        <w:pStyle w:val="afb"/>
        <w:ind w:left="1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</w:t>
      </w:r>
      <w:r w:rsidRPr="00BA64FF">
        <w:rPr>
          <w:rFonts w:ascii="Times New Roman" w:hAnsi="Times New Roman"/>
          <w:sz w:val="24"/>
          <w:szCs w:val="24"/>
        </w:rPr>
        <w:t>1. Товар долж</w:t>
      </w:r>
      <w:r>
        <w:rPr>
          <w:rFonts w:ascii="Times New Roman" w:hAnsi="Times New Roman"/>
          <w:sz w:val="24"/>
          <w:szCs w:val="24"/>
        </w:rPr>
        <w:t>ен</w:t>
      </w:r>
      <w:r w:rsidRPr="00BA64FF">
        <w:rPr>
          <w:rFonts w:ascii="Times New Roman" w:hAnsi="Times New Roman"/>
          <w:sz w:val="24"/>
          <w:szCs w:val="24"/>
        </w:rPr>
        <w:t xml:space="preserve"> отгружаться в упаковке (таре) завода-изготовителя. Тара и упаковка должна соответствовать действующим НТД, обеспечивать надежную идентификацию товара. Упаковка должна обеспечивать полную сохранность Товара от всякого рода повреждений и порчи при его транспортировке с учетом возможных перегрузок и длительного хранения. Упаковка (тара) - невозвратная. </w:t>
      </w:r>
    </w:p>
    <w:p w14:paraId="38BBEA31" w14:textId="254463C3" w:rsidR="00FD3A7C" w:rsidRPr="00BA64FF" w:rsidRDefault="00BA64FF" w:rsidP="00BA64FF">
      <w:pPr>
        <w:pStyle w:val="af6"/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 w:rsidRPr="00BA64FF">
        <w:rPr>
          <w:rFonts w:ascii="Times New Roman" w:hAnsi="Times New Roman" w:cs="Times New Roman"/>
          <w:sz w:val="24"/>
          <w:szCs w:val="24"/>
        </w:rPr>
        <w:t>2. Маркировка Товара, полнота сведений, качество выполнения маркировки товара должны соответствовать требованиям НТД, предъявляемым к каждому из видов товара, определенного Спецификацией (Приложение №1 к настоящему Контракту) и обеспечивать надежную идентификацию Товара на соответствие Спецификации.</w:t>
      </w:r>
    </w:p>
    <w:p w14:paraId="1C14281A" w14:textId="77777777" w:rsidR="00B02760" w:rsidRPr="00E4267E" w:rsidRDefault="0067794D">
      <w:pPr>
        <w:pStyle w:val="ac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4267E">
        <w:rPr>
          <w:rFonts w:ascii="Times New Roman" w:hAnsi="Times New Roman" w:cs="Times New Roman"/>
          <w:b/>
          <w:sz w:val="24"/>
          <w:szCs w:val="24"/>
        </w:rPr>
        <w:t>8</w:t>
      </w:r>
      <w:r w:rsidR="00B02760" w:rsidRPr="00E4267E">
        <w:rPr>
          <w:rFonts w:ascii="Times New Roman" w:hAnsi="Times New Roman" w:cs="Times New Roman"/>
          <w:b/>
          <w:sz w:val="24"/>
          <w:szCs w:val="24"/>
        </w:rPr>
        <w:t>. ГАРАНТИЯ</w:t>
      </w:r>
    </w:p>
    <w:p w14:paraId="4C53402A" w14:textId="319F96D0" w:rsidR="0011761F" w:rsidRPr="00E4267E" w:rsidRDefault="00B02760" w:rsidP="0011761F">
      <w:pPr>
        <w:shd w:val="clear" w:color="auto" w:fill="FFFFFF"/>
        <w:tabs>
          <w:tab w:val="left" w:pos="0"/>
        </w:tabs>
        <w:spacing w:after="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 xml:space="preserve">   </w:t>
      </w:r>
      <w:r w:rsidR="0011761F" w:rsidRPr="00E4267E">
        <w:rPr>
          <w:rFonts w:ascii="Times New Roman" w:hAnsi="Times New Roman" w:cs="Times New Roman"/>
          <w:sz w:val="24"/>
          <w:szCs w:val="24"/>
        </w:rPr>
        <w:t xml:space="preserve"> </w:t>
      </w:r>
      <w:r w:rsidR="00631436" w:rsidRPr="00E4267E">
        <w:rPr>
          <w:rFonts w:ascii="Times New Roman" w:hAnsi="Times New Roman" w:cs="Times New Roman"/>
          <w:sz w:val="24"/>
          <w:szCs w:val="24"/>
        </w:rPr>
        <w:t>8</w:t>
      </w:r>
      <w:r w:rsidRPr="00E4267E">
        <w:rPr>
          <w:rFonts w:ascii="Times New Roman" w:hAnsi="Times New Roman" w:cs="Times New Roman"/>
          <w:sz w:val="24"/>
          <w:szCs w:val="24"/>
        </w:rPr>
        <w:t xml:space="preserve">.1. </w:t>
      </w:r>
      <w:r w:rsidR="0011761F"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Поставщик должен гарантировать соответствие </w:t>
      </w:r>
      <w:r w:rsidR="0011761F" w:rsidRPr="00E4267E">
        <w:rPr>
          <w:rFonts w:ascii="Times New Roman" w:hAnsi="Times New Roman" w:cs="Times New Roman"/>
          <w:sz w:val="24"/>
          <w:szCs w:val="24"/>
        </w:rPr>
        <w:t xml:space="preserve">качества Товара </w:t>
      </w:r>
      <w:r w:rsidR="0011761F"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требованиям и нормативам </w:t>
      </w:r>
      <w:r w:rsidR="0024670D" w:rsidRPr="00E4267E">
        <w:rPr>
          <w:rFonts w:ascii="Times New Roman" w:hAnsi="Times New Roman" w:cs="Times New Roman"/>
          <w:color w:val="000000"/>
          <w:sz w:val="24"/>
          <w:szCs w:val="24"/>
        </w:rPr>
        <w:t>в течение гарантийного срока,</w:t>
      </w:r>
      <w:r w:rsidR="0011761F"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A64FF">
        <w:rPr>
          <w:rFonts w:ascii="Times New Roman" w:hAnsi="Times New Roman" w:cs="Times New Roman"/>
          <w:color w:val="000000"/>
          <w:sz w:val="24"/>
          <w:szCs w:val="24"/>
        </w:rPr>
        <w:t>составляющего</w:t>
      </w:r>
      <w:r w:rsidR="0011761F"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 36 календарных месяцев с момента ввода Товара в эксплуатацию.</w:t>
      </w:r>
    </w:p>
    <w:p w14:paraId="30D1797B" w14:textId="77777777" w:rsidR="00B02760" w:rsidRPr="00E4267E" w:rsidRDefault="0011761F" w:rsidP="0011761F">
      <w:pPr>
        <w:shd w:val="clear" w:color="auto" w:fill="FFFFFF"/>
        <w:tabs>
          <w:tab w:val="left" w:pos="0"/>
        </w:tabs>
        <w:spacing w:after="0" w:line="2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E4267E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="00631436" w:rsidRPr="00E4267E">
        <w:rPr>
          <w:rFonts w:ascii="Times New Roman" w:hAnsi="Times New Roman" w:cs="Times New Roman"/>
          <w:sz w:val="24"/>
          <w:szCs w:val="24"/>
        </w:rPr>
        <w:t>8</w:t>
      </w:r>
      <w:r w:rsidR="00B02760" w:rsidRPr="00E4267E">
        <w:rPr>
          <w:rFonts w:ascii="Times New Roman" w:hAnsi="Times New Roman" w:cs="Times New Roman"/>
          <w:sz w:val="24"/>
          <w:szCs w:val="24"/>
        </w:rPr>
        <w:t xml:space="preserve">.2. </w:t>
      </w:r>
      <w:r w:rsidR="000F6AAF" w:rsidRPr="00E4267E">
        <w:rPr>
          <w:rFonts w:ascii="Times New Roman" w:hAnsi="Times New Roman" w:cs="Times New Roman"/>
          <w:sz w:val="24"/>
          <w:szCs w:val="24"/>
        </w:rPr>
        <w:t>Поставщик</w:t>
      </w:r>
      <w:r w:rsidR="00B02760" w:rsidRPr="00E4267E">
        <w:rPr>
          <w:rFonts w:ascii="Times New Roman" w:hAnsi="Times New Roman" w:cs="Times New Roman"/>
          <w:sz w:val="24"/>
          <w:szCs w:val="24"/>
        </w:rPr>
        <w:t xml:space="preserve"> гарантирует качество Товара установленным данным Контрактом требованиям. </w:t>
      </w:r>
    </w:p>
    <w:p w14:paraId="6F2E1E93" w14:textId="77777777" w:rsidR="00B02760" w:rsidRPr="00E4267E" w:rsidRDefault="0011761F" w:rsidP="0011761F">
      <w:pPr>
        <w:pStyle w:val="af6"/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 xml:space="preserve">   </w:t>
      </w:r>
      <w:r w:rsidR="00B02760" w:rsidRPr="00E4267E">
        <w:rPr>
          <w:rFonts w:ascii="Times New Roman" w:hAnsi="Times New Roman" w:cs="Times New Roman"/>
          <w:sz w:val="24"/>
          <w:szCs w:val="24"/>
        </w:rPr>
        <w:t xml:space="preserve"> </w:t>
      </w:r>
      <w:r w:rsidR="00631436" w:rsidRPr="00E4267E">
        <w:rPr>
          <w:rFonts w:ascii="Times New Roman" w:hAnsi="Times New Roman" w:cs="Times New Roman"/>
          <w:sz w:val="24"/>
          <w:szCs w:val="24"/>
        </w:rPr>
        <w:t>8</w:t>
      </w:r>
      <w:r w:rsidR="00B02760" w:rsidRPr="00E4267E">
        <w:rPr>
          <w:rFonts w:ascii="Times New Roman" w:hAnsi="Times New Roman" w:cs="Times New Roman"/>
          <w:sz w:val="24"/>
          <w:szCs w:val="24"/>
        </w:rPr>
        <w:t>.3. При выявлении недостатков Товара (дефектов) в течение гарантийного срока, вызов Представителя П</w:t>
      </w:r>
      <w:r w:rsidR="00631436" w:rsidRPr="00E4267E">
        <w:rPr>
          <w:rFonts w:ascii="Times New Roman" w:hAnsi="Times New Roman" w:cs="Times New Roman"/>
          <w:sz w:val="24"/>
          <w:szCs w:val="24"/>
        </w:rPr>
        <w:t>оставщика</w:t>
      </w:r>
      <w:r w:rsidR="00B02760" w:rsidRPr="00E4267E">
        <w:rPr>
          <w:rFonts w:ascii="Times New Roman" w:hAnsi="Times New Roman" w:cs="Times New Roman"/>
          <w:sz w:val="24"/>
          <w:szCs w:val="24"/>
        </w:rPr>
        <w:t xml:space="preserve"> обязателен.</w:t>
      </w:r>
    </w:p>
    <w:p w14:paraId="5757E4C3" w14:textId="77777777" w:rsidR="00B02760" w:rsidRPr="00E4267E" w:rsidRDefault="00B02760">
      <w:pPr>
        <w:pStyle w:val="af6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Покупатель письменно уведомляет П</w:t>
      </w:r>
      <w:r w:rsidR="0067794D" w:rsidRPr="00E4267E">
        <w:rPr>
          <w:rFonts w:ascii="Times New Roman" w:hAnsi="Times New Roman" w:cs="Times New Roman"/>
          <w:sz w:val="24"/>
          <w:szCs w:val="24"/>
        </w:rPr>
        <w:t>оставщика</w:t>
      </w:r>
      <w:r w:rsidRPr="00E4267E">
        <w:rPr>
          <w:rFonts w:ascii="Times New Roman" w:hAnsi="Times New Roman" w:cs="Times New Roman"/>
          <w:sz w:val="24"/>
          <w:szCs w:val="24"/>
        </w:rPr>
        <w:t xml:space="preserve"> о необходимости проведения совместного осмотра в течение 5 календарных дней со дня выявления недостатков. </w:t>
      </w:r>
      <w:r w:rsidR="0067794D" w:rsidRPr="00E4267E">
        <w:rPr>
          <w:rFonts w:ascii="Times New Roman" w:hAnsi="Times New Roman" w:cs="Times New Roman"/>
          <w:sz w:val="24"/>
          <w:szCs w:val="24"/>
        </w:rPr>
        <w:t>Поставщик</w:t>
      </w:r>
      <w:r w:rsidRPr="00E4267E">
        <w:rPr>
          <w:rFonts w:ascii="Times New Roman" w:hAnsi="Times New Roman" w:cs="Times New Roman"/>
          <w:sz w:val="24"/>
          <w:szCs w:val="24"/>
        </w:rPr>
        <w:t xml:space="preserve"> обязан обеспечить явку своего представителя в течение 5 календарных дней со дня получения уведомления Покупателя о выявленных недостатках без учета времени, необходимого для приезда.</w:t>
      </w:r>
    </w:p>
    <w:p w14:paraId="61EFF450" w14:textId="77777777" w:rsidR="00B02760" w:rsidRPr="00E4267E" w:rsidRDefault="00B02760">
      <w:pPr>
        <w:pStyle w:val="af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 xml:space="preserve">       </w:t>
      </w:r>
      <w:r w:rsidR="00631436" w:rsidRPr="00E4267E">
        <w:rPr>
          <w:rFonts w:ascii="Times New Roman" w:hAnsi="Times New Roman" w:cs="Times New Roman"/>
          <w:sz w:val="24"/>
          <w:szCs w:val="24"/>
        </w:rPr>
        <w:t>8</w:t>
      </w:r>
      <w:r w:rsidRPr="00E4267E">
        <w:rPr>
          <w:rFonts w:ascii="Times New Roman" w:hAnsi="Times New Roman" w:cs="Times New Roman"/>
          <w:sz w:val="24"/>
          <w:szCs w:val="24"/>
        </w:rPr>
        <w:t>.4. Стороны по результатам совместного осмотра Товара обязаны составить Акт осмотра с указанием в нем:</w:t>
      </w:r>
    </w:p>
    <w:p w14:paraId="4D7C9B58" w14:textId="77777777" w:rsidR="00B02760" w:rsidRPr="00E4267E" w:rsidRDefault="00B02760">
      <w:pPr>
        <w:pStyle w:val="af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–</w:t>
      </w:r>
      <w:r w:rsidRPr="00E4267E">
        <w:rPr>
          <w:rFonts w:ascii="Times New Roman" w:hAnsi="Times New Roman" w:cs="Times New Roman"/>
          <w:sz w:val="24"/>
          <w:szCs w:val="24"/>
        </w:rPr>
        <w:tab/>
        <w:t>даты и времени осмотра;</w:t>
      </w:r>
    </w:p>
    <w:p w14:paraId="40606998" w14:textId="77777777" w:rsidR="00B02760" w:rsidRPr="00E4267E" w:rsidRDefault="00B02760">
      <w:pPr>
        <w:pStyle w:val="af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–</w:t>
      </w:r>
      <w:r w:rsidRPr="00E4267E">
        <w:rPr>
          <w:rFonts w:ascii="Times New Roman" w:hAnsi="Times New Roman" w:cs="Times New Roman"/>
          <w:sz w:val="24"/>
          <w:szCs w:val="24"/>
        </w:rPr>
        <w:tab/>
        <w:t>представителей Сторон, участвовавших в осмотре;</w:t>
      </w:r>
    </w:p>
    <w:p w14:paraId="4DBFB1E7" w14:textId="77777777" w:rsidR="00B02760" w:rsidRPr="00E4267E" w:rsidRDefault="00B02760">
      <w:pPr>
        <w:pStyle w:val="af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–</w:t>
      </w:r>
      <w:r w:rsidRPr="00E4267E">
        <w:rPr>
          <w:rFonts w:ascii="Times New Roman" w:hAnsi="Times New Roman" w:cs="Times New Roman"/>
          <w:sz w:val="24"/>
          <w:szCs w:val="24"/>
        </w:rPr>
        <w:tab/>
        <w:t>условий эксплуатации Товара;</w:t>
      </w:r>
    </w:p>
    <w:p w14:paraId="4E18C1E9" w14:textId="77777777" w:rsidR="00B02760" w:rsidRPr="00E4267E" w:rsidRDefault="00B02760">
      <w:pPr>
        <w:pStyle w:val="af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–</w:t>
      </w:r>
      <w:r w:rsidRPr="00E4267E">
        <w:rPr>
          <w:rFonts w:ascii="Times New Roman" w:hAnsi="Times New Roman" w:cs="Times New Roman"/>
          <w:sz w:val="24"/>
          <w:szCs w:val="24"/>
        </w:rPr>
        <w:tab/>
        <w:t>описания недостатков;</w:t>
      </w:r>
    </w:p>
    <w:p w14:paraId="26D3DD11" w14:textId="77777777" w:rsidR="00B02760" w:rsidRPr="00E4267E" w:rsidRDefault="00B02760">
      <w:pPr>
        <w:pStyle w:val="af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–</w:t>
      </w:r>
      <w:r w:rsidRPr="00E4267E">
        <w:rPr>
          <w:rFonts w:ascii="Times New Roman" w:hAnsi="Times New Roman" w:cs="Times New Roman"/>
          <w:sz w:val="24"/>
          <w:szCs w:val="24"/>
        </w:rPr>
        <w:tab/>
        <w:t>причины недостатков.</w:t>
      </w:r>
    </w:p>
    <w:p w14:paraId="28D48B5A" w14:textId="77777777" w:rsidR="00B02760" w:rsidRPr="00E4267E" w:rsidRDefault="00B02760">
      <w:pPr>
        <w:pStyle w:val="af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ab/>
        <w:t>Акт должен быть составлен в 2 подлинных экземплярах (по одному экземпляру для каждой Стороны) и подписан уполномоченными лицами, участвовавшими в осмотре Товара.</w:t>
      </w:r>
    </w:p>
    <w:p w14:paraId="7CF2BBAE" w14:textId="77777777" w:rsidR="00B02760" w:rsidRPr="00E4267E" w:rsidRDefault="00B02760">
      <w:pPr>
        <w:pStyle w:val="af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 xml:space="preserve">      </w:t>
      </w:r>
      <w:r w:rsidR="00631436" w:rsidRPr="00E4267E">
        <w:rPr>
          <w:rFonts w:ascii="Times New Roman" w:hAnsi="Times New Roman" w:cs="Times New Roman"/>
          <w:sz w:val="24"/>
          <w:szCs w:val="24"/>
        </w:rPr>
        <w:t>8</w:t>
      </w:r>
      <w:r w:rsidRPr="00E4267E">
        <w:rPr>
          <w:rFonts w:ascii="Times New Roman" w:hAnsi="Times New Roman" w:cs="Times New Roman"/>
          <w:sz w:val="24"/>
          <w:szCs w:val="24"/>
        </w:rPr>
        <w:t>.5. В случае неявки представителя П</w:t>
      </w:r>
      <w:r w:rsidR="00631436" w:rsidRPr="00E4267E">
        <w:rPr>
          <w:rFonts w:ascii="Times New Roman" w:hAnsi="Times New Roman" w:cs="Times New Roman"/>
          <w:sz w:val="24"/>
          <w:szCs w:val="24"/>
        </w:rPr>
        <w:t>оставщика</w:t>
      </w:r>
      <w:r w:rsidRPr="00E4267E">
        <w:rPr>
          <w:rFonts w:ascii="Times New Roman" w:hAnsi="Times New Roman" w:cs="Times New Roman"/>
          <w:sz w:val="24"/>
          <w:szCs w:val="24"/>
        </w:rPr>
        <w:t xml:space="preserve"> для проведения совместного осмотра в сроки, предусмотренные пунктом </w:t>
      </w:r>
      <w:r w:rsidR="00631436" w:rsidRPr="00E4267E">
        <w:rPr>
          <w:rFonts w:ascii="Times New Roman" w:hAnsi="Times New Roman" w:cs="Times New Roman"/>
          <w:sz w:val="24"/>
          <w:szCs w:val="24"/>
        </w:rPr>
        <w:t>8</w:t>
      </w:r>
      <w:r w:rsidRPr="00E4267E">
        <w:rPr>
          <w:rFonts w:ascii="Times New Roman" w:hAnsi="Times New Roman" w:cs="Times New Roman"/>
          <w:sz w:val="24"/>
          <w:szCs w:val="24"/>
        </w:rPr>
        <w:t xml:space="preserve">.3. настоящего Контракта, либо отказа представителя </w:t>
      </w:r>
      <w:r w:rsidR="00631436" w:rsidRPr="00E4267E">
        <w:rPr>
          <w:rFonts w:ascii="Times New Roman" w:hAnsi="Times New Roman" w:cs="Times New Roman"/>
          <w:sz w:val="24"/>
          <w:szCs w:val="24"/>
        </w:rPr>
        <w:t>Поставщика</w:t>
      </w:r>
      <w:r w:rsidRPr="00E4267E">
        <w:rPr>
          <w:rFonts w:ascii="Times New Roman" w:hAnsi="Times New Roman" w:cs="Times New Roman"/>
          <w:sz w:val="24"/>
          <w:szCs w:val="24"/>
        </w:rPr>
        <w:t xml:space="preserve"> от подписания Акта осмотра, Покупатель вправе составить Акт с участием регионального представителя Торгово-промышленной палаты. Возмещение расходов по проведению экспертизы и участию представителя Торгово-промышленной палаты </w:t>
      </w:r>
      <w:r w:rsidR="006842D4" w:rsidRPr="00E4267E">
        <w:rPr>
          <w:rFonts w:ascii="Times New Roman" w:hAnsi="Times New Roman" w:cs="Times New Roman"/>
          <w:sz w:val="24"/>
          <w:szCs w:val="24"/>
        </w:rPr>
        <w:t>согласно настоящему пункту</w:t>
      </w:r>
      <w:r w:rsidRPr="00E4267E">
        <w:rPr>
          <w:rFonts w:ascii="Times New Roman" w:hAnsi="Times New Roman" w:cs="Times New Roman"/>
          <w:sz w:val="24"/>
          <w:szCs w:val="24"/>
        </w:rPr>
        <w:t xml:space="preserve">, возлагается </w:t>
      </w:r>
      <w:r w:rsidRPr="00E4267E">
        <w:rPr>
          <w:rFonts w:ascii="Times New Roman" w:hAnsi="Times New Roman" w:cs="Times New Roman"/>
          <w:sz w:val="24"/>
          <w:szCs w:val="24"/>
        </w:rPr>
        <w:lastRenderedPageBreak/>
        <w:t xml:space="preserve">на </w:t>
      </w:r>
      <w:r w:rsidR="00631436" w:rsidRPr="00E4267E">
        <w:rPr>
          <w:rFonts w:ascii="Times New Roman" w:hAnsi="Times New Roman" w:cs="Times New Roman"/>
          <w:sz w:val="24"/>
          <w:szCs w:val="24"/>
        </w:rPr>
        <w:t>Поставщика</w:t>
      </w:r>
      <w:r w:rsidRPr="00E4267E">
        <w:rPr>
          <w:rFonts w:ascii="Times New Roman" w:hAnsi="Times New Roman" w:cs="Times New Roman"/>
          <w:sz w:val="24"/>
          <w:szCs w:val="24"/>
        </w:rPr>
        <w:t xml:space="preserve"> в том случае, если будет установлено, что выявленные недостатки возникли по вине П</w:t>
      </w:r>
      <w:r w:rsidR="00631436" w:rsidRPr="00E4267E">
        <w:rPr>
          <w:rFonts w:ascii="Times New Roman" w:hAnsi="Times New Roman" w:cs="Times New Roman"/>
          <w:sz w:val="24"/>
          <w:szCs w:val="24"/>
        </w:rPr>
        <w:t>оставщика</w:t>
      </w:r>
      <w:r w:rsidRPr="00E4267E">
        <w:rPr>
          <w:rFonts w:ascii="Times New Roman" w:hAnsi="Times New Roman" w:cs="Times New Roman"/>
          <w:sz w:val="24"/>
          <w:szCs w:val="24"/>
        </w:rPr>
        <w:t>.</w:t>
      </w:r>
    </w:p>
    <w:p w14:paraId="07170710" w14:textId="77777777" w:rsidR="00B02760" w:rsidRPr="00E4267E" w:rsidRDefault="00B02760">
      <w:pPr>
        <w:pStyle w:val="af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 xml:space="preserve">      </w:t>
      </w:r>
      <w:r w:rsidR="00631436" w:rsidRPr="00E4267E">
        <w:rPr>
          <w:rFonts w:ascii="Times New Roman" w:hAnsi="Times New Roman" w:cs="Times New Roman"/>
          <w:sz w:val="24"/>
          <w:szCs w:val="24"/>
        </w:rPr>
        <w:t>8</w:t>
      </w:r>
      <w:r w:rsidRPr="00E4267E">
        <w:rPr>
          <w:rFonts w:ascii="Times New Roman" w:hAnsi="Times New Roman" w:cs="Times New Roman"/>
          <w:sz w:val="24"/>
          <w:szCs w:val="24"/>
        </w:rPr>
        <w:t>.6. П</w:t>
      </w:r>
      <w:r w:rsidR="00631436" w:rsidRPr="00E4267E">
        <w:rPr>
          <w:rFonts w:ascii="Times New Roman" w:hAnsi="Times New Roman" w:cs="Times New Roman"/>
          <w:sz w:val="24"/>
          <w:szCs w:val="24"/>
        </w:rPr>
        <w:t>оставщик</w:t>
      </w:r>
      <w:r w:rsidRPr="00E4267E">
        <w:rPr>
          <w:rFonts w:ascii="Times New Roman" w:hAnsi="Times New Roman" w:cs="Times New Roman"/>
          <w:sz w:val="24"/>
          <w:szCs w:val="24"/>
        </w:rPr>
        <w:t xml:space="preserve"> обязан за свой счет и своими силами устранить выявленные недостатки путем ремонта, и/или замены дефектной части в том случае, если будет установлено, что выявленные недостатки возникли по вине П</w:t>
      </w:r>
      <w:r w:rsidR="00631436" w:rsidRPr="00E4267E">
        <w:rPr>
          <w:rFonts w:ascii="Times New Roman" w:hAnsi="Times New Roman" w:cs="Times New Roman"/>
          <w:sz w:val="24"/>
          <w:szCs w:val="24"/>
        </w:rPr>
        <w:t>оставщика</w:t>
      </w:r>
      <w:r w:rsidRPr="00E4267E">
        <w:rPr>
          <w:rFonts w:ascii="Times New Roman" w:hAnsi="Times New Roman" w:cs="Times New Roman"/>
          <w:sz w:val="24"/>
          <w:szCs w:val="24"/>
        </w:rPr>
        <w:t>.</w:t>
      </w:r>
    </w:p>
    <w:p w14:paraId="1976A63D" w14:textId="77777777" w:rsidR="00B02760" w:rsidRPr="00E4267E" w:rsidRDefault="00B02760">
      <w:pPr>
        <w:pStyle w:val="af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 xml:space="preserve">      </w:t>
      </w:r>
      <w:r w:rsidR="00631436" w:rsidRPr="00E4267E">
        <w:rPr>
          <w:rFonts w:ascii="Times New Roman" w:hAnsi="Times New Roman" w:cs="Times New Roman"/>
          <w:sz w:val="24"/>
          <w:szCs w:val="24"/>
        </w:rPr>
        <w:t>8</w:t>
      </w:r>
      <w:r w:rsidRPr="00E4267E">
        <w:rPr>
          <w:rFonts w:ascii="Times New Roman" w:hAnsi="Times New Roman" w:cs="Times New Roman"/>
          <w:sz w:val="24"/>
          <w:szCs w:val="24"/>
        </w:rPr>
        <w:t>.7. П</w:t>
      </w:r>
      <w:r w:rsidR="00631436" w:rsidRPr="00E4267E">
        <w:rPr>
          <w:rFonts w:ascii="Times New Roman" w:hAnsi="Times New Roman" w:cs="Times New Roman"/>
          <w:sz w:val="24"/>
          <w:szCs w:val="24"/>
        </w:rPr>
        <w:t>оставщик</w:t>
      </w:r>
      <w:r w:rsidRPr="00E4267E">
        <w:rPr>
          <w:rFonts w:ascii="Times New Roman" w:hAnsi="Times New Roman" w:cs="Times New Roman"/>
          <w:sz w:val="24"/>
          <w:szCs w:val="24"/>
        </w:rPr>
        <w:t xml:space="preserve"> обязан устранить недостатки, выявленные в пределах гарантийного срока, в течение </w:t>
      </w:r>
      <w:r w:rsidR="00D80EE7" w:rsidRPr="00E4267E">
        <w:rPr>
          <w:rFonts w:ascii="Times New Roman" w:hAnsi="Times New Roman" w:cs="Times New Roman"/>
          <w:sz w:val="24"/>
          <w:szCs w:val="24"/>
        </w:rPr>
        <w:t>3</w:t>
      </w:r>
      <w:r w:rsidR="005808F0" w:rsidRPr="00E4267E">
        <w:rPr>
          <w:rFonts w:ascii="Times New Roman" w:hAnsi="Times New Roman" w:cs="Times New Roman"/>
          <w:sz w:val="24"/>
          <w:szCs w:val="24"/>
        </w:rPr>
        <w:t>0</w:t>
      </w:r>
      <w:r w:rsidRPr="00E4267E">
        <w:rPr>
          <w:rFonts w:ascii="Times New Roman" w:hAnsi="Times New Roman" w:cs="Times New Roman"/>
          <w:sz w:val="24"/>
          <w:szCs w:val="24"/>
        </w:rPr>
        <w:t xml:space="preserve"> календарных дней с момента получения соответствующего требования от Покупателя.</w:t>
      </w:r>
    </w:p>
    <w:p w14:paraId="77D43930" w14:textId="77777777" w:rsidR="00D80EE7" w:rsidRPr="00E4267E" w:rsidRDefault="00D80EE7">
      <w:pPr>
        <w:pStyle w:val="af6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В случае если дефекты (недостатки) устраняются силами Покупателя, Поставщик должен возместить затраты Покупателя на устранение дефектов.</w:t>
      </w:r>
    </w:p>
    <w:p w14:paraId="23A2EE22" w14:textId="77777777" w:rsidR="00B02760" w:rsidRPr="00E4267E" w:rsidRDefault="00B02760">
      <w:pPr>
        <w:pStyle w:val="af6"/>
        <w:jc w:val="both"/>
        <w:rPr>
          <w:rFonts w:ascii="Times New Roman" w:hAnsi="Times New Roman" w:cs="Times New Roman"/>
          <w:sz w:val="24"/>
          <w:szCs w:val="24"/>
        </w:rPr>
      </w:pPr>
    </w:p>
    <w:p w14:paraId="229CA845" w14:textId="26D88418" w:rsidR="00631436" w:rsidRPr="00E4267E" w:rsidRDefault="0078574E" w:rsidP="00631436">
      <w:pPr>
        <w:pStyle w:val="2"/>
        <w:rPr>
          <w:bCs w:val="0"/>
          <w:i/>
        </w:rPr>
      </w:pPr>
      <w:r>
        <w:t>9</w:t>
      </w:r>
      <w:r w:rsidR="00631436" w:rsidRPr="00E4267E">
        <w:t>. ОТВЕТСТВЕННОСТЬ</w:t>
      </w:r>
    </w:p>
    <w:p w14:paraId="6EF02A24" w14:textId="12CA46DB" w:rsidR="00631436" w:rsidRPr="00E4267E" w:rsidRDefault="0078574E" w:rsidP="00631436">
      <w:pPr>
        <w:pStyle w:val="af6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631436" w:rsidRPr="00E4267E">
        <w:rPr>
          <w:rFonts w:ascii="Times New Roman" w:hAnsi="Times New Roman" w:cs="Times New Roman"/>
          <w:sz w:val="24"/>
          <w:szCs w:val="24"/>
        </w:rPr>
        <w:t xml:space="preserve">.1. При нарушении Покупателем сроков платежей, предусмотренных соответствующими пунктами настоящего Контракта, Поставщик вправе взыскать с Покупателя неустойку (пеню) в размере 0,1% от неоплаченной в срок суммы за каждый календарный день просрочки, но не более 10% от цены Контракта. </w:t>
      </w:r>
    </w:p>
    <w:p w14:paraId="0E8DA76F" w14:textId="25C3F290" w:rsidR="00631436" w:rsidRPr="00E4267E" w:rsidRDefault="0078574E" w:rsidP="0083713D">
      <w:pPr>
        <w:pStyle w:val="af6"/>
        <w:spacing w:line="20" w:lineRule="atLeast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631436" w:rsidRPr="00E4267E">
        <w:rPr>
          <w:rFonts w:ascii="Times New Roman" w:hAnsi="Times New Roman" w:cs="Times New Roman"/>
          <w:sz w:val="24"/>
          <w:szCs w:val="24"/>
        </w:rPr>
        <w:t xml:space="preserve">.2. В случае если поставка не будет произведена Поставщиком в сроки, установленные настоящим Контрактом, Покупатель вправе взыскать с Поставщика неустойку (пеню) в размере 0,1% от стоимости не поставленного в срок Товара, за каждый календарный день просрочки, но не более 10% от общей </w:t>
      </w:r>
      <w:r w:rsidR="006123FA" w:rsidRPr="00E4267E">
        <w:rPr>
          <w:rFonts w:ascii="Times New Roman" w:hAnsi="Times New Roman" w:cs="Times New Roman"/>
          <w:sz w:val="24"/>
          <w:szCs w:val="24"/>
        </w:rPr>
        <w:t>стоимости</w:t>
      </w:r>
      <w:r w:rsidR="00631436" w:rsidRPr="00E4267E">
        <w:rPr>
          <w:rFonts w:ascii="Times New Roman" w:hAnsi="Times New Roman" w:cs="Times New Roman"/>
          <w:sz w:val="24"/>
          <w:szCs w:val="24"/>
        </w:rPr>
        <w:t xml:space="preserve"> не поставленного в срок Товара.</w:t>
      </w:r>
    </w:p>
    <w:p w14:paraId="6B5D06A4" w14:textId="4F3E9202" w:rsidR="0083713D" w:rsidRPr="00E4267E" w:rsidRDefault="0083713D" w:rsidP="0083713D">
      <w:pPr>
        <w:spacing w:after="0" w:line="2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 xml:space="preserve">     </w:t>
      </w:r>
      <w:r w:rsidR="0078574E">
        <w:rPr>
          <w:rFonts w:ascii="Times New Roman" w:hAnsi="Times New Roman" w:cs="Times New Roman"/>
          <w:sz w:val="24"/>
          <w:szCs w:val="24"/>
        </w:rPr>
        <w:t>9</w:t>
      </w:r>
      <w:r w:rsidRPr="00E4267E">
        <w:rPr>
          <w:rFonts w:ascii="Times New Roman" w:hAnsi="Times New Roman" w:cs="Times New Roman"/>
          <w:sz w:val="24"/>
          <w:szCs w:val="24"/>
        </w:rPr>
        <w:t xml:space="preserve">.3. </w:t>
      </w:r>
      <w:r w:rsidRPr="00E4267E">
        <w:rPr>
          <w:rFonts w:ascii="Times New Roman" w:hAnsi="Times New Roman" w:cs="Times New Roman"/>
          <w:bCs/>
          <w:sz w:val="24"/>
          <w:szCs w:val="24"/>
        </w:rPr>
        <w:t xml:space="preserve">За непредставление информации, указанной в пункте 5.1.6. настоящего Контракта, </w:t>
      </w:r>
      <w:r w:rsidRPr="00E4267E">
        <w:rPr>
          <w:rFonts w:ascii="Times New Roman" w:hAnsi="Times New Roman" w:cs="Times New Roman"/>
          <w:sz w:val="24"/>
          <w:szCs w:val="24"/>
        </w:rPr>
        <w:t xml:space="preserve">Покупатель вправе взыскать с Поставщика </w:t>
      </w:r>
      <w:r w:rsidRPr="00E4267E">
        <w:rPr>
          <w:rFonts w:ascii="Times New Roman" w:hAnsi="Times New Roman" w:cs="Times New Roman"/>
          <w:bCs/>
          <w:sz w:val="24"/>
          <w:szCs w:val="24"/>
        </w:rPr>
        <w:t>пеню в размере 0,05 процента от цены договора, заключенного Поставщиком с соисполнителем, субподрядчиком. Пеня подлежат начислению за каждый день просрочки исполнения обязательства, установленного пунктом 5.1.6. настоящего Контракта</w:t>
      </w:r>
      <w:r w:rsidRPr="00E4267E">
        <w:rPr>
          <w:rFonts w:ascii="Times New Roman" w:hAnsi="Times New Roman" w:cs="Times New Roman"/>
          <w:sz w:val="24"/>
          <w:szCs w:val="24"/>
        </w:rPr>
        <w:t>.</w:t>
      </w:r>
    </w:p>
    <w:p w14:paraId="6AD4C00E" w14:textId="77777777" w:rsidR="00543CA8" w:rsidRPr="00E4267E" w:rsidRDefault="00543CA8">
      <w:pPr>
        <w:tabs>
          <w:tab w:val="left" w:pos="709"/>
        </w:tabs>
        <w:autoSpaceDE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D8CA4D" w14:textId="399D862D" w:rsidR="00631436" w:rsidRPr="00E4267E" w:rsidRDefault="00631436" w:rsidP="00631436">
      <w:pPr>
        <w:pStyle w:val="af6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267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78574E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E4267E">
        <w:rPr>
          <w:rFonts w:ascii="Times New Roman" w:hAnsi="Times New Roman" w:cs="Times New Roman"/>
          <w:b/>
          <w:bCs/>
          <w:sz w:val="24"/>
          <w:szCs w:val="24"/>
        </w:rPr>
        <w:t>. ФОРС – МАЖОР</w:t>
      </w:r>
    </w:p>
    <w:p w14:paraId="5DD5D77E" w14:textId="5D3EA705" w:rsidR="00631436" w:rsidRPr="00E4267E" w:rsidRDefault="00631436" w:rsidP="00631436">
      <w:pPr>
        <w:pStyle w:val="af6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1</w:t>
      </w:r>
      <w:r w:rsidR="0078574E">
        <w:rPr>
          <w:rFonts w:ascii="Times New Roman" w:hAnsi="Times New Roman" w:cs="Times New Roman"/>
          <w:sz w:val="24"/>
          <w:szCs w:val="24"/>
        </w:rPr>
        <w:t>0</w:t>
      </w:r>
      <w:r w:rsidRPr="00E4267E">
        <w:rPr>
          <w:rFonts w:ascii="Times New Roman" w:hAnsi="Times New Roman" w:cs="Times New Roman"/>
          <w:sz w:val="24"/>
          <w:szCs w:val="24"/>
        </w:rPr>
        <w:t>.1. Если какие-либо обстоятельства могут помешать любой из Сторон полностью или частично выполнить свои обязательства по данному контракту, а именно: пожар, землетрясение, стихия, война, забастовки, военные действия любого рода, блокады, запрет правительства на экспорт или импорт, изменение законодательства, сроки, указанные в Контракте, продлеваются на срок действия вышеуказанных обстоятельств.</w:t>
      </w:r>
    </w:p>
    <w:p w14:paraId="6FB8EFC9" w14:textId="07C98A5B" w:rsidR="00631436" w:rsidRPr="00E4267E" w:rsidRDefault="00631436" w:rsidP="00631436">
      <w:pPr>
        <w:pStyle w:val="af6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1</w:t>
      </w:r>
      <w:r w:rsidR="0078574E">
        <w:rPr>
          <w:rFonts w:ascii="Times New Roman" w:hAnsi="Times New Roman" w:cs="Times New Roman"/>
          <w:sz w:val="24"/>
          <w:szCs w:val="24"/>
        </w:rPr>
        <w:t>0</w:t>
      </w:r>
      <w:r w:rsidRPr="00E4267E">
        <w:rPr>
          <w:rFonts w:ascii="Times New Roman" w:hAnsi="Times New Roman" w:cs="Times New Roman"/>
          <w:sz w:val="24"/>
          <w:szCs w:val="24"/>
        </w:rPr>
        <w:t>.2. В случае, если данные обстоятельства продолжаются более двух месяцев, Стороны проводят дополнительные переговоры для выявления приемлемых альтернативных способов исполнения настоящего Контракта.</w:t>
      </w:r>
    </w:p>
    <w:p w14:paraId="24D3EB41" w14:textId="3D4D9225" w:rsidR="00631436" w:rsidRPr="00E4267E" w:rsidRDefault="00631436" w:rsidP="00631436">
      <w:pPr>
        <w:pStyle w:val="af6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1</w:t>
      </w:r>
      <w:r w:rsidR="0078574E">
        <w:rPr>
          <w:rFonts w:ascii="Times New Roman" w:hAnsi="Times New Roman" w:cs="Times New Roman"/>
          <w:sz w:val="24"/>
          <w:szCs w:val="24"/>
        </w:rPr>
        <w:t>0</w:t>
      </w:r>
      <w:r w:rsidRPr="00E4267E">
        <w:rPr>
          <w:rFonts w:ascii="Times New Roman" w:hAnsi="Times New Roman" w:cs="Times New Roman"/>
          <w:sz w:val="24"/>
          <w:szCs w:val="24"/>
        </w:rPr>
        <w:t>.3. Сторона, не способная выполнить свои обязательства по Контракту, должна немедленно проинформировать противоположную Сторону в письменной форме о вышеуказанных обстоятельств, мешающих выполнению обязательств.</w:t>
      </w:r>
    </w:p>
    <w:p w14:paraId="70F4F28E" w14:textId="006A6F59" w:rsidR="00631436" w:rsidRPr="00942C48" w:rsidRDefault="00631436" w:rsidP="00631436">
      <w:pPr>
        <w:pStyle w:val="af6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1</w:t>
      </w:r>
      <w:r w:rsidR="0078574E">
        <w:rPr>
          <w:rFonts w:ascii="Times New Roman" w:hAnsi="Times New Roman" w:cs="Times New Roman"/>
          <w:sz w:val="24"/>
          <w:szCs w:val="24"/>
        </w:rPr>
        <w:t>0</w:t>
      </w:r>
      <w:r w:rsidRPr="00E4267E">
        <w:rPr>
          <w:rFonts w:ascii="Times New Roman" w:hAnsi="Times New Roman" w:cs="Times New Roman"/>
          <w:sz w:val="24"/>
          <w:szCs w:val="24"/>
        </w:rPr>
        <w:t>.4. Достаточным доказательством действия форс-мажорных обстоятельств и их продолжительности, является документ, выданный соответствующей Торгово-Промышленной палатой.</w:t>
      </w:r>
    </w:p>
    <w:p w14:paraId="000A188B" w14:textId="0BE26733" w:rsidR="00631436" w:rsidRPr="00942C48" w:rsidRDefault="00631436" w:rsidP="00631436">
      <w:pPr>
        <w:pStyle w:val="af6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942C48">
        <w:rPr>
          <w:rFonts w:ascii="Times New Roman" w:hAnsi="Times New Roman" w:cs="Times New Roman"/>
          <w:sz w:val="24"/>
          <w:szCs w:val="24"/>
        </w:rPr>
        <w:t>1</w:t>
      </w:r>
      <w:r w:rsidR="0078574E">
        <w:rPr>
          <w:rFonts w:ascii="Times New Roman" w:hAnsi="Times New Roman" w:cs="Times New Roman"/>
          <w:sz w:val="24"/>
          <w:szCs w:val="24"/>
        </w:rPr>
        <w:t>0</w:t>
      </w:r>
      <w:r w:rsidRPr="00942C48">
        <w:rPr>
          <w:rFonts w:ascii="Times New Roman" w:hAnsi="Times New Roman" w:cs="Times New Roman"/>
          <w:sz w:val="24"/>
          <w:szCs w:val="24"/>
        </w:rPr>
        <w:t xml:space="preserve">.5. </w:t>
      </w:r>
      <w:r w:rsidRPr="00942C4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Форс-мажорные обстоятельства не освобождают </w:t>
      </w:r>
      <w:r w:rsidR="00DB6ED6" w:rsidRPr="00942C48">
        <w:rPr>
          <w:rFonts w:ascii="Times New Roman" w:hAnsi="Times New Roman" w:cs="Times New Roman"/>
          <w:sz w:val="24"/>
          <w:szCs w:val="24"/>
          <w:shd w:val="clear" w:color="auto" w:fill="FFFFFF"/>
        </w:rPr>
        <w:t>С</w:t>
      </w:r>
      <w:r w:rsidRPr="00942C48">
        <w:rPr>
          <w:rFonts w:ascii="Times New Roman" w:hAnsi="Times New Roman" w:cs="Times New Roman"/>
          <w:sz w:val="24"/>
          <w:szCs w:val="24"/>
          <w:shd w:val="clear" w:color="auto" w:fill="FFFFFF"/>
        </w:rPr>
        <w:t>тороны от исполнения своих обязательств, а лишь отодвигают время их исполнения.</w:t>
      </w:r>
    </w:p>
    <w:p w14:paraId="1E5C2FCA" w14:textId="77777777" w:rsidR="00F56811" w:rsidRPr="00E4267E" w:rsidRDefault="00F56811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22110" w14:textId="4C080B2F" w:rsidR="00B02760" w:rsidRPr="00E4267E" w:rsidRDefault="00B02760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267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78574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E4267E">
        <w:rPr>
          <w:rFonts w:ascii="Times New Roman" w:hAnsi="Times New Roman" w:cs="Times New Roman"/>
          <w:b/>
          <w:bCs/>
          <w:sz w:val="24"/>
          <w:szCs w:val="24"/>
        </w:rPr>
        <w:t>. АРБИТРАЖНАЯ ОГОВОРКА</w:t>
      </w:r>
    </w:p>
    <w:p w14:paraId="53DB51A1" w14:textId="3CAFE9C8" w:rsidR="00B02760" w:rsidRPr="00E4267E" w:rsidRDefault="00B02760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1</w:t>
      </w:r>
      <w:r w:rsidR="0078574E">
        <w:rPr>
          <w:rFonts w:ascii="Times New Roman" w:hAnsi="Times New Roman" w:cs="Times New Roman"/>
          <w:sz w:val="24"/>
          <w:szCs w:val="24"/>
        </w:rPr>
        <w:t>1</w:t>
      </w:r>
      <w:r w:rsidRPr="00E4267E">
        <w:rPr>
          <w:rFonts w:ascii="Times New Roman" w:hAnsi="Times New Roman" w:cs="Times New Roman"/>
          <w:sz w:val="24"/>
          <w:szCs w:val="24"/>
        </w:rPr>
        <w:t xml:space="preserve">.1. Все споры, возникшие в процессе исполнения Контракта, разрешаются Сторонами путем переговоров с соблюдением досудебного претензионного порядка. Срок обязательного ответа на предъявленную претензию составляет 30 (тридцать) календарных дней с момента ее отправления второй Стороне, к которой предъявляется претензия.   </w:t>
      </w:r>
    </w:p>
    <w:p w14:paraId="1FD78021" w14:textId="31C08C04" w:rsidR="00B02760" w:rsidRPr="00E4267E" w:rsidRDefault="00122EBD" w:rsidP="00122E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 xml:space="preserve">     </w:t>
      </w:r>
      <w:r w:rsidR="00B02760" w:rsidRPr="00E4267E">
        <w:rPr>
          <w:rFonts w:ascii="Times New Roman" w:hAnsi="Times New Roman" w:cs="Times New Roman"/>
          <w:sz w:val="24"/>
          <w:szCs w:val="24"/>
        </w:rPr>
        <w:t>1</w:t>
      </w:r>
      <w:r w:rsidR="0078574E">
        <w:rPr>
          <w:rFonts w:ascii="Times New Roman" w:hAnsi="Times New Roman" w:cs="Times New Roman"/>
          <w:sz w:val="24"/>
          <w:szCs w:val="24"/>
        </w:rPr>
        <w:t>1</w:t>
      </w:r>
      <w:r w:rsidR="00B02760" w:rsidRPr="00E4267E">
        <w:rPr>
          <w:rFonts w:ascii="Times New Roman" w:hAnsi="Times New Roman" w:cs="Times New Roman"/>
          <w:sz w:val="24"/>
          <w:szCs w:val="24"/>
        </w:rPr>
        <w:t>.2.</w:t>
      </w:r>
      <w:r w:rsidR="00543CA8" w:rsidRPr="00E4267E">
        <w:rPr>
          <w:rFonts w:ascii="Times New Roman" w:hAnsi="Times New Roman" w:cs="Times New Roman"/>
          <w:sz w:val="24"/>
          <w:szCs w:val="24"/>
        </w:rPr>
        <w:t xml:space="preserve"> В случае, если возникшие между Сторонами споры, либо разногласия не могут быть решены и урегулированы вышеуказанным путем, они подлежат рассмотрению в Компетентном суде по месту нахождения Истца. Применимым материальным правом по настоящему Контракту является право страны Истца</w:t>
      </w:r>
      <w:r w:rsidR="00B02760" w:rsidRPr="00E4267E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295B4862" w14:textId="17C516DF" w:rsidR="00B02760" w:rsidRPr="00E4267E" w:rsidRDefault="00631436" w:rsidP="008A09F4">
      <w:pPr>
        <w:tabs>
          <w:tab w:val="left" w:pos="567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4267E">
        <w:rPr>
          <w:rFonts w:ascii="Times New Roman" w:hAnsi="Times New Roman" w:cs="Times New Roman"/>
          <w:sz w:val="24"/>
          <w:szCs w:val="24"/>
          <w:shd w:val="clear" w:color="auto" w:fill="FFFFFF"/>
        </w:rPr>
        <w:t>1</w:t>
      </w:r>
      <w:r w:rsidR="0078574E">
        <w:rPr>
          <w:rFonts w:ascii="Times New Roman" w:hAnsi="Times New Roman" w:cs="Times New Roman"/>
          <w:sz w:val="24"/>
          <w:szCs w:val="24"/>
          <w:shd w:val="clear" w:color="auto" w:fill="FFFFFF"/>
        </w:rPr>
        <w:t>1</w:t>
      </w:r>
      <w:r w:rsidR="008A09F4" w:rsidRPr="00E4267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.3. </w:t>
      </w:r>
      <w:r w:rsidR="00B02760" w:rsidRPr="00E4267E">
        <w:rPr>
          <w:rFonts w:ascii="Times New Roman" w:hAnsi="Times New Roman" w:cs="Times New Roman"/>
          <w:sz w:val="24"/>
          <w:szCs w:val="24"/>
          <w:shd w:val="clear" w:color="auto" w:fill="FFFFFF"/>
        </w:rPr>
        <w:t>Стороны пришли к соглашению о том, что судопроизводство не зависимо от места рассмотрения будет осуществляться на русском языке.</w:t>
      </w:r>
    </w:p>
    <w:p w14:paraId="2DF49BA3" w14:textId="77777777" w:rsidR="00B02760" w:rsidRPr="00E4267E" w:rsidRDefault="00B02760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C03935C" w14:textId="54F63432" w:rsidR="00122EBD" w:rsidRPr="00E4267E" w:rsidRDefault="00122EBD" w:rsidP="0078574E">
      <w:pPr>
        <w:pStyle w:val="af6"/>
        <w:numPr>
          <w:ilvl w:val="0"/>
          <w:numId w:val="18"/>
        </w:num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267E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ПРОЧИЕ УСЛОВИЯ</w:t>
      </w:r>
    </w:p>
    <w:p w14:paraId="5038ED6A" w14:textId="5C663E03" w:rsidR="00122EBD" w:rsidRPr="00942C48" w:rsidRDefault="00122EBD" w:rsidP="00122EBD">
      <w:pPr>
        <w:pStyle w:val="af6"/>
        <w:ind w:firstLine="284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4267E">
        <w:rPr>
          <w:rFonts w:ascii="Times New Roman" w:hAnsi="Times New Roman" w:cs="Times New Roman"/>
          <w:sz w:val="24"/>
          <w:szCs w:val="24"/>
          <w:shd w:val="clear" w:color="auto" w:fill="FFFFFF"/>
        </w:rPr>
        <w:t>1</w:t>
      </w:r>
      <w:r w:rsidR="0078574E"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Pr="00E4267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.1. Настоящий Контракт вступает в силу с момента подписания Сторонами и действует до полного </w:t>
      </w:r>
      <w:r w:rsidRPr="00942C4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исполнения </w:t>
      </w:r>
      <w:r w:rsidR="00DB6ED6" w:rsidRPr="00942C48">
        <w:rPr>
          <w:rFonts w:ascii="Times New Roman" w:hAnsi="Times New Roman" w:cs="Times New Roman"/>
          <w:sz w:val="24"/>
          <w:szCs w:val="24"/>
          <w:shd w:val="clear" w:color="auto" w:fill="FFFFFF"/>
        </w:rPr>
        <w:t>С</w:t>
      </w:r>
      <w:r w:rsidRPr="00942C4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торонами своих обязательств по настоящему Контракту. </w:t>
      </w:r>
    </w:p>
    <w:p w14:paraId="32F8CFCE" w14:textId="370B5013" w:rsidR="00122EBD" w:rsidRPr="00E4267E" w:rsidRDefault="00122EBD" w:rsidP="00122EBD">
      <w:pPr>
        <w:pStyle w:val="af6"/>
        <w:ind w:firstLine="284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42C48">
        <w:rPr>
          <w:rFonts w:ascii="Times New Roman" w:hAnsi="Times New Roman" w:cs="Times New Roman"/>
          <w:sz w:val="24"/>
          <w:szCs w:val="24"/>
          <w:shd w:val="clear" w:color="auto" w:fill="FFFFFF"/>
        </w:rPr>
        <w:t>1</w:t>
      </w:r>
      <w:r w:rsidR="0078574E"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Pr="00942C48">
        <w:rPr>
          <w:rFonts w:ascii="Times New Roman" w:hAnsi="Times New Roman" w:cs="Times New Roman"/>
          <w:sz w:val="24"/>
          <w:szCs w:val="24"/>
          <w:shd w:val="clear" w:color="auto" w:fill="FFFFFF"/>
        </w:rPr>
        <w:t>.2. Изменение условий настоящего</w:t>
      </w:r>
      <w:r w:rsidRPr="00E4267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Контракта и его досрочное прекращение допускаются в случаях, предусмотренных Законом ПМР «О закупках в Приднестровской Молдавской Республике».</w:t>
      </w:r>
    </w:p>
    <w:p w14:paraId="0E48D294" w14:textId="06B93F02" w:rsidR="00122EBD" w:rsidRPr="00771971" w:rsidRDefault="00122EBD" w:rsidP="00122EBD">
      <w:pPr>
        <w:pStyle w:val="af6"/>
        <w:ind w:firstLine="284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4267E">
        <w:rPr>
          <w:rFonts w:ascii="Times New Roman" w:hAnsi="Times New Roman" w:cs="Times New Roman"/>
          <w:sz w:val="24"/>
          <w:szCs w:val="24"/>
          <w:shd w:val="clear" w:color="auto" w:fill="FFFFFF"/>
        </w:rPr>
        <w:t>1</w:t>
      </w:r>
      <w:r w:rsidR="0078574E"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Pr="00E4267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.3. Все приложения к данному Контракту считаются его неотъемлемыми частями, если эти </w:t>
      </w:r>
      <w:r w:rsidRPr="00771971">
        <w:rPr>
          <w:rFonts w:ascii="Times New Roman" w:hAnsi="Times New Roman" w:cs="Times New Roman"/>
          <w:sz w:val="24"/>
          <w:szCs w:val="24"/>
          <w:shd w:val="clear" w:color="auto" w:fill="FFFFFF"/>
        </w:rPr>
        <w:t>приложения отмечены как таковые.</w:t>
      </w:r>
    </w:p>
    <w:p w14:paraId="1AC328D9" w14:textId="6A44423B" w:rsidR="00A50B5D" w:rsidRPr="00771971" w:rsidRDefault="00A50B5D" w:rsidP="00A50B5D">
      <w:pPr>
        <w:spacing w:after="0" w:line="240" w:lineRule="auto"/>
        <w:jc w:val="both"/>
        <w:rPr>
          <w:sz w:val="24"/>
          <w:szCs w:val="24"/>
        </w:rPr>
      </w:pPr>
      <w:r w:rsidRPr="0077197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</w:t>
      </w:r>
      <w:r w:rsidR="00122EBD" w:rsidRPr="00771971">
        <w:rPr>
          <w:rFonts w:ascii="Times New Roman" w:hAnsi="Times New Roman" w:cs="Times New Roman"/>
          <w:sz w:val="24"/>
          <w:szCs w:val="24"/>
          <w:shd w:val="clear" w:color="auto" w:fill="FFFFFF"/>
        </w:rPr>
        <w:t>1</w:t>
      </w:r>
      <w:r w:rsidR="0078574E"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="00122EBD" w:rsidRPr="0077197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.4. </w:t>
      </w:r>
      <w:r w:rsidRPr="00771971">
        <w:rPr>
          <w:rFonts w:ascii="Times New Roman" w:hAnsi="Times New Roman" w:cs="Times New Roman"/>
          <w:sz w:val="24"/>
          <w:szCs w:val="24"/>
        </w:rPr>
        <w:t>Настоящий контракт подписан в двух экземплярах, каждый на русском и английском языках, по одному экземпляру для каждой стороны. Оба экземпляра контракта имеют одинаковую юридическую силу. При выявлении различия в содержании текстов приоритет имеет текст Контракта на русском языке.</w:t>
      </w:r>
    </w:p>
    <w:p w14:paraId="4C02BF55" w14:textId="77777777" w:rsidR="00122EBD" w:rsidRPr="00E4267E" w:rsidRDefault="00122EBD" w:rsidP="00122EBD">
      <w:pPr>
        <w:pStyle w:val="af6"/>
        <w:ind w:firstLine="284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71971">
        <w:rPr>
          <w:rFonts w:ascii="Times New Roman" w:hAnsi="Times New Roman" w:cs="Times New Roman"/>
          <w:sz w:val="24"/>
          <w:szCs w:val="24"/>
          <w:shd w:val="clear" w:color="auto" w:fill="FFFFFF"/>
        </w:rPr>
        <w:t>Факсимильные копии (копии переданные</w:t>
      </w:r>
      <w:r w:rsidRPr="00E4267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посредством электронной связи) должным образом оформленного настоящего Контракта принимаются Сторонами Контракта к руководству в целях его реализации, с последующим предоставлением оригинала. Срок предоставления оригинальных экземпляров Контрактов другой Стороне, не должен превышать 35 календарных дней от даты его оформления (подписания и проставления печати). В случае несвоевременного предоставления оригиналов Контрактов, виновная Сторона возмещает пострадавшей, убытки, вызванные данным нарушением.</w:t>
      </w:r>
    </w:p>
    <w:p w14:paraId="20730A0E" w14:textId="3FFA46C9" w:rsidR="00122EBD" w:rsidRPr="00E4267E" w:rsidRDefault="00122EBD" w:rsidP="00122EBD">
      <w:pPr>
        <w:pStyle w:val="af6"/>
        <w:ind w:firstLine="284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4267E">
        <w:rPr>
          <w:rFonts w:ascii="Times New Roman" w:hAnsi="Times New Roman" w:cs="Times New Roman"/>
          <w:sz w:val="24"/>
          <w:szCs w:val="24"/>
          <w:shd w:val="clear" w:color="auto" w:fill="FFFFFF"/>
        </w:rPr>
        <w:t>1</w:t>
      </w:r>
      <w:r w:rsidR="0078574E"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Pr="00E4267E">
        <w:rPr>
          <w:rFonts w:ascii="Times New Roman" w:hAnsi="Times New Roman" w:cs="Times New Roman"/>
          <w:sz w:val="24"/>
          <w:szCs w:val="24"/>
          <w:shd w:val="clear" w:color="auto" w:fill="FFFFFF"/>
        </w:rPr>
        <w:t>.5. Каждая из Сторон гарантирует другой Стороне, что:</w:t>
      </w:r>
    </w:p>
    <w:p w14:paraId="78557D52" w14:textId="77777777" w:rsidR="00122EBD" w:rsidRPr="00E4267E" w:rsidRDefault="00122EBD" w:rsidP="00122EBD">
      <w:pPr>
        <w:pStyle w:val="af6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а)</w:t>
      </w:r>
      <w:r w:rsidRPr="00E4267E">
        <w:rPr>
          <w:rFonts w:ascii="Times New Roman" w:hAnsi="Times New Roman" w:cs="Times New Roman"/>
          <w:sz w:val="24"/>
          <w:szCs w:val="24"/>
        </w:rPr>
        <w:tab/>
        <w:t>заключение и выполнение настоящего Контракта находится в рамках ее корпоративных полномочий и должным образом оформлено всеми необходимыми корпоративными решениями, не противоречит и не нарушает, не будет противоречить ее учредительным, а также другим внутренним документам, и нарушать их;</w:t>
      </w:r>
    </w:p>
    <w:p w14:paraId="02B5A283" w14:textId="77777777" w:rsidR="00122EBD" w:rsidRPr="00E4267E" w:rsidRDefault="00122EBD" w:rsidP="00122EBD">
      <w:pPr>
        <w:pStyle w:val="af6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б)</w:t>
      </w:r>
      <w:r w:rsidRPr="00E4267E">
        <w:rPr>
          <w:rFonts w:ascii="Times New Roman" w:hAnsi="Times New Roman" w:cs="Times New Roman"/>
          <w:sz w:val="24"/>
          <w:szCs w:val="24"/>
        </w:rPr>
        <w:tab/>
        <w:t>насколько это известно Стороне, против нее не ведется никакого судебного разбирательства, которое могло бы существенно повлиять на ее способность выполнить обязательства по настоящему Контракту;</w:t>
      </w:r>
    </w:p>
    <w:p w14:paraId="0D28287A" w14:textId="77777777" w:rsidR="00122EBD" w:rsidRPr="00E4267E" w:rsidRDefault="00122EBD" w:rsidP="00122EBD">
      <w:pPr>
        <w:pStyle w:val="af6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E4267E">
        <w:rPr>
          <w:rFonts w:ascii="Times New Roman" w:hAnsi="Times New Roman" w:cs="Times New Roman"/>
          <w:sz w:val="24"/>
          <w:szCs w:val="24"/>
        </w:rPr>
        <w:t>в)</w:t>
      </w:r>
      <w:r w:rsidRPr="00E4267E">
        <w:rPr>
          <w:rFonts w:ascii="Times New Roman" w:hAnsi="Times New Roman" w:cs="Times New Roman"/>
          <w:sz w:val="24"/>
          <w:szCs w:val="24"/>
        </w:rPr>
        <w:tab/>
        <w:t>она не нарушает своих обязательств по какому-либо соглашению, контракту, которое могло бы повлиять на ее способность выполнять какие-либо обязательства по настоящему Контракту.</w:t>
      </w:r>
    </w:p>
    <w:p w14:paraId="5F9BBED6" w14:textId="3BEE605E" w:rsidR="00FD203D" w:rsidRPr="00E4267E" w:rsidRDefault="00FD203D" w:rsidP="00FD203D">
      <w:pPr>
        <w:pStyle w:val="19"/>
        <w:ind w:firstLine="284"/>
        <w:jc w:val="both"/>
        <w:rPr>
          <w:sz w:val="24"/>
          <w:szCs w:val="24"/>
          <w:shd w:val="clear" w:color="auto" w:fill="FFFFFF"/>
        </w:rPr>
      </w:pPr>
      <w:r w:rsidRPr="00E4267E">
        <w:rPr>
          <w:sz w:val="24"/>
          <w:szCs w:val="24"/>
          <w:shd w:val="clear" w:color="auto" w:fill="FFFFFF"/>
        </w:rPr>
        <w:t>1</w:t>
      </w:r>
      <w:r w:rsidR="0078574E">
        <w:rPr>
          <w:sz w:val="24"/>
          <w:szCs w:val="24"/>
          <w:shd w:val="clear" w:color="auto" w:fill="FFFFFF"/>
        </w:rPr>
        <w:t>2</w:t>
      </w:r>
      <w:r w:rsidRPr="00E4267E">
        <w:rPr>
          <w:sz w:val="24"/>
          <w:szCs w:val="24"/>
          <w:shd w:val="clear" w:color="auto" w:fill="FFFFFF"/>
        </w:rPr>
        <w:t>.</w:t>
      </w:r>
      <w:r w:rsidR="0078574E">
        <w:rPr>
          <w:sz w:val="24"/>
          <w:szCs w:val="24"/>
          <w:shd w:val="clear" w:color="auto" w:fill="FFFFFF"/>
        </w:rPr>
        <w:t>6</w:t>
      </w:r>
      <w:r w:rsidRPr="00E4267E">
        <w:rPr>
          <w:sz w:val="24"/>
          <w:szCs w:val="24"/>
          <w:shd w:val="clear" w:color="auto" w:fill="FFFFFF"/>
        </w:rPr>
        <w:t>. Приложения к Контракту, являющиеся неотъемлемыми частями данного Контракта:</w:t>
      </w:r>
    </w:p>
    <w:p w14:paraId="744740A3" w14:textId="31901D48" w:rsidR="00FE4BFF" w:rsidRDefault="00FD203D" w:rsidP="0078574E">
      <w:pPr>
        <w:pStyle w:val="19"/>
        <w:ind w:firstLine="284"/>
        <w:jc w:val="both"/>
      </w:pPr>
      <w:r w:rsidRPr="00E4267E">
        <w:rPr>
          <w:sz w:val="24"/>
          <w:szCs w:val="24"/>
          <w:shd w:val="clear" w:color="auto" w:fill="FFFFFF"/>
        </w:rPr>
        <w:t xml:space="preserve">- Приложение № 1 – Спецификация на поставку </w:t>
      </w:r>
      <w:r w:rsidR="0078574E">
        <w:rPr>
          <w:sz w:val="24"/>
          <w:szCs w:val="24"/>
          <w:shd w:val="clear" w:color="auto" w:fill="FFFFFF"/>
        </w:rPr>
        <w:t xml:space="preserve">поводков ломких </w:t>
      </w:r>
      <w:r w:rsidR="0078574E" w:rsidRPr="0078574E">
        <w:rPr>
          <w:sz w:val="24"/>
          <w:szCs w:val="24"/>
        </w:rPr>
        <w:t>РЗ-2292</w:t>
      </w:r>
      <w:r w:rsidR="0078574E">
        <w:rPr>
          <w:sz w:val="20"/>
        </w:rPr>
        <w:t>.</w:t>
      </w:r>
      <w:r w:rsidR="0078574E" w:rsidRPr="0078574E">
        <w:t xml:space="preserve"> </w:t>
      </w:r>
    </w:p>
    <w:p w14:paraId="6C87B069" w14:textId="32655786" w:rsidR="00B02760" w:rsidRPr="00E4267E" w:rsidRDefault="00B02760" w:rsidP="00F56811">
      <w:pPr>
        <w:pStyle w:val="2"/>
        <w:ind w:left="720" w:firstLine="0"/>
      </w:pPr>
      <w:r w:rsidRPr="00E4267E">
        <w:t>1</w:t>
      </w:r>
      <w:r w:rsidR="0078574E">
        <w:t>3</w:t>
      </w:r>
      <w:r w:rsidRPr="00E4267E">
        <w:t xml:space="preserve">. </w:t>
      </w:r>
      <w:r w:rsidR="0024670D" w:rsidRPr="00E4267E">
        <w:t>ЮРИДИЧЕСКИЕ АДРЕСА</w:t>
      </w:r>
      <w:r w:rsidRPr="00E4267E">
        <w:t xml:space="preserve"> И БАНКОВСКИЕ РЕКВИЗИТЫ СТОРОН</w:t>
      </w:r>
    </w:p>
    <w:p w14:paraId="2C87AE72" w14:textId="77777777" w:rsidR="006123FA" w:rsidRPr="00E4267E" w:rsidRDefault="006123FA" w:rsidP="006123FA">
      <w:pPr>
        <w:rPr>
          <w:sz w:val="24"/>
          <w:szCs w:val="24"/>
        </w:rPr>
      </w:pPr>
    </w:p>
    <w:tbl>
      <w:tblPr>
        <w:tblW w:w="9889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1"/>
        <w:gridCol w:w="5068"/>
      </w:tblGrid>
      <w:tr w:rsidR="00122EBD" w:rsidRPr="00E4267E" w14:paraId="3773510F" w14:textId="77777777" w:rsidTr="000A02C5">
        <w:trPr>
          <w:trHeight w:val="436"/>
        </w:trPr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C2075" w14:textId="77777777" w:rsidR="00122EBD" w:rsidRPr="00E4267E" w:rsidRDefault="00122EBD" w:rsidP="00122EBD">
            <w:pPr>
              <w:spacing w:after="0" w:line="2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67E">
              <w:rPr>
                <w:rFonts w:ascii="Times New Roman" w:hAnsi="Times New Roman" w:cs="Times New Roman"/>
                <w:b/>
                <w:sz w:val="24"/>
                <w:szCs w:val="24"/>
              </w:rPr>
              <w:t>Поставщик: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60890" w14:textId="77777777" w:rsidR="00122EBD" w:rsidRPr="00E4267E" w:rsidRDefault="00122EBD" w:rsidP="00122EBD">
            <w:pPr>
              <w:spacing w:after="0" w:line="2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67E">
              <w:rPr>
                <w:rFonts w:ascii="Times New Roman" w:hAnsi="Times New Roman" w:cs="Times New Roman"/>
                <w:b/>
                <w:sz w:val="24"/>
                <w:szCs w:val="24"/>
              </w:rPr>
              <w:t>Покупатель:</w:t>
            </w:r>
          </w:p>
        </w:tc>
      </w:tr>
      <w:tr w:rsidR="00122EBD" w:rsidRPr="00E4267E" w14:paraId="7C9C1492" w14:textId="77777777" w:rsidTr="000A02C5">
        <w:trPr>
          <w:trHeight w:val="212"/>
        </w:trPr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970A2" w14:textId="77777777" w:rsidR="00122EBD" w:rsidRPr="00E4267E" w:rsidRDefault="00122EBD" w:rsidP="00122EBD">
            <w:pPr>
              <w:spacing w:after="0" w:line="2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2DBEE" w14:textId="2F2692C8" w:rsidR="00122EBD" w:rsidRPr="00E4267E" w:rsidRDefault="00122EBD" w:rsidP="00122EBD">
            <w:pPr>
              <w:spacing w:after="0" w:line="2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2EBD" w:rsidRPr="00E4267E" w14:paraId="70D8F76B" w14:textId="77777777" w:rsidTr="000A02C5"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E2073" w14:textId="77777777" w:rsidR="00122EBD" w:rsidRPr="00E4267E" w:rsidRDefault="00122EBD" w:rsidP="00122EBD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F958D" w14:textId="75D9D9CB" w:rsidR="00122EBD" w:rsidRPr="00E4267E" w:rsidRDefault="00122EBD" w:rsidP="00122EB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2EBD" w:rsidRPr="00E4267E" w14:paraId="21CD32C6" w14:textId="77777777" w:rsidTr="000A02C5"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8C2B9" w14:textId="77777777" w:rsidR="00122EBD" w:rsidRPr="00E4267E" w:rsidRDefault="00122EBD" w:rsidP="00122EBD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9AE36" w14:textId="41854A77" w:rsidR="00122EBD" w:rsidRPr="00E4267E" w:rsidRDefault="00122EBD" w:rsidP="00122EB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2EBD" w:rsidRPr="00E4267E" w14:paraId="195C8DEF" w14:textId="77777777" w:rsidTr="000A02C5"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191CC" w14:textId="77777777" w:rsidR="00122EBD" w:rsidRPr="00E4267E" w:rsidRDefault="00122EBD" w:rsidP="00122EBD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94157" w14:textId="31868BAD" w:rsidR="00122EBD" w:rsidRPr="00E4267E" w:rsidRDefault="00122EBD" w:rsidP="00122EB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2EBD" w:rsidRPr="00E4267E" w14:paraId="6DB5A1B3" w14:textId="77777777" w:rsidTr="000A02C5">
        <w:trPr>
          <w:trHeight w:val="1138"/>
        </w:trPr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DCFD0" w14:textId="77777777" w:rsidR="00122EBD" w:rsidRPr="00E4267E" w:rsidRDefault="00122EBD" w:rsidP="00122EBD">
            <w:pPr>
              <w:spacing w:after="0" w:line="2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A04B4" w14:textId="77777777" w:rsidR="00122EBD" w:rsidRPr="00E4267E" w:rsidRDefault="00122EBD" w:rsidP="00122EBD">
            <w:pPr>
              <w:spacing w:after="0" w:line="2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6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Директор</w:t>
            </w:r>
          </w:p>
          <w:p w14:paraId="20F33254" w14:textId="77777777" w:rsidR="00122EBD" w:rsidRPr="00E4267E" w:rsidRDefault="00122EBD" w:rsidP="00122EBD">
            <w:pPr>
              <w:spacing w:after="0" w:line="2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67E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  <w:r w:rsidR="0083713D" w:rsidRPr="00E4267E">
              <w:rPr>
                <w:rFonts w:ascii="Times New Roman" w:hAnsi="Times New Roman" w:cs="Times New Roman"/>
                <w:sz w:val="24"/>
                <w:szCs w:val="24"/>
              </w:rPr>
              <w:t xml:space="preserve"> _____________</w:t>
            </w:r>
          </w:p>
          <w:p w14:paraId="2CDE7830" w14:textId="77777777" w:rsidR="00122EBD" w:rsidRPr="00E4267E" w:rsidRDefault="00122EBD" w:rsidP="006123FA">
            <w:pPr>
              <w:spacing w:after="0" w:line="2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6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«__»______________202</w:t>
            </w:r>
            <w:r w:rsidR="0083713D" w:rsidRPr="00E4267E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E426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г.</w:t>
            </w:r>
          </w:p>
        </w:tc>
      </w:tr>
    </w:tbl>
    <w:p w14:paraId="6C094F2E" w14:textId="77777777" w:rsidR="00E4267E" w:rsidRDefault="00E4267E" w:rsidP="00DB6ED6">
      <w:pPr>
        <w:spacing w:after="0" w:line="100" w:lineRule="atLeast"/>
        <w:rPr>
          <w:rFonts w:ascii="Times New Roman" w:hAnsi="Times New Roman" w:cs="Times New Roman"/>
          <w:i/>
          <w:sz w:val="24"/>
          <w:szCs w:val="24"/>
          <w:shd w:val="clear" w:color="auto" w:fill="FFFFFF"/>
        </w:rPr>
      </w:pPr>
    </w:p>
    <w:p w14:paraId="3C2F7AFE" w14:textId="77777777" w:rsidR="00942C48" w:rsidRDefault="00942C48">
      <w:pPr>
        <w:suppressAutoHyphens w:val="0"/>
        <w:spacing w:after="0" w:line="240" w:lineRule="auto"/>
        <w:rPr>
          <w:rFonts w:ascii="Times New Roman" w:hAnsi="Times New Roman" w:cs="Times New Roman"/>
          <w:i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br w:type="page"/>
      </w:r>
    </w:p>
    <w:p w14:paraId="048E2FAE" w14:textId="45C744B6" w:rsidR="006C7141" w:rsidRPr="000E55CD" w:rsidRDefault="006C7141" w:rsidP="006C7141">
      <w:pPr>
        <w:spacing w:after="0" w:line="100" w:lineRule="atLeast"/>
        <w:jc w:val="right"/>
        <w:rPr>
          <w:rFonts w:ascii="Times New Roman" w:hAnsi="Times New Roman" w:cs="Times New Roman"/>
          <w:i/>
          <w:sz w:val="24"/>
          <w:szCs w:val="24"/>
          <w:shd w:val="clear" w:color="auto" w:fill="FFFFFF"/>
        </w:rPr>
      </w:pPr>
      <w:r w:rsidRPr="00D03C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lastRenderedPageBreak/>
        <w:t>Приложение №1</w:t>
      </w:r>
    </w:p>
    <w:p w14:paraId="54DD7ECB" w14:textId="701BCC7B" w:rsidR="006C7141" w:rsidRDefault="00DA1D46" w:rsidP="000E55CD">
      <w:pPr>
        <w:spacing w:after="0" w:line="100" w:lineRule="atLeast"/>
        <w:jc w:val="right"/>
        <w:rPr>
          <w:rFonts w:ascii="Times New Roman" w:hAnsi="Times New Roman" w:cs="Times New Roman"/>
          <w:i/>
          <w:sz w:val="24"/>
          <w:szCs w:val="24"/>
          <w:shd w:val="clear" w:color="auto" w:fill="FFFFFF"/>
        </w:rPr>
      </w:pPr>
      <w:r w:rsidRPr="000E55CD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  </w:t>
      </w:r>
      <w:r w:rsidR="006C7141" w:rsidRPr="00D03C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к </w:t>
      </w:r>
      <w:r w:rsidR="000E55CD" w:rsidRPr="00D03C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контракту №</w:t>
      </w:r>
      <w:r w:rsidR="00D03C15" w:rsidRPr="00D03C15">
        <w:rPr>
          <w:rFonts w:ascii="Times New Roman" w:hAnsi="Times New Roman" w:cs="Times New Roman"/>
          <w:b/>
          <w:bCs/>
          <w:i/>
          <w:iCs/>
          <w:sz w:val="24"/>
          <w:szCs w:val="24"/>
          <w:shd w:val="clear" w:color="auto" w:fill="FFFFFF"/>
        </w:rPr>
        <w:t>_</w:t>
      </w:r>
      <w:r w:rsidRPr="00CE03DA">
        <w:rPr>
          <w:rFonts w:ascii="Times New Roman" w:hAnsi="Times New Roman" w:cs="Times New Roman"/>
          <w:b/>
          <w:bCs/>
          <w:i/>
          <w:iCs/>
          <w:sz w:val="24"/>
          <w:szCs w:val="24"/>
          <w:shd w:val="clear" w:color="auto" w:fill="FFFFFF"/>
        </w:rPr>
        <w:t xml:space="preserve">  </w:t>
      </w:r>
      <w:r w:rsidRPr="00CE03DA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 </w:t>
      </w:r>
      <w:r w:rsidR="000E55CD" w:rsidRPr="00D03C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от «</w:t>
      </w:r>
      <w:r w:rsidR="00D03C15" w:rsidRPr="00D03C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___</w:t>
      </w:r>
      <w:r w:rsidR="006C7141" w:rsidRPr="00D03C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 » </w:t>
      </w:r>
      <w:r w:rsidR="00D03C15" w:rsidRPr="00D03C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___</w:t>
      </w:r>
      <w:r w:rsidR="006C7141" w:rsidRPr="00D03C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__20</w:t>
      </w:r>
      <w:r w:rsidR="006123FA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2</w:t>
      </w:r>
      <w:r w:rsidR="0083713D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4</w:t>
      </w:r>
      <w:r w:rsidR="006C7141" w:rsidRPr="00D03C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г.</w:t>
      </w:r>
      <w:r w:rsidRPr="00CE03DA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 </w:t>
      </w:r>
    </w:p>
    <w:p w14:paraId="75807ED2" w14:textId="77777777" w:rsidR="0024670D" w:rsidRPr="00CE03DA" w:rsidRDefault="0024670D" w:rsidP="000E55CD">
      <w:pPr>
        <w:spacing w:after="0" w:line="100" w:lineRule="atLeast"/>
        <w:jc w:val="right"/>
        <w:rPr>
          <w:rFonts w:ascii="Times New Roman" w:hAnsi="Times New Roman" w:cs="Times New Roman"/>
          <w:b/>
          <w:caps/>
          <w:sz w:val="24"/>
          <w:szCs w:val="24"/>
          <w:shd w:val="clear" w:color="auto" w:fill="FFFFFF"/>
        </w:rPr>
      </w:pPr>
    </w:p>
    <w:p w14:paraId="623BE027" w14:textId="77777777" w:rsidR="000E55CD" w:rsidRPr="00D03C15" w:rsidRDefault="000E55CD" w:rsidP="000E55CD">
      <w:pPr>
        <w:spacing w:after="0" w:line="100" w:lineRule="atLeast"/>
        <w:jc w:val="center"/>
        <w:rPr>
          <w:rFonts w:ascii="Times New Roman" w:hAnsi="Times New Roman" w:cs="Times New Roman"/>
          <w:b/>
          <w:caps/>
          <w:sz w:val="24"/>
          <w:szCs w:val="24"/>
          <w:shd w:val="clear" w:color="auto" w:fill="FFFFFF"/>
        </w:rPr>
      </w:pPr>
      <w:r w:rsidRPr="00D03C15">
        <w:rPr>
          <w:rFonts w:ascii="Times New Roman" w:hAnsi="Times New Roman" w:cs="Times New Roman"/>
          <w:b/>
          <w:caps/>
          <w:sz w:val="24"/>
          <w:szCs w:val="24"/>
          <w:shd w:val="clear" w:color="auto" w:fill="FFFFFF"/>
        </w:rPr>
        <w:t xml:space="preserve">СПЕЦИФИКАЦия </w:t>
      </w:r>
    </w:p>
    <w:p w14:paraId="2E131B86" w14:textId="11A93A87" w:rsidR="000E55CD" w:rsidRPr="007B2AFC" w:rsidRDefault="000E55CD" w:rsidP="000E55CD">
      <w:pPr>
        <w:pStyle w:val="Default"/>
        <w:jc w:val="center"/>
        <w:rPr>
          <w:rFonts w:ascii="Times New Roman" w:hAnsi="Times New Roman" w:cs="Times New Roman"/>
        </w:rPr>
      </w:pPr>
      <w:r w:rsidRPr="007B2AFC">
        <w:rPr>
          <w:rFonts w:ascii="Times New Roman" w:hAnsi="Times New Roman" w:cs="Times New Roman"/>
          <w:shd w:val="clear" w:color="auto" w:fill="FFFFFF"/>
        </w:rPr>
        <w:t xml:space="preserve">на поставку </w:t>
      </w:r>
    </w:p>
    <w:tbl>
      <w:tblPr>
        <w:tblStyle w:val="afd"/>
        <w:tblW w:w="10921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63"/>
        <w:gridCol w:w="1417"/>
        <w:gridCol w:w="3407"/>
        <w:gridCol w:w="1701"/>
        <w:gridCol w:w="567"/>
        <w:gridCol w:w="709"/>
        <w:gridCol w:w="1423"/>
        <w:gridCol w:w="1134"/>
      </w:tblGrid>
      <w:tr w:rsidR="000E55CD" w:rsidRPr="0024670D" w14:paraId="08C7F45E" w14:textId="77777777" w:rsidTr="0024670D">
        <w:trPr>
          <w:trHeight w:val="1299"/>
        </w:trPr>
        <w:tc>
          <w:tcPr>
            <w:tcW w:w="563" w:type="dxa"/>
            <w:vAlign w:val="bottom"/>
          </w:tcPr>
          <w:p w14:paraId="4585B28F" w14:textId="77777777" w:rsidR="000E55CD" w:rsidRPr="0024670D" w:rsidRDefault="000E55CD" w:rsidP="0024670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24670D">
              <w:rPr>
                <w:rFonts w:ascii="Times New Roman" w:hAnsi="Times New Roman" w:cs="Times New Roman"/>
                <w:bCs/>
                <w:color w:val="000000"/>
              </w:rPr>
              <w:t>№</w:t>
            </w:r>
          </w:p>
          <w:p w14:paraId="351FEF64" w14:textId="77777777" w:rsidR="000E55CD" w:rsidRPr="0024670D" w:rsidRDefault="000E55CD" w:rsidP="0024670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24670D">
              <w:rPr>
                <w:rFonts w:ascii="Times New Roman" w:hAnsi="Times New Roman" w:cs="Times New Roman"/>
                <w:bCs/>
                <w:color w:val="000000"/>
              </w:rPr>
              <w:t>п/п</w:t>
            </w:r>
          </w:p>
        </w:tc>
        <w:tc>
          <w:tcPr>
            <w:tcW w:w="1417" w:type="dxa"/>
            <w:vAlign w:val="bottom"/>
          </w:tcPr>
          <w:p w14:paraId="252FA832" w14:textId="77777777" w:rsidR="000E55CD" w:rsidRPr="0024670D" w:rsidRDefault="000E55CD" w:rsidP="0024670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24670D">
              <w:rPr>
                <w:rFonts w:ascii="Times New Roman" w:hAnsi="Times New Roman" w:cs="Times New Roman"/>
                <w:bCs/>
                <w:color w:val="000000"/>
              </w:rPr>
              <w:t>Наименование Товара</w:t>
            </w:r>
          </w:p>
        </w:tc>
        <w:tc>
          <w:tcPr>
            <w:tcW w:w="3407" w:type="dxa"/>
            <w:vAlign w:val="bottom"/>
          </w:tcPr>
          <w:p w14:paraId="305449FA" w14:textId="77777777" w:rsidR="000E55CD" w:rsidRPr="0024670D" w:rsidRDefault="000E55CD" w:rsidP="0024670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24670D">
              <w:rPr>
                <w:rFonts w:ascii="Times New Roman" w:hAnsi="Times New Roman" w:cs="Times New Roman"/>
                <w:bCs/>
                <w:color w:val="000000"/>
              </w:rPr>
              <w:t>Технические характеристики</w:t>
            </w:r>
          </w:p>
        </w:tc>
        <w:tc>
          <w:tcPr>
            <w:tcW w:w="1701" w:type="dxa"/>
            <w:vAlign w:val="bottom"/>
          </w:tcPr>
          <w:p w14:paraId="2CA6BE0F" w14:textId="6C7D5D56" w:rsidR="000E55CD" w:rsidRPr="0024670D" w:rsidRDefault="000E55CD" w:rsidP="0024670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24670D">
              <w:rPr>
                <w:rFonts w:ascii="Times New Roman" w:hAnsi="Times New Roman" w:cs="Times New Roman"/>
                <w:bCs/>
                <w:color w:val="000000"/>
              </w:rPr>
              <w:t>Страна происхождения Товара и наименование</w:t>
            </w:r>
            <w:r w:rsidR="0024670D" w:rsidRPr="0024670D">
              <w:rPr>
                <w:rFonts w:ascii="Times New Roman" w:hAnsi="Times New Roman" w:cs="Times New Roman"/>
                <w:bCs/>
                <w:color w:val="000000"/>
              </w:rPr>
              <w:t xml:space="preserve"> производителя</w:t>
            </w:r>
          </w:p>
        </w:tc>
        <w:tc>
          <w:tcPr>
            <w:tcW w:w="567" w:type="dxa"/>
            <w:vAlign w:val="bottom"/>
          </w:tcPr>
          <w:p w14:paraId="13D60ECF" w14:textId="735E9BDA" w:rsidR="000E55CD" w:rsidRPr="0024670D" w:rsidRDefault="000E55CD" w:rsidP="0024670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24670D">
              <w:rPr>
                <w:rFonts w:ascii="Times New Roman" w:hAnsi="Times New Roman" w:cs="Times New Roman"/>
                <w:bCs/>
                <w:color w:val="000000"/>
              </w:rPr>
              <w:t>Ед. изм</w:t>
            </w:r>
          </w:p>
        </w:tc>
        <w:tc>
          <w:tcPr>
            <w:tcW w:w="709" w:type="dxa"/>
            <w:vAlign w:val="bottom"/>
          </w:tcPr>
          <w:p w14:paraId="1602C802" w14:textId="77777777" w:rsidR="000E55CD" w:rsidRPr="0024670D" w:rsidRDefault="000E55CD" w:rsidP="0024670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24670D">
              <w:rPr>
                <w:rFonts w:ascii="Times New Roman" w:hAnsi="Times New Roman" w:cs="Times New Roman"/>
                <w:bCs/>
                <w:color w:val="000000"/>
              </w:rPr>
              <w:t>К-во</w:t>
            </w:r>
          </w:p>
        </w:tc>
        <w:tc>
          <w:tcPr>
            <w:tcW w:w="1423" w:type="dxa"/>
            <w:vAlign w:val="bottom"/>
          </w:tcPr>
          <w:p w14:paraId="03BFC009" w14:textId="77777777" w:rsidR="000E55CD" w:rsidRPr="0024670D" w:rsidRDefault="000E55CD" w:rsidP="0024670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24670D">
              <w:rPr>
                <w:rFonts w:ascii="Times New Roman" w:hAnsi="Times New Roman" w:cs="Times New Roman"/>
                <w:bCs/>
                <w:color w:val="000000"/>
              </w:rPr>
              <w:t>Стоимость,</w:t>
            </w:r>
          </w:p>
          <w:p w14:paraId="6E36BB6F" w14:textId="77777777" w:rsidR="000E55CD" w:rsidRPr="00ED051D" w:rsidRDefault="000E55CD" w:rsidP="0024670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D051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(наименование валюты)</w:t>
            </w:r>
          </w:p>
        </w:tc>
        <w:tc>
          <w:tcPr>
            <w:tcW w:w="1134" w:type="dxa"/>
            <w:vAlign w:val="bottom"/>
          </w:tcPr>
          <w:p w14:paraId="44C18AEF" w14:textId="77777777" w:rsidR="000E55CD" w:rsidRPr="0024670D" w:rsidRDefault="000E55CD" w:rsidP="0024670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24670D">
              <w:rPr>
                <w:rFonts w:ascii="Times New Roman" w:hAnsi="Times New Roman" w:cs="Times New Roman"/>
                <w:bCs/>
                <w:color w:val="000000"/>
              </w:rPr>
              <w:t>Сумма,</w:t>
            </w:r>
          </w:p>
          <w:p w14:paraId="4FFBC52B" w14:textId="77777777" w:rsidR="000E55CD" w:rsidRPr="00ED051D" w:rsidRDefault="000E55CD" w:rsidP="0024670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D051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(наименование валюты)</w:t>
            </w:r>
          </w:p>
        </w:tc>
      </w:tr>
      <w:tr w:rsidR="000E55CD" w14:paraId="3817F03A" w14:textId="77777777" w:rsidTr="0024670D">
        <w:tc>
          <w:tcPr>
            <w:tcW w:w="563" w:type="dxa"/>
            <w:vAlign w:val="center"/>
          </w:tcPr>
          <w:p w14:paraId="79F66348" w14:textId="77777777" w:rsidR="000E55CD" w:rsidRPr="00BC3D80" w:rsidRDefault="000E55CD" w:rsidP="00262416">
            <w:r w:rsidRPr="00BC3D80">
              <w:t>1</w:t>
            </w:r>
          </w:p>
        </w:tc>
        <w:tc>
          <w:tcPr>
            <w:tcW w:w="1417" w:type="dxa"/>
            <w:vAlign w:val="center"/>
          </w:tcPr>
          <w:p w14:paraId="7C4BB6A4" w14:textId="6B83925A" w:rsidR="000E55CD" w:rsidRPr="00BC3D80" w:rsidRDefault="000E55CD" w:rsidP="00262416"/>
        </w:tc>
        <w:tc>
          <w:tcPr>
            <w:tcW w:w="3407" w:type="dxa"/>
            <w:vAlign w:val="center"/>
          </w:tcPr>
          <w:p w14:paraId="7FAAAA95" w14:textId="2436F5E2" w:rsidR="005B0270" w:rsidRPr="00A17FFC" w:rsidRDefault="005B0270" w:rsidP="00ED051D">
            <w:pPr>
              <w:pStyle w:val="afb"/>
              <w:numPr>
                <w:ilvl w:val="0"/>
                <w:numId w:val="19"/>
              </w:numPr>
              <w:spacing w:after="0" w:line="240" w:lineRule="auto"/>
              <w:ind w:left="0" w:firstLine="182"/>
            </w:pPr>
          </w:p>
        </w:tc>
        <w:tc>
          <w:tcPr>
            <w:tcW w:w="1701" w:type="dxa"/>
            <w:vAlign w:val="center"/>
          </w:tcPr>
          <w:p w14:paraId="515F23D1" w14:textId="77777777" w:rsidR="000E55CD" w:rsidRPr="00BC3D80" w:rsidRDefault="000E55CD" w:rsidP="00262416"/>
        </w:tc>
        <w:tc>
          <w:tcPr>
            <w:tcW w:w="567" w:type="dxa"/>
            <w:vAlign w:val="center"/>
          </w:tcPr>
          <w:p w14:paraId="49EDF559" w14:textId="4211DD08" w:rsidR="000E55CD" w:rsidRPr="00ED051D" w:rsidRDefault="00ED051D" w:rsidP="002624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</w:t>
            </w:r>
            <w:r w:rsidR="000E55CD" w:rsidRPr="00ED051D">
              <w:rPr>
                <w:rFonts w:ascii="Times New Roman" w:hAnsi="Times New Roman" w:cs="Times New Roman"/>
              </w:rPr>
              <w:t>т.</w:t>
            </w:r>
          </w:p>
        </w:tc>
        <w:tc>
          <w:tcPr>
            <w:tcW w:w="709" w:type="dxa"/>
            <w:vAlign w:val="center"/>
          </w:tcPr>
          <w:p w14:paraId="48EA2ACD" w14:textId="40F7A4D0" w:rsidR="000E55CD" w:rsidRPr="00ED051D" w:rsidRDefault="000E55CD" w:rsidP="002624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</w:tcPr>
          <w:p w14:paraId="5A78E1A6" w14:textId="77777777" w:rsidR="000E55CD" w:rsidRPr="00BC3D80" w:rsidRDefault="000E55CD" w:rsidP="00262416"/>
        </w:tc>
        <w:tc>
          <w:tcPr>
            <w:tcW w:w="1134" w:type="dxa"/>
          </w:tcPr>
          <w:p w14:paraId="6A757BB6" w14:textId="77777777" w:rsidR="000E55CD" w:rsidRPr="00BC3D80" w:rsidRDefault="000E55CD" w:rsidP="00262416"/>
        </w:tc>
      </w:tr>
    </w:tbl>
    <w:p w14:paraId="73ED2FEC" w14:textId="6D546432" w:rsidR="000E55CD" w:rsidRDefault="000E55CD" w:rsidP="006C7141">
      <w:pPr>
        <w:spacing w:after="0" w:line="100" w:lineRule="atLeast"/>
        <w:jc w:val="center"/>
        <w:rPr>
          <w:rFonts w:ascii="Times New Roman" w:hAnsi="Times New Roman" w:cs="Times New Roman"/>
          <w:b/>
          <w:caps/>
          <w:sz w:val="24"/>
          <w:szCs w:val="24"/>
          <w:shd w:val="clear" w:color="auto" w:fill="FFFFFF"/>
        </w:rPr>
      </w:pPr>
    </w:p>
    <w:tbl>
      <w:tblPr>
        <w:tblW w:w="9889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1"/>
        <w:gridCol w:w="5068"/>
      </w:tblGrid>
      <w:tr w:rsidR="00D03C15" w:rsidRPr="00D03C15" w14:paraId="46C48FBD" w14:textId="77777777" w:rsidTr="000A02C5">
        <w:trPr>
          <w:trHeight w:val="436"/>
        </w:trPr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7731" w14:textId="77777777" w:rsidR="00D03C15" w:rsidRPr="00D03C15" w:rsidRDefault="00AF4358" w:rsidP="000A02C5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r w:rsidR="00D03C15" w:rsidRPr="00D03C15">
              <w:rPr>
                <w:rFonts w:ascii="Times New Roman" w:hAnsi="Times New Roman" w:cs="Times New Roman"/>
                <w:sz w:val="24"/>
                <w:szCs w:val="24"/>
              </w:rPr>
              <w:t>Поставщик: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D76D4" w14:textId="77777777" w:rsidR="00D03C15" w:rsidRPr="00D03C15" w:rsidRDefault="00D03C15" w:rsidP="000A02C5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C15">
              <w:rPr>
                <w:rFonts w:ascii="Times New Roman" w:hAnsi="Times New Roman" w:cs="Times New Roman"/>
                <w:sz w:val="24"/>
                <w:szCs w:val="24"/>
              </w:rPr>
              <w:t>Покупатель:</w:t>
            </w:r>
          </w:p>
        </w:tc>
      </w:tr>
      <w:tr w:rsidR="00D03C15" w:rsidRPr="00D03C15" w14:paraId="13752105" w14:textId="77777777" w:rsidTr="000A02C5">
        <w:trPr>
          <w:trHeight w:val="212"/>
        </w:trPr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B0EB6" w14:textId="77777777" w:rsidR="00D03C15" w:rsidRPr="00D03C15" w:rsidRDefault="00D03C15" w:rsidP="000A02C5">
            <w:pPr>
              <w:spacing w:after="0" w:line="2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06023" w14:textId="777A8F6F" w:rsidR="00D03C15" w:rsidRPr="00D03C15" w:rsidRDefault="00D03C15" w:rsidP="000A02C5">
            <w:pPr>
              <w:spacing w:after="0" w:line="2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03C15" w:rsidRPr="00D03C15" w14:paraId="01EE9DC3" w14:textId="77777777" w:rsidTr="000A02C5"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06B80" w14:textId="77777777" w:rsidR="00D03C15" w:rsidRPr="00D03C15" w:rsidRDefault="00D03C15" w:rsidP="000A02C5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8C732" w14:textId="33DD874B" w:rsidR="00D03C15" w:rsidRPr="00D03C15" w:rsidRDefault="00D03C15" w:rsidP="000A02C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3C15" w:rsidRPr="00D03C15" w14:paraId="652649E9" w14:textId="77777777" w:rsidTr="000A02C5"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6F817" w14:textId="77777777" w:rsidR="00D03C15" w:rsidRPr="00D03C15" w:rsidRDefault="00D03C15" w:rsidP="000A02C5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45DFB" w14:textId="549C065C" w:rsidR="00D03C15" w:rsidRPr="00D03C15" w:rsidRDefault="00D03C15" w:rsidP="000A02C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3C15" w:rsidRPr="00D03C15" w14:paraId="77982248" w14:textId="77777777" w:rsidTr="000A02C5"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E66C9" w14:textId="77777777" w:rsidR="00D03C15" w:rsidRPr="00D03C15" w:rsidRDefault="00D03C15" w:rsidP="000A02C5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00A4E" w14:textId="00ACE785" w:rsidR="00D03C15" w:rsidRPr="00D03C15" w:rsidRDefault="00D03C15" w:rsidP="000A02C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3C15" w:rsidRPr="00D03C15" w14:paraId="43144183" w14:textId="77777777" w:rsidTr="000A02C5">
        <w:trPr>
          <w:trHeight w:val="1138"/>
        </w:trPr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81D18" w14:textId="77777777" w:rsidR="00D03C15" w:rsidRPr="00D03C15" w:rsidRDefault="00D03C15" w:rsidP="000A02C5">
            <w:pPr>
              <w:spacing w:after="0" w:line="2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0DBCB" w14:textId="77777777" w:rsidR="00D03C15" w:rsidRPr="00D03C15" w:rsidRDefault="00D03C15" w:rsidP="000A02C5">
            <w:pPr>
              <w:spacing w:after="0" w:line="2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3C1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Директор</w:t>
            </w:r>
          </w:p>
          <w:p w14:paraId="606CA574" w14:textId="77777777" w:rsidR="00D03C15" w:rsidRPr="00D03C15" w:rsidRDefault="00D03C15" w:rsidP="0083713D">
            <w:pPr>
              <w:spacing w:after="0" w:line="2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3C15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  <w:r w:rsidRPr="00D03C1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83713D">
              <w:rPr>
                <w:rFonts w:ascii="Times New Roman" w:hAnsi="Times New Roman" w:cs="Times New Roman"/>
                <w:b/>
                <w:sz w:val="24"/>
                <w:szCs w:val="24"/>
              </w:rPr>
              <w:t>_______</w:t>
            </w:r>
            <w:r w:rsidRPr="00D03C1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«__»______________202</w:t>
            </w:r>
            <w:r w:rsidR="0083713D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D03C1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г.</w:t>
            </w:r>
          </w:p>
        </w:tc>
      </w:tr>
    </w:tbl>
    <w:p w14:paraId="47CC94B7" w14:textId="77777777" w:rsidR="0009725A" w:rsidRDefault="0009725A" w:rsidP="0024670D">
      <w:pPr>
        <w:pageBreakBefore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sectPr w:rsidR="0009725A" w:rsidSect="00050D6E">
      <w:pgSz w:w="11906" w:h="16838"/>
      <w:pgMar w:top="765" w:right="567" w:bottom="765" w:left="1134" w:header="709" w:footer="709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3B1D2" w14:textId="77777777" w:rsidR="00BE62AB" w:rsidRDefault="00BE62AB">
      <w:pPr>
        <w:spacing w:after="0" w:line="240" w:lineRule="auto"/>
      </w:pPr>
      <w:r>
        <w:separator/>
      </w:r>
    </w:p>
  </w:endnote>
  <w:endnote w:type="continuationSeparator" w:id="0">
    <w:p w14:paraId="02F57937" w14:textId="77777777" w:rsidR="00BE62AB" w:rsidRDefault="00BE6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DA59B" w14:textId="77777777" w:rsidR="00BE62AB" w:rsidRDefault="00BE62AB">
      <w:pPr>
        <w:spacing w:after="0" w:line="240" w:lineRule="auto"/>
      </w:pPr>
      <w:r>
        <w:separator/>
      </w:r>
    </w:p>
  </w:footnote>
  <w:footnote w:type="continuationSeparator" w:id="0">
    <w:p w14:paraId="5B201F8A" w14:textId="77777777" w:rsidR="00BE62AB" w:rsidRDefault="00BE62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 w:hint="default"/>
      </w:r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160"/>
      </w:pPr>
      <w:rPr>
        <w:rFonts w:cs="Times New Roman"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2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4613348"/>
    <w:multiLevelType w:val="hybridMultilevel"/>
    <w:tmpl w:val="5C908AFA"/>
    <w:lvl w:ilvl="0" w:tplc="00E6DB86">
      <w:start w:val="1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212F86"/>
    <w:multiLevelType w:val="multilevel"/>
    <w:tmpl w:val="D320F1C2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15B91298"/>
    <w:multiLevelType w:val="hybridMultilevel"/>
    <w:tmpl w:val="0898100C"/>
    <w:lvl w:ilvl="0" w:tplc="A4F83D6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467CB"/>
    <w:multiLevelType w:val="hybridMultilevel"/>
    <w:tmpl w:val="403CAA18"/>
    <w:lvl w:ilvl="0" w:tplc="073CD954">
      <w:start w:val="1"/>
      <w:numFmt w:val="bullet"/>
      <w:lvlText w:val="―"/>
      <w:lvlJc w:val="left"/>
      <w:pPr>
        <w:ind w:left="1582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8" w15:restartNumberingAfterBreak="0">
    <w:nsid w:val="28742501"/>
    <w:multiLevelType w:val="hybridMultilevel"/>
    <w:tmpl w:val="AB86C15C"/>
    <w:lvl w:ilvl="0" w:tplc="03400D0E">
      <w:start w:val="1"/>
      <w:numFmt w:val="bullet"/>
      <w:lvlText w:val="―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EB72B1"/>
    <w:multiLevelType w:val="hybridMultilevel"/>
    <w:tmpl w:val="05F625C6"/>
    <w:lvl w:ilvl="0" w:tplc="1CDEB59E">
      <w:start w:val="1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04773B0"/>
    <w:multiLevelType w:val="hybridMultilevel"/>
    <w:tmpl w:val="A2AE78A2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990967"/>
    <w:multiLevelType w:val="hybridMultilevel"/>
    <w:tmpl w:val="A80204C6"/>
    <w:lvl w:ilvl="0" w:tplc="0AFA99E0">
      <w:start w:val="1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E1193C"/>
    <w:multiLevelType w:val="hybridMultilevel"/>
    <w:tmpl w:val="FC18B1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0E21B1"/>
    <w:multiLevelType w:val="hybridMultilevel"/>
    <w:tmpl w:val="725227EC"/>
    <w:lvl w:ilvl="0" w:tplc="A4F83D6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C9D1007"/>
    <w:multiLevelType w:val="hybridMultilevel"/>
    <w:tmpl w:val="16725C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2E699A"/>
    <w:multiLevelType w:val="hybridMultilevel"/>
    <w:tmpl w:val="386CDC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8A12F8"/>
    <w:multiLevelType w:val="hybridMultilevel"/>
    <w:tmpl w:val="0540A9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3D5CF9"/>
    <w:multiLevelType w:val="hybridMultilevel"/>
    <w:tmpl w:val="242E7630"/>
    <w:lvl w:ilvl="0" w:tplc="772AE11A">
      <w:start w:val="1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DA90539"/>
    <w:multiLevelType w:val="multilevel"/>
    <w:tmpl w:val="D3D2BA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5" w:hanging="360"/>
      </w:pPr>
      <w:rPr>
        <w:rFonts w:hint="default"/>
        <w:b w:val="0"/>
        <w:bCs w:val="0"/>
        <w:i w:val="0"/>
        <w:iCs/>
        <w:sz w:val="22"/>
        <w:szCs w:val="22"/>
      </w:rPr>
    </w:lvl>
    <w:lvl w:ilvl="2">
      <w:start w:val="1"/>
      <w:numFmt w:val="decimal"/>
      <w:lvlText w:val="%1.%2.%3.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00" w:hanging="1800"/>
      </w:pPr>
      <w:rPr>
        <w:rFonts w:hint="default"/>
      </w:rPr>
    </w:lvl>
  </w:abstractNum>
  <w:abstractNum w:abstractNumId="19" w15:restartNumberingAfterBreak="0">
    <w:nsid w:val="7FA47A37"/>
    <w:multiLevelType w:val="hybridMultilevel"/>
    <w:tmpl w:val="4DF633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70234443">
    <w:abstractNumId w:val="0"/>
  </w:num>
  <w:num w:numId="2" w16cid:durableId="1912276755">
    <w:abstractNumId w:val="1"/>
  </w:num>
  <w:num w:numId="3" w16cid:durableId="363797489">
    <w:abstractNumId w:val="2"/>
  </w:num>
  <w:num w:numId="4" w16cid:durableId="580025623">
    <w:abstractNumId w:val="3"/>
  </w:num>
  <w:num w:numId="5" w16cid:durableId="1815101161">
    <w:abstractNumId w:val="9"/>
  </w:num>
  <w:num w:numId="6" w16cid:durableId="399140642">
    <w:abstractNumId w:val="7"/>
  </w:num>
  <w:num w:numId="7" w16cid:durableId="576477950">
    <w:abstractNumId w:val="19"/>
  </w:num>
  <w:num w:numId="8" w16cid:durableId="1111705354">
    <w:abstractNumId w:val="14"/>
  </w:num>
  <w:num w:numId="9" w16cid:durableId="1750688408">
    <w:abstractNumId w:val="8"/>
  </w:num>
  <w:num w:numId="10" w16cid:durableId="1236162329">
    <w:abstractNumId w:val="10"/>
  </w:num>
  <w:num w:numId="11" w16cid:durableId="1521554579">
    <w:abstractNumId w:val="5"/>
  </w:num>
  <w:num w:numId="12" w16cid:durableId="1393852178">
    <w:abstractNumId w:val="11"/>
  </w:num>
  <w:num w:numId="13" w16cid:durableId="176771991">
    <w:abstractNumId w:val="4"/>
  </w:num>
  <w:num w:numId="14" w16cid:durableId="120089869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2989596">
    <w:abstractNumId w:val="15"/>
  </w:num>
  <w:num w:numId="16" w16cid:durableId="6449247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51321188">
    <w:abstractNumId w:val="18"/>
  </w:num>
  <w:num w:numId="18" w16cid:durableId="2092385365">
    <w:abstractNumId w:val="17"/>
  </w:num>
  <w:num w:numId="19" w16cid:durableId="105346997">
    <w:abstractNumId w:val="13"/>
  </w:num>
  <w:num w:numId="20" w16cid:durableId="20532684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24A"/>
    <w:rsid w:val="00023B0D"/>
    <w:rsid w:val="00031259"/>
    <w:rsid w:val="0004041A"/>
    <w:rsid w:val="00050D6E"/>
    <w:rsid w:val="0005277C"/>
    <w:rsid w:val="000702CD"/>
    <w:rsid w:val="0009725A"/>
    <w:rsid w:val="000A02C5"/>
    <w:rsid w:val="000C01FD"/>
    <w:rsid w:val="000E55CD"/>
    <w:rsid w:val="000E73B2"/>
    <w:rsid w:val="000F6AAF"/>
    <w:rsid w:val="000F72F0"/>
    <w:rsid w:val="0010409E"/>
    <w:rsid w:val="0011761F"/>
    <w:rsid w:val="00122EBD"/>
    <w:rsid w:val="001309CC"/>
    <w:rsid w:val="00136B46"/>
    <w:rsid w:val="00145202"/>
    <w:rsid w:val="0015362A"/>
    <w:rsid w:val="00163457"/>
    <w:rsid w:val="00186810"/>
    <w:rsid w:val="00196D6A"/>
    <w:rsid w:val="001A1D7F"/>
    <w:rsid w:val="001A3CAC"/>
    <w:rsid w:val="001B25BB"/>
    <w:rsid w:val="001C6532"/>
    <w:rsid w:val="001D5E46"/>
    <w:rsid w:val="001E31E6"/>
    <w:rsid w:val="001E5B5E"/>
    <w:rsid w:val="001F3367"/>
    <w:rsid w:val="0020428C"/>
    <w:rsid w:val="00205F71"/>
    <w:rsid w:val="00225DF6"/>
    <w:rsid w:val="00235E18"/>
    <w:rsid w:val="0024670D"/>
    <w:rsid w:val="002552B9"/>
    <w:rsid w:val="00283256"/>
    <w:rsid w:val="00291BAD"/>
    <w:rsid w:val="00293F8B"/>
    <w:rsid w:val="002A33DB"/>
    <w:rsid w:val="002A43CC"/>
    <w:rsid w:val="002A4F9C"/>
    <w:rsid w:val="002A62E1"/>
    <w:rsid w:val="002B2CB7"/>
    <w:rsid w:val="002C7FFA"/>
    <w:rsid w:val="002E2AE4"/>
    <w:rsid w:val="002F4498"/>
    <w:rsid w:val="002F466A"/>
    <w:rsid w:val="00303412"/>
    <w:rsid w:val="00313F7B"/>
    <w:rsid w:val="00322AAF"/>
    <w:rsid w:val="003306A3"/>
    <w:rsid w:val="00332803"/>
    <w:rsid w:val="0036314F"/>
    <w:rsid w:val="00373508"/>
    <w:rsid w:val="00387EBA"/>
    <w:rsid w:val="003B4456"/>
    <w:rsid w:val="003C2556"/>
    <w:rsid w:val="003C59ED"/>
    <w:rsid w:val="003D52E9"/>
    <w:rsid w:val="003E32AD"/>
    <w:rsid w:val="004237DF"/>
    <w:rsid w:val="00431923"/>
    <w:rsid w:val="00464BF2"/>
    <w:rsid w:val="00484CF0"/>
    <w:rsid w:val="004853CB"/>
    <w:rsid w:val="00495FD8"/>
    <w:rsid w:val="004B12E3"/>
    <w:rsid w:val="004C5C7C"/>
    <w:rsid w:val="004D4B8B"/>
    <w:rsid w:val="004D6ED4"/>
    <w:rsid w:val="004E1562"/>
    <w:rsid w:val="004F1997"/>
    <w:rsid w:val="00504A45"/>
    <w:rsid w:val="00532EE1"/>
    <w:rsid w:val="005335CE"/>
    <w:rsid w:val="00543361"/>
    <w:rsid w:val="00543CA8"/>
    <w:rsid w:val="00544100"/>
    <w:rsid w:val="00545857"/>
    <w:rsid w:val="00554509"/>
    <w:rsid w:val="00571362"/>
    <w:rsid w:val="005808F0"/>
    <w:rsid w:val="00582E91"/>
    <w:rsid w:val="00584DA1"/>
    <w:rsid w:val="00587212"/>
    <w:rsid w:val="005B0270"/>
    <w:rsid w:val="005B347B"/>
    <w:rsid w:val="005B4187"/>
    <w:rsid w:val="005D41BA"/>
    <w:rsid w:val="005E0CBE"/>
    <w:rsid w:val="005E33A1"/>
    <w:rsid w:val="005E7D24"/>
    <w:rsid w:val="005F35E7"/>
    <w:rsid w:val="006123FA"/>
    <w:rsid w:val="00631436"/>
    <w:rsid w:val="00633A51"/>
    <w:rsid w:val="00634517"/>
    <w:rsid w:val="00637909"/>
    <w:rsid w:val="00641020"/>
    <w:rsid w:val="00660EBF"/>
    <w:rsid w:val="00665010"/>
    <w:rsid w:val="0067361A"/>
    <w:rsid w:val="0067794D"/>
    <w:rsid w:val="006805BA"/>
    <w:rsid w:val="006828E4"/>
    <w:rsid w:val="006842D4"/>
    <w:rsid w:val="006A03D4"/>
    <w:rsid w:val="006A3AB5"/>
    <w:rsid w:val="006A6D90"/>
    <w:rsid w:val="006C34B9"/>
    <w:rsid w:val="006C5EA6"/>
    <w:rsid w:val="006C7141"/>
    <w:rsid w:val="006E268E"/>
    <w:rsid w:val="006E3889"/>
    <w:rsid w:val="006F393B"/>
    <w:rsid w:val="0072079B"/>
    <w:rsid w:val="0072304B"/>
    <w:rsid w:val="00731993"/>
    <w:rsid w:val="00734BAF"/>
    <w:rsid w:val="0074446B"/>
    <w:rsid w:val="00751576"/>
    <w:rsid w:val="00771971"/>
    <w:rsid w:val="00774CE8"/>
    <w:rsid w:val="007820EA"/>
    <w:rsid w:val="0078574E"/>
    <w:rsid w:val="00786A03"/>
    <w:rsid w:val="00796C89"/>
    <w:rsid w:val="007A1027"/>
    <w:rsid w:val="007B2AFC"/>
    <w:rsid w:val="007C524D"/>
    <w:rsid w:val="007E4703"/>
    <w:rsid w:val="00801392"/>
    <w:rsid w:val="00817461"/>
    <w:rsid w:val="0083713D"/>
    <w:rsid w:val="00852E13"/>
    <w:rsid w:val="0085672C"/>
    <w:rsid w:val="00864CB5"/>
    <w:rsid w:val="00881DCC"/>
    <w:rsid w:val="0089028A"/>
    <w:rsid w:val="008938D3"/>
    <w:rsid w:val="008A0010"/>
    <w:rsid w:val="008A09F4"/>
    <w:rsid w:val="008A3AD1"/>
    <w:rsid w:val="008B46D0"/>
    <w:rsid w:val="008C7BA6"/>
    <w:rsid w:val="008F1BD5"/>
    <w:rsid w:val="008F6074"/>
    <w:rsid w:val="00907870"/>
    <w:rsid w:val="00916A50"/>
    <w:rsid w:val="009266AB"/>
    <w:rsid w:val="00942C48"/>
    <w:rsid w:val="00945146"/>
    <w:rsid w:val="00964214"/>
    <w:rsid w:val="00980BE9"/>
    <w:rsid w:val="00980D8D"/>
    <w:rsid w:val="00987568"/>
    <w:rsid w:val="009A1184"/>
    <w:rsid w:val="009B5163"/>
    <w:rsid w:val="009C7386"/>
    <w:rsid w:val="00A00179"/>
    <w:rsid w:val="00A07670"/>
    <w:rsid w:val="00A1029A"/>
    <w:rsid w:val="00A15728"/>
    <w:rsid w:val="00A17FFC"/>
    <w:rsid w:val="00A21DAB"/>
    <w:rsid w:val="00A226BF"/>
    <w:rsid w:val="00A50ACD"/>
    <w:rsid w:val="00A50B5D"/>
    <w:rsid w:val="00A51F33"/>
    <w:rsid w:val="00A52385"/>
    <w:rsid w:val="00AA034A"/>
    <w:rsid w:val="00AC0538"/>
    <w:rsid w:val="00AC135C"/>
    <w:rsid w:val="00AC4A8A"/>
    <w:rsid w:val="00AD7A5A"/>
    <w:rsid w:val="00AF4358"/>
    <w:rsid w:val="00AF6D20"/>
    <w:rsid w:val="00B02760"/>
    <w:rsid w:val="00B05DD2"/>
    <w:rsid w:val="00B203D6"/>
    <w:rsid w:val="00B40773"/>
    <w:rsid w:val="00B43E63"/>
    <w:rsid w:val="00B52695"/>
    <w:rsid w:val="00B561CB"/>
    <w:rsid w:val="00B86E8C"/>
    <w:rsid w:val="00BA19ED"/>
    <w:rsid w:val="00BA531A"/>
    <w:rsid w:val="00BA64FF"/>
    <w:rsid w:val="00BD3438"/>
    <w:rsid w:val="00BD76D5"/>
    <w:rsid w:val="00BE3C4D"/>
    <w:rsid w:val="00BE62AB"/>
    <w:rsid w:val="00BF340E"/>
    <w:rsid w:val="00BF54FB"/>
    <w:rsid w:val="00C009B1"/>
    <w:rsid w:val="00C031BF"/>
    <w:rsid w:val="00C170D5"/>
    <w:rsid w:val="00C25F32"/>
    <w:rsid w:val="00C40BB4"/>
    <w:rsid w:val="00C4643D"/>
    <w:rsid w:val="00C52B1E"/>
    <w:rsid w:val="00C57FEC"/>
    <w:rsid w:val="00C67991"/>
    <w:rsid w:val="00C807C2"/>
    <w:rsid w:val="00C841BA"/>
    <w:rsid w:val="00C86943"/>
    <w:rsid w:val="00C87302"/>
    <w:rsid w:val="00CB49EA"/>
    <w:rsid w:val="00CD16D6"/>
    <w:rsid w:val="00CE03DA"/>
    <w:rsid w:val="00CE4951"/>
    <w:rsid w:val="00CF1431"/>
    <w:rsid w:val="00D03C15"/>
    <w:rsid w:val="00D164C2"/>
    <w:rsid w:val="00D23E74"/>
    <w:rsid w:val="00D254AA"/>
    <w:rsid w:val="00D42F44"/>
    <w:rsid w:val="00D80EE7"/>
    <w:rsid w:val="00D81DDC"/>
    <w:rsid w:val="00D87049"/>
    <w:rsid w:val="00DA1D46"/>
    <w:rsid w:val="00DB4AE8"/>
    <w:rsid w:val="00DB6ED6"/>
    <w:rsid w:val="00DD26B7"/>
    <w:rsid w:val="00E0163A"/>
    <w:rsid w:val="00E13A35"/>
    <w:rsid w:val="00E17E51"/>
    <w:rsid w:val="00E3272F"/>
    <w:rsid w:val="00E359E1"/>
    <w:rsid w:val="00E4267E"/>
    <w:rsid w:val="00E532C3"/>
    <w:rsid w:val="00E768B9"/>
    <w:rsid w:val="00EA05EA"/>
    <w:rsid w:val="00EA1BEF"/>
    <w:rsid w:val="00EA6C42"/>
    <w:rsid w:val="00EB7420"/>
    <w:rsid w:val="00ED051D"/>
    <w:rsid w:val="00EE5405"/>
    <w:rsid w:val="00F00EF3"/>
    <w:rsid w:val="00F075B8"/>
    <w:rsid w:val="00F16F8B"/>
    <w:rsid w:val="00F3424A"/>
    <w:rsid w:val="00F35843"/>
    <w:rsid w:val="00F53B45"/>
    <w:rsid w:val="00F56811"/>
    <w:rsid w:val="00F63ED8"/>
    <w:rsid w:val="00FB5A79"/>
    <w:rsid w:val="00FB5DF5"/>
    <w:rsid w:val="00FB7CCF"/>
    <w:rsid w:val="00FD203D"/>
    <w:rsid w:val="00FD3A7C"/>
    <w:rsid w:val="00FE2896"/>
    <w:rsid w:val="00FE45E9"/>
    <w:rsid w:val="00FE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05FE04D"/>
  <w15:docId w15:val="{D180A74D-8449-45BA-920B-52F07AA5E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DD2"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ar-SA"/>
    </w:rPr>
  </w:style>
  <w:style w:type="paragraph" w:styleId="1">
    <w:name w:val="heading 1"/>
    <w:basedOn w:val="a"/>
    <w:next w:val="a"/>
    <w:qFormat/>
    <w:rsid w:val="00B05DD2"/>
    <w:pPr>
      <w:keepNext/>
      <w:numPr>
        <w:numId w:val="1"/>
      </w:numPr>
      <w:spacing w:after="0" w:line="240" w:lineRule="auto"/>
      <w:outlineLvl w:val="0"/>
    </w:pPr>
    <w:rPr>
      <w:rFonts w:ascii="Times New Roman" w:hAnsi="Times New Roman" w:cs="Times New Roman"/>
      <w:sz w:val="24"/>
      <w:szCs w:val="24"/>
    </w:rPr>
  </w:style>
  <w:style w:type="paragraph" w:styleId="2">
    <w:name w:val="heading 2"/>
    <w:basedOn w:val="a"/>
    <w:next w:val="a"/>
    <w:qFormat/>
    <w:rsid w:val="00B05DD2"/>
    <w:pPr>
      <w:keepNext/>
      <w:numPr>
        <w:ilvl w:val="1"/>
        <w:numId w:val="1"/>
      </w:numPr>
      <w:spacing w:after="0" w:line="240" w:lineRule="auto"/>
      <w:jc w:val="center"/>
      <w:outlineLvl w:val="1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B05DD2"/>
    <w:rPr>
      <w:rFonts w:cs="Times New Roman" w:hint="default"/>
    </w:rPr>
  </w:style>
  <w:style w:type="character" w:customStyle="1" w:styleId="WW8Num1z1">
    <w:name w:val="WW8Num1z1"/>
    <w:rsid w:val="00B05DD2"/>
  </w:style>
  <w:style w:type="character" w:customStyle="1" w:styleId="WW8Num1z2">
    <w:name w:val="WW8Num1z2"/>
    <w:rsid w:val="00B05DD2"/>
  </w:style>
  <w:style w:type="character" w:customStyle="1" w:styleId="WW8Num1z3">
    <w:name w:val="WW8Num1z3"/>
    <w:rsid w:val="00B05DD2"/>
  </w:style>
  <w:style w:type="character" w:customStyle="1" w:styleId="WW8Num1z4">
    <w:name w:val="WW8Num1z4"/>
    <w:rsid w:val="00B05DD2"/>
  </w:style>
  <w:style w:type="character" w:customStyle="1" w:styleId="WW8Num1z5">
    <w:name w:val="WW8Num1z5"/>
    <w:rsid w:val="00B05DD2"/>
  </w:style>
  <w:style w:type="character" w:customStyle="1" w:styleId="WW8Num1z6">
    <w:name w:val="WW8Num1z6"/>
    <w:rsid w:val="00B05DD2"/>
  </w:style>
  <w:style w:type="character" w:customStyle="1" w:styleId="WW8Num1z7">
    <w:name w:val="WW8Num1z7"/>
    <w:rsid w:val="00B05DD2"/>
  </w:style>
  <w:style w:type="character" w:customStyle="1" w:styleId="WW8Num1z8">
    <w:name w:val="WW8Num1z8"/>
    <w:rsid w:val="00B05DD2"/>
  </w:style>
  <w:style w:type="character" w:customStyle="1" w:styleId="WW8Num2z0">
    <w:name w:val="WW8Num2z0"/>
    <w:rsid w:val="00B05DD2"/>
    <w:rPr>
      <w:rFonts w:cs="Times New Roman" w:hint="default"/>
    </w:rPr>
  </w:style>
  <w:style w:type="character" w:customStyle="1" w:styleId="WW8Num3z0">
    <w:name w:val="WW8Num3z0"/>
    <w:rsid w:val="00B05DD2"/>
    <w:rPr>
      <w:rFonts w:hint="default"/>
      <w:b/>
    </w:rPr>
  </w:style>
  <w:style w:type="character" w:customStyle="1" w:styleId="WW8Num3z1">
    <w:name w:val="WW8Num3z1"/>
    <w:rsid w:val="00B05DD2"/>
    <w:rPr>
      <w:rFonts w:hint="default"/>
      <w:b w:val="0"/>
      <w:color w:val="auto"/>
    </w:rPr>
  </w:style>
  <w:style w:type="character" w:customStyle="1" w:styleId="WW8Num3z2">
    <w:name w:val="WW8Num3z2"/>
    <w:rsid w:val="00B05DD2"/>
    <w:rPr>
      <w:rFonts w:hint="default"/>
    </w:rPr>
  </w:style>
  <w:style w:type="character" w:customStyle="1" w:styleId="WW8Num3z3">
    <w:name w:val="WW8Num3z3"/>
    <w:rsid w:val="00B05DD2"/>
  </w:style>
  <w:style w:type="character" w:customStyle="1" w:styleId="WW8Num3z4">
    <w:name w:val="WW8Num3z4"/>
    <w:rsid w:val="00B05DD2"/>
  </w:style>
  <w:style w:type="character" w:customStyle="1" w:styleId="WW8Num3z5">
    <w:name w:val="WW8Num3z5"/>
    <w:rsid w:val="00B05DD2"/>
  </w:style>
  <w:style w:type="character" w:customStyle="1" w:styleId="WW8Num3z6">
    <w:name w:val="WW8Num3z6"/>
    <w:rsid w:val="00B05DD2"/>
  </w:style>
  <w:style w:type="character" w:customStyle="1" w:styleId="WW8Num3z7">
    <w:name w:val="WW8Num3z7"/>
    <w:rsid w:val="00B05DD2"/>
  </w:style>
  <w:style w:type="character" w:customStyle="1" w:styleId="WW8Num3z8">
    <w:name w:val="WW8Num3z8"/>
    <w:rsid w:val="00B05DD2"/>
  </w:style>
  <w:style w:type="character" w:customStyle="1" w:styleId="WW8Num4z0">
    <w:name w:val="WW8Num4z0"/>
    <w:rsid w:val="00B05DD2"/>
    <w:rPr>
      <w:rFonts w:cs="Times New Roman" w:hint="default"/>
    </w:rPr>
  </w:style>
  <w:style w:type="character" w:customStyle="1" w:styleId="WW8Num4z1">
    <w:name w:val="WW8Num4z1"/>
    <w:rsid w:val="00B05DD2"/>
  </w:style>
  <w:style w:type="character" w:customStyle="1" w:styleId="WW8Num4z2">
    <w:name w:val="WW8Num4z2"/>
    <w:rsid w:val="00B05DD2"/>
  </w:style>
  <w:style w:type="character" w:customStyle="1" w:styleId="WW8Num4z3">
    <w:name w:val="WW8Num4z3"/>
    <w:rsid w:val="00B05DD2"/>
  </w:style>
  <w:style w:type="character" w:customStyle="1" w:styleId="WW8Num4z4">
    <w:name w:val="WW8Num4z4"/>
    <w:rsid w:val="00B05DD2"/>
  </w:style>
  <w:style w:type="character" w:customStyle="1" w:styleId="WW8Num4z5">
    <w:name w:val="WW8Num4z5"/>
    <w:rsid w:val="00B05DD2"/>
  </w:style>
  <w:style w:type="character" w:customStyle="1" w:styleId="WW8Num4z6">
    <w:name w:val="WW8Num4z6"/>
    <w:rsid w:val="00B05DD2"/>
  </w:style>
  <w:style w:type="character" w:customStyle="1" w:styleId="WW8Num4z7">
    <w:name w:val="WW8Num4z7"/>
    <w:rsid w:val="00B05DD2"/>
  </w:style>
  <w:style w:type="character" w:customStyle="1" w:styleId="WW8Num4z8">
    <w:name w:val="WW8Num4z8"/>
    <w:rsid w:val="00B05DD2"/>
  </w:style>
  <w:style w:type="character" w:customStyle="1" w:styleId="4">
    <w:name w:val="Основной шрифт абзаца4"/>
    <w:rsid w:val="00B05DD2"/>
  </w:style>
  <w:style w:type="character" w:customStyle="1" w:styleId="3">
    <w:name w:val="Основной шрифт абзаца3"/>
    <w:rsid w:val="00B05DD2"/>
  </w:style>
  <w:style w:type="character" w:customStyle="1" w:styleId="20">
    <w:name w:val="Основной шрифт абзаца2"/>
    <w:rsid w:val="00B05DD2"/>
  </w:style>
  <w:style w:type="character" w:customStyle="1" w:styleId="WW8Num2z1">
    <w:name w:val="WW8Num2z1"/>
    <w:rsid w:val="00B05DD2"/>
    <w:rPr>
      <w:rFonts w:cs="Times New Roman"/>
    </w:rPr>
  </w:style>
  <w:style w:type="character" w:customStyle="1" w:styleId="WW8Num5z0">
    <w:name w:val="WW8Num5z0"/>
    <w:rsid w:val="00B05DD2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B05DD2"/>
    <w:rPr>
      <w:rFonts w:cs="Times New Roman"/>
    </w:rPr>
  </w:style>
  <w:style w:type="character" w:customStyle="1" w:styleId="WW8Num6z0">
    <w:name w:val="WW8Num6z0"/>
    <w:rsid w:val="00B05DD2"/>
    <w:rPr>
      <w:rFonts w:cs="Times New Roman"/>
    </w:rPr>
  </w:style>
  <w:style w:type="character" w:customStyle="1" w:styleId="WW8Num7z0">
    <w:name w:val="WW8Num7z0"/>
    <w:rsid w:val="00B05DD2"/>
    <w:rPr>
      <w:rFonts w:cs="Times New Roman" w:hint="default"/>
    </w:rPr>
  </w:style>
  <w:style w:type="character" w:customStyle="1" w:styleId="WW8Num7z1">
    <w:name w:val="WW8Num7z1"/>
    <w:rsid w:val="00B05DD2"/>
    <w:rPr>
      <w:rFonts w:cs="Times New Roman" w:hint="default"/>
      <w:b w:val="0"/>
    </w:rPr>
  </w:style>
  <w:style w:type="character" w:customStyle="1" w:styleId="WW8Num8z0">
    <w:name w:val="WW8Num8z0"/>
    <w:rsid w:val="00B05DD2"/>
    <w:rPr>
      <w:rFonts w:cs="Times New Roman" w:hint="default"/>
    </w:rPr>
  </w:style>
  <w:style w:type="character" w:customStyle="1" w:styleId="WW8Num9z0">
    <w:name w:val="WW8Num9z0"/>
    <w:rsid w:val="00B05DD2"/>
    <w:rPr>
      <w:rFonts w:hint="default"/>
    </w:rPr>
  </w:style>
  <w:style w:type="character" w:customStyle="1" w:styleId="WW8Num10z0">
    <w:name w:val="WW8Num10z0"/>
    <w:rsid w:val="00B05DD2"/>
    <w:rPr>
      <w:rFonts w:cs="Times New Roman" w:hint="default"/>
    </w:rPr>
  </w:style>
  <w:style w:type="character" w:customStyle="1" w:styleId="WW8Num10z1">
    <w:name w:val="WW8Num10z1"/>
    <w:rsid w:val="00B05DD2"/>
    <w:rPr>
      <w:rFonts w:cs="Times New Roman"/>
    </w:rPr>
  </w:style>
  <w:style w:type="character" w:customStyle="1" w:styleId="WW8Num11z0">
    <w:name w:val="WW8Num11z0"/>
    <w:rsid w:val="00B05DD2"/>
    <w:rPr>
      <w:rFonts w:hint="default"/>
    </w:rPr>
  </w:style>
  <w:style w:type="character" w:customStyle="1" w:styleId="WW8Num12z0">
    <w:name w:val="WW8Num12z0"/>
    <w:rsid w:val="00B05DD2"/>
    <w:rPr>
      <w:rFonts w:cs="Times New Roman" w:hint="default"/>
    </w:rPr>
  </w:style>
  <w:style w:type="character" w:customStyle="1" w:styleId="10">
    <w:name w:val="Основной шрифт абзаца1"/>
    <w:rsid w:val="00B05DD2"/>
  </w:style>
  <w:style w:type="character" w:customStyle="1" w:styleId="30">
    <w:name w:val="Основной текст 3 Знак"/>
    <w:rsid w:val="00B05DD2"/>
    <w:rPr>
      <w:rFonts w:ascii="Times New Roman" w:hAnsi="Times New Roman" w:cs="Times New Roman"/>
      <w:sz w:val="20"/>
      <w:szCs w:val="20"/>
    </w:rPr>
  </w:style>
  <w:style w:type="character" w:customStyle="1" w:styleId="31">
    <w:name w:val="Основной текст с отступом 3 Знак"/>
    <w:rsid w:val="00B05DD2"/>
    <w:rPr>
      <w:rFonts w:ascii="Times New Roman" w:hAnsi="Times New Roman" w:cs="Times New Roman"/>
      <w:sz w:val="16"/>
      <w:szCs w:val="16"/>
    </w:rPr>
  </w:style>
  <w:style w:type="character" w:customStyle="1" w:styleId="Normal">
    <w:name w:val="Normal Знак"/>
    <w:rsid w:val="00B05DD2"/>
    <w:rPr>
      <w:rFonts w:ascii="Times New Roman" w:hAnsi="Times New Roman" w:cs="Times New Roman"/>
      <w:sz w:val="22"/>
      <w:lang w:val="ru-RU" w:eastAsia="ar-SA" w:bidi="ar-SA"/>
    </w:rPr>
  </w:style>
  <w:style w:type="character" w:styleId="a3">
    <w:name w:val="Strong"/>
    <w:qFormat/>
    <w:rsid w:val="00B05DD2"/>
    <w:rPr>
      <w:rFonts w:cs="Times New Roman"/>
      <w:b/>
      <w:bCs/>
    </w:rPr>
  </w:style>
  <w:style w:type="character" w:customStyle="1" w:styleId="a4">
    <w:name w:val="Основной текст Знак"/>
    <w:rsid w:val="00B05DD2"/>
    <w:rPr>
      <w:rFonts w:cs="Times New Roman"/>
    </w:rPr>
  </w:style>
  <w:style w:type="character" w:customStyle="1" w:styleId="21">
    <w:name w:val="Основной текст 2 Знак"/>
    <w:rsid w:val="00B05DD2"/>
    <w:rPr>
      <w:rFonts w:cs="Times New Roman"/>
    </w:rPr>
  </w:style>
  <w:style w:type="character" w:customStyle="1" w:styleId="11">
    <w:name w:val="Заголовок 1 Знак"/>
    <w:rsid w:val="00B05DD2"/>
    <w:rPr>
      <w:rFonts w:ascii="Times New Roman" w:hAnsi="Times New Roman" w:cs="Times New Roman"/>
      <w:sz w:val="24"/>
      <w:szCs w:val="24"/>
    </w:rPr>
  </w:style>
  <w:style w:type="character" w:customStyle="1" w:styleId="22">
    <w:name w:val="Заголовок 2 Знак"/>
    <w:rsid w:val="00B05DD2"/>
    <w:rPr>
      <w:rFonts w:ascii="Times New Roman" w:hAnsi="Times New Roman" w:cs="Times New Roman"/>
      <w:b/>
      <w:bCs/>
      <w:sz w:val="24"/>
      <w:szCs w:val="24"/>
    </w:rPr>
  </w:style>
  <w:style w:type="character" w:customStyle="1" w:styleId="a5">
    <w:name w:val="Основной текст с отступом Знак"/>
    <w:rsid w:val="00B05DD2"/>
    <w:rPr>
      <w:rFonts w:ascii="Times New Roman" w:hAnsi="Times New Roman" w:cs="Times New Roman"/>
      <w:sz w:val="24"/>
      <w:szCs w:val="24"/>
    </w:rPr>
  </w:style>
  <w:style w:type="character" w:customStyle="1" w:styleId="a6">
    <w:name w:val="Верхний колонтитул Знак"/>
    <w:rsid w:val="00B05DD2"/>
    <w:rPr>
      <w:rFonts w:ascii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rsid w:val="00B05DD2"/>
    <w:rPr>
      <w:rFonts w:ascii="Times New Roman" w:hAnsi="Times New Roman" w:cs="Times New Roman"/>
      <w:sz w:val="24"/>
      <w:szCs w:val="24"/>
    </w:rPr>
  </w:style>
  <w:style w:type="character" w:customStyle="1" w:styleId="a8">
    <w:name w:val="Текст выноски Знак"/>
    <w:rsid w:val="00B05DD2"/>
    <w:rPr>
      <w:rFonts w:ascii="Tahoma" w:hAnsi="Tahoma" w:cs="Tahoma"/>
      <w:sz w:val="16"/>
      <w:szCs w:val="16"/>
    </w:rPr>
  </w:style>
  <w:style w:type="character" w:customStyle="1" w:styleId="a9">
    <w:name w:val="Текст Знак"/>
    <w:rsid w:val="00B05DD2"/>
    <w:rPr>
      <w:rFonts w:ascii="Courier New" w:hAnsi="Courier New" w:cs="Courier New"/>
    </w:rPr>
  </w:style>
  <w:style w:type="character" w:styleId="aa">
    <w:name w:val="Hyperlink"/>
    <w:rsid w:val="00B05DD2"/>
    <w:rPr>
      <w:color w:val="0000FF"/>
      <w:u w:val="single"/>
    </w:rPr>
  </w:style>
  <w:style w:type="character" w:customStyle="1" w:styleId="apple-converted-space">
    <w:name w:val="apple-converted-space"/>
    <w:rsid w:val="00B05DD2"/>
  </w:style>
  <w:style w:type="character" w:customStyle="1" w:styleId="ab">
    <w:name w:val="Символ нумерации"/>
    <w:rsid w:val="00B05DD2"/>
  </w:style>
  <w:style w:type="paragraph" w:customStyle="1" w:styleId="12">
    <w:name w:val="Заголовок1"/>
    <w:basedOn w:val="a"/>
    <w:next w:val="ac"/>
    <w:rsid w:val="00B05DD2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ac">
    <w:name w:val="Body Text"/>
    <w:basedOn w:val="a"/>
    <w:rsid w:val="00B05DD2"/>
    <w:pPr>
      <w:spacing w:after="120"/>
    </w:pPr>
    <w:rPr>
      <w:sz w:val="20"/>
      <w:szCs w:val="20"/>
    </w:rPr>
  </w:style>
  <w:style w:type="paragraph" w:styleId="ad">
    <w:name w:val="List"/>
    <w:basedOn w:val="ac"/>
    <w:rsid w:val="00B05DD2"/>
    <w:rPr>
      <w:rFonts w:cs="Mangal"/>
    </w:rPr>
  </w:style>
  <w:style w:type="paragraph" w:customStyle="1" w:styleId="40">
    <w:name w:val="Название4"/>
    <w:basedOn w:val="a"/>
    <w:rsid w:val="00B05DD2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41">
    <w:name w:val="Указатель4"/>
    <w:basedOn w:val="a"/>
    <w:rsid w:val="00B05DD2"/>
    <w:pPr>
      <w:suppressLineNumbers/>
    </w:pPr>
    <w:rPr>
      <w:rFonts w:cs="Mangal"/>
    </w:rPr>
  </w:style>
  <w:style w:type="paragraph" w:styleId="ae">
    <w:name w:val="Title"/>
    <w:basedOn w:val="a"/>
    <w:next w:val="ac"/>
    <w:qFormat/>
    <w:rsid w:val="00B05DD2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af">
    <w:name w:val="Subtitle"/>
    <w:basedOn w:val="12"/>
    <w:next w:val="ac"/>
    <w:qFormat/>
    <w:rsid w:val="00B05DD2"/>
    <w:pPr>
      <w:jc w:val="center"/>
    </w:pPr>
    <w:rPr>
      <w:i/>
      <w:iCs/>
    </w:rPr>
  </w:style>
  <w:style w:type="paragraph" w:customStyle="1" w:styleId="32">
    <w:name w:val="Название3"/>
    <w:basedOn w:val="a"/>
    <w:rsid w:val="00B05DD2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33">
    <w:name w:val="Указатель3"/>
    <w:basedOn w:val="a"/>
    <w:rsid w:val="00B05DD2"/>
    <w:pPr>
      <w:suppressLineNumbers/>
    </w:pPr>
    <w:rPr>
      <w:rFonts w:cs="Mangal"/>
    </w:rPr>
  </w:style>
  <w:style w:type="paragraph" w:customStyle="1" w:styleId="23">
    <w:name w:val="Название2"/>
    <w:basedOn w:val="a"/>
    <w:rsid w:val="00B05DD2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24">
    <w:name w:val="Указатель2"/>
    <w:basedOn w:val="a"/>
    <w:rsid w:val="00B05DD2"/>
    <w:pPr>
      <w:suppressLineNumbers/>
    </w:pPr>
    <w:rPr>
      <w:rFonts w:cs="Mangal"/>
    </w:rPr>
  </w:style>
  <w:style w:type="paragraph" w:customStyle="1" w:styleId="13">
    <w:name w:val="Название1"/>
    <w:basedOn w:val="a"/>
    <w:rsid w:val="00B05DD2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4">
    <w:name w:val="Указатель1"/>
    <w:basedOn w:val="a"/>
    <w:rsid w:val="00B05DD2"/>
    <w:pPr>
      <w:suppressLineNumbers/>
    </w:pPr>
    <w:rPr>
      <w:rFonts w:cs="Mangal"/>
    </w:rPr>
  </w:style>
  <w:style w:type="paragraph" w:customStyle="1" w:styleId="text1">
    <w:name w:val="text1"/>
    <w:basedOn w:val="a"/>
    <w:rsid w:val="00B05DD2"/>
    <w:pPr>
      <w:spacing w:after="280" w:line="240" w:lineRule="auto"/>
    </w:pPr>
    <w:rPr>
      <w:rFonts w:ascii="Arial" w:hAnsi="Arial" w:cs="Arial"/>
      <w:sz w:val="18"/>
      <w:szCs w:val="18"/>
    </w:rPr>
  </w:style>
  <w:style w:type="paragraph" w:customStyle="1" w:styleId="Normal1">
    <w:name w:val="Normal1"/>
    <w:rsid w:val="00B05DD2"/>
    <w:pPr>
      <w:suppressAutoHyphens/>
      <w:spacing w:before="240" w:line="252" w:lineRule="auto"/>
      <w:ind w:right="400" w:firstLine="420"/>
      <w:jc w:val="both"/>
    </w:pPr>
    <w:rPr>
      <w:sz w:val="22"/>
      <w:lang w:eastAsia="ar-SA"/>
    </w:rPr>
  </w:style>
  <w:style w:type="paragraph" w:customStyle="1" w:styleId="310">
    <w:name w:val="Основной текст 31"/>
    <w:basedOn w:val="a"/>
    <w:rsid w:val="00B05DD2"/>
    <w:pPr>
      <w:spacing w:after="0" w:line="240" w:lineRule="auto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311">
    <w:name w:val="Основной текст с отступом 31"/>
    <w:basedOn w:val="a"/>
    <w:rsid w:val="00B05DD2"/>
    <w:pPr>
      <w:spacing w:after="120" w:line="240" w:lineRule="auto"/>
      <w:ind w:left="283"/>
    </w:pPr>
    <w:rPr>
      <w:rFonts w:ascii="Times New Roman" w:hAnsi="Times New Roman" w:cs="Times New Roman"/>
      <w:sz w:val="16"/>
      <w:szCs w:val="16"/>
    </w:rPr>
  </w:style>
  <w:style w:type="paragraph" w:customStyle="1" w:styleId="15">
    <w:name w:val="Знак Знак Знак1 Знак Знак Знак Знак Знак Знак Знак"/>
    <w:basedOn w:val="a"/>
    <w:rsid w:val="00B05DD2"/>
    <w:pPr>
      <w:spacing w:after="0" w:line="240" w:lineRule="auto"/>
    </w:pPr>
    <w:rPr>
      <w:rFonts w:ascii="Verdana" w:hAnsi="Verdana" w:cs="Verdana"/>
      <w:sz w:val="24"/>
      <w:szCs w:val="24"/>
      <w:lang w:val="en-US"/>
    </w:rPr>
  </w:style>
  <w:style w:type="paragraph" w:customStyle="1" w:styleId="ListParagraph1">
    <w:name w:val="List Paragraph1"/>
    <w:basedOn w:val="a"/>
    <w:rsid w:val="00B05DD2"/>
    <w:pPr>
      <w:ind w:left="720"/>
    </w:pPr>
  </w:style>
  <w:style w:type="paragraph" w:customStyle="1" w:styleId="210">
    <w:name w:val="Основной текст 21"/>
    <w:basedOn w:val="a"/>
    <w:rsid w:val="00B05DD2"/>
    <w:pPr>
      <w:spacing w:after="120" w:line="480" w:lineRule="auto"/>
    </w:pPr>
    <w:rPr>
      <w:sz w:val="20"/>
      <w:szCs w:val="20"/>
    </w:rPr>
  </w:style>
  <w:style w:type="paragraph" w:styleId="af0">
    <w:name w:val="Body Text Indent"/>
    <w:basedOn w:val="a"/>
    <w:rsid w:val="00B05DD2"/>
    <w:pPr>
      <w:spacing w:after="120" w:line="240" w:lineRule="auto"/>
      <w:ind w:left="283"/>
    </w:pPr>
    <w:rPr>
      <w:rFonts w:ascii="Times New Roman" w:hAnsi="Times New Roman" w:cs="Times New Roman"/>
      <w:sz w:val="24"/>
      <w:szCs w:val="24"/>
    </w:rPr>
  </w:style>
  <w:style w:type="paragraph" w:styleId="af1">
    <w:name w:val="header"/>
    <w:basedOn w:val="a"/>
    <w:rsid w:val="00B05DD2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f2">
    <w:name w:val="footer"/>
    <w:basedOn w:val="a"/>
    <w:rsid w:val="00B05DD2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f3">
    <w:name w:val="Balloon Text"/>
    <w:basedOn w:val="a"/>
    <w:rsid w:val="00B05DD2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4">
    <w:name w:val="Normal (Web)"/>
    <w:basedOn w:val="a"/>
    <w:link w:val="af5"/>
    <w:uiPriority w:val="99"/>
    <w:rsid w:val="00B05DD2"/>
    <w:pPr>
      <w:spacing w:before="280" w:after="28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oSpacing1">
    <w:name w:val="No Spacing1"/>
    <w:rsid w:val="00B05DD2"/>
    <w:pPr>
      <w:suppressAutoHyphens/>
    </w:pPr>
    <w:rPr>
      <w:rFonts w:ascii="Calibri" w:hAnsi="Calibri" w:cs="Calibri"/>
      <w:sz w:val="22"/>
      <w:szCs w:val="22"/>
      <w:lang w:eastAsia="ar-SA"/>
    </w:rPr>
  </w:style>
  <w:style w:type="paragraph" w:customStyle="1" w:styleId="16">
    <w:name w:val="Цитата1"/>
    <w:basedOn w:val="a"/>
    <w:rsid w:val="00B05DD2"/>
    <w:pPr>
      <w:widowControl w:val="0"/>
      <w:shd w:val="clear" w:color="auto" w:fill="FFFFFF"/>
      <w:autoSpaceDE w:val="0"/>
      <w:spacing w:after="0" w:line="240" w:lineRule="exact"/>
      <w:ind w:left="994" w:right="101" w:firstLine="331"/>
      <w:jc w:val="both"/>
    </w:pPr>
    <w:rPr>
      <w:rFonts w:ascii="Times New Roman" w:hAnsi="Times New Roman" w:cs="Times New Roman"/>
      <w:color w:val="000000"/>
      <w:spacing w:val="-1"/>
      <w:szCs w:val="20"/>
    </w:rPr>
  </w:style>
  <w:style w:type="paragraph" w:customStyle="1" w:styleId="17">
    <w:name w:val="Текст1"/>
    <w:basedOn w:val="a"/>
    <w:rsid w:val="00B05DD2"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styleId="af6">
    <w:name w:val="No Spacing"/>
    <w:uiPriority w:val="1"/>
    <w:qFormat/>
    <w:rsid w:val="00B05DD2"/>
    <w:pPr>
      <w:suppressAutoHyphens/>
    </w:pPr>
    <w:rPr>
      <w:rFonts w:ascii="Calibri" w:hAnsi="Calibri" w:cs="Calibri"/>
      <w:sz w:val="22"/>
      <w:szCs w:val="22"/>
      <w:lang w:eastAsia="ar-SA"/>
    </w:rPr>
  </w:style>
  <w:style w:type="paragraph" w:customStyle="1" w:styleId="af7">
    <w:name w:val="Содержимое таблицы"/>
    <w:basedOn w:val="a"/>
    <w:rsid w:val="00B05DD2"/>
    <w:pPr>
      <w:suppressLineNumbers/>
    </w:pPr>
  </w:style>
  <w:style w:type="paragraph" w:customStyle="1" w:styleId="af8">
    <w:name w:val="Заголовок таблицы"/>
    <w:basedOn w:val="af7"/>
    <w:rsid w:val="00B05DD2"/>
    <w:pPr>
      <w:jc w:val="center"/>
    </w:pPr>
    <w:rPr>
      <w:b/>
      <w:bCs/>
    </w:rPr>
  </w:style>
  <w:style w:type="paragraph" w:customStyle="1" w:styleId="18">
    <w:name w:val="Знак Знак Знак1"/>
    <w:basedOn w:val="a"/>
    <w:rsid w:val="00B05DD2"/>
    <w:pPr>
      <w:tabs>
        <w:tab w:val="left" w:pos="360"/>
      </w:tabs>
      <w:suppressAutoHyphens w:val="0"/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9">
    <w:name w:val="Содержимое врезки"/>
    <w:basedOn w:val="ac"/>
    <w:rsid w:val="00B05DD2"/>
  </w:style>
  <w:style w:type="paragraph" w:customStyle="1" w:styleId="afa">
    <w:name w:val="С_отступом"/>
    <w:basedOn w:val="a"/>
    <w:rsid w:val="004237DF"/>
    <w:pPr>
      <w:spacing w:before="40" w:after="40" w:line="240" w:lineRule="auto"/>
      <w:ind w:firstLine="510"/>
      <w:jc w:val="both"/>
    </w:pPr>
    <w:rPr>
      <w:rFonts w:ascii="Times New Roman" w:hAnsi="Times New Roman"/>
      <w:sz w:val="24"/>
      <w:szCs w:val="20"/>
    </w:rPr>
  </w:style>
  <w:style w:type="paragraph" w:styleId="afb">
    <w:name w:val="List Paragraph"/>
    <w:basedOn w:val="a"/>
    <w:link w:val="afc"/>
    <w:uiPriority w:val="34"/>
    <w:qFormat/>
    <w:rsid w:val="0067794D"/>
    <w:pPr>
      <w:suppressAutoHyphens w:val="0"/>
      <w:ind w:left="720"/>
      <w:contextualSpacing/>
    </w:pPr>
    <w:rPr>
      <w:rFonts w:eastAsia="Calibri" w:cs="Times New Roman"/>
      <w:lang w:eastAsia="en-US"/>
    </w:rPr>
  </w:style>
  <w:style w:type="character" w:customStyle="1" w:styleId="afc">
    <w:name w:val="Абзац списка Знак"/>
    <w:link w:val="afb"/>
    <w:uiPriority w:val="34"/>
    <w:rsid w:val="0067794D"/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af5">
    <w:name w:val="Обычный (Интернет) Знак"/>
    <w:link w:val="af4"/>
    <w:uiPriority w:val="99"/>
    <w:locked/>
    <w:rsid w:val="00FD203D"/>
    <w:rPr>
      <w:sz w:val="24"/>
      <w:szCs w:val="24"/>
      <w:lang w:eastAsia="ar-SA"/>
    </w:rPr>
  </w:style>
  <w:style w:type="paragraph" w:customStyle="1" w:styleId="19">
    <w:name w:val="Без интервала1"/>
    <w:link w:val="NoSpacingChar"/>
    <w:uiPriority w:val="1"/>
    <w:qFormat/>
    <w:rsid w:val="00FD203D"/>
    <w:pPr>
      <w:widowControl w:val="0"/>
      <w:overflowPunct w:val="0"/>
      <w:autoSpaceDE w:val="0"/>
      <w:autoSpaceDN w:val="0"/>
      <w:adjustRightInd w:val="0"/>
      <w:ind w:firstLine="380"/>
      <w:textAlignment w:val="baseline"/>
    </w:pPr>
    <w:rPr>
      <w:sz w:val="18"/>
    </w:rPr>
  </w:style>
  <w:style w:type="character" w:customStyle="1" w:styleId="NoSpacingChar">
    <w:name w:val="No Spacing Char"/>
    <w:link w:val="19"/>
    <w:uiPriority w:val="1"/>
    <w:rsid w:val="00FD203D"/>
    <w:rPr>
      <w:sz w:val="18"/>
      <w:lang w:bidi="ar-SA"/>
    </w:rPr>
  </w:style>
  <w:style w:type="paragraph" w:customStyle="1" w:styleId="Default">
    <w:name w:val="Default"/>
    <w:rsid w:val="007B2AF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211pt">
    <w:name w:val="Основной текст (2) + 11 pt"/>
    <w:basedOn w:val="a0"/>
    <w:rsid w:val="00C52B1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5">
    <w:name w:val="Основной текст (2)"/>
    <w:rsid w:val="00C52B1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ru-RU" w:eastAsia="ru-RU" w:bidi="ru-RU"/>
    </w:rPr>
  </w:style>
  <w:style w:type="table" w:styleId="afd">
    <w:name w:val="Table Grid"/>
    <w:basedOn w:val="a1"/>
    <w:uiPriority w:val="39"/>
    <w:rsid w:val="0083713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9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DDD40-7F35-4CE1-A77E-14612DC3A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3029</Words>
  <Characters>17266</Characters>
  <Application>Microsoft Office Word</Application>
  <DocSecurity>0</DocSecurity>
  <Lines>143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КОНТРАКТ</vt:lpstr>
      <vt:lpstr>КОНТРАКТ</vt:lpstr>
    </vt:vector>
  </TitlesOfParts>
  <Company>RePack by SPecialiST</Company>
  <LinksUpToDate>false</LinksUpToDate>
  <CharactersWithSpaces>20255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КОНТРАКТ</dc:title>
  <dc:subject/>
  <dc:creator>Цуркан</dc:creator>
  <cp:keywords/>
  <cp:lastModifiedBy>7Я</cp:lastModifiedBy>
  <cp:revision>18</cp:revision>
  <cp:lastPrinted>2024-03-26T12:46:00Z</cp:lastPrinted>
  <dcterms:created xsi:type="dcterms:W3CDTF">2024-03-22T09:07:00Z</dcterms:created>
  <dcterms:modified xsi:type="dcterms:W3CDTF">2026-01-03T06:28:00Z</dcterms:modified>
</cp:coreProperties>
</file>