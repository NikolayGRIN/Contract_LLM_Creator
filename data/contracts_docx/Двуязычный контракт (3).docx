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10632" w:type="dxa"/>
        <w:tblLayout w:type="fixed"/>
        <w:tblCellMar>
          <w:top w:w="55" w:type="dxa"/>
          <w:left w:w="55" w:type="dxa"/>
          <w:bottom w:w="55" w:type="dxa"/>
          <w:right w:w="55" w:type="dxa"/>
        </w:tblCellMar>
        <w:tblLook w:val="0000" w:firstRow="0" w:lastRow="0" w:firstColumn="0" w:lastColumn="0" w:noHBand="0" w:noVBand="0"/>
      </w:tblPr>
      <w:tblGrid>
        <w:gridCol w:w="5387"/>
        <w:gridCol w:w="5245"/>
      </w:tblGrid>
      <w:tr w:rsidR="008454BA" w:rsidRPr="00C37B57" w14:paraId="6BA22093" w14:textId="77777777" w:rsidTr="00721FDE">
        <w:tc>
          <w:tcPr>
            <w:tcW w:w="5387" w:type="dxa"/>
          </w:tcPr>
          <w:p w14:paraId="420ECE2D" w14:textId="77777777" w:rsidR="006B227A" w:rsidRPr="008454BA" w:rsidRDefault="006B227A" w:rsidP="006B227A">
            <w:pPr>
              <w:snapToGrid w:val="0"/>
              <w:ind w:left="142"/>
              <w:jc w:val="center"/>
              <w:rPr>
                <w:rFonts w:ascii="Arial Narrow" w:hAnsi="Arial Narrow" w:cs="Arial"/>
                <w:b/>
                <w:kern w:val="2"/>
                <w:sz w:val="22"/>
                <w:szCs w:val="22"/>
              </w:rPr>
            </w:pPr>
            <w:r w:rsidRPr="008454BA">
              <w:rPr>
                <w:rFonts w:ascii="Arial Narrow" w:hAnsi="Arial Narrow" w:cs="Arial"/>
                <w:b/>
                <w:sz w:val="22"/>
                <w:szCs w:val="22"/>
              </w:rPr>
              <w:t>КОНТРАКТ №</w:t>
            </w:r>
          </w:p>
          <w:p w14:paraId="4D0871DC" w14:textId="77777777" w:rsidR="006B227A" w:rsidRPr="008454BA" w:rsidRDefault="006B227A" w:rsidP="006B227A">
            <w:pPr>
              <w:ind w:left="142"/>
              <w:jc w:val="center"/>
              <w:rPr>
                <w:rFonts w:ascii="Arial Narrow" w:hAnsi="Arial Narrow" w:cs="Arial"/>
                <w:sz w:val="22"/>
                <w:szCs w:val="22"/>
              </w:rPr>
            </w:pPr>
          </w:p>
          <w:p w14:paraId="5804D2C5" w14:textId="52212920" w:rsidR="006B227A" w:rsidRPr="008454BA" w:rsidRDefault="00FE4788" w:rsidP="006B227A">
            <w:pPr>
              <w:ind w:left="142"/>
              <w:jc w:val="center"/>
              <w:rPr>
                <w:rFonts w:ascii="Arial Narrow" w:hAnsi="Arial Narrow" w:cs="Arial"/>
                <w:b/>
                <w:sz w:val="22"/>
                <w:szCs w:val="22"/>
              </w:rPr>
            </w:pPr>
            <w:r>
              <w:rPr>
                <w:rFonts w:ascii="Arial Narrow" w:hAnsi="Arial Narrow" w:cs="Arial"/>
                <w:b/>
                <w:sz w:val="22"/>
                <w:szCs w:val="22"/>
              </w:rPr>
              <w:t>__________</w:t>
            </w:r>
          </w:p>
          <w:p w14:paraId="4C16C534" w14:textId="77777777" w:rsidR="006B227A" w:rsidRPr="008454BA" w:rsidRDefault="006B227A" w:rsidP="008454BA">
            <w:pPr>
              <w:ind w:left="142"/>
              <w:jc w:val="center"/>
              <w:rPr>
                <w:rFonts w:ascii="Arial Narrow" w:hAnsi="Arial Narrow" w:cs="Arial"/>
                <w:b/>
                <w:kern w:val="2"/>
                <w:sz w:val="22"/>
                <w:szCs w:val="22"/>
              </w:rPr>
            </w:pPr>
            <w:r w:rsidRPr="008454BA">
              <w:rPr>
                <w:rFonts w:ascii="Arial Narrow" w:hAnsi="Arial Narrow" w:cs="Arial"/>
                <w:b/>
                <w:sz w:val="22"/>
                <w:szCs w:val="22"/>
              </w:rPr>
              <w:t>Дата ______________201</w:t>
            </w:r>
            <w:r w:rsidR="008454BA" w:rsidRPr="008454BA">
              <w:rPr>
                <w:rFonts w:ascii="Arial Narrow" w:hAnsi="Arial Narrow" w:cs="Arial"/>
                <w:b/>
                <w:sz w:val="22"/>
                <w:szCs w:val="22"/>
                <w:lang w:val="en-US"/>
              </w:rPr>
              <w:t>7</w:t>
            </w:r>
            <w:r w:rsidRPr="008454BA">
              <w:rPr>
                <w:rFonts w:ascii="Arial Narrow" w:hAnsi="Arial Narrow" w:cs="Arial"/>
                <w:b/>
                <w:sz w:val="22"/>
                <w:szCs w:val="22"/>
              </w:rPr>
              <w:t xml:space="preserve"> г.</w:t>
            </w:r>
          </w:p>
        </w:tc>
        <w:tc>
          <w:tcPr>
            <w:tcW w:w="5245" w:type="dxa"/>
          </w:tcPr>
          <w:p w14:paraId="20983C7A" w14:textId="77777777" w:rsidR="006B227A" w:rsidRPr="008454BA" w:rsidRDefault="006B227A" w:rsidP="006B227A">
            <w:pPr>
              <w:snapToGrid w:val="0"/>
              <w:ind w:left="142"/>
              <w:jc w:val="center"/>
              <w:rPr>
                <w:rFonts w:ascii="Arial Narrow" w:hAnsi="Arial Narrow" w:cs="Arial"/>
                <w:b/>
                <w:kern w:val="2"/>
                <w:sz w:val="22"/>
                <w:szCs w:val="22"/>
                <w:lang w:val="en-US"/>
              </w:rPr>
            </w:pPr>
            <w:r w:rsidRPr="008454BA">
              <w:rPr>
                <w:rFonts w:ascii="Arial Narrow" w:hAnsi="Arial Narrow" w:cs="Arial"/>
                <w:b/>
                <w:sz w:val="22"/>
                <w:szCs w:val="22"/>
                <w:lang w:val="en-US"/>
              </w:rPr>
              <w:t>CONTRACT No.</w:t>
            </w:r>
          </w:p>
          <w:p w14:paraId="0B54CCF8" w14:textId="77777777" w:rsidR="006B227A" w:rsidRPr="008454BA" w:rsidRDefault="006B227A" w:rsidP="006B227A">
            <w:pPr>
              <w:ind w:left="142"/>
              <w:jc w:val="center"/>
              <w:rPr>
                <w:rFonts w:ascii="Arial Narrow" w:hAnsi="Arial Narrow" w:cs="Arial"/>
                <w:b/>
                <w:sz w:val="22"/>
                <w:szCs w:val="22"/>
                <w:lang w:val="en-US"/>
              </w:rPr>
            </w:pPr>
          </w:p>
          <w:p w14:paraId="4F4805DB" w14:textId="26D1D05E" w:rsidR="006B227A" w:rsidRPr="00FE4788" w:rsidRDefault="00FE4788" w:rsidP="006B227A">
            <w:pPr>
              <w:ind w:left="142"/>
              <w:jc w:val="center"/>
              <w:rPr>
                <w:rFonts w:ascii="Arial Narrow" w:hAnsi="Arial Narrow" w:cs="Arial"/>
                <w:b/>
                <w:sz w:val="22"/>
                <w:szCs w:val="22"/>
                <w:lang w:val="en-US"/>
              </w:rPr>
            </w:pPr>
            <w:r>
              <w:rPr>
                <w:rStyle w:val="hps"/>
                <w:rFonts w:ascii="Arial Narrow" w:hAnsi="Arial Narrow"/>
                <w:b/>
                <w:sz w:val="22"/>
                <w:szCs w:val="22"/>
              </w:rPr>
              <w:t>__________</w:t>
            </w:r>
          </w:p>
          <w:p w14:paraId="19159281" w14:textId="77777777" w:rsidR="006B227A" w:rsidRPr="008454BA" w:rsidRDefault="006B227A" w:rsidP="008454BA">
            <w:pPr>
              <w:ind w:left="142"/>
              <w:jc w:val="center"/>
              <w:rPr>
                <w:rFonts w:ascii="Arial Narrow" w:hAnsi="Arial Narrow" w:cs="Arial"/>
                <w:b/>
                <w:kern w:val="2"/>
                <w:sz w:val="22"/>
                <w:szCs w:val="22"/>
                <w:lang w:val="en-US"/>
              </w:rPr>
            </w:pPr>
            <w:r w:rsidRPr="008454BA">
              <w:rPr>
                <w:rFonts w:ascii="Arial Narrow" w:hAnsi="Arial Narrow" w:cs="Arial"/>
                <w:b/>
                <w:sz w:val="22"/>
                <w:szCs w:val="22"/>
                <w:lang w:val="en-US"/>
              </w:rPr>
              <w:t>Date__________ 201</w:t>
            </w:r>
            <w:r w:rsidR="008454BA" w:rsidRPr="008454BA">
              <w:rPr>
                <w:rFonts w:ascii="Arial Narrow" w:hAnsi="Arial Narrow" w:cs="Arial"/>
                <w:b/>
                <w:sz w:val="22"/>
                <w:szCs w:val="22"/>
                <w:lang w:val="en-US"/>
              </w:rPr>
              <w:t>7</w:t>
            </w:r>
          </w:p>
        </w:tc>
      </w:tr>
      <w:tr w:rsidR="008454BA" w:rsidRPr="00DE3431" w14:paraId="3DC5BB0D" w14:textId="77777777" w:rsidTr="00721FDE">
        <w:tc>
          <w:tcPr>
            <w:tcW w:w="5387" w:type="dxa"/>
          </w:tcPr>
          <w:p w14:paraId="45C88CB5" w14:textId="77777777" w:rsidR="00F513BA" w:rsidRPr="008A322C" w:rsidRDefault="00F513BA" w:rsidP="00D13D00">
            <w:pPr>
              <w:snapToGrid w:val="0"/>
              <w:ind w:left="142"/>
              <w:jc w:val="both"/>
              <w:rPr>
                <w:rFonts w:ascii="Arial Narrow" w:hAnsi="Arial Narrow" w:cs="Arial"/>
                <w:b/>
                <w:sz w:val="22"/>
                <w:szCs w:val="22"/>
              </w:rPr>
            </w:pPr>
          </w:p>
          <w:p w14:paraId="39CAC569" w14:textId="77777777" w:rsidR="00F513BA" w:rsidRPr="008A322C" w:rsidRDefault="00F513BA" w:rsidP="00D13D00">
            <w:pPr>
              <w:snapToGrid w:val="0"/>
              <w:ind w:left="142"/>
              <w:jc w:val="both"/>
              <w:rPr>
                <w:rFonts w:ascii="Arial Narrow" w:hAnsi="Arial Narrow" w:cs="Arial"/>
                <w:b/>
                <w:sz w:val="22"/>
                <w:szCs w:val="22"/>
              </w:rPr>
            </w:pPr>
          </w:p>
          <w:p w14:paraId="330415D3" w14:textId="77777777" w:rsidR="00F513BA" w:rsidRPr="008454BA" w:rsidRDefault="00F513BA" w:rsidP="00D13D00">
            <w:pPr>
              <w:snapToGrid w:val="0"/>
              <w:ind w:left="142"/>
              <w:jc w:val="both"/>
              <w:rPr>
                <w:rFonts w:ascii="Arial Narrow" w:hAnsi="Arial Narrow" w:cs="Arial"/>
                <w:sz w:val="22"/>
                <w:szCs w:val="22"/>
              </w:rPr>
            </w:pPr>
            <w:r w:rsidRPr="008454BA">
              <w:rPr>
                <w:rFonts w:ascii="Arial Narrow" w:hAnsi="Arial Narrow" w:cs="Arial"/>
                <w:b/>
                <w:sz w:val="22"/>
                <w:szCs w:val="22"/>
              </w:rPr>
              <w:t>ПРОДАВЕЦ</w:t>
            </w:r>
            <w:r w:rsidRPr="008454BA">
              <w:rPr>
                <w:rFonts w:ascii="Arial Narrow" w:hAnsi="Arial Narrow" w:cs="Arial"/>
                <w:sz w:val="22"/>
                <w:szCs w:val="22"/>
              </w:rPr>
              <w:t xml:space="preserve"> </w:t>
            </w:r>
          </w:p>
          <w:p w14:paraId="3EC620D6" w14:textId="77777777" w:rsidR="00F513BA" w:rsidRPr="008454BA" w:rsidRDefault="00F513BA" w:rsidP="00D13D00">
            <w:pPr>
              <w:snapToGrid w:val="0"/>
              <w:ind w:left="142"/>
              <w:jc w:val="both"/>
              <w:rPr>
                <w:rFonts w:ascii="Arial Narrow" w:hAnsi="Arial Narrow" w:cs="Arial"/>
                <w:sz w:val="22"/>
                <w:szCs w:val="22"/>
              </w:rPr>
            </w:pPr>
          </w:p>
          <w:p w14:paraId="51E67BC5" w14:textId="77777777" w:rsidR="00163BBF" w:rsidRPr="004F365C" w:rsidRDefault="00FE4788" w:rsidP="00FE4788">
            <w:pPr>
              <w:snapToGrid w:val="0"/>
              <w:ind w:firstLine="567"/>
              <w:jc w:val="both"/>
              <w:rPr>
                <w:rFonts w:ascii="Arial Narrow" w:hAnsi="Arial Narrow" w:cs="Arial"/>
                <w:sz w:val="22"/>
                <w:szCs w:val="22"/>
              </w:rPr>
            </w:pPr>
            <w:r>
              <w:rPr>
                <w:rFonts w:ascii="Arial Narrow" w:hAnsi="Arial Narrow" w:cs="Arial"/>
                <w:b/>
                <w:bCs/>
                <w:sz w:val="22"/>
                <w:szCs w:val="22"/>
              </w:rPr>
              <w:t>_______________________</w:t>
            </w:r>
            <w:r w:rsidR="00163BBF" w:rsidRPr="004F365C">
              <w:rPr>
                <w:rFonts w:ascii="Arial Narrow" w:eastAsia="Times New Roman" w:hAnsi="Arial Narrow" w:cs="Arial"/>
                <w:bCs/>
                <w:kern w:val="0"/>
                <w:sz w:val="22"/>
                <w:szCs w:val="22"/>
              </w:rPr>
              <w:t xml:space="preserve">, являющееся юридическим лицом по законам </w:t>
            </w:r>
            <w:r>
              <w:rPr>
                <w:rFonts w:ascii="Arial Narrow" w:eastAsia="Times New Roman" w:hAnsi="Arial Narrow" w:cs="Arial"/>
                <w:bCs/>
                <w:kern w:val="0"/>
                <w:sz w:val="22"/>
                <w:szCs w:val="22"/>
              </w:rPr>
              <w:t>___________</w:t>
            </w:r>
            <w:r w:rsidR="00163BBF" w:rsidRPr="004F365C">
              <w:rPr>
                <w:rFonts w:ascii="Arial Narrow" w:eastAsia="Times New Roman" w:hAnsi="Arial Narrow" w:cs="Arial"/>
                <w:bCs/>
                <w:kern w:val="0"/>
                <w:sz w:val="22"/>
                <w:szCs w:val="22"/>
              </w:rPr>
              <w:t xml:space="preserve">, именуемое в дальнейшем </w:t>
            </w:r>
            <w:r w:rsidR="00163BBF" w:rsidRPr="004F365C">
              <w:rPr>
                <w:rFonts w:ascii="Arial Narrow" w:eastAsia="Times New Roman" w:hAnsi="Arial Narrow" w:cs="Arial"/>
                <w:b/>
                <w:bCs/>
                <w:kern w:val="0"/>
                <w:sz w:val="22"/>
                <w:szCs w:val="22"/>
              </w:rPr>
              <w:t>«Продавец»</w:t>
            </w:r>
            <w:r w:rsidR="00163BBF" w:rsidRPr="004F365C">
              <w:rPr>
                <w:rFonts w:ascii="Arial Narrow" w:eastAsia="Times New Roman" w:hAnsi="Arial Narrow" w:cs="Arial"/>
                <w:kern w:val="0"/>
                <w:sz w:val="22"/>
                <w:szCs w:val="22"/>
              </w:rPr>
              <w:t>,  в лице</w:t>
            </w:r>
            <w:r>
              <w:rPr>
                <w:rFonts w:ascii="Arial Narrow" w:eastAsia="Times New Roman" w:hAnsi="Arial Narrow" w:cs="Arial"/>
                <w:kern w:val="0"/>
                <w:sz w:val="22"/>
                <w:szCs w:val="22"/>
              </w:rPr>
              <w:t xml:space="preserve"> ___________ ____________</w:t>
            </w:r>
            <w:r w:rsidR="00163BBF" w:rsidRPr="004F365C">
              <w:rPr>
                <w:rFonts w:ascii="Arial Narrow" w:eastAsia="Times New Roman" w:hAnsi="Arial Narrow"/>
                <w:kern w:val="0"/>
                <w:sz w:val="22"/>
                <w:szCs w:val="22"/>
              </w:rPr>
              <w:t xml:space="preserve">, действующего на основании </w:t>
            </w:r>
            <w:r>
              <w:rPr>
                <w:rFonts w:ascii="Arial Narrow" w:hAnsi="Arial Narrow" w:cs="Arial"/>
                <w:bCs/>
                <w:sz w:val="22"/>
                <w:szCs w:val="22"/>
              </w:rPr>
              <w:t>________</w:t>
            </w:r>
            <w:r w:rsidR="00163BBF" w:rsidRPr="004F365C">
              <w:rPr>
                <w:rFonts w:ascii="Arial Narrow" w:hAnsi="Arial Narrow" w:cs="Arial"/>
                <w:bCs/>
                <w:sz w:val="22"/>
                <w:szCs w:val="22"/>
              </w:rPr>
              <w:t xml:space="preserve">, </w:t>
            </w:r>
            <w:r w:rsidR="00163BBF" w:rsidRPr="004F365C">
              <w:rPr>
                <w:rFonts w:ascii="Arial Narrow" w:eastAsia="Times New Roman" w:hAnsi="Arial Narrow" w:cs="Arial"/>
                <w:kern w:val="0"/>
                <w:sz w:val="22"/>
                <w:szCs w:val="22"/>
              </w:rPr>
              <w:t xml:space="preserve">с одной стороны,  и </w:t>
            </w:r>
            <w:r w:rsidR="00163BBF" w:rsidRPr="004F365C">
              <w:rPr>
                <w:rFonts w:ascii="Arial Narrow" w:hAnsi="Arial Narrow" w:cs="Arial"/>
                <w:b/>
                <w:sz w:val="22"/>
                <w:szCs w:val="22"/>
              </w:rPr>
              <w:t>______________</w:t>
            </w:r>
            <w:r w:rsidR="00163BBF" w:rsidRPr="004F365C">
              <w:rPr>
                <w:rFonts w:ascii="Arial Narrow" w:hAnsi="Arial Narrow" w:cs="Arial"/>
                <w:sz w:val="22"/>
                <w:szCs w:val="22"/>
              </w:rPr>
              <w:t xml:space="preserve">, именуемое в дальнейшем </w:t>
            </w:r>
            <w:r w:rsidR="00163BBF" w:rsidRPr="004F365C">
              <w:rPr>
                <w:rFonts w:ascii="Arial Narrow" w:hAnsi="Arial Narrow" w:cs="Arial"/>
                <w:b/>
                <w:sz w:val="22"/>
                <w:szCs w:val="22"/>
              </w:rPr>
              <w:t>«Покупатель»,</w:t>
            </w:r>
            <w:r w:rsidR="00163BBF" w:rsidRPr="004F365C">
              <w:rPr>
                <w:rFonts w:ascii="Arial Narrow" w:hAnsi="Arial Narrow" w:cs="Arial"/>
                <w:sz w:val="22"/>
                <w:szCs w:val="22"/>
              </w:rPr>
              <w:t xml:space="preserve"> в лице_____________,  действующего на основании ___________________, с другой стороны, а вместе именуемые «Стороны», заключили настоящий Контракт о нижеследующем. </w:t>
            </w:r>
          </w:p>
          <w:p w14:paraId="12272017" w14:textId="77777777" w:rsidR="00F513BA" w:rsidRPr="008454BA" w:rsidRDefault="00F513BA" w:rsidP="00D13D00">
            <w:pPr>
              <w:pStyle w:val="BodyText21"/>
              <w:ind w:left="142"/>
              <w:rPr>
                <w:rFonts w:ascii="Arial Narrow" w:hAnsi="Arial Narrow" w:cs="Arial"/>
                <w:b/>
                <w:szCs w:val="22"/>
                <w:lang w:val="ru-RU"/>
              </w:rPr>
            </w:pPr>
          </w:p>
          <w:p w14:paraId="0206DEF0" w14:textId="77777777" w:rsidR="00F513BA" w:rsidRPr="008454BA" w:rsidRDefault="00F513BA" w:rsidP="00D13D00">
            <w:pPr>
              <w:pStyle w:val="BodyText21"/>
              <w:tabs>
                <w:tab w:val="left" w:pos="229"/>
                <w:tab w:val="left" w:pos="371"/>
              </w:tabs>
              <w:ind w:left="142"/>
              <w:jc w:val="center"/>
              <w:rPr>
                <w:rFonts w:ascii="Arial Narrow" w:hAnsi="Arial Narrow" w:cs="Arial"/>
                <w:b/>
                <w:szCs w:val="22"/>
                <w:lang w:val="ru-RU"/>
              </w:rPr>
            </w:pPr>
            <w:r w:rsidRPr="008454BA">
              <w:rPr>
                <w:rFonts w:ascii="Arial Narrow" w:hAnsi="Arial Narrow" w:cs="Arial"/>
                <w:b/>
                <w:szCs w:val="22"/>
                <w:lang w:val="ru-RU"/>
              </w:rPr>
              <w:t>1. ПРЕДМЕТ КОНТРАКТА</w:t>
            </w:r>
          </w:p>
          <w:p w14:paraId="5CA342BA" w14:textId="77777777" w:rsidR="00F513BA" w:rsidRPr="008454BA" w:rsidRDefault="00F513BA" w:rsidP="00D13D00">
            <w:pPr>
              <w:tabs>
                <w:tab w:val="left" w:pos="851"/>
              </w:tabs>
              <w:ind w:left="142"/>
              <w:jc w:val="both"/>
              <w:rPr>
                <w:rFonts w:ascii="Arial Narrow" w:hAnsi="Arial Narrow"/>
                <w:sz w:val="22"/>
                <w:szCs w:val="22"/>
              </w:rPr>
            </w:pPr>
            <w:r w:rsidRPr="008454BA">
              <w:rPr>
                <w:rFonts w:ascii="Arial Narrow" w:hAnsi="Arial Narrow"/>
                <w:b/>
                <w:sz w:val="22"/>
                <w:szCs w:val="22"/>
              </w:rPr>
              <w:t>1.1.</w:t>
            </w:r>
            <w:r w:rsidRPr="008454BA">
              <w:rPr>
                <w:rFonts w:ascii="Arial Narrow" w:hAnsi="Arial Narrow"/>
                <w:sz w:val="22"/>
                <w:szCs w:val="22"/>
              </w:rPr>
              <w:t xml:space="preserve"> Продавец продает, а Покупатель покупает продукцию нефтепереработки (далее – «Товар»), для  поставки на экспорт.</w:t>
            </w:r>
          </w:p>
          <w:p w14:paraId="7E43B37C" w14:textId="77777777" w:rsidR="00F513BA" w:rsidRPr="008454BA" w:rsidRDefault="00F513BA" w:rsidP="00D13D00">
            <w:pPr>
              <w:tabs>
                <w:tab w:val="left" w:pos="851"/>
              </w:tabs>
              <w:ind w:left="142"/>
              <w:jc w:val="both"/>
              <w:rPr>
                <w:rFonts w:ascii="Arial Narrow" w:hAnsi="Arial Narrow"/>
                <w:sz w:val="22"/>
                <w:szCs w:val="22"/>
              </w:rPr>
            </w:pPr>
            <w:r w:rsidRPr="008454BA">
              <w:rPr>
                <w:rFonts w:ascii="Arial Narrow" w:hAnsi="Arial Narrow"/>
                <w:b/>
                <w:sz w:val="22"/>
                <w:szCs w:val="22"/>
              </w:rPr>
              <w:t>1.2.</w:t>
            </w:r>
            <w:r w:rsidRPr="008454BA">
              <w:rPr>
                <w:rFonts w:ascii="Arial Narrow" w:hAnsi="Arial Narrow"/>
                <w:sz w:val="22"/>
                <w:szCs w:val="22"/>
              </w:rPr>
              <w:t xml:space="preserve"> Наименование Товара, количество Товара, цена условия оплаты, базис поставки, период поставки, качество Товара согласуются Сторонами в Приложениях  и/или Дополнительных соглашениях к настоящему Контракту.</w:t>
            </w:r>
          </w:p>
          <w:p w14:paraId="06498BB2" w14:textId="77777777" w:rsidR="00F513BA" w:rsidRPr="008454BA" w:rsidRDefault="00F513BA" w:rsidP="00D13D00">
            <w:pPr>
              <w:tabs>
                <w:tab w:val="left" w:pos="229"/>
                <w:tab w:val="left" w:pos="371"/>
              </w:tabs>
              <w:snapToGrid w:val="0"/>
              <w:ind w:left="142"/>
              <w:jc w:val="both"/>
              <w:rPr>
                <w:rFonts w:ascii="Arial Narrow" w:hAnsi="Arial Narrow" w:cs="Arial"/>
                <w:bCs/>
                <w:sz w:val="22"/>
                <w:szCs w:val="22"/>
              </w:rPr>
            </w:pPr>
          </w:p>
        </w:tc>
        <w:tc>
          <w:tcPr>
            <w:tcW w:w="5245" w:type="dxa"/>
          </w:tcPr>
          <w:p w14:paraId="4E80D1A7" w14:textId="77777777" w:rsidR="00F513BA" w:rsidRPr="008454BA" w:rsidRDefault="00F513BA" w:rsidP="00D13D00">
            <w:pPr>
              <w:snapToGrid w:val="0"/>
              <w:ind w:left="142"/>
              <w:jc w:val="both"/>
              <w:rPr>
                <w:rFonts w:ascii="Arial Narrow" w:hAnsi="Arial Narrow" w:cs="Arial"/>
                <w:b/>
                <w:bCs/>
                <w:sz w:val="22"/>
                <w:szCs w:val="22"/>
              </w:rPr>
            </w:pPr>
          </w:p>
          <w:p w14:paraId="3EF7D107" w14:textId="77777777" w:rsidR="00F513BA" w:rsidRPr="008454BA" w:rsidRDefault="00F513BA" w:rsidP="00D13D00">
            <w:pPr>
              <w:snapToGrid w:val="0"/>
              <w:ind w:left="142"/>
              <w:jc w:val="both"/>
              <w:rPr>
                <w:rFonts w:ascii="Arial Narrow" w:hAnsi="Arial Narrow" w:cs="Arial"/>
                <w:b/>
                <w:bCs/>
                <w:sz w:val="22"/>
                <w:szCs w:val="22"/>
              </w:rPr>
            </w:pPr>
          </w:p>
          <w:p w14:paraId="441ADFD2" w14:textId="77777777" w:rsidR="00F513BA" w:rsidRPr="008454BA" w:rsidRDefault="00F513BA" w:rsidP="00D13D00">
            <w:pPr>
              <w:snapToGrid w:val="0"/>
              <w:ind w:left="142"/>
              <w:jc w:val="both"/>
              <w:rPr>
                <w:rFonts w:ascii="Arial Narrow" w:hAnsi="Arial Narrow" w:cs="Arial"/>
                <w:sz w:val="22"/>
                <w:szCs w:val="22"/>
                <w:lang w:val="en-US"/>
              </w:rPr>
            </w:pPr>
            <w:r w:rsidRPr="008454BA">
              <w:rPr>
                <w:rFonts w:ascii="Arial Narrow" w:hAnsi="Arial Narrow" w:cs="Arial"/>
                <w:b/>
                <w:bCs/>
                <w:sz w:val="22"/>
                <w:szCs w:val="22"/>
                <w:lang w:val="en-GB"/>
              </w:rPr>
              <w:t>SELLER</w:t>
            </w:r>
            <w:r w:rsidRPr="008454BA">
              <w:rPr>
                <w:rFonts w:ascii="Arial Narrow" w:hAnsi="Arial Narrow" w:cs="Arial"/>
                <w:sz w:val="22"/>
                <w:szCs w:val="22"/>
                <w:lang w:val="en-US"/>
              </w:rPr>
              <w:t xml:space="preserve"> </w:t>
            </w:r>
          </w:p>
          <w:p w14:paraId="560952CE" w14:textId="77777777" w:rsidR="00F513BA" w:rsidRPr="008454BA" w:rsidRDefault="00F513BA" w:rsidP="00D13D00">
            <w:pPr>
              <w:snapToGrid w:val="0"/>
              <w:ind w:left="142"/>
              <w:jc w:val="both"/>
              <w:rPr>
                <w:rFonts w:ascii="Arial Narrow" w:hAnsi="Arial Narrow" w:cs="Arial"/>
                <w:sz w:val="22"/>
                <w:szCs w:val="22"/>
                <w:lang w:val="en-US"/>
              </w:rPr>
            </w:pPr>
          </w:p>
          <w:p w14:paraId="3EBA88AB" w14:textId="77777777" w:rsidR="00163BBF" w:rsidRPr="004F365C" w:rsidRDefault="00FE4788" w:rsidP="00FE4788">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ascii="Arial Narrow" w:hAnsi="Arial Narrow"/>
                <w:b/>
                <w:sz w:val="22"/>
                <w:szCs w:val="22"/>
                <w:lang w:val="en-US"/>
              </w:rPr>
            </w:pPr>
            <w:r w:rsidRPr="00FE4788">
              <w:rPr>
                <w:rFonts w:ascii="Arial Narrow" w:hAnsi="Arial Narrow" w:cs="Arial"/>
                <w:b/>
                <w:sz w:val="22"/>
                <w:szCs w:val="22"/>
                <w:shd w:val="clear" w:color="auto" w:fill="FFFFFF"/>
                <w:lang w:val="en-US"/>
              </w:rPr>
              <w:t>_______________</w:t>
            </w:r>
            <w:r w:rsidR="00163BBF" w:rsidRPr="004F365C">
              <w:rPr>
                <w:rFonts w:ascii="Arial Narrow" w:hAnsi="Arial Narrow" w:cs="Arial"/>
                <w:bCs/>
                <w:sz w:val="22"/>
                <w:szCs w:val="22"/>
                <w:lang w:val="en-US"/>
              </w:rPr>
              <w:t xml:space="preserve">,  </w:t>
            </w:r>
            <w:r w:rsidRPr="00FE4788">
              <w:rPr>
                <w:rFonts w:ascii="Arial Narrow" w:hAnsi="Arial Narrow" w:cs="Arial"/>
                <w:bCs/>
                <w:sz w:val="22"/>
                <w:szCs w:val="22"/>
                <w:lang w:val="en-US"/>
              </w:rPr>
              <w:t>________</w:t>
            </w:r>
            <w:r w:rsidR="00163BBF" w:rsidRPr="004F365C">
              <w:rPr>
                <w:rFonts w:ascii="Arial Narrow" w:hAnsi="Arial Narrow" w:cs="Arial"/>
                <w:bCs/>
                <w:sz w:val="22"/>
                <w:szCs w:val="22"/>
                <w:lang w:val="en-US"/>
              </w:rPr>
              <w:t xml:space="preserve">, </w:t>
            </w:r>
            <w:r w:rsidRPr="00FE4788">
              <w:rPr>
                <w:rFonts w:ascii="Arial Narrow" w:hAnsi="Arial Narrow" w:cs="Arial"/>
                <w:bCs/>
                <w:sz w:val="22"/>
                <w:szCs w:val="22"/>
                <w:lang w:val="en-US"/>
              </w:rPr>
              <w:t>__________</w:t>
            </w:r>
            <w:r w:rsidR="008454BA" w:rsidRPr="004F365C">
              <w:rPr>
                <w:rFonts w:ascii="Arial Narrow" w:hAnsi="Arial Narrow" w:cs="Arial"/>
                <w:bCs/>
                <w:sz w:val="22"/>
                <w:szCs w:val="22"/>
                <w:lang w:val="en-US"/>
              </w:rPr>
              <w:t>,</w:t>
            </w:r>
            <w:r w:rsidR="00163BBF" w:rsidRPr="004F365C">
              <w:rPr>
                <w:rFonts w:ascii="Arial Narrow" w:eastAsia="Times New Roman" w:hAnsi="Arial Narrow"/>
                <w:bCs/>
                <w:kern w:val="0"/>
                <w:lang w:val="en-GB"/>
              </w:rPr>
              <w:t xml:space="preserve"> </w:t>
            </w:r>
            <w:r w:rsidR="00163BBF" w:rsidRPr="004F365C">
              <w:rPr>
                <w:rFonts w:ascii="Arial Narrow" w:eastAsia="Times New Roman" w:hAnsi="Arial Narrow"/>
                <w:bCs/>
                <w:kern w:val="0"/>
                <w:sz w:val="22"/>
                <w:szCs w:val="22"/>
                <w:lang w:val="en-GB"/>
              </w:rPr>
              <w:t>a</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legal</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entity</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under</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the</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laws</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of</w:t>
            </w:r>
            <w:r w:rsidR="00163BBF" w:rsidRPr="004F365C">
              <w:rPr>
                <w:rFonts w:ascii="Arial Narrow" w:eastAsia="Times New Roman" w:hAnsi="Arial Narrow"/>
                <w:bCs/>
                <w:kern w:val="0"/>
                <w:sz w:val="22"/>
                <w:szCs w:val="22"/>
                <w:lang w:val="en-US"/>
              </w:rPr>
              <w:t xml:space="preserve"> </w:t>
            </w:r>
            <w:r w:rsidR="00163BBF" w:rsidRPr="004F365C">
              <w:rPr>
                <w:rFonts w:ascii="Arial Narrow" w:eastAsia="Times New Roman" w:hAnsi="Arial Narrow"/>
                <w:bCs/>
                <w:kern w:val="0"/>
                <w:sz w:val="22"/>
                <w:szCs w:val="22"/>
                <w:lang w:val="en-GB"/>
              </w:rPr>
              <w:t>the</w:t>
            </w:r>
            <w:r w:rsidR="00163BBF" w:rsidRPr="004F365C">
              <w:rPr>
                <w:rFonts w:ascii="Arial Narrow" w:eastAsia="Times New Roman" w:hAnsi="Arial Narrow"/>
                <w:bCs/>
                <w:kern w:val="0"/>
                <w:sz w:val="22"/>
                <w:szCs w:val="22"/>
                <w:lang w:val="en-US"/>
              </w:rPr>
              <w:t xml:space="preserve"> </w:t>
            </w:r>
            <w:r w:rsidRPr="00FE4788">
              <w:rPr>
                <w:rFonts w:ascii="Arial Narrow" w:eastAsia="Times New Roman" w:hAnsi="Arial Narrow"/>
                <w:bCs/>
                <w:kern w:val="0"/>
                <w:sz w:val="22"/>
                <w:szCs w:val="22"/>
                <w:lang w:val="en-US"/>
              </w:rPr>
              <w:t>_________</w:t>
            </w:r>
            <w:r w:rsidR="00163BBF" w:rsidRPr="004F365C">
              <w:rPr>
                <w:rFonts w:ascii="Arial Narrow" w:eastAsia="Times New Roman" w:hAnsi="Arial Narrow"/>
                <w:bCs/>
                <w:kern w:val="0"/>
                <w:sz w:val="22"/>
                <w:szCs w:val="22"/>
                <w:lang w:val="en-GB"/>
              </w:rPr>
              <w:t>, hereinafter referred to as the “</w:t>
            </w:r>
            <w:r w:rsidR="00163BBF" w:rsidRPr="004F365C">
              <w:rPr>
                <w:rFonts w:ascii="Arial Narrow" w:eastAsia="Times New Roman" w:hAnsi="Arial Narrow"/>
                <w:b/>
                <w:bCs/>
                <w:kern w:val="0"/>
                <w:sz w:val="22"/>
                <w:szCs w:val="22"/>
                <w:lang w:val="en-GB"/>
              </w:rPr>
              <w:t>Seller</w:t>
            </w:r>
            <w:r w:rsidR="00163BBF" w:rsidRPr="004F365C">
              <w:rPr>
                <w:rFonts w:ascii="Arial Narrow" w:eastAsia="Times New Roman" w:hAnsi="Arial Narrow"/>
                <w:bCs/>
                <w:kern w:val="0"/>
                <w:sz w:val="22"/>
                <w:szCs w:val="22"/>
                <w:lang w:val="en-GB"/>
              </w:rPr>
              <w:t>”,</w:t>
            </w:r>
            <w:r w:rsidR="00163BBF" w:rsidRPr="004F365C">
              <w:rPr>
                <w:rFonts w:ascii="Arial Narrow" w:eastAsia="Times New Roman" w:hAnsi="Arial Narrow"/>
                <w:kern w:val="0"/>
                <w:sz w:val="22"/>
                <w:szCs w:val="22"/>
                <w:lang w:val="en-US"/>
              </w:rPr>
              <w:t xml:space="preserve"> in the person of </w:t>
            </w:r>
            <w:r w:rsidRPr="00FE4788">
              <w:rPr>
                <w:rFonts w:ascii="Arial Narrow" w:eastAsia="Times New Roman" w:hAnsi="Arial Narrow"/>
                <w:kern w:val="0"/>
                <w:sz w:val="22"/>
                <w:szCs w:val="22"/>
                <w:lang w:val="en-US"/>
              </w:rPr>
              <w:t>_________ _________</w:t>
            </w:r>
            <w:r w:rsidR="00163BBF" w:rsidRPr="004F365C">
              <w:rPr>
                <w:rFonts w:ascii="Arial Narrow" w:eastAsia="Times New Roman" w:hAnsi="Arial Narrow"/>
                <w:kern w:val="0"/>
                <w:sz w:val="22"/>
                <w:szCs w:val="22"/>
                <w:lang w:val="en-US"/>
              </w:rPr>
              <w:t xml:space="preserve">,  </w:t>
            </w:r>
            <w:r w:rsidR="00163BBF" w:rsidRPr="004F365C">
              <w:rPr>
                <w:rFonts w:ascii="Arial Narrow" w:hAnsi="Arial Narrow"/>
                <w:bCs/>
                <w:sz w:val="22"/>
                <w:szCs w:val="22"/>
                <w:lang w:val="en-US"/>
              </w:rPr>
              <w:t xml:space="preserve">acting </w:t>
            </w:r>
            <w:r w:rsidR="00163BBF" w:rsidRPr="004F365C">
              <w:rPr>
                <w:rFonts w:ascii="Arial Narrow" w:hAnsi="Arial Narrow"/>
                <w:bCs/>
                <w:sz w:val="22"/>
                <w:szCs w:val="22"/>
                <w:lang w:val="en-GB"/>
              </w:rPr>
              <w:t>in accordance with the Charter, and ___________</w:t>
            </w:r>
            <w:r w:rsidR="00163BBF" w:rsidRPr="004F365C">
              <w:rPr>
                <w:rFonts w:ascii="Arial Narrow" w:eastAsia="Times New Roman" w:hAnsi="Arial Narrow"/>
                <w:bCs/>
                <w:kern w:val="0"/>
                <w:sz w:val="22"/>
                <w:szCs w:val="22"/>
                <w:lang w:val="en-GB"/>
              </w:rPr>
              <w:t xml:space="preserve"> hereinafter referred to as the “</w:t>
            </w:r>
            <w:r w:rsidR="00163BBF" w:rsidRPr="004F365C">
              <w:rPr>
                <w:rFonts w:ascii="Arial Narrow" w:eastAsia="Times New Roman" w:hAnsi="Arial Narrow"/>
                <w:b/>
                <w:bCs/>
                <w:kern w:val="0"/>
                <w:sz w:val="22"/>
                <w:szCs w:val="22"/>
                <w:lang w:val="en-GB"/>
              </w:rPr>
              <w:t>Buyer</w:t>
            </w:r>
            <w:r w:rsidR="00163BBF" w:rsidRPr="004F365C">
              <w:rPr>
                <w:rFonts w:ascii="Arial Narrow" w:eastAsia="Times New Roman" w:hAnsi="Arial Narrow"/>
                <w:bCs/>
                <w:kern w:val="0"/>
                <w:sz w:val="22"/>
                <w:szCs w:val="22"/>
                <w:lang w:val="en-GB"/>
              </w:rPr>
              <w:t xml:space="preserve">”, </w:t>
            </w:r>
            <w:r w:rsidR="00163BBF" w:rsidRPr="004F365C">
              <w:rPr>
                <w:rFonts w:ascii="Arial Narrow" w:eastAsia="Times New Roman" w:hAnsi="Arial Narrow"/>
                <w:kern w:val="0"/>
                <w:sz w:val="22"/>
                <w:szCs w:val="22"/>
                <w:lang w:val="en-US"/>
              </w:rPr>
              <w:t xml:space="preserve">in the person of ______, </w:t>
            </w:r>
            <w:r w:rsidR="00163BBF" w:rsidRPr="004F365C">
              <w:rPr>
                <w:rFonts w:ascii="Arial Narrow" w:hAnsi="Arial Narrow"/>
                <w:bCs/>
                <w:sz w:val="22"/>
                <w:szCs w:val="22"/>
                <w:lang w:val="en-US"/>
              </w:rPr>
              <w:t xml:space="preserve">acting </w:t>
            </w:r>
            <w:r w:rsidR="00163BBF" w:rsidRPr="004F365C">
              <w:rPr>
                <w:rFonts w:ascii="Arial Narrow" w:hAnsi="Arial Narrow"/>
                <w:bCs/>
                <w:sz w:val="22"/>
                <w:szCs w:val="22"/>
                <w:lang w:val="en-GB"/>
              </w:rPr>
              <w:t>in accordance with ___ on the other part, together referred to as “the Parties”, have concluded the present Contract for the following.</w:t>
            </w:r>
          </w:p>
          <w:p w14:paraId="1519EE2D" w14:textId="77777777" w:rsidR="004F365C" w:rsidRDefault="004F365C" w:rsidP="002F3B4E">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eastAsia="Times New Roman"/>
                <w:kern w:val="0"/>
                <w:lang w:val="en-US"/>
              </w:rPr>
            </w:pPr>
          </w:p>
          <w:p w14:paraId="1ED2F6F6" w14:textId="77777777" w:rsidR="004F365C" w:rsidRPr="008454BA" w:rsidRDefault="004F365C" w:rsidP="002F3B4E">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eastAsia="Times New Roman"/>
                <w:kern w:val="0"/>
                <w:lang w:val="en-US"/>
              </w:rPr>
            </w:pPr>
          </w:p>
          <w:p w14:paraId="1E590134" w14:textId="77777777" w:rsidR="00204EC0" w:rsidRPr="008454BA" w:rsidRDefault="00204EC0" w:rsidP="002F3B4E">
            <w:pPr>
              <w:numPr>
                <w:ilvl w:val="0"/>
                <w:numId w:val="13"/>
              </w:numPr>
              <w:snapToGrid w:val="0"/>
              <w:jc w:val="center"/>
              <w:rPr>
                <w:rFonts w:ascii="Arial Narrow" w:hAnsi="Arial Narrow"/>
                <w:b/>
                <w:bCs/>
                <w:sz w:val="22"/>
                <w:szCs w:val="22"/>
                <w:lang w:val="en-US"/>
              </w:rPr>
            </w:pPr>
            <w:r w:rsidRPr="008454BA">
              <w:rPr>
                <w:rFonts w:ascii="Arial Narrow" w:hAnsi="Arial Narrow"/>
                <w:b/>
                <w:bCs/>
                <w:sz w:val="22"/>
                <w:szCs w:val="22"/>
                <w:lang w:val="en-US"/>
              </w:rPr>
              <w:t>SUBJECT OF THE CONTRACT</w:t>
            </w:r>
          </w:p>
          <w:p w14:paraId="578FE674" w14:textId="77777777" w:rsidR="00204EC0" w:rsidRPr="008454BA" w:rsidRDefault="00204EC0" w:rsidP="002F3B4E">
            <w:pPr>
              <w:snapToGrid w:val="0"/>
              <w:jc w:val="both"/>
              <w:rPr>
                <w:rFonts w:ascii="Arial Narrow" w:hAnsi="Arial Narrow"/>
                <w:bCs/>
                <w:sz w:val="22"/>
                <w:szCs w:val="22"/>
                <w:lang w:val="en-GB"/>
              </w:rPr>
            </w:pPr>
            <w:r w:rsidRPr="008454BA">
              <w:rPr>
                <w:rFonts w:ascii="Arial Narrow" w:hAnsi="Arial Narrow"/>
                <w:b/>
                <w:bCs/>
                <w:sz w:val="22"/>
                <w:szCs w:val="22"/>
                <w:lang w:val="en-US"/>
              </w:rPr>
              <w:t>1.1.</w:t>
            </w:r>
            <w:r w:rsidR="00E8046E" w:rsidRPr="008454BA">
              <w:rPr>
                <w:rFonts w:ascii="Arial Narrow" w:hAnsi="Arial Narrow"/>
                <w:b/>
                <w:bCs/>
                <w:sz w:val="22"/>
                <w:szCs w:val="22"/>
                <w:lang w:val="en-US"/>
              </w:rPr>
              <w:t xml:space="preserve"> </w:t>
            </w:r>
            <w:r w:rsidRPr="008454BA">
              <w:rPr>
                <w:rFonts w:ascii="Arial Narrow" w:hAnsi="Arial Narrow"/>
                <w:bCs/>
                <w:sz w:val="22"/>
                <w:szCs w:val="22"/>
                <w:lang w:val="en-GB"/>
              </w:rPr>
              <w:t xml:space="preserve">The Seller </w:t>
            </w:r>
            <w:r w:rsidR="00CB7654" w:rsidRPr="008454BA">
              <w:rPr>
                <w:rFonts w:ascii="Arial Narrow" w:hAnsi="Arial Narrow"/>
                <w:bCs/>
                <w:sz w:val="22"/>
                <w:szCs w:val="22"/>
                <w:lang w:val="en-GB"/>
              </w:rPr>
              <w:t>sells</w:t>
            </w:r>
            <w:r w:rsidRPr="008454BA">
              <w:rPr>
                <w:rFonts w:ascii="Arial Narrow" w:hAnsi="Arial Narrow"/>
                <w:bCs/>
                <w:sz w:val="22"/>
                <w:szCs w:val="22"/>
                <w:lang w:val="en-GB"/>
              </w:rPr>
              <w:t xml:space="preserve"> and the Buyer </w:t>
            </w:r>
            <w:r w:rsidR="00CB7654" w:rsidRPr="008454BA">
              <w:rPr>
                <w:rFonts w:ascii="Arial Narrow" w:hAnsi="Arial Narrow"/>
                <w:bCs/>
                <w:sz w:val="22"/>
                <w:szCs w:val="22"/>
                <w:lang w:val="en-GB"/>
              </w:rPr>
              <w:t>buys</w:t>
            </w:r>
            <w:r w:rsidRPr="008454BA">
              <w:rPr>
                <w:rFonts w:ascii="Arial Narrow" w:hAnsi="Arial Narrow"/>
                <w:bCs/>
                <w:sz w:val="22"/>
                <w:szCs w:val="22"/>
                <w:lang w:val="en-GB"/>
              </w:rPr>
              <w:t xml:space="preserve"> </w:t>
            </w:r>
            <w:r w:rsidR="00CB7654" w:rsidRPr="008454BA">
              <w:rPr>
                <w:rFonts w:ascii="Arial Narrow" w:hAnsi="Arial Narrow"/>
                <w:bCs/>
                <w:sz w:val="22"/>
                <w:szCs w:val="22"/>
                <w:lang w:val="en-GB"/>
              </w:rPr>
              <w:t xml:space="preserve">oil-refining </w:t>
            </w:r>
            <w:r w:rsidRPr="008454BA">
              <w:rPr>
                <w:rFonts w:ascii="Arial Narrow" w:hAnsi="Arial Narrow"/>
                <w:bCs/>
                <w:sz w:val="22"/>
                <w:szCs w:val="22"/>
                <w:lang w:val="en-GB"/>
              </w:rPr>
              <w:t xml:space="preserve"> produc</w:t>
            </w:r>
            <w:r w:rsidR="00CB7654" w:rsidRPr="008454BA">
              <w:rPr>
                <w:rFonts w:ascii="Arial Narrow" w:hAnsi="Arial Narrow"/>
                <w:bCs/>
                <w:sz w:val="22"/>
                <w:szCs w:val="22"/>
                <w:lang w:val="en-GB"/>
              </w:rPr>
              <w:t>ts, hereinafter referred to as “</w:t>
            </w:r>
            <w:r w:rsidRPr="008454BA">
              <w:rPr>
                <w:rFonts w:ascii="Arial Narrow" w:hAnsi="Arial Narrow"/>
                <w:bCs/>
                <w:sz w:val="22"/>
                <w:szCs w:val="22"/>
                <w:lang w:val="en-GB"/>
              </w:rPr>
              <w:t>the Goods</w:t>
            </w:r>
            <w:r w:rsidR="00CB7654" w:rsidRPr="008454BA">
              <w:rPr>
                <w:rFonts w:ascii="Arial Narrow" w:hAnsi="Arial Narrow"/>
                <w:bCs/>
                <w:sz w:val="22"/>
                <w:szCs w:val="22"/>
                <w:lang w:val="en-GB"/>
              </w:rPr>
              <w:t>”</w:t>
            </w:r>
            <w:r w:rsidRPr="008454BA">
              <w:rPr>
                <w:rFonts w:ascii="Arial Narrow" w:hAnsi="Arial Narrow"/>
                <w:bCs/>
                <w:sz w:val="22"/>
                <w:szCs w:val="22"/>
                <w:lang w:val="en-GB"/>
              </w:rPr>
              <w:t xml:space="preserve"> for export. </w:t>
            </w:r>
          </w:p>
          <w:p w14:paraId="4688E3AE" w14:textId="77777777" w:rsidR="00FC1334" w:rsidRPr="008454BA" w:rsidRDefault="00FC1334" w:rsidP="002F3B4E">
            <w:pPr>
              <w:snapToGrid w:val="0"/>
              <w:jc w:val="both"/>
              <w:rPr>
                <w:rFonts w:ascii="Arial Narrow" w:hAnsi="Arial Narrow"/>
                <w:bCs/>
                <w:sz w:val="22"/>
                <w:szCs w:val="22"/>
                <w:lang w:val="en-GB"/>
              </w:rPr>
            </w:pPr>
          </w:p>
          <w:p w14:paraId="0C936780" w14:textId="77777777" w:rsidR="00204EC0" w:rsidRPr="008454BA" w:rsidRDefault="00CB7654" w:rsidP="002F3B4E">
            <w:pPr>
              <w:jc w:val="both"/>
              <w:rPr>
                <w:rFonts w:ascii="Arial Narrow" w:hAnsi="Arial Narrow"/>
                <w:bCs/>
                <w:sz w:val="22"/>
                <w:szCs w:val="22"/>
                <w:lang w:val="en-US"/>
              </w:rPr>
            </w:pPr>
            <w:r w:rsidRPr="008454BA">
              <w:rPr>
                <w:rFonts w:ascii="Arial Narrow" w:hAnsi="Arial Narrow"/>
                <w:b/>
                <w:bCs/>
                <w:sz w:val="22"/>
                <w:szCs w:val="22"/>
                <w:lang w:val="en-US"/>
              </w:rPr>
              <w:t>1.2.</w:t>
            </w:r>
            <w:r w:rsidR="00E8046E" w:rsidRPr="008454BA">
              <w:rPr>
                <w:rFonts w:ascii="Arial Narrow" w:hAnsi="Arial Narrow"/>
                <w:b/>
                <w:bCs/>
                <w:sz w:val="22"/>
                <w:szCs w:val="22"/>
                <w:lang w:val="en-US"/>
              </w:rPr>
              <w:t xml:space="preserve"> </w:t>
            </w:r>
            <w:r w:rsidR="00204EC0" w:rsidRPr="008454BA">
              <w:rPr>
                <w:rFonts w:ascii="Arial Narrow" w:hAnsi="Arial Narrow"/>
                <w:bCs/>
                <w:sz w:val="22"/>
                <w:szCs w:val="22"/>
                <w:lang w:val="en-US"/>
              </w:rPr>
              <w:t xml:space="preserve">Description of </w:t>
            </w:r>
            <w:r w:rsidR="00FC1334" w:rsidRPr="008454BA">
              <w:rPr>
                <w:rFonts w:ascii="Arial Narrow" w:hAnsi="Arial Narrow"/>
                <w:bCs/>
                <w:sz w:val="22"/>
                <w:szCs w:val="22"/>
                <w:lang w:val="en-US"/>
              </w:rPr>
              <w:t xml:space="preserve">the </w:t>
            </w:r>
            <w:r w:rsidR="00204EC0" w:rsidRPr="008454BA">
              <w:rPr>
                <w:rFonts w:ascii="Arial Narrow" w:hAnsi="Arial Narrow"/>
                <w:bCs/>
                <w:sz w:val="22"/>
                <w:szCs w:val="22"/>
                <w:lang w:val="en-US"/>
              </w:rPr>
              <w:t xml:space="preserve">Goods, quantity of </w:t>
            </w:r>
            <w:r w:rsidR="00FC1334" w:rsidRPr="008454BA">
              <w:rPr>
                <w:rFonts w:ascii="Arial Narrow" w:hAnsi="Arial Narrow"/>
                <w:bCs/>
                <w:sz w:val="22"/>
                <w:szCs w:val="22"/>
                <w:lang w:val="en-US"/>
              </w:rPr>
              <w:t xml:space="preserve">the </w:t>
            </w:r>
            <w:r w:rsidR="00204EC0" w:rsidRPr="008454BA">
              <w:rPr>
                <w:rFonts w:ascii="Arial Narrow" w:hAnsi="Arial Narrow"/>
                <w:bCs/>
                <w:sz w:val="22"/>
                <w:szCs w:val="22"/>
                <w:lang w:val="en-US"/>
              </w:rPr>
              <w:t>Goods, price,</w:t>
            </w:r>
            <w:r w:rsidR="00204EC0" w:rsidRPr="008454BA">
              <w:rPr>
                <w:rFonts w:ascii="Arial Narrow" w:hAnsi="Arial Narrow"/>
                <w:bCs/>
                <w:sz w:val="22"/>
                <w:szCs w:val="22"/>
                <w:lang w:val="en-GB"/>
              </w:rPr>
              <w:t xml:space="preserve"> payment terms, basis of delivery, the period of delivery, quality of the Goods shall be agreed by the Parties in </w:t>
            </w:r>
            <w:r w:rsidRPr="008454BA">
              <w:rPr>
                <w:rFonts w:ascii="Arial Narrow" w:hAnsi="Arial Narrow"/>
                <w:bCs/>
                <w:sz w:val="22"/>
                <w:szCs w:val="22"/>
                <w:lang w:val="en-GB"/>
              </w:rPr>
              <w:t>the Supplements and</w:t>
            </w:r>
            <w:r w:rsidR="00714DEE" w:rsidRPr="008454BA">
              <w:rPr>
                <w:rFonts w:ascii="Arial Narrow" w:hAnsi="Arial Narrow"/>
                <w:bCs/>
                <w:sz w:val="22"/>
                <w:szCs w:val="22"/>
                <w:lang w:val="en-GB"/>
              </w:rPr>
              <w:t>/or</w:t>
            </w:r>
            <w:r w:rsidRPr="008454BA">
              <w:rPr>
                <w:rFonts w:ascii="Arial Narrow" w:hAnsi="Arial Narrow"/>
                <w:bCs/>
                <w:sz w:val="22"/>
                <w:szCs w:val="22"/>
                <w:lang w:val="en-GB"/>
              </w:rPr>
              <w:t xml:space="preserve"> </w:t>
            </w:r>
            <w:r w:rsidR="00204EC0" w:rsidRPr="008454BA">
              <w:rPr>
                <w:rFonts w:ascii="Arial Narrow" w:hAnsi="Arial Narrow"/>
                <w:bCs/>
                <w:sz w:val="22"/>
                <w:szCs w:val="22"/>
                <w:lang w:val="en-GB"/>
              </w:rPr>
              <w:t xml:space="preserve">Additional agreements to the </w:t>
            </w:r>
            <w:r w:rsidR="00714DEE" w:rsidRPr="008454BA">
              <w:rPr>
                <w:rFonts w:ascii="Arial Narrow" w:hAnsi="Arial Narrow"/>
                <w:bCs/>
                <w:sz w:val="22"/>
                <w:szCs w:val="22"/>
                <w:lang w:val="en-GB"/>
              </w:rPr>
              <w:t xml:space="preserve">present </w:t>
            </w:r>
            <w:r w:rsidR="00204EC0" w:rsidRPr="008454BA">
              <w:rPr>
                <w:rFonts w:ascii="Arial Narrow" w:hAnsi="Arial Narrow"/>
                <w:bCs/>
                <w:sz w:val="22"/>
                <w:szCs w:val="22"/>
                <w:lang w:val="en-GB"/>
              </w:rPr>
              <w:t>Contract.</w:t>
            </w:r>
          </w:p>
          <w:p w14:paraId="0DF65273" w14:textId="77777777" w:rsidR="00F513BA" w:rsidRPr="008454BA" w:rsidRDefault="00F513BA" w:rsidP="00CB7654">
            <w:pPr>
              <w:widowControl/>
              <w:tabs>
                <w:tab w:val="left" w:pos="0"/>
                <w:tab w:val="left" w:pos="360"/>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rPr>
                <w:rFonts w:ascii="Arial Narrow" w:hAnsi="Arial Narrow" w:cs="Arial"/>
                <w:bCs/>
                <w:sz w:val="22"/>
                <w:szCs w:val="22"/>
                <w:lang w:val="en-US"/>
              </w:rPr>
            </w:pPr>
          </w:p>
        </w:tc>
      </w:tr>
      <w:tr w:rsidR="008454BA" w:rsidRPr="00DE3431" w14:paraId="202FD90C" w14:textId="77777777" w:rsidTr="00721FDE">
        <w:tc>
          <w:tcPr>
            <w:tcW w:w="5387" w:type="dxa"/>
          </w:tcPr>
          <w:p w14:paraId="65A5C12E" w14:textId="77777777" w:rsidR="00B77A23" w:rsidRPr="008454BA" w:rsidRDefault="00D738C0" w:rsidP="00D13D00">
            <w:pPr>
              <w:snapToGrid w:val="0"/>
              <w:ind w:left="142"/>
              <w:jc w:val="center"/>
              <w:rPr>
                <w:rFonts w:ascii="Arial Narrow" w:hAnsi="Arial Narrow" w:cs="Arial"/>
                <w:b/>
                <w:bCs/>
                <w:sz w:val="22"/>
                <w:szCs w:val="22"/>
              </w:rPr>
            </w:pPr>
            <w:r w:rsidRPr="008454BA">
              <w:rPr>
                <w:rFonts w:ascii="Arial Narrow" w:hAnsi="Arial Narrow" w:cs="Arial"/>
                <w:b/>
                <w:bCs/>
                <w:sz w:val="22"/>
                <w:szCs w:val="22"/>
              </w:rPr>
              <w:t xml:space="preserve">2. </w:t>
            </w:r>
            <w:r w:rsidR="00826329" w:rsidRPr="008454BA">
              <w:rPr>
                <w:rFonts w:ascii="Arial Narrow" w:hAnsi="Arial Narrow" w:cs="Arial"/>
                <w:b/>
                <w:bCs/>
                <w:sz w:val="22"/>
                <w:szCs w:val="22"/>
              </w:rPr>
              <w:t xml:space="preserve">ИЗГОТОВИТЕЛЬ </w:t>
            </w:r>
            <w:r w:rsidR="00847FB1" w:rsidRPr="008454BA">
              <w:rPr>
                <w:rFonts w:ascii="Arial Narrow" w:hAnsi="Arial Narrow" w:cs="Arial"/>
                <w:b/>
                <w:bCs/>
                <w:sz w:val="22"/>
                <w:szCs w:val="22"/>
              </w:rPr>
              <w:t>ТОВАР</w:t>
            </w:r>
            <w:r w:rsidR="00826329" w:rsidRPr="008454BA">
              <w:rPr>
                <w:rFonts w:ascii="Arial Narrow" w:hAnsi="Arial Narrow" w:cs="Arial"/>
                <w:b/>
                <w:bCs/>
                <w:sz w:val="22"/>
                <w:szCs w:val="22"/>
              </w:rPr>
              <w:t>А</w:t>
            </w:r>
          </w:p>
          <w:p w14:paraId="22F0EB49" w14:textId="77777777" w:rsidR="00245298" w:rsidRPr="008454BA" w:rsidRDefault="00245298" w:rsidP="00D13D00">
            <w:pPr>
              <w:snapToGrid w:val="0"/>
              <w:ind w:left="142"/>
              <w:jc w:val="center"/>
              <w:rPr>
                <w:rFonts w:ascii="Arial Narrow" w:hAnsi="Arial Narrow" w:cs="Arial"/>
                <w:b/>
                <w:bCs/>
                <w:sz w:val="22"/>
                <w:szCs w:val="22"/>
              </w:rPr>
            </w:pPr>
            <w:r w:rsidRPr="008454BA">
              <w:rPr>
                <w:rFonts w:ascii="Arial Narrow" w:hAnsi="Arial Narrow" w:cs="Arial"/>
                <w:b/>
                <w:bCs/>
                <w:sz w:val="22"/>
                <w:szCs w:val="22"/>
              </w:rPr>
              <w:t xml:space="preserve">и </w:t>
            </w:r>
            <w:r w:rsidR="00723651" w:rsidRPr="008454BA">
              <w:rPr>
                <w:rFonts w:ascii="Arial Narrow" w:hAnsi="Arial Narrow" w:cs="Arial"/>
                <w:b/>
                <w:bCs/>
                <w:sz w:val="22"/>
                <w:szCs w:val="22"/>
              </w:rPr>
              <w:t>О</w:t>
            </w:r>
            <w:r w:rsidR="00264E3A" w:rsidRPr="008454BA">
              <w:rPr>
                <w:rFonts w:ascii="Arial Narrow" w:hAnsi="Arial Narrow" w:cs="Arial"/>
                <w:b/>
                <w:bCs/>
                <w:sz w:val="22"/>
                <w:szCs w:val="22"/>
              </w:rPr>
              <w:t xml:space="preserve">БЩЕЕ </w:t>
            </w:r>
            <w:r w:rsidRPr="008454BA">
              <w:rPr>
                <w:rFonts w:ascii="Arial Narrow" w:hAnsi="Arial Narrow" w:cs="Arial"/>
                <w:b/>
                <w:bCs/>
                <w:sz w:val="22"/>
                <w:szCs w:val="22"/>
              </w:rPr>
              <w:t xml:space="preserve">КОЛИЧЕСТВО </w:t>
            </w:r>
            <w:r w:rsidR="00847FB1" w:rsidRPr="008454BA">
              <w:rPr>
                <w:rFonts w:ascii="Arial Narrow" w:hAnsi="Arial Narrow" w:cs="Arial"/>
                <w:b/>
                <w:bCs/>
                <w:sz w:val="22"/>
                <w:szCs w:val="22"/>
              </w:rPr>
              <w:t>ТОВАР</w:t>
            </w:r>
            <w:r w:rsidRPr="008454BA">
              <w:rPr>
                <w:rFonts w:ascii="Arial Narrow" w:hAnsi="Arial Narrow" w:cs="Arial"/>
                <w:b/>
                <w:bCs/>
                <w:sz w:val="22"/>
                <w:szCs w:val="22"/>
              </w:rPr>
              <w:t>А</w:t>
            </w:r>
          </w:p>
          <w:p w14:paraId="0F7F26BD"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2.1.</w:t>
            </w:r>
            <w:r w:rsidR="00882EC1" w:rsidRPr="008454BA">
              <w:rPr>
                <w:rFonts w:ascii="Arial Narrow" w:hAnsi="Arial Narrow"/>
                <w:sz w:val="22"/>
                <w:szCs w:val="22"/>
              </w:rPr>
              <w:t xml:space="preserve"> Завод </w:t>
            </w:r>
            <w:r w:rsidRPr="008454BA">
              <w:rPr>
                <w:rFonts w:ascii="Arial Narrow" w:hAnsi="Arial Narrow"/>
                <w:sz w:val="22"/>
                <w:szCs w:val="22"/>
              </w:rPr>
              <w:t xml:space="preserve">изготовитель указывается в Приложениях и/или Дополнительных соглашениях к настоящему Контракту. </w:t>
            </w:r>
          </w:p>
          <w:p w14:paraId="1BFDE49F"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2.2.</w:t>
            </w:r>
            <w:r w:rsidRPr="008454BA">
              <w:rPr>
                <w:rFonts w:ascii="Arial Narrow" w:hAnsi="Arial Narrow"/>
                <w:sz w:val="22"/>
                <w:szCs w:val="22"/>
              </w:rPr>
              <w:t xml:space="preserve"> Общее количество Товара, поставляемого по настоящему Контракту, составляет до </w:t>
            </w:r>
            <w:r w:rsidR="0001537E" w:rsidRPr="008454BA">
              <w:rPr>
                <w:rFonts w:ascii="Arial Narrow" w:hAnsi="Arial Narrow"/>
                <w:sz w:val="22"/>
                <w:szCs w:val="22"/>
              </w:rPr>
              <w:t>100 000</w:t>
            </w:r>
            <w:r w:rsidRPr="008454BA">
              <w:rPr>
                <w:rFonts w:ascii="Arial Narrow" w:hAnsi="Arial Narrow"/>
                <w:sz w:val="22"/>
                <w:szCs w:val="22"/>
              </w:rPr>
              <w:t xml:space="preserve"> метрических тонн.</w:t>
            </w:r>
          </w:p>
          <w:p w14:paraId="763877EF"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2.3.</w:t>
            </w:r>
            <w:r w:rsidRPr="008454BA">
              <w:rPr>
                <w:rFonts w:ascii="Arial Narrow" w:hAnsi="Arial Narrow"/>
                <w:sz w:val="22"/>
                <w:szCs w:val="22"/>
              </w:rPr>
              <w:t xml:space="preserve"> Вне зависимости от причины, допускается несоответствие фактически поставленного количества Товара, указанного в соответствующем </w:t>
            </w:r>
            <w:r w:rsidR="00882EC1" w:rsidRPr="008454BA">
              <w:rPr>
                <w:rFonts w:ascii="Arial Narrow" w:hAnsi="Arial Narrow"/>
                <w:sz w:val="22"/>
                <w:szCs w:val="22"/>
              </w:rPr>
              <w:t>документе на отгрузку (выдачу) Т</w:t>
            </w:r>
            <w:r w:rsidRPr="008454BA">
              <w:rPr>
                <w:rFonts w:ascii="Arial Narrow" w:hAnsi="Arial Narrow"/>
                <w:sz w:val="22"/>
                <w:szCs w:val="22"/>
              </w:rPr>
              <w:t xml:space="preserve">овара (товарной накладной, транспортной накладной), количеству Товара, указанному  в Приложениях  и/или Дополнительных соглашениях к настоящему Контракту, если такое несоответствие не превышает значения +/-10%. </w:t>
            </w:r>
          </w:p>
          <w:p w14:paraId="6F5DF34C"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sz w:val="22"/>
                <w:szCs w:val="22"/>
              </w:rPr>
              <w:t>В случаях, указанных в настоящем пункте, Продавец освобождается от отве</w:t>
            </w:r>
            <w:r w:rsidR="00E8046E" w:rsidRPr="008454BA">
              <w:rPr>
                <w:rFonts w:ascii="Arial Narrow" w:hAnsi="Arial Narrow"/>
                <w:sz w:val="22"/>
                <w:szCs w:val="22"/>
              </w:rPr>
              <w:t>тственности за поставку</w:t>
            </w:r>
            <w:r w:rsidR="00E8046E" w:rsidRPr="008454BA">
              <w:rPr>
                <w:rFonts w:ascii="Arial Narrow" w:hAnsi="Arial Narrow"/>
                <w:sz w:val="22"/>
                <w:szCs w:val="22"/>
              </w:rPr>
              <w:tab/>
              <w:t xml:space="preserve"> Товара </w:t>
            </w:r>
            <w:r w:rsidRPr="008454BA">
              <w:rPr>
                <w:rFonts w:ascii="Arial Narrow" w:hAnsi="Arial Narrow"/>
                <w:sz w:val="22"/>
                <w:szCs w:val="22"/>
              </w:rPr>
              <w:t>в количестве, не соответствующем  количеству, согласованному сторонами.</w:t>
            </w:r>
          </w:p>
          <w:p w14:paraId="024BA4F9" w14:textId="77777777" w:rsidR="00120F6A" w:rsidRPr="008454BA" w:rsidRDefault="00882EC1" w:rsidP="00D13D00">
            <w:pPr>
              <w:tabs>
                <w:tab w:val="left" w:pos="851"/>
              </w:tabs>
              <w:ind w:left="142"/>
              <w:jc w:val="both"/>
              <w:rPr>
                <w:rFonts w:ascii="Arial Narrow" w:hAnsi="Arial Narrow"/>
                <w:sz w:val="22"/>
                <w:szCs w:val="22"/>
              </w:rPr>
            </w:pPr>
            <w:r w:rsidRPr="008454BA">
              <w:rPr>
                <w:rFonts w:ascii="Arial Narrow" w:hAnsi="Arial Narrow"/>
                <w:b/>
                <w:sz w:val="22"/>
                <w:szCs w:val="22"/>
              </w:rPr>
              <w:t xml:space="preserve">2.4. </w:t>
            </w:r>
            <w:r w:rsidR="00120F6A" w:rsidRPr="008454BA">
              <w:rPr>
                <w:rFonts w:ascii="Arial Narrow" w:hAnsi="Arial Narrow"/>
                <w:sz w:val="22"/>
                <w:szCs w:val="22"/>
              </w:rPr>
              <w:t>Общее количество Товара указано в целях таможенного и валютного контроля и не влечет обязательств Продавца по поставке всего количества Товара, указанного в настоящем пункте.</w:t>
            </w:r>
          </w:p>
          <w:p w14:paraId="2B048966"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sz w:val="22"/>
                <w:szCs w:val="22"/>
              </w:rPr>
              <w:t>Контрактные обязательства Продавца считаются выполненными по фактически поставленному количеству Товара.</w:t>
            </w:r>
          </w:p>
          <w:p w14:paraId="6817D696" w14:textId="77777777" w:rsidR="00BF077C" w:rsidRPr="008454BA" w:rsidRDefault="00BF077C" w:rsidP="00D13D00">
            <w:pPr>
              <w:ind w:left="142"/>
              <w:jc w:val="both"/>
              <w:rPr>
                <w:rFonts w:ascii="Arial Narrow" w:hAnsi="Arial Narrow" w:cs="Arial"/>
                <w:sz w:val="22"/>
                <w:szCs w:val="22"/>
              </w:rPr>
            </w:pPr>
          </w:p>
        </w:tc>
        <w:tc>
          <w:tcPr>
            <w:tcW w:w="5245" w:type="dxa"/>
          </w:tcPr>
          <w:p w14:paraId="759022BD" w14:textId="77777777" w:rsidR="00CB7654" w:rsidRPr="008454BA" w:rsidRDefault="00CB7654" w:rsidP="002F3B4E">
            <w:pPr>
              <w:numPr>
                <w:ilvl w:val="0"/>
                <w:numId w:val="13"/>
              </w:numPr>
              <w:snapToGrid w:val="0"/>
              <w:jc w:val="center"/>
              <w:rPr>
                <w:rFonts w:ascii="Arial Narrow" w:hAnsi="Arial Narrow"/>
                <w:b/>
                <w:sz w:val="22"/>
                <w:szCs w:val="22"/>
                <w:lang w:val="en-US"/>
              </w:rPr>
            </w:pPr>
            <w:r w:rsidRPr="008454BA">
              <w:rPr>
                <w:rFonts w:ascii="Arial Narrow" w:hAnsi="Arial Narrow"/>
                <w:b/>
                <w:sz w:val="22"/>
                <w:szCs w:val="22"/>
                <w:lang w:val="en-US"/>
              </w:rPr>
              <w:t xml:space="preserve">MANUFACTURER OF THE GOODS  </w:t>
            </w:r>
            <w:r w:rsidR="000F03E4" w:rsidRPr="008454BA">
              <w:rPr>
                <w:rFonts w:ascii="Arial Narrow" w:hAnsi="Arial Narrow"/>
                <w:b/>
                <w:sz w:val="22"/>
                <w:szCs w:val="22"/>
                <w:lang w:val="en-US"/>
              </w:rPr>
              <w:t xml:space="preserve">and </w:t>
            </w:r>
            <w:r w:rsidRPr="008454BA">
              <w:rPr>
                <w:rFonts w:ascii="Arial Narrow" w:hAnsi="Arial Narrow"/>
                <w:b/>
                <w:sz w:val="22"/>
                <w:szCs w:val="22"/>
                <w:lang w:val="en-US"/>
              </w:rPr>
              <w:t>TOTAL QUANTITY OF THE GOODS</w:t>
            </w:r>
          </w:p>
          <w:p w14:paraId="35919C3B" w14:textId="77777777" w:rsidR="00CB7654" w:rsidRPr="008454BA" w:rsidRDefault="00CB7654" w:rsidP="002F3B4E">
            <w:pPr>
              <w:snapToGrid w:val="0"/>
              <w:jc w:val="both"/>
              <w:rPr>
                <w:rFonts w:ascii="Arial Narrow" w:hAnsi="Arial Narrow"/>
                <w:bCs/>
                <w:sz w:val="22"/>
                <w:szCs w:val="22"/>
                <w:lang w:val="en-US"/>
              </w:rPr>
            </w:pPr>
            <w:r w:rsidRPr="008454BA">
              <w:rPr>
                <w:rStyle w:val="hps"/>
                <w:rFonts w:ascii="Arial Narrow" w:hAnsi="Arial Narrow"/>
                <w:b/>
                <w:sz w:val="22"/>
                <w:szCs w:val="22"/>
                <w:lang w:val="en-US"/>
              </w:rPr>
              <w:t>2.1.</w:t>
            </w:r>
            <w:r w:rsidR="00962859" w:rsidRPr="008454BA">
              <w:rPr>
                <w:rStyle w:val="hps"/>
                <w:rFonts w:ascii="Arial Narrow" w:hAnsi="Arial Narrow"/>
                <w:b/>
                <w:sz w:val="22"/>
                <w:szCs w:val="22"/>
                <w:lang w:val="en-US"/>
              </w:rPr>
              <w:t xml:space="preserve"> </w:t>
            </w:r>
            <w:r w:rsidRPr="008454BA">
              <w:rPr>
                <w:rStyle w:val="hps"/>
                <w:rFonts w:ascii="Arial Narrow" w:hAnsi="Arial Narrow"/>
                <w:sz w:val="22"/>
                <w:szCs w:val="22"/>
                <w:lang w:val="en-US"/>
              </w:rPr>
              <w:t>Manufacturing plant</w:t>
            </w:r>
            <w:r w:rsidRPr="008454BA">
              <w:rPr>
                <w:rFonts w:ascii="Arial Narrow" w:hAnsi="Arial Narrow"/>
                <w:sz w:val="22"/>
                <w:szCs w:val="22"/>
                <w:lang w:val="en-US"/>
              </w:rPr>
              <w:t xml:space="preserve"> </w:t>
            </w:r>
            <w:r w:rsidR="00244F99" w:rsidRPr="008454BA">
              <w:rPr>
                <w:rFonts w:ascii="Arial Narrow" w:hAnsi="Arial Narrow"/>
                <w:sz w:val="22"/>
                <w:szCs w:val="22"/>
                <w:lang w:val="en-US"/>
              </w:rPr>
              <w:t xml:space="preserve">is </w:t>
            </w:r>
            <w:r w:rsidRPr="008454BA">
              <w:rPr>
                <w:rStyle w:val="hps"/>
                <w:rFonts w:ascii="Arial Narrow" w:hAnsi="Arial Narrow"/>
                <w:sz w:val="22"/>
                <w:szCs w:val="22"/>
                <w:lang w:val="en-US"/>
              </w:rPr>
              <w:t>specified</w:t>
            </w:r>
            <w:r w:rsidRPr="008454BA">
              <w:rPr>
                <w:rFonts w:ascii="Arial Narrow" w:hAnsi="Arial Narrow"/>
                <w:sz w:val="22"/>
                <w:szCs w:val="22"/>
                <w:lang w:val="en-US"/>
              </w:rPr>
              <w:t xml:space="preserve"> </w:t>
            </w:r>
            <w:r w:rsidRPr="008454BA">
              <w:rPr>
                <w:rStyle w:val="hps"/>
                <w:rFonts w:ascii="Arial Narrow" w:hAnsi="Arial Narrow"/>
                <w:sz w:val="22"/>
                <w:szCs w:val="22"/>
                <w:lang w:val="en-US"/>
              </w:rPr>
              <w:t xml:space="preserve">in the </w:t>
            </w:r>
            <w:r w:rsidRPr="008454BA">
              <w:rPr>
                <w:rFonts w:ascii="Arial Narrow" w:hAnsi="Arial Narrow"/>
                <w:bCs/>
                <w:sz w:val="22"/>
                <w:szCs w:val="22"/>
                <w:lang w:val="en-GB"/>
              </w:rPr>
              <w:t xml:space="preserve">Supplements or/and Additional agreements to the </w:t>
            </w:r>
            <w:r w:rsidR="00714DEE" w:rsidRPr="008454BA">
              <w:rPr>
                <w:rFonts w:ascii="Arial Narrow" w:hAnsi="Arial Narrow"/>
                <w:bCs/>
                <w:sz w:val="22"/>
                <w:szCs w:val="22"/>
                <w:lang w:val="en-GB"/>
              </w:rPr>
              <w:t xml:space="preserve">present </w:t>
            </w:r>
            <w:r w:rsidRPr="008454BA">
              <w:rPr>
                <w:rFonts w:ascii="Arial Narrow" w:hAnsi="Arial Narrow"/>
                <w:bCs/>
                <w:sz w:val="22"/>
                <w:szCs w:val="22"/>
                <w:lang w:val="en-GB"/>
              </w:rPr>
              <w:t>Contract.</w:t>
            </w:r>
          </w:p>
          <w:p w14:paraId="2E2348BE" w14:textId="77777777" w:rsidR="00CB7654" w:rsidRPr="008454BA" w:rsidRDefault="00CB7654" w:rsidP="002F3B4E">
            <w:pPr>
              <w:snapToGrid w:val="0"/>
              <w:jc w:val="both"/>
              <w:rPr>
                <w:rFonts w:ascii="Arial Narrow" w:hAnsi="Arial Narrow"/>
                <w:bCs/>
                <w:sz w:val="22"/>
                <w:szCs w:val="22"/>
                <w:lang w:val="en-US"/>
              </w:rPr>
            </w:pPr>
            <w:r w:rsidRPr="008454BA">
              <w:rPr>
                <w:rFonts w:ascii="Arial Narrow" w:hAnsi="Arial Narrow"/>
                <w:b/>
                <w:sz w:val="22"/>
                <w:szCs w:val="22"/>
                <w:lang w:val="en-US"/>
              </w:rPr>
              <w:t>2.2.</w:t>
            </w:r>
            <w:r w:rsidR="00962859" w:rsidRPr="008454BA">
              <w:rPr>
                <w:rFonts w:ascii="Arial Narrow" w:hAnsi="Arial Narrow"/>
                <w:b/>
                <w:sz w:val="22"/>
                <w:szCs w:val="22"/>
                <w:lang w:val="en-US"/>
              </w:rPr>
              <w:t xml:space="preserve"> </w:t>
            </w:r>
            <w:r w:rsidRPr="008454BA">
              <w:rPr>
                <w:rFonts w:ascii="Arial Narrow" w:hAnsi="Arial Narrow"/>
                <w:sz w:val="22"/>
                <w:szCs w:val="22"/>
                <w:lang w:val="en-US"/>
              </w:rPr>
              <w:t xml:space="preserve">Total </w:t>
            </w:r>
            <w:r w:rsidRPr="008454BA">
              <w:rPr>
                <w:rFonts w:ascii="Arial Narrow" w:hAnsi="Arial Narrow"/>
                <w:bCs/>
                <w:sz w:val="22"/>
                <w:szCs w:val="22"/>
                <w:lang w:val="en-US"/>
              </w:rPr>
              <w:t xml:space="preserve">quantity of the Goods delivered by </w:t>
            </w:r>
            <w:r w:rsidRPr="008454BA">
              <w:rPr>
                <w:rFonts w:ascii="Arial Narrow" w:hAnsi="Arial Narrow"/>
                <w:bCs/>
                <w:sz w:val="22"/>
                <w:szCs w:val="22"/>
                <w:lang w:val="en-GB"/>
              </w:rPr>
              <w:t xml:space="preserve">the </w:t>
            </w:r>
            <w:r w:rsidR="00714DEE" w:rsidRPr="008454BA">
              <w:rPr>
                <w:rFonts w:ascii="Arial Narrow" w:hAnsi="Arial Narrow"/>
                <w:bCs/>
                <w:sz w:val="22"/>
                <w:szCs w:val="22"/>
                <w:lang w:val="en-GB"/>
              </w:rPr>
              <w:t xml:space="preserve">present </w:t>
            </w:r>
            <w:r w:rsidRPr="008454BA">
              <w:rPr>
                <w:rFonts w:ascii="Arial Narrow" w:hAnsi="Arial Narrow"/>
                <w:bCs/>
                <w:sz w:val="22"/>
                <w:szCs w:val="22"/>
                <w:lang w:val="en-GB"/>
              </w:rPr>
              <w:t>Contract</w:t>
            </w:r>
            <w:r w:rsidRPr="008454BA">
              <w:rPr>
                <w:rFonts w:ascii="Arial Narrow" w:hAnsi="Arial Narrow"/>
                <w:bCs/>
                <w:sz w:val="22"/>
                <w:szCs w:val="22"/>
                <w:lang w:val="en-US"/>
              </w:rPr>
              <w:t xml:space="preserve"> is up to </w:t>
            </w:r>
            <w:r w:rsidR="00C145B9" w:rsidRPr="008454BA">
              <w:rPr>
                <w:rFonts w:ascii="Arial Narrow" w:hAnsi="Arial Narrow"/>
                <w:bCs/>
                <w:sz w:val="22"/>
                <w:szCs w:val="22"/>
                <w:lang w:val="en-US"/>
              </w:rPr>
              <w:t>100 000</w:t>
            </w:r>
            <w:r w:rsidRPr="008454BA">
              <w:rPr>
                <w:rFonts w:ascii="Arial Narrow" w:hAnsi="Arial Narrow"/>
                <w:bCs/>
                <w:sz w:val="22"/>
                <w:szCs w:val="22"/>
                <w:lang w:val="en-US"/>
              </w:rPr>
              <w:t xml:space="preserve"> metric tons.</w:t>
            </w:r>
          </w:p>
          <w:p w14:paraId="1AAA7B8A" w14:textId="77777777" w:rsidR="002F3B4E" w:rsidRPr="008454BA" w:rsidRDefault="002F3B4E" w:rsidP="002F3B4E">
            <w:pPr>
              <w:snapToGrid w:val="0"/>
              <w:jc w:val="both"/>
              <w:rPr>
                <w:rFonts w:ascii="Arial Narrow" w:hAnsi="Arial Narrow"/>
                <w:b/>
                <w:sz w:val="22"/>
                <w:szCs w:val="22"/>
                <w:lang w:val="en-US"/>
              </w:rPr>
            </w:pPr>
          </w:p>
          <w:p w14:paraId="195220CC" w14:textId="77777777" w:rsidR="00CB7654" w:rsidRPr="008454BA" w:rsidRDefault="000F03E4" w:rsidP="002F3B4E">
            <w:pPr>
              <w:snapToGrid w:val="0"/>
              <w:jc w:val="both"/>
              <w:rPr>
                <w:rFonts w:ascii="Arial Narrow" w:hAnsi="Arial Narrow"/>
                <w:sz w:val="22"/>
                <w:szCs w:val="22"/>
                <w:lang w:val="en-US"/>
              </w:rPr>
            </w:pPr>
            <w:r w:rsidRPr="008454BA">
              <w:rPr>
                <w:rFonts w:ascii="Arial Narrow" w:hAnsi="Arial Narrow"/>
                <w:b/>
                <w:sz w:val="22"/>
                <w:szCs w:val="22"/>
                <w:lang w:val="en-US"/>
              </w:rPr>
              <w:t>2.3.</w:t>
            </w:r>
            <w:r w:rsidR="00962859" w:rsidRPr="008454BA">
              <w:rPr>
                <w:rFonts w:ascii="Arial Narrow" w:hAnsi="Arial Narrow"/>
                <w:b/>
                <w:sz w:val="22"/>
                <w:szCs w:val="22"/>
                <w:lang w:val="en-US"/>
              </w:rPr>
              <w:t xml:space="preserve"> </w:t>
            </w:r>
            <w:r w:rsidR="00FC1334" w:rsidRPr="008454BA">
              <w:rPr>
                <w:rFonts w:ascii="Arial Narrow" w:hAnsi="Arial Narrow"/>
                <w:sz w:val="22"/>
                <w:szCs w:val="22"/>
                <w:lang w:val="en-US"/>
              </w:rPr>
              <w:t>Regardless of</w:t>
            </w:r>
            <w:r w:rsidR="00962859" w:rsidRPr="008454BA">
              <w:rPr>
                <w:rFonts w:ascii="Arial Narrow" w:hAnsi="Arial Narrow"/>
                <w:sz w:val="22"/>
                <w:szCs w:val="22"/>
                <w:lang w:val="en-US"/>
              </w:rPr>
              <w:t xml:space="preserve"> the reason</w:t>
            </w:r>
            <w:r w:rsidR="00594513" w:rsidRPr="008454BA">
              <w:rPr>
                <w:rFonts w:ascii="Arial Narrow" w:hAnsi="Arial Narrow"/>
                <w:sz w:val="22"/>
                <w:szCs w:val="22"/>
                <w:lang w:val="en-US"/>
              </w:rPr>
              <w:t>,</w:t>
            </w:r>
            <w:r w:rsidR="00962859" w:rsidRPr="008454BA">
              <w:rPr>
                <w:rFonts w:ascii="Arial Narrow" w:hAnsi="Arial Narrow"/>
                <w:sz w:val="22"/>
                <w:szCs w:val="22"/>
                <w:lang w:val="en-US"/>
              </w:rPr>
              <w:t xml:space="preserve"> it is allowed </w:t>
            </w:r>
            <w:r w:rsidR="00594513" w:rsidRPr="008454BA">
              <w:rPr>
                <w:rFonts w:ascii="Arial Narrow" w:hAnsi="Arial Narrow"/>
                <w:sz w:val="22"/>
                <w:szCs w:val="22"/>
                <w:lang w:val="en-US"/>
              </w:rPr>
              <w:t>discrepancies between</w:t>
            </w:r>
            <w:r w:rsidR="0002241B" w:rsidRPr="008454BA">
              <w:rPr>
                <w:rFonts w:ascii="Arial Narrow" w:hAnsi="Arial Narrow"/>
                <w:sz w:val="22"/>
                <w:szCs w:val="22"/>
                <w:lang w:val="en-US"/>
              </w:rPr>
              <w:t xml:space="preserve"> </w:t>
            </w:r>
            <w:r w:rsidR="00594513" w:rsidRPr="008454BA">
              <w:rPr>
                <w:rFonts w:ascii="Arial Narrow" w:hAnsi="Arial Narrow"/>
                <w:sz w:val="22"/>
                <w:szCs w:val="22"/>
                <w:lang w:val="en-US"/>
              </w:rPr>
              <w:t xml:space="preserve">the actual </w:t>
            </w:r>
            <w:r w:rsidR="0002241B" w:rsidRPr="008454BA">
              <w:rPr>
                <w:rFonts w:ascii="Arial Narrow" w:hAnsi="Arial Narrow"/>
                <w:sz w:val="22"/>
                <w:szCs w:val="22"/>
                <w:lang w:val="en-US"/>
              </w:rPr>
              <w:t xml:space="preserve">quantity </w:t>
            </w:r>
            <w:r w:rsidR="001E4F02" w:rsidRPr="008454BA">
              <w:rPr>
                <w:rFonts w:ascii="Arial Narrow" w:hAnsi="Arial Narrow"/>
                <w:sz w:val="22"/>
                <w:szCs w:val="22"/>
                <w:lang w:val="en-US"/>
              </w:rPr>
              <w:t xml:space="preserve">of </w:t>
            </w:r>
            <w:r w:rsidR="0002241B" w:rsidRPr="008454BA">
              <w:rPr>
                <w:rFonts w:ascii="Arial Narrow" w:hAnsi="Arial Narrow"/>
                <w:sz w:val="22"/>
                <w:szCs w:val="22"/>
                <w:lang w:val="en-US"/>
              </w:rPr>
              <w:t xml:space="preserve">delivered Goods, specified in </w:t>
            </w:r>
            <w:r w:rsidR="003E0668" w:rsidRPr="008454BA">
              <w:rPr>
                <w:rFonts w:ascii="Arial Narrow" w:hAnsi="Arial Narrow"/>
                <w:sz w:val="22"/>
                <w:szCs w:val="22"/>
                <w:lang w:val="en-US"/>
              </w:rPr>
              <w:t xml:space="preserve">the relevant document </w:t>
            </w:r>
            <w:r w:rsidR="009E6F88" w:rsidRPr="008454BA">
              <w:rPr>
                <w:rFonts w:ascii="Arial Narrow" w:hAnsi="Arial Narrow"/>
                <w:sz w:val="22"/>
                <w:szCs w:val="22"/>
                <w:lang w:val="en-US"/>
              </w:rPr>
              <w:t>for shipment (</w:t>
            </w:r>
            <w:r w:rsidR="001E4F02" w:rsidRPr="008454BA">
              <w:rPr>
                <w:rFonts w:ascii="Arial Narrow" w:hAnsi="Arial Narrow"/>
                <w:sz w:val="22"/>
                <w:szCs w:val="22"/>
                <w:lang w:val="en-US"/>
              </w:rPr>
              <w:t>release) of Goods (</w:t>
            </w:r>
            <w:r w:rsidR="00FC1334" w:rsidRPr="008454BA">
              <w:rPr>
                <w:rFonts w:ascii="Arial Narrow" w:hAnsi="Arial Narrow"/>
                <w:sz w:val="22"/>
                <w:szCs w:val="22"/>
                <w:lang w:val="en-US"/>
              </w:rPr>
              <w:t>consignment note</w:t>
            </w:r>
            <w:r w:rsidR="00B00F45" w:rsidRPr="008454BA">
              <w:rPr>
                <w:rFonts w:ascii="Arial Narrow" w:hAnsi="Arial Narrow"/>
                <w:sz w:val="22"/>
                <w:szCs w:val="22"/>
                <w:lang w:val="en-US"/>
              </w:rPr>
              <w:t xml:space="preserve"> and </w:t>
            </w:r>
            <w:r w:rsidR="001E4F02" w:rsidRPr="008454BA">
              <w:rPr>
                <w:rFonts w:ascii="Arial Narrow" w:hAnsi="Arial Narrow"/>
                <w:sz w:val="22"/>
                <w:szCs w:val="22"/>
                <w:lang w:val="en-US"/>
              </w:rPr>
              <w:t xml:space="preserve">transportation bill) and the quantity of Goods, specified in the </w:t>
            </w:r>
            <w:r w:rsidR="001E4F02" w:rsidRPr="008454BA">
              <w:rPr>
                <w:rFonts w:ascii="Arial Narrow" w:hAnsi="Arial Narrow"/>
                <w:bCs/>
                <w:sz w:val="22"/>
                <w:szCs w:val="22"/>
                <w:lang w:val="en-GB"/>
              </w:rPr>
              <w:t xml:space="preserve">Supplements or/and Additional agreements to the present Contract if such </w:t>
            </w:r>
            <w:r w:rsidR="001E4F02" w:rsidRPr="008454BA">
              <w:rPr>
                <w:rFonts w:ascii="Arial Narrow" w:hAnsi="Arial Narrow"/>
                <w:sz w:val="22"/>
                <w:szCs w:val="22"/>
                <w:lang w:val="en-US"/>
              </w:rPr>
              <w:t>discrepancies are no</w:t>
            </w:r>
            <w:r w:rsidR="00747055" w:rsidRPr="008454BA">
              <w:rPr>
                <w:rFonts w:ascii="Arial Narrow" w:hAnsi="Arial Narrow"/>
                <w:sz w:val="22"/>
                <w:szCs w:val="22"/>
                <w:lang w:val="en-US"/>
              </w:rPr>
              <w:t xml:space="preserve">t over </w:t>
            </w:r>
            <w:r w:rsidR="00B00F45" w:rsidRPr="008454BA">
              <w:rPr>
                <w:rFonts w:ascii="Arial Narrow" w:hAnsi="Arial Narrow"/>
                <w:sz w:val="22"/>
                <w:szCs w:val="22"/>
                <w:lang w:val="en-US"/>
              </w:rPr>
              <w:t>+/-10%.</w:t>
            </w:r>
          </w:p>
          <w:p w14:paraId="7EC0E668" w14:textId="77777777" w:rsidR="00E8046E" w:rsidRPr="008454BA" w:rsidRDefault="00361ABA" w:rsidP="002F3B4E">
            <w:pPr>
              <w:snapToGrid w:val="0"/>
              <w:jc w:val="both"/>
              <w:rPr>
                <w:rFonts w:ascii="Arial Narrow" w:hAnsi="Arial Narrow"/>
                <w:b/>
                <w:sz w:val="22"/>
                <w:szCs w:val="22"/>
                <w:lang w:val="en-US"/>
              </w:rPr>
            </w:pPr>
            <w:r w:rsidRPr="008454BA">
              <w:rPr>
                <w:rFonts w:ascii="Arial Narrow" w:hAnsi="Arial Narrow"/>
                <w:sz w:val="22"/>
                <w:szCs w:val="22"/>
                <w:lang w:val="en-US"/>
              </w:rPr>
              <w:t>In the cases, specified herein</w:t>
            </w:r>
            <w:r w:rsidR="00BF1396" w:rsidRPr="008454BA">
              <w:rPr>
                <w:rFonts w:ascii="Arial Narrow" w:hAnsi="Arial Narrow"/>
                <w:sz w:val="22"/>
                <w:szCs w:val="22"/>
                <w:lang w:val="en-US"/>
              </w:rPr>
              <w:t>, the</w:t>
            </w:r>
            <w:r w:rsidR="00E8046E" w:rsidRPr="008454BA">
              <w:rPr>
                <w:rFonts w:ascii="Arial Narrow" w:hAnsi="Arial Narrow"/>
                <w:sz w:val="22"/>
                <w:szCs w:val="22"/>
                <w:lang w:val="en-US"/>
              </w:rPr>
              <w:t xml:space="preserve"> Seller shall not be held liable for delivery of </w:t>
            </w:r>
            <w:r w:rsidRPr="008454BA">
              <w:rPr>
                <w:rFonts w:ascii="Arial Narrow" w:hAnsi="Arial Narrow"/>
                <w:sz w:val="22"/>
                <w:szCs w:val="22"/>
                <w:lang w:val="en-US"/>
              </w:rPr>
              <w:t>Goods in an amount not corresponding to the amount agreed upon by the Parties.</w:t>
            </w:r>
          </w:p>
          <w:p w14:paraId="49541BBE" w14:textId="77777777" w:rsidR="00B00F45" w:rsidRPr="008454BA" w:rsidRDefault="00B00F45" w:rsidP="002F3B4E">
            <w:pPr>
              <w:snapToGrid w:val="0"/>
              <w:jc w:val="both"/>
              <w:rPr>
                <w:rFonts w:ascii="Arial Narrow" w:hAnsi="Arial Narrow"/>
                <w:b/>
                <w:sz w:val="22"/>
                <w:szCs w:val="22"/>
                <w:lang w:val="en-US"/>
              </w:rPr>
            </w:pPr>
          </w:p>
          <w:p w14:paraId="3AB91A85" w14:textId="77777777" w:rsidR="00B00F45" w:rsidRPr="008454BA" w:rsidRDefault="00B00F45" w:rsidP="002F3B4E">
            <w:pPr>
              <w:snapToGrid w:val="0"/>
              <w:jc w:val="both"/>
              <w:rPr>
                <w:rFonts w:ascii="Arial Narrow" w:hAnsi="Arial Narrow"/>
                <w:b/>
                <w:sz w:val="22"/>
                <w:szCs w:val="22"/>
                <w:lang w:val="en-US"/>
              </w:rPr>
            </w:pPr>
          </w:p>
          <w:p w14:paraId="6A3B39A1" w14:textId="77777777" w:rsidR="000F03E4" w:rsidRPr="008454BA" w:rsidRDefault="000F03E4" w:rsidP="002F3B4E">
            <w:pPr>
              <w:snapToGrid w:val="0"/>
              <w:jc w:val="both"/>
              <w:rPr>
                <w:rFonts w:ascii="Arial Narrow" w:hAnsi="Arial Narrow"/>
                <w:sz w:val="22"/>
                <w:szCs w:val="22"/>
                <w:lang w:val="en-US"/>
              </w:rPr>
            </w:pPr>
            <w:r w:rsidRPr="008454BA">
              <w:rPr>
                <w:rFonts w:ascii="Arial Narrow" w:hAnsi="Arial Narrow"/>
                <w:b/>
                <w:sz w:val="22"/>
                <w:szCs w:val="22"/>
                <w:lang w:val="en-US"/>
              </w:rPr>
              <w:t>2.4.</w:t>
            </w:r>
            <w:r w:rsidR="00E8046E" w:rsidRPr="008454BA">
              <w:rPr>
                <w:rFonts w:ascii="Arial Narrow" w:hAnsi="Arial Narrow"/>
                <w:b/>
                <w:sz w:val="22"/>
                <w:szCs w:val="22"/>
                <w:lang w:val="en-US"/>
              </w:rPr>
              <w:t xml:space="preserve"> </w:t>
            </w:r>
            <w:r w:rsidRPr="008454BA">
              <w:rPr>
                <w:rFonts w:ascii="Arial Narrow" w:hAnsi="Arial Narrow"/>
                <w:sz w:val="22"/>
                <w:szCs w:val="22"/>
                <w:lang w:val="en-US"/>
              </w:rPr>
              <w:t>Total quantity of the Goods specified for the purposes of the customs and currency control and does not entail obligations the Seller to deliver of all specified quantity.</w:t>
            </w:r>
          </w:p>
          <w:p w14:paraId="7D1EC31B" w14:textId="77777777" w:rsidR="00D36328" w:rsidRPr="008454BA" w:rsidRDefault="000F03E4" w:rsidP="002F3B4E">
            <w:pPr>
              <w:pStyle w:val="af2"/>
              <w:jc w:val="both"/>
              <w:rPr>
                <w:rFonts w:ascii="Arial Narrow" w:hAnsi="Arial Narrow" w:cs="Arial"/>
                <w:sz w:val="22"/>
                <w:szCs w:val="22"/>
                <w:lang w:val="en-US"/>
              </w:rPr>
            </w:pPr>
            <w:r w:rsidRPr="008454BA">
              <w:rPr>
                <w:rFonts w:ascii="Arial Narrow" w:hAnsi="Arial Narrow"/>
                <w:sz w:val="22"/>
                <w:szCs w:val="22"/>
                <w:lang w:val="en-US"/>
              </w:rPr>
              <w:t>Contractual obligations of the Seller shall be considered as fulfilled per total quantity of the Goods actually delivered.</w:t>
            </w:r>
          </w:p>
        </w:tc>
      </w:tr>
      <w:tr w:rsidR="008454BA" w:rsidRPr="00DE3431" w14:paraId="38706330" w14:textId="77777777" w:rsidTr="00721FDE">
        <w:tc>
          <w:tcPr>
            <w:tcW w:w="5387" w:type="dxa"/>
          </w:tcPr>
          <w:p w14:paraId="66A66D1C" w14:textId="77777777" w:rsidR="00F34B55" w:rsidRPr="008454BA" w:rsidRDefault="00826329" w:rsidP="00D13D00">
            <w:pPr>
              <w:snapToGrid w:val="0"/>
              <w:ind w:left="142"/>
              <w:jc w:val="center"/>
              <w:rPr>
                <w:rFonts w:ascii="Arial Narrow" w:hAnsi="Arial Narrow" w:cs="Arial"/>
                <w:b/>
                <w:sz w:val="22"/>
                <w:szCs w:val="22"/>
              </w:rPr>
            </w:pPr>
            <w:r w:rsidRPr="008454BA">
              <w:rPr>
                <w:rFonts w:ascii="Arial Narrow" w:hAnsi="Arial Narrow" w:cs="Arial"/>
                <w:b/>
                <w:sz w:val="22"/>
                <w:szCs w:val="22"/>
              </w:rPr>
              <w:lastRenderedPageBreak/>
              <w:t>3. СТРАНА ПРОИСХОЖДЕНИЯ</w:t>
            </w:r>
          </w:p>
          <w:p w14:paraId="19B4BD84" w14:textId="77777777" w:rsidR="004C2A50" w:rsidRPr="008454BA" w:rsidRDefault="002D3357" w:rsidP="00D13D00">
            <w:pPr>
              <w:ind w:left="142"/>
              <w:jc w:val="both"/>
              <w:rPr>
                <w:rFonts w:ascii="Arial Narrow" w:hAnsi="Arial Narrow" w:cs="Arial"/>
                <w:sz w:val="22"/>
                <w:szCs w:val="22"/>
              </w:rPr>
            </w:pPr>
            <w:r w:rsidRPr="008454BA">
              <w:rPr>
                <w:rFonts w:ascii="Arial Narrow" w:hAnsi="Arial Narrow" w:cs="Arial"/>
                <w:b/>
                <w:sz w:val="22"/>
                <w:szCs w:val="22"/>
              </w:rPr>
              <w:t>3.1.</w:t>
            </w:r>
            <w:r w:rsidRPr="008454BA">
              <w:rPr>
                <w:rFonts w:ascii="Arial Narrow" w:hAnsi="Arial Narrow" w:cs="Arial"/>
                <w:sz w:val="22"/>
                <w:szCs w:val="22"/>
              </w:rPr>
              <w:t xml:space="preserve"> Страна </w:t>
            </w:r>
            <w:r w:rsidR="001C602C" w:rsidRPr="008454BA">
              <w:rPr>
                <w:rFonts w:ascii="Arial Narrow" w:hAnsi="Arial Narrow" w:cs="Arial"/>
                <w:sz w:val="22"/>
                <w:szCs w:val="22"/>
              </w:rPr>
              <w:t xml:space="preserve">происхождения - </w:t>
            </w:r>
            <w:r w:rsidR="008157CD" w:rsidRPr="008454BA">
              <w:rPr>
                <w:rFonts w:ascii="Arial Narrow" w:hAnsi="Arial Narrow" w:cs="Arial"/>
                <w:sz w:val="22"/>
                <w:szCs w:val="22"/>
              </w:rPr>
              <w:t>Российская Федерация</w:t>
            </w:r>
            <w:r w:rsidR="00BF077C" w:rsidRPr="008454BA">
              <w:rPr>
                <w:rFonts w:ascii="Arial Narrow" w:hAnsi="Arial Narrow" w:cs="Arial"/>
                <w:sz w:val="22"/>
                <w:szCs w:val="22"/>
              </w:rPr>
              <w:t>.</w:t>
            </w:r>
          </w:p>
          <w:p w14:paraId="45D72B79" w14:textId="77777777" w:rsidR="00BF077C" w:rsidRPr="008454BA" w:rsidRDefault="00BF077C" w:rsidP="00D13D00">
            <w:pPr>
              <w:ind w:left="142"/>
              <w:jc w:val="both"/>
              <w:rPr>
                <w:rFonts w:ascii="Arial Narrow" w:hAnsi="Arial Narrow" w:cs="Arial"/>
                <w:sz w:val="22"/>
                <w:szCs w:val="22"/>
              </w:rPr>
            </w:pPr>
          </w:p>
        </w:tc>
        <w:tc>
          <w:tcPr>
            <w:tcW w:w="5245" w:type="dxa"/>
          </w:tcPr>
          <w:p w14:paraId="6AAB9579" w14:textId="77777777" w:rsidR="000F03E4" w:rsidRPr="008454BA" w:rsidRDefault="007B02D6" w:rsidP="007B02D6">
            <w:pPr>
              <w:pStyle w:val="BodyText21"/>
              <w:snapToGrid w:val="0"/>
              <w:jc w:val="center"/>
              <w:rPr>
                <w:rFonts w:ascii="Arial Narrow" w:hAnsi="Arial Narrow"/>
                <w:b/>
                <w:szCs w:val="22"/>
              </w:rPr>
            </w:pPr>
            <w:r w:rsidRPr="008454BA">
              <w:rPr>
                <w:rFonts w:ascii="Arial Narrow" w:hAnsi="Arial Narrow"/>
                <w:b/>
                <w:szCs w:val="22"/>
              </w:rPr>
              <w:t xml:space="preserve">3. </w:t>
            </w:r>
            <w:r w:rsidR="000F03E4" w:rsidRPr="008454BA">
              <w:rPr>
                <w:rFonts w:ascii="Arial Narrow" w:hAnsi="Arial Narrow"/>
                <w:b/>
                <w:szCs w:val="22"/>
              </w:rPr>
              <w:t>COUNTRY OF ORIGIN</w:t>
            </w:r>
          </w:p>
          <w:p w14:paraId="53923EF6" w14:textId="77777777" w:rsidR="000F03E4" w:rsidRPr="008454BA" w:rsidRDefault="00E27CE3" w:rsidP="000F03E4">
            <w:pPr>
              <w:snapToGrid w:val="0"/>
              <w:jc w:val="both"/>
              <w:rPr>
                <w:rFonts w:ascii="Arial Narrow" w:hAnsi="Arial Narrow"/>
                <w:sz w:val="22"/>
                <w:szCs w:val="22"/>
                <w:lang w:val="en-US"/>
              </w:rPr>
            </w:pPr>
            <w:r w:rsidRPr="008454BA">
              <w:rPr>
                <w:rFonts w:ascii="Arial Narrow" w:hAnsi="Arial Narrow"/>
                <w:b/>
                <w:sz w:val="22"/>
                <w:szCs w:val="22"/>
                <w:lang w:val="en-US"/>
              </w:rPr>
              <w:t>3.1.</w:t>
            </w:r>
            <w:r w:rsidR="00B00F45" w:rsidRPr="008454BA">
              <w:rPr>
                <w:rFonts w:ascii="Arial Narrow" w:hAnsi="Arial Narrow"/>
                <w:b/>
                <w:sz w:val="22"/>
                <w:szCs w:val="22"/>
                <w:lang w:val="en-US"/>
              </w:rPr>
              <w:t xml:space="preserve"> </w:t>
            </w:r>
            <w:r w:rsidR="00BF1396" w:rsidRPr="008454BA">
              <w:rPr>
                <w:rFonts w:ascii="Arial Narrow" w:hAnsi="Arial Narrow"/>
                <w:sz w:val="22"/>
                <w:szCs w:val="22"/>
                <w:lang w:val="en-GB"/>
              </w:rPr>
              <w:t>Country</w:t>
            </w:r>
            <w:r w:rsidR="000F03E4" w:rsidRPr="008454BA">
              <w:rPr>
                <w:rFonts w:ascii="Arial Narrow" w:hAnsi="Arial Narrow"/>
                <w:sz w:val="22"/>
                <w:szCs w:val="22"/>
                <w:lang w:val="en-US"/>
              </w:rPr>
              <w:t xml:space="preserve"> </w:t>
            </w:r>
            <w:r w:rsidR="000F03E4" w:rsidRPr="008454BA">
              <w:rPr>
                <w:rFonts w:ascii="Arial Narrow" w:hAnsi="Arial Narrow"/>
                <w:sz w:val="22"/>
                <w:szCs w:val="22"/>
                <w:lang w:val="en-GB"/>
              </w:rPr>
              <w:t>of</w:t>
            </w:r>
            <w:r w:rsidR="000F03E4" w:rsidRPr="008454BA">
              <w:rPr>
                <w:rFonts w:ascii="Arial Narrow" w:hAnsi="Arial Narrow"/>
                <w:sz w:val="22"/>
                <w:szCs w:val="22"/>
                <w:lang w:val="en-US"/>
              </w:rPr>
              <w:t xml:space="preserve"> </w:t>
            </w:r>
            <w:r w:rsidR="000F03E4" w:rsidRPr="008454BA">
              <w:rPr>
                <w:rFonts w:ascii="Arial Narrow" w:hAnsi="Arial Narrow"/>
                <w:sz w:val="22"/>
                <w:szCs w:val="22"/>
                <w:lang w:val="en-GB"/>
              </w:rPr>
              <w:t>origin</w:t>
            </w:r>
            <w:r w:rsidR="000F03E4" w:rsidRPr="008454BA">
              <w:rPr>
                <w:rFonts w:ascii="Arial Narrow" w:hAnsi="Arial Narrow"/>
                <w:sz w:val="22"/>
                <w:szCs w:val="22"/>
                <w:lang w:val="en-US"/>
              </w:rPr>
              <w:t xml:space="preserve"> </w:t>
            </w:r>
            <w:r w:rsidR="000F03E4" w:rsidRPr="008454BA">
              <w:rPr>
                <w:rFonts w:ascii="Arial Narrow" w:hAnsi="Arial Narrow"/>
                <w:sz w:val="22"/>
                <w:szCs w:val="22"/>
                <w:lang w:val="en-GB"/>
              </w:rPr>
              <w:t>is</w:t>
            </w:r>
            <w:r w:rsidR="000F03E4" w:rsidRPr="008454BA">
              <w:rPr>
                <w:rFonts w:ascii="Arial Narrow" w:hAnsi="Arial Narrow"/>
                <w:sz w:val="22"/>
                <w:szCs w:val="22"/>
                <w:lang w:val="en-US"/>
              </w:rPr>
              <w:t xml:space="preserve"> </w:t>
            </w:r>
            <w:r w:rsidR="00FC1334" w:rsidRPr="008454BA">
              <w:rPr>
                <w:rFonts w:ascii="Arial Narrow" w:hAnsi="Arial Narrow"/>
                <w:sz w:val="22"/>
                <w:szCs w:val="22"/>
                <w:lang w:val="en-US"/>
              </w:rPr>
              <w:t xml:space="preserve">the </w:t>
            </w:r>
            <w:r w:rsidR="000F03E4" w:rsidRPr="008454BA">
              <w:rPr>
                <w:rFonts w:ascii="Arial Narrow" w:hAnsi="Arial Narrow"/>
                <w:sz w:val="22"/>
                <w:szCs w:val="22"/>
                <w:lang w:val="en-GB"/>
              </w:rPr>
              <w:t>Russian</w:t>
            </w:r>
            <w:r w:rsidR="000F03E4" w:rsidRPr="008454BA">
              <w:rPr>
                <w:rFonts w:ascii="Arial Narrow" w:hAnsi="Arial Narrow"/>
                <w:sz w:val="22"/>
                <w:szCs w:val="22"/>
                <w:lang w:val="en-US"/>
              </w:rPr>
              <w:t xml:space="preserve"> </w:t>
            </w:r>
            <w:r w:rsidR="000F03E4" w:rsidRPr="008454BA">
              <w:rPr>
                <w:rFonts w:ascii="Arial Narrow" w:hAnsi="Arial Narrow"/>
                <w:sz w:val="22"/>
                <w:szCs w:val="22"/>
                <w:lang w:val="en-GB"/>
              </w:rPr>
              <w:t>Federation</w:t>
            </w:r>
            <w:r w:rsidR="00B00F45" w:rsidRPr="008454BA">
              <w:rPr>
                <w:rFonts w:ascii="Arial Narrow" w:hAnsi="Arial Narrow"/>
                <w:sz w:val="22"/>
                <w:szCs w:val="22"/>
                <w:lang w:val="en-US"/>
              </w:rPr>
              <w:t>.</w:t>
            </w:r>
          </w:p>
          <w:p w14:paraId="2C8654CF" w14:textId="77777777" w:rsidR="00245298" w:rsidRPr="008454BA" w:rsidRDefault="00245298" w:rsidP="00D13D00">
            <w:pPr>
              <w:pStyle w:val="BodyText21"/>
              <w:overflowPunct/>
              <w:autoSpaceDE/>
              <w:ind w:left="142"/>
              <w:textAlignment w:val="auto"/>
              <w:rPr>
                <w:rFonts w:ascii="Arial Narrow" w:hAnsi="Arial Narrow" w:cs="Arial"/>
                <w:szCs w:val="22"/>
              </w:rPr>
            </w:pPr>
          </w:p>
        </w:tc>
      </w:tr>
      <w:tr w:rsidR="008454BA" w:rsidRPr="00DE3431" w14:paraId="157D4950" w14:textId="77777777" w:rsidTr="00721FDE">
        <w:tc>
          <w:tcPr>
            <w:tcW w:w="5387" w:type="dxa"/>
          </w:tcPr>
          <w:p w14:paraId="4A9A080C" w14:textId="77777777" w:rsidR="00931AE5" w:rsidRPr="008454BA" w:rsidRDefault="00C24397" w:rsidP="00D13D00">
            <w:pPr>
              <w:snapToGrid w:val="0"/>
              <w:ind w:left="142"/>
              <w:jc w:val="center"/>
              <w:rPr>
                <w:rFonts w:ascii="Arial Narrow" w:hAnsi="Arial Narrow" w:cs="Arial"/>
                <w:b/>
                <w:sz w:val="22"/>
                <w:szCs w:val="22"/>
              </w:rPr>
            </w:pPr>
            <w:r w:rsidRPr="008454BA">
              <w:rPr>
                <w:rFonts w:ascii="Arial Narrow" w:hAnsi="Arial Narrow" w:cs="Arial"/>
                <w:b/>
                <w:sz w:val="22"/>
                <w:szCs w:val="22"/>
              </w:rPr>
              <w:t>4</w:t>
            </w:r>
            <w:r w:rsidR="00826329" w:rsidRPr="008454BA">
              <w:rPr>
                <w:rFonts w:ascii="Arial Narrow" w:hAnsi="Arial Narrow" w:cs="Arial"/>
                <w:b/>
                <w:sz w:val="22"/>
                <w:szCs w:val="22"/>
              </w:rPr>
              <w:t xml:space="preserve">. </w:t>
            </w:r>
            <w:r w:rsidRPr="008454BA">
              <w:rPr>
                <w:rFonts w:ascii="Arial Narrow" w:hAnsi="Arial Narrow" w:cs="Arial"/>
                <w:b/>
                <w:sz w:val="22"/>
                <w:szCs w:val="22"/>
              </w:rPr>
              <w:t>СРОК ДЕЙСТВИЯ КОНТРАКТА</w:t>
            </w:r>
          </w:p>
          <w:p w14:paraId="12338583"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4.1.</w:t>
            </w:r>
            <w:r w:rsidRPr="008454BA">
              <w:rPr>
                <w:rFonts w:ascii="Arial Narrow" w:hAnsi="Arial Narrow"/>
                <w:sz w:val="22"/>
                <w:szCs w:val="22"/>
              </w:rPr>
              <w:t xml:space="preserve"> </w:t>
            </w:r>
            <w:r w:rsidR="00882EC1" w:rsidRPr="008454BA">
              <w:rPr>
                <w:rFonts w:ascii="Arial Narrow" w:hAnsi="Arial Narrow"/>
                <w:sz w:val="22"/>
                <w:szCs w:val="22"/>
              </w:rPr>
              <w:t xml:space="preserve">Настоящий </w:t>
            </w:r>
            <w:r w:rsidR="00AD71C0" w:rsidRPr="008454BA">
              <w:rPr>
                <w:rFonts w:ascii="Arial Narrow" w:hAnsi="Arial Narrow"/>
                <w:sz w:val="22"/>
                <w:szCs w:val="22"/>
              </w:rPr>
              <w:t>Контракт</w:t>
            </w:r>
            <w:r w:rsidR="00882EC1" w:rsidRPr="008454BA">
              <w:rPr>
                <w:rFonts w:ascii="Arial Narrow" w:hAnsi="Arial Narrow"/>
                <w:sz w:val="22"/>
                <w:szCs w:val="22"/>
              </w:rPr>
              <w:t xml:space="preserve"> действует с</w:t>
            </w:r>
            <w:r w:rsidRPr="008454BA">
              <w:rPr>
                <w:rFonts w:ascii="Arial Narrow" w:hAnsi="Arial Narrow"/>
                <w:sz w:val="22"/>
                <w:szCs w:val="22"/>
              </w:rPr>
              <w:t xml:space="preserve"> даты </w:t>
            </w:r>
            <w:r w:rsidR="00882EC1" w:rsidRPr="008454BA">
              <w:rPr>
                <w:rFonts w:ascii="Arial Narrow" w:hAnsi="Arial Narrow"/>
                <w:sz w:val="22"/>
                <w:szCs w:val="22"/>
              </w:rPr>
              <w:t xml:space="preserve">его </w:t>
            </w:r>
            <w:r w:rsidRPr="008454BA">
              <w:rPr>
                <w:rFonts w:ascii="Arial Narrow" w:hAnsi="Arial Narrow"/>
                <w:sz w:val="22"/>
                <w:szCs w:val="22"/>
              </w:rPr>
              <w:t>подписания</w:t>
            </w:r>
            <w:r w:rsidR="00882EC1" w:rsidRPr="008454BA">
              <w:rPr>
                <w:rFonts w:ascii="Arial Narrow" w:hAnsi="Arial Narrow"/>
                <w:sz w:val="22"/>
                <w:szCs w:val="22"/>
              </w:rPr>
              <w:t xml:space="preserve"> </w:t>
            </w:r>
            <w:r w:rsidR="00DB217F" w:rsidRPr="008454BA">
              <w:rPr>
                <w:rFonts w:ascii="Arial Narrow" w:hAnsi="Arial Narrow"/>
                <w:sz w:val="22"/>
                <w:szCs w:val="22"/>
              </w:rPr>
              <w:t xml:space="preserve">– до </w:t>
            </w:r>
            <w:r w:rsidR="0069378B" w:rsidRPr="008454BA">
              <w:rPr>
                <w:rFonts w:ascii="Arial Narrow" w:hAnsi="Arial Narrow"/>
                <w:sz w:val="22"/>
                <w:szCs w:val="22"/>
              </w:rPr>
              <w:t>31</w:t>
            </w:r>
            <w:r w:rsidR="00DB217F" w:rsidRPr="008454BA">
              <w:rPr>
                <w:rFonts w:ascii="Arial Narrow" w:hAnsi="Arial Narrow"/>
                <w:sz w:val="22"/>
                <w:szCs w:val="22"/>
              </w:rPr>
              <w:t>.</w:t>
            </w:r>
            <w:r w:rsidR="0069378B" w:rsidRPr="008454BA">
              <w:rPr>
                <w:rFonts w:ascii="Arial Narrow" w:hAnsi="Arial Narrow"/>
                <w:sz w:val="22"/>
                <w:szCs w:val="22"/>
              </w:rPr>
              <w:t>12</w:t>
            </w:r>
            <w:r w:rsidR="00DB217F" w:rsidRPr="008454BA">
              <w:rPr>
                <w:rFonts w:ascii="Arial Narrow" w:hAnsi="Arial Narrow"/>
                <w:sz w:val="22"/>
                <w:szCs w:val="22"/>
              </w:rPr>
              <w:t>.20</w:t>
            </w:r>
            <w:r w:rsidR="0069378B" w:rsidRPr="008454BA">
              <w:rPr>
                <w:rFonts w:ascii="Arial Narrow" w:hAnsi="Arial Narrow"/>
                <w:sz w:val="22"/>
                <w:szCs w:val="22"/>
              </w:rPr>
              <w:t>17</w:t>
            </w:r>
            <w:r w:rsidRPr="008454BA">
              <w:rPr>
                <w:rFonts w:ascii="Arial Narrow" w:hAnsi="Arial Narrow"/>
                <w:sz w:val="22"/>
                <w:szCs w:val="22"/>
              </w:rPr>
              <w:t xml:space="preserve"> года, а в части платежей – до их полного завершения.</w:t>
            </w:r>
          </w:p>
          <w:p w14:paraId="5D959B33" w14:textId="77777777" w:rsidR="00BF077C" w:rsidRPr="008454BA" w:rsidRDefault="00120F6A" w:rsidP="00D13D00">
            <w:pPr>
              <w:pStyle w:val="BodyText21"/>
              <w:ind w:left="142"/>
              <w:rPr>
                <w:rFonts w:ascii="Arial Narrow" w:hAnsi="Arial Narrow"/>
                <w:szCs w:val="22"/>
                <w:lang w:val="ru-RU"/>
              </w:rPr>
            </w:pPr>
            <w:r w:rsidRPr="008454BA">
              <w:rPr>
                <w:rFonts w:ascii="Arial Narrow" w:hAnsi="Arial Narrow"/>
                <w:b/>
                <w:szCs w:val="22"/>
                <w:lang w:val="ru-RU"/>
              </w:rPr>
              <w:t>4.2.</w:t>
            </w:r>
            <w:r w:rsidRPr="008454BA">
              <w:rPr>
                <w:rFonts w:ascii="Arial Narrow" w:hAnsi="Arial Narrow"/>
                <w:szCs w:val="22"/>
                <w:lang w:val="ru-RU"/>
              </w:rPr>
              <w:t xml:space="preserve"> Срок действия</w:t>
            </w:r>
            <w:r w:rsidRPr="008454BA">
              <w:rPr>
                <w:rFonts w:ascii="Arial Narrow" w:hAnsi="Arial Narrow"/>
                <w:b/>
                <w:szCs w:val="22"/>
                <w:lang w:val="ru-RU"/>
              </w:rPr>
              <w:t xml:space="preserve"> </w:t>
            </w:r>
            <w:r w:rsidRPr="008454BA">
              <w:rPr>
                <w:rFonts w:ascii="Arial Narrow" w:hAnsi="Arial Narrow"/>
                <w:szCs w:val="22"/>
                <w:lang w:val="ru-RU"/>
              </w:rPr>
              <w:t>настоящего</w:t>
            </w:r>
            <w:r w:rsidRPr="008454BA">
              <w:rPr>
                <w:rFonts w:ascii="Arial Narrow" w:hAnsi="Arial Narrow"/>
                <w:b/>
                <w:szCs w:val="22"/>
                <w:lang w:val="ru-RU"/>
              </w:rPr>
              <w:t xml:space="preserve"> </w:t>
            </w:r>
            <w:r w:rsidRPr="008454BA">
              <w:rPr>
                <w:rFonts w:ascii="Arial Narrow" w:hAnsi="Arial Narrow"/>
                <w:szCs w:val="22"/>
                <w:lang w:val="ru-RU"/>
              </w:rPr>
              <w:t>Контракта может быть продлен по согласованию Сторон, о чем должно быть подписано отдельное соответствующее Дополнительное соглашение к настоящему Контракту</w:t>
            </w:r>
            <w:r w:rsidR="00B91666" w:rsidRPr="008454BA">
              <w:rPr>
                <w:rFonts w:ascii="Arial Narrow" w:hAnsi="Arial Narrow"/>
                <w:szCs w:val="22"/>
                <w:lang w:val="ru-RU"/>
              </w:rPr>
              <w:t>.</w:t>
            </w:r>
          </w:p>
          <w:p w14:paraId="4F6FDE99" w14:textId="77777777" w:rsidR="00B91666" w:rsidRPr="008454BA" w:rsidRDefault="00B91666" w:rsidP="00D13D00">
            <w:pPr>
              <w:pStyle w:val="BodyText21"/>
              <w:ind w:left="142"/>
              <w:rPr>
                <w:rFonts w:ascii="Arial Narrow" w:hAnsi="Arial Narrow" w:cs="Arial"/>
                <w:szCs w:val="22"/>
                <w:lang w:val="ru-RU"/>
              </w:rPr>
            </w:pPr>
          </w:p>
        </w:tc>
        <w:tc>
          <w:tcPr>
            <w:tcW w:w="5245" w:type="dxa"/>
          </w:tcPr>
          <w:p w14:paraId="11BB8314" w14:textId="77777777" w:rsidR="000F03E4" w:rsidRPr="008454BA" w:rsidRDefault="007B02D6" w:rsidP="007B02D6">
            <w:pPr>
              <w:snapToGrid w:val="0"/>
              <w:jc w:val="center"/>
              <w:rPr>
                <w:rFonts w:ascii="Arial Narrow" w:hAnsi="Arial Narrow"/>
                <w:b/>
                <w:sz w:val="22"/>
                <w:szCs w:val="22"/>
                <w:lang w:val="en-GB"/>
              </w:rPr>
            </w:pPr>
            <w:r w:rsidRPr="008454BA">
              <w:rPr>
                <w:rFonts w:ascii="Arial Narrow" w:hAnsi="Arial Narrow"/>
                <w:b/>
                <w:sz w:val="22"/>
                <w:szCs w:val="22"/>
                <w:lang w:val="en-GB"/>
              </w:rPr>
              <w:t xml:space="preserve">4. </w:t>
            </w:r>
            <w:r w:rsidR="00E27CE3" w:rsidRPr="008454BA">
              <w:rPr>
                <w:rFonts w:ascii="Arial Narrow" w:hAnsi="Arial Narrow"/>
                <w:b/>
                <w:sz w:val="22"/>
                <w:szCs w:val="22"/>
                <w:lang w:val="en-GB"/>
              </w:rPr>
              <w:t>VALIDITY OF THE CONTRACT</w:t>
            </w:r>
          </w:p>
          <w:p w14:paraId="61A05488" w14:textId="77777777" w:rsidR="00245298" w:rsidRPr="008454BA" w:rsidRDefault="00E27CE3" w:rsidP="000F03E4">
            <w:pPr>
              <w:pStyle w:val="BodyText21"/>
              <w:rPr>
                <w:rFonts w:ascii="Arial Narrow" w:hAnsi="Arial Narrow" w:cs="Arial"/>
                <w:szCs w:val="22"/>
              </w:rPr>
            </w:pPr>
            <w:r w:rsidRPr="008454BA">
              <w:rPr>
                <w:rFonts w:ascii="Arial Narrow" w:hAnsi="Arial Narrow"/>
                <w:b/>
                <w:szCs w:val="22"/>
                <w:lang w:val="en-GB"/>
              </w:rPr>
              <w:t>4.1.</w:t>
            </w:r>
            <w:r w:rsidRPr="008454BA">
              <w:rPr>
                <w:rFonts w:ascii="Arial Narrow" w:hAnsi="Arial Narrow"/>
                <w:bCs/>
                <w:szCs w:val="22"/>
                <w:lang w:val="en-GB"/>
              </w:rPr>
              <w:t xml:space="preserve"> The </w:t>
            </w:r>
            <w:r w:rsidR="00B00F45" w:rsidRPr="008454BA">
              <w:rPr>
                <w:rFonts w:ascii="Arial Narrow" w:hAnsi="Arial Narrow"/>
                <w:bCs/>
                <w:szCs w:val="22"/>
                <w:lang w:val="en-GB"/>
              </w:rPr>
              <w:t xml:space="preserve">present </w:t>
            </w:r>
            <w:r w:rsidRPr="008454BA">
              <w:rPr>
                <w:rFonts w:ascii="Arial Narrow" w:hAnsi="Arial Narrow"/>
                <w:bCs/>
                <w:szCs w:val="22"/>
                <w:lang w:val="en-GB"/>
              </w:rPr>
              <w:t>Contract</w:t>
            </w:r>
            <w:r w:rsidRPr="008454BA">
              <w:rPr>
                <w:rFonts w:ascii="Arial Narrow" w:hAnsi="Arial Narrow"/>
                <w:szCs w:val="22"/>
                <w:lang w:val="en-GB"/>
              </w:rPr>
              <w:t xml:space="preserve"> is valid f</w:t>
            </w:r>
            <w:r w:rsidR="000F03E4" w:rsidRPr="008454BA">
              <w:rPr>
                <w:rFonts w:ascii="Arial Narrow" w:hAnsi="Arial Narrow"/>
                <w:szCs w:val="22"/>
                <w:lang w:val="en-GB"/>
              </w:rPr>
              <w:t>rom the date of signing</w:t>
            </w:r>
            <w:r w:rsidR="000F03E4" w:rsidRPr="008454BA">
              <w:rPr>
                <w:rFonts w:ascii="Arial Narrow" w:hAnsi="Arial Narrow"/>
                <w:szCs w:val="22"/>
              </w:rPr>
              <w:t xml:space="preserve"> up to </w:t>
            </w:r>
            <w:r w:rsidR="00105ABE" w:rsidRPr="008454BA">
              <w:rPr>
                <w:rFonts w:ascii="Arial Narrow" w:hAnsi="Arial Narrow"/>
                <w:szCs w:val="22"/>
              </w:rPr>
              <w:t xml:space="preserve">31.12.2017, </w:t>
            </w:r>
            <w:r w:rsidR="000F03E4" w:rsidRPr="008454BA">
              <w:rPr>
                <w:rFonts w:ascii="Arial Narrow" w:hAnsi="Arial Narrow"/>
                <w:szCs w:val="22"/>
              </w:rPr>
              <w:t xml:space="preserve">as regards payments </w:t>
            </w:r>
            <w:r w:rsidRPr="008454BA">
              <w:rPr>
                <w:rFonts w:ascii="Arial Narrow" w:hAnsi="Arial Narrow"/>
                <w:szCs w:val="22"/>
              </w:rPr>
              <w:t xml:space="preserve">- </w:t>
            </w:r>
            <w:r w:rsidR="000F03E4" w:rsidRPr="008454BA">
              <w:rPr>
                <w:rFonts w:ascii="Arial Narrow" w:hAnsi="Arial Narrow"/>
                <w:szCs w:val="22"/>
              </w:rPr>
              <w:t>until all payments are completed.</w:t>
            </w:r>
          </w:p>
          <w:p w14:paraId="5ED7BD12" w14:textId="77777777" w:rsidR="001C602C" w:rsidRPr="008454BA" w:rsidRDefault="00E27CE3" w:rsidP="00B00F45">
            <w:pPr>
              <w:pStyle w:val="BodyText21"/>
              <w:rPr>
                <w:rFonts w:ascii="Arial Narrow" w:hAnsi="Arial Narrow" w:cs="Arial"/>
                <w:szCs w:val="22"/>
              </w:rPr>
            </w:pPr>
            <w:r w:rsidRPr="008454BA">
              <w:rPr>
                <w:rFonts w:ascii="Arial Narrow" w:hAnsi="Arial Narrow" w:cs="Arial"/>
                <w:b/>
                <w:szCs w:val="22"/>
              </w:rPr>
              <w:t>4.2.</w:t>
            </w:r>
            <w:r w:rsidR="00B00F45" w:rsidRPr="008454BA">
              <w:rPr>
                <w:rFonts w:ascii="Arial Narrow" w:hAnsi="Arial Narrow" w:cs="Arial"/>
                <w:b/>
                <w:szCs w:val="22"/>
              </w:rPr>
              <w:t xml:space="preserve"> </w:t>
            </w:r>
            <w:r w:rsidRPr="008454BA">
              <w:rPr>
                <w:rFonts w:ascii="Arial Narrow" w:hAnsi="Arial Narrow" w:cs="Arial"/>
                <w:szCs w:val="22"/>
              </w:rPr>
              <w:t xml:space="preserve">Validity of the </w:t>
            </w:r>
            <w:r w:rsidR="00B00F45" w:rsidRPr="008454BA">
              <w:rPr>
                <w:rFonts w:ascii="Arial Narrow" w:hAnsi="Arial Narrow"/>
                <w:bCs/>
                <w:szCs w:val="22"/>
                <w:lang w:val="en-GB"/>
              </w:rPr>
              <w:t xml:space="preserve">present </w:t>
            </w:r>
            <w:r w:rsidRPr="008454BA">
              <w:rPr>
                <w:rFonts w:ascii="Arial Narrow" w:hAnsi="Arial Narrow"/>
                <w:bCs/>
                <w:szCs w:val="22"/>
                <w:lang w:val="en-GB"/>
              </w:rPr>
              <w:t xml:space="preserve">Contract may be </w:t>
            </w:r>
            <w:r w:rsidR="00BF1396" w:rsidRPr="008454BA">
              <w:rPr>
                <w:rFonts w:ascii="Arial Narrow" w:hAnsi="Arial Narrow"/>
                <w:bCs/>
                <w:szCs w:val="22"/>
                <w:lang w:val="en-GB"/>
              </w:rPr>
              <w:t xml:space="preserve">extended </w:t>
            </w:r>
            <w:r w:rsidR="00BF1396" w:rsidRPr="008454BA">
              <w:rPr>
                <w:rFonts w:ascii="Arial Narrow" w:hAnsi="Arial Narrow"/>
                <w:szCs w:val="22"/>
              </w:rPr>
              <w:t>as</w:t>
            </w:r>
            <w:r w:rsidRPr="008454BA">
              <w:rPr>
                <w:rFonts w:ascii="Arial Narrow" w:hAnsi="Arial Narrow"/>
                <w:bCs/>
                <w:szCs w:val="22"/>
                <w:lang w:val="en-GB"/>
              </w:rPr>
              <w:t xml:space="preserve"> agreed by the Parties</w:t>
            </w:r>
            <w:r w:rsidR="00B00F45" w:rsidRPr="008454BA">
              <w:rPr>
                <w:rFonts w:ascii="Arial Narrow" w:hAnsi="Arial Narrow"/>
                <w:bCs/>
                <w:szCs w:val="22"/>
                <w:lang w:val="en-GB"/>
              </w:rPr>
              <w:t xml:space="preserve"> and</w:t>
            </w:r>
            <w:r w:rsidR="004A1A66" w:rsidRPr="008454BA">
              <w:rPr>
                <w:rFonts w:ascii="Arial Narrow" w:hAnsi="Arial Narrow"/>
                <w:szCs w:val="22"/>
              </w:rPr>
              <w:t xml:space="preserve"> a relevant separate Additional </w:t>
            </w:r>
            <w:r w:rsidR="00B00F45" w:rsidRPr="008454BA">
              <w:rPr>
                <w:rFonts w:ascii="Arial Narrow" w:hAnsi="Arial Narrow"/>
                <w:szCs w:val="22"/>
              </w:rPr>
              <w:t xml:space="preserve">agreement </w:t>
            </w:r>
            <w:r w:rsidR="004A1A66" w:rsidRPr="008454BA">
              <w:rPr>
                <w:rFonts w:ascii="Arial Narrow" w:hAnsi="Arial Narrow"/>
                <w:szCs w:val="22"/>
              </w:rPr>
              <w:t>to this Contract shall be signed to that effect.</w:t>
            </w:r>
          </w:p>
        </w:tc>
      </w:tr>
      <w:tr w:rsidR="008454BA" w:rsidRPr="00DE3431" w14:paraId="03421E79" w14:textId="77777777" w:rsidTr="00721FDE">
        <w:tc>
          <w:tcPr>
            <w:tcW w:w="5387" w:type="dxa"/>
          </w:tcPr>
          <w:p w14:paraId="02723983" w14:textId="77777777" w:rsidR="00BF077C" w:rsidRPr="008454BA" w:rsidRDefault="00D738C0" w:rsidP="00D13D00">
            <w:pPr>
              <w:snapToGrid w:val="0"/>
              <w:ind w:left="142"/>
              <w:jc w:val="center"/>
              <w:rPr>
                <w:rFonts w:ascii="Arial Narrow" w:hAnsi="Arial Narrow" w:cs="Arial"/>
                <w:b/>
                <w:sz w:val="22"/>
                <w:szCs w:val="22"/>
              </w:rPr>
            </w:pPr>
            <w:r w:rsidRPr="008454BA">
              <w:rPr>
                <w:rFonts w:ascii="Arial Narrow" w:hAnsi="Arial Narrow" w:cs="Arial"/>
                <w:b/>
                <w:sz w:val="22"/>
                <w:szCs w:val="22"/>
              </w:rPr>
              <w:t>5.</w:t>
            </w:r>
            <w:r w:rsidR="001F496F" w:rsidRPr="008454BA">
              <w:rPr>
                <w:rFonts w:ascii="Arial Narrow" w:hAnsi="Arial Narrow" w:cs="Arial"/>
                <w:sz w:val="22"/>
                <w:szCs w:val="22"/>
              </w:rPr>
              <w:t xml:space="preserve"> </w:t>
            </w:r>
            <w:r w:rsidR="001F496F" w:rsidRPr="008454BA">
              <w:rPr>
                <w:rFonts w:ascii="Arial Narrow" w:hAnsi="Arial Narrow" w:cs="Arial"/>
                <w:b/>
                <w:sz w:val="22"/>
                <w:szCs w:val="22"/>
              </w:rPr>
              <w:t>ДАТА И</w:t>
            </w:r>
            <w:r w:rsidR="00C24397" w:rsidRPr="008454BA">
              <w:rPr>
                <w:rFonts w:ascii="Arial Narrow" w:hAnsi="Arial Narrow" w:cs="Arial"/>
                <w:b/>
                <w:sz w:val="22"/>
                <w:szCs w:val="22"/>
              </w:rPr>
              <w:t xml:space="preserve"> </w:t>
            </w:r>
            <w:r w:rsidR="001F496F" w:rsidRPr="008454BA">
              <w:rPr>
                <w:rFonts w:ascii="Arial Narrow" w:hAnsi="Arial Narrow" w:cs="Arial"/>
                <w:b/>
                <w:sz w:val="22"/>
                <w:szCs w:val="22"/>
              </w:rPr>
              <w:t>СРОКИ ПОСТАВКИ</w:t>
            </w:r>
          </w:p>
          <w:p w14:paraId="731519F3"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5.1.</w:t>
            </w:r>
            <w:r w:rsidRPr="008454BA">
              <w:rPr>
                <w:rFonts w:ascii="Arial Narrow" w:hAnsi="Arial Narrow"/>
                <w:sz w:val="22"/>
                <w:szCs w:val="22"/>
              </w:rPr>
              <w:t xml:space="preserve"> Товар должны быть поставлен с </w:t>
            </w:r>
            <w:r w:rsidR="00830111" w:rsidRPr="008454BA">
              <w:rPr>
                <w:rFonts w:ascii="Arial Narrow" w:hAnsi="Arial Narrow"/>
                <w:sz w:val="22"/>
                <w:szCs w:val="22"/>
              </w:rPr>
              <w:t xml:space="preserve">даты подписания контракта - по </w:t>
            </w:r>
            <w:r w:rsidR="0069378B" w:rsidRPr="008454BA">
              <w:rPr>
                <w:rFonts w:ascii="Arial Narrow" w:hAnsi="Arial Narrow"/>
                <w:sz w:val="22"/>
                <w:szCs w:val="22"/>
              </w:rPr>
              <w:t>31</w:t>
            </w:r>
            <w:r w:rsidR="00DB217F" w:rsidRPr="008454BA">
              <w:rPr>
                <w:rFonts w:ascii="Arial Narrow" w:hAnsi="Arial Narrow"/>
                <w:sz w:val="22"/>
                <w:szCs w:val="22"/>
              </w:rPr>
              <w:t>.</w:t>
            </w:r>
            <w:r w:rsidR="0069378B" w:rsidRPr="008454BA">
              <w:rPr>
                <w:rFonts w:ascii="Arial Narrow" w:hAnsi="Arial Narrow"/>
                <w:sz w:val="22"/>
                <w:szCs w:val="22"/>
              </w:rPr>
              <w:t>12</w:t>
            </w:r>
            <w:r w:rsidR="00DB217F" w:rsidRPr="008454BA">
              <w:rPr>
                <w:rFonts w:ascii="Arial Narrow" w:hAnsi="Arial Narrow"/>
                <w:sz w:val="22"/>
                <w:szCs w:val="22"/>
              </w:rPr>
              <w:t>.20</w:t>
            </w:r>
            <w:r w:rsidR="0069378B" w:rsidRPr="008454BA">
              <w:rPr>
                <w:rFonts w:ascii="Arial Narrow" w:hAnsi="Arial Narrow"/>
                <w:sz w:val="22"/>
                <w:szCs w:val="22"/>
              </w:rPr>
              <w:t>17</w:t>
            </w:r>
            <w:r w:rsidR="00DB217F" w:rsidRPr="008454BA">
              <w:rPr>
                <w:rFonts w:ascii="Arial Narrow" w:hAnsi="Arial Narrow"/>
                <w:sz w:val="22"/>
                <w:szCs w:val="22"/>
              </w:rPr>
              <w:t xml:space="preserve"> </w:t>
            </w:r>
            <w:r w:rsidRPr="008454BA">
              <w:rPr>
                <w:rFonts w:ascii="Arial Narrow" w:hAnsi="Arial Narrow"/>
                <w:sz w:val="22"/>
                <w:szCs w:val="22"/>
              </w:rPr>
              <w:t xml:space="preserve">года,  если иное не оговорено в Приложениях и/или Дополнительных соглашениях к настоящему Контракту.  </w:t>
            </w:r>
          </w:p>
          <w:p w14:paraId="0B916470"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5.2.</w:t>
            </w:r>
            <w:r w:rsidRPr="008454BA">
              <w:rPr>
                <w:rFonts w:ascii="Arial Narrow" w:hAnsi="Arial Narrow"/>
                <w:sz w:val="22"/>
                <w:szCs w:val="22"/>
              </w:rPr>
              <w:t xml:space="preserve"> Дата поставки Товара определяется в соответствии с базисом поставки, указанным в соответствующих Приложениях и/или Дополнительных соглашениях к настоящему Контракту.   </w:t>
            </w:r>
          </w:p>
          <w:p w14:paraId="63C6C91E"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sz w:val="22"/>
                <w:szCs w:val="22"/>
              </w:rPr>
              <w:t xml:space="preserve">Базис поставки определяется в Приложениях и/или Дополнительных соглашениях к настоящему Контракту.   </w:t>
            </w:r>
          </w:p>
          <w:p w14:paraId="5C1E7916"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5.3.</w:t>
            </w:r>
            <w:r w:rsidRPr="008454BA">
              <w:rPr>
                <w:rFonts w:ascii="Arial Narrow" w:hAnsi="Arial Narrow"/>
                <w:sz w:val="22"/>
                <w:szCs w:val="22"/>
              </w:rPr>
              <w:t xml:space="preserve"> Продавец не несет ответственности в случае невозможности своевременной отгрузки согласованного количества товара по причине ее недостаточной выработки (капитальный или технологический ремонт, авария или другого рода неисправности и обстоятельства, вызывающие сокращение производства Товара, если упомянутые обстоятельства не обусловлены виной Продавца).</w:t>
            </w:r>
          </w:p>
          <w:p w14:paraId="18181E21" w14:textId="77777777" w:rsidR="00A604D6" w:rsidRPr="008454BA" w:rsidRDefault="00A604D6" w:rsidP="00D13D00">
            <w:pPr>
              <w:ind w:left="142"/>
              <w:jc w:val="both"/>
              <w:rPr>
                <w:rFonts w:ascii="Arial Narrow" w:hAnsi="Arial Narrow" w:cs="Arial"/>
                <w:b/>
                <w:sz w:val="22"/>
                <w:szCs w:val="22"/>
              </w:rPr>
            </w:pPr>
          </w:p>
        </w:tc>
        <w:tc>
          <w:tcPr>
            <w:tcW w:w="5245" w:type="dxa"/>
          </w:tcPr>
          <w:p w14:paraId="7048A95C" w14:textId="77777777" w:rsidR="00714DEE" w:rsidRPr="008454BA" w:rsidRDefault="00714DEE" w:rsidP="00B00F45">
            <w:pPr>
              <w:snapToGrid w:val="0"/>
              <w:jc w:val="center"/>
              <w:rPr>
                <w:rFonts w:ascii="Arial Narrow" w:hAnsi="Arial Narrow"/>
                <w:b/>
                <w:sz w:val="22"/>
                <w:szCs w:val="22"/>
                <w:lang w:val="en-GB"/>
              </w:rPr>
            </w:pPr>
            <w:r w:rsidRPr="008454BA">
              <w:rPr>
                <w:rFonts w:ascii="Arial Narrow" w:hAnsi="Arial Narrow" w:cs="Arial"/>
                <w:b/>
                <w:sz w:val="22"/>
                <w:szCs w:val="22"/>
                <w:lang w:val="en-US"/>
              </w:rPr>
              <w:t xml:space="preserve">5. </w:t>
            </w:r>
            <w:r w:rsidRPr="008454BA">
              <w:rPr>
                <w:rFonts w:ascii="Arial Narrow" w:hAnsi="Arial Narrow"/>
                <w:b/>
                <w:sz w:val="22"/>
                <w:szCs w:val="22"/>
                <w:lang w:val="en-US"/>
              </w:rPr>
              <w:t xml:space="preserve"> DATE AND </w:t>
            </w:r>
            <w:r w:rsidRPr="008454BA">
              <w:rPr>
                <w:rFonts w:ascii="Arial Narrow" w:hAnsi="Arial Narrow"/>
                <w:b/>
                <w:sz w:val="22"/>
                <w:szCs w:val="22"/>
                <w:lang w:val="en-GB"/>
              </w:rPr>
              <w:t>TIME OF DELIVERY</w:t>
            </w:r>
          </w:p>
          <w:p w14:paraId="2E96124D" w14:textId="77777777" w:rsidR="00714DEE" w:rsidRPr="008454BA" w:rsidRDefault="00714DEE" w:rsidP="00714DEE">
            <w:pPr>
              <w:snapToGrid w:val="0"/>
              <w:jc w:val="both"/>
              <w:rPr>
                <w:rFonts w:ascii="Arial Narrow" w:hAnsi="Arial Narrow"/>
                <w:sz w:val="22"/>
                <w:szCs w:val="22"/>
                <w:lang w:val="en-US"/>
              </w:rPr>
            </w:pPr>
            <w:r w:rsidRPr="008454BA">
              <w:rPr>
                <w:rFonts w:ascii="Arial Narrow" w:hAnsi="Arial Narrow"/>
                <w:b/>
                <w:sz w:val="22"/>
                <w:szCs w:val="22"/>
                <w:lang w:val="en-US"/>
              </w:rPr>
              <w:t>5.1.</w:t>
            </w:r>
            <w:r w:rsidR="00B00F45" w:rsidRPr="008454BA">
              <w:rPr>
                <w:rFonts w:ascii="Arial Narrow" w:hAnsi="Arial Narrow"/>
                <w:b/>
                <w:sz w:val="22"/>
                <w:szCs w:val="22"/>
                <w:lang w:val="en-US"/>
              </w:rPr>
              <w:t xml:space="preserve"> </w:t>
            </w:r>
            <w:r w:rsidRPr="008454BA">
              <w:rPr>
                <w:rFonts w:ascii="Arial Narrow" w:hAnsi="Arial Narrow"/>
                <w:sz w:val="22"/>
                <w:szCs w:val="22"/>
                <w:lang w:val="en-US"/>
              </w:rPr>
              <w:t xml:space="preserve">The Goods to be delivered from the date of signing the contract up to </w:t>
            </w:r>
            <w:r w:rsidR="00105ABE" w:rsidRPr="008454BA">
              <w:rPr>
                <w:rFonts w:ascii="Arial Narrow" w:hAnsi="Arial Narrow"/>
                <w:szCs w:val="22"/>
                <w:lang w:val="en-US"/>
              </w:rPr>
              <w:t xml:space="preserve">31.12.2017, </w:t>
            </w:r>
            <w:r w:rsidRPr="008454BA">
              <w:rPr>
                <w:rFonts w:ascii="Arial Narrow" w:hAnsi="Arial Narrow"/>
                <w:sz w:val="22"/>
                <w:szCs w:val="22"/>
                <w:lang w:val="en-US"/>
              </w:rPr>
              <w:t xml:space="preserve">unless otherwise specified in the </w:t>
            </w:r>
            <w:r w:rsidRPr="008454BA">
              <w:rPr>
                <w:rFonts w:ascii="Arial Narrow" w:hAnsi="Arial Narrow"/>
                <w:bCs/>
                <w:sz w:val="22"/>
                <w:szCs w:val="22"/>
                <w:lang w:val="en-GB"/>
              </w:rPr>
              <w:t>Supplements and/or Additional agreements to the present Contract.</w:t>
            </w:r>
          </w:p>
          <w:p w14:paraId="4E48F2C2" w14:textId="77777777" w:rsidR="00714DEE" w:rsidRPr="008454BA" w:rsidRDefault="00714DEE" w:rsidP="00714DEE">
            <w:pPr>
              <w:ind w:left="15" w:right="72" w:hanging="15"/>
              <w:jc w:val="both"/>
              <w:rPr>
                <w:rFonts w:ascii="Arial Narrow" w:hAnsi="Arial Narrow"/>
                <w:sz w:val="22"/>
                <w:szCs w:val="22"/>
                <w:lang w:val="en-US"/>
              </w:rPr>
            </w:pPr>
            <w:r w:rsidRPr="008454BA">
              <w:rPr>
                <w:rFonts w:ascii="Arial Narrow" w:hAnsi="Arial Narrow"/>
                <w:b/>
                <w:sz w:val="22"/>
                <w:szCs w:val="22"/>
                <w:lang w:val="en-US"/>
              </w:rPr>
              <w:t>5.2.</w:t>
            </w:r>
            <w:r w:rsidR="0014244F" w:rsidRPr="008454BA">
              <w:rPr>
                <w:rFonts w:ascii="Arial Narrow" w:hAnsi="Arial Narrow"/>
                <w:sz w:val="22"/>
                <w:szCs w:val="22"/>
                <w:lang w:val="en-US"/>
              </w:rPr>
              <w:t xml:space="preserve"> </w:t>
            </w:r>
            <w:r w:rsidRPr="008454BA">
              <w:rPr>
                <w:rFonts w:ascii="Arial Narrow" w:hAnsi="Arial Narrow"/>
                <w:sz w:val="22"/>
                <w:szCs w:val="22"/>
                <w:lang w:val="en-US"/>
              </w:rPr>
              <w:t xml:space="preserve">Goods delivery date is determined in accordance with the basis of delivery specified in the relevant </w:t>
            </w:r>
            <w:r w:rsidRPr="008454BA">
              <w:rPr>
                <w:rFonts w:ascii="Arial Narrow" w:hAnsi="Arial Narrow"/>
                <w:bCs/>
                <w:sz w:val="22"/>
                <w:szCs w:val="22"/>
                <w:lang w:val="en-GB"/>
              </w:rPr>
              <w:t>Supplements and/or Additional agreements to the present Contract.</w:t>
            </w:r>
          </w:p>
          <w:p w14:paraId="5F95CDB2" w14:textId="77777777" w:rsidR="00714DEE" w:rsidRPr="008454BA" w:rsidRDefault="00714DEE" w:rsidP="00714DEE">
            <w:pPr>
              <w:ind w:left="15" w:right="72" w:hanging="15"/>
              <w:jc w:val="both"/>
              <w:rPr>
                <w:rFonts w:ascii="Arial Narrow" w:hAnsi="Arial Narrow"/>
                <w:bCs/>
                <w:sz w:val="22"/>
                <w:szCs w:val="22"/>
                <w:lang w:val="en-GB"/>
              </w:rPr>
            </w:pPr>
            <w:r w:rsidRPr="008454BA">
              <w:rPr>
                <w:rFonts w:ascii="Arial Narrow" w:hAnsi="Arial Narrow"/>
                <w:sz w:val="22"/>
                <w:szCs w:val="22"/>
                <w:lang w:val="en-US"/>
              </w:rPr>
              <w:t xml:space="preserve">Basis of delivery is defined in the </w:t>
            </w:r>
            <w:r w:rsidRPr="008454BA">
              <w:rPr>
                <w:rFonts w:ascii="Arial Narrow" w:hAnsi="Arial Narrow"/>
                <w:bCs/>
                <w:sz w:val="22"/>
                <w:szCs w:val="22"/>
                <w:lang w:val="en-GB"/>
              </w:rPr>
              <w:t>Supplements and/or Additional agreements to the present Contract.</w:t>
            </w:r>
          </w:p>
          <w:p w14:paraId="110121F9" w14:textId="77777777" w:rsidR="002564BB" w:rsidRPr="008454BA" w:rsidRDefault="002564BB" w:rsidP="002564BB">
            <w:pPr>
              <w:ind w:left="142"/>
              <w:jc w:val="both"/>
              <w:rPr>
                <w:rFonts w:ascii="Arial Narrow" w:hAnsi="Arial Narrow"/>
                <w:b/>
                <w:bCs/>
                <w:sz w:val="22"/>
                <w:szCs w:val="22"/>
                <w:lang w:val="en-GB"/>
              </w:rPr>
            </w:pPr>
          </w:p>
          <w:p w14:paraId="73810E0B" w14:textId="77777777" w:rsidR="002564BB" w:rsidRPr="008454BA" w:rsidRDefault="00714DEE" w:rsidP="002564BB">
            <w:pPr>
              <w:ind w:left="142"/>
              <w:jc w:val="both"/>
              <w:rPr>
                <w:rFonts w:ascii="Arial Narrow" w:hAnsi="Arial Narrow" w:cs="Arial"/>
                <w:sz w:val="22"/>
                <w:szCs w:val="22"/>
                <w:lang w:val="en-US"/>
              </w:rPr>
            </w:pPr>
            <w:r w:rsidRPr="008454BA">
              <w:rPr>
                <w:rFonts w:ascii="Arial Narrow" w:hAnsi="Arial Narrow"/>
                <w:b/>
                <w:bCs/>
                <w:sz w:val="22"/>
                <w:szCs w:val="22"/>
                <w:lang w:val="en-GB"/>
              </w:rPr>
              <w:t>5.3.</w:t>
            </w:r>
            <w:r w:rsidR="0014244F" w:rsidRPr="008454BA">
              <w:rPr>
                <w:rFonts w:ascii="Arial Narrow" w:hAnsi="Arial Narrow"/>
                <w:b/>
                <w:bCs/>
                <w:sz w:val="22"/>
                <w:szCs w:val="22"/>
                <w:lang w:val="en-GB"/>
              </w:rPr>
              <w:t xml:space="preserve"> </w:t>
            </w:r>
            <w:r w:rsidR="002564BB" w:rsidRPr="008454BA">
              <w:rPr>
                <w:rFonts w:ascii="Arial Narrow" w:hAnsi="Arial Narrow"/>
                <w:bCs/>
                <w:sz w:val="22"/>
                <w:szCs w:val="22"/>
                <w:lang w:val="en-GB"/>
              </w:rPr>
              <w:t xml:space="preserve">The </w:t>
            </w:r>
            <w:r w:rsidR="0065713D" w:rsidRPr="008454BA">
              <w:rPr>
                <w:rFonts w:ascii="Arial Narrow" w:hAnsi="Arial Narrow"/>
                <w:bCs/>
                <w:sz w:val="22"/>
                <w:szCs w:val="22"/>
                <w:lang w:val="en-GB"/>
              </w:rPr>
              <w:t>Seller is not responsible for the case when</w:t>
            </w:r>
            <w:r w:rsidR="0014244F" w:rsidRPr="008454BA">
              <w:rPr>
                <w:rFonts w:ascii="Arial Narrow" w:hAnsi="Arial Narrow"/>
                <w:bCs/>
                <w:sz w:val="22"/>
                <w:szCs w:val="22"/>
                <w:lang w:val="en-GB"/>
              </w:rPr>
              <w:t xml:space="preserve"> </w:t>
            </w:r>
            <w:r w:rsidR="0065713D" w:rsidRPr="008454BA">
              <w:rPr>
                <w:rFonts w:ascii="Arial Narrow" w:hAnsi="Arial Narrow"/>
                <w:bCs/>
                <w:sz w:val="22"/>
                <w:szCs w:val="22"/>
                <w:lang w:val="en-GB"/>
              </w:rPr>
              <w:t>ontime shipment of agreed quantity of Goods is</w:t>
            </w:r>
            <w:r w:rsidR="0014244F" w:rsidRPr="008454BA">
              <w:rPr>
                <w:rFonts w:ascii="Arial Narrow" w:hAnsi="Arial Narrow"/>
                <w:bCs/>
                <w:sz w:val="22"/>
                <w:szCs w:val="22"/>
                <w:lang w:val="en-GB"/>
              </w:rPr>
              <w:t xml:space="preserve"> impossib</w:t>
            </w:r>
            <w:r w:rsidR="0065713D" w:rsidRPr="008454BA">
              <w:rPr>
                <w:rFonts w:ascii="Arial Narrow" w:hAnsi="Arial Narrow"/>
                <w:bCs/>
                <w:sz w:val="22"/>
                <w:szCs w:val="22"/>
                <w:lang w:val="en-GB"/>
              </w:rPr>
              <w:t>le</w:t>
            </w:r>
            <w:r w:rsidR="0014244F" w:rsidRPr="008454BA">
              <w:rPr>
                <w:rFonts w:ascii="Arial Narrow" w:hAnsi="Arial Narrow"/>
                <w:bCs/>
                <w:sz w:val="22"/>
                <w:szCs w:val="22"/>
                <w:lang w:val="en-GB"/>
              </w:rPr>
              <w:t xml:space="preserve"> </w:t>
            </w:r>
            <w:r w:rsidR="009B4516" w:rsidRPr="008454BA">
              <w:rPr>
                <w:rFonts w:ascii="Arial Narrow" w:hAnsi="Arial Narrow"/>
                <w:bCs/>
                <w:sz w:val="22"/>
                <w:szCs w:val="22"/>
                <w:lang w:val="en-GB"/>
              </w:rPr>
              <w:t xml:space="preserve">due to its </w:t>
            </w:r>
            <w:r w:rsidR="001E221B" w:rsidRPr="008454BA">
              <w:rPr>
                <w:rFonts w:ascii="Arial Narrow" w:hAnsi="Arial Narrow"/>
                <w:bCs/>
                <w:sz w:val="22"/>
                <w:szCs w:val="22"/>
                <w:lang w:val="en-GB"/>
              </w:rPr>
              <w:t>insufficient productivity</w:t>
            </w:r>
            <w:r w:rsidR="0065713D" w:rsidRPr="008454BA">
              <w:rPr>
                <w:rFonts w:ascii="Arial Narrow" w:hAnsi="Arial Narrow"/>
                <w:bCs/>
                <w:sz w:val="22"/>
                <w:szCs w:val="22"/>
                <w:lang w:val="en-GB"/>
              </w:rPr>
              <w:t xml:space="preserve"> (capital or process-related maintenance, emergency or other </w:t>
            </w:r>
            <w:r w:rsidR="006F1B91" w:rsidRPr="008454BA">
              <w:rPr>
                <w:rFonts w:ascii="Arial Narrow" w:hAnsi="Arial Narrow"/>
                <w:bCs/>
                <w:sz w:val="22"/>
                <w:szCs w:val="22"/>
                <w:lang w:val="en-GB"/>
              </w:rPr>
              <w:t xml:space="preserve">types of </w:t>
            </w:r>
            <w:r w:rsidR="002564BB" w:rsidRPr="008454BA">
              <w:rPr>
                <w:rFonts w:ascii="Arial Narrow" w:hAnsi="Arial Narrow"/>
                <w:bCs/>
                <w:sz w:val="22"/>
                <w:szCs w:val="22"/>
                <w:lang w:val="en-US"/>
              </w:rPr>
              <w:t xml:space="preserve">defects and circumstances causing </w:t>
            </w:r>
            <w:r w:rsidR="002564BB" w:rsidRPr="008454BA">
              <w:rPr>
                <w:rFonts w:ascii="Arial Narrow" w:hAnsi="Arial Narrow"/>
                <w:sz w:val="22"/>
                <w:szCs w:val="22"/>
                <w:lang w:val="en-US"/>
              </w:rPr>
              <w:t xml:space="preserve">reduction </w:t>
            </w:r>
            <w:r w:rsidR="00BF1396" w:rsidRPr="008454BA">
              <w:rPr>
                <w:rFonts w:ascii="Arial Narrow" w:hAnsi="Arial Narrow"/>
                <w:sz w:val="22"/>
                <w:szCs w:val="22"/>
                <w:lang w:val="en-US"/>
              </w:rPr>
              <w:t>of the</w:t>
            </w:r>
            <w:r w:rsidR="002564BB" w:rsidRPr="008454BA">
              <w:rPr>
                <w:rFonts w:ascii="Arial Narrow" w:hAnsi="Arial Narrow"/>
                <w:sz w:val="22"/>
                <w:szCs w:val="22"/>
                <w:lang w:val="en-US"/>
              </w:rPr>
              <w:t xml:space="preserve"> Goods production, unless these </w:t>
            </w:r>
            <w:r w:rsidR="002564BB" w:rsidRPr="008454BA">
              <w:rPr>
                <w:rFonts w:ascii="Arial Narrow" w:hAnsi="Arial Narrow"/>
                <w:bCs/>
                <w:sz w:val="22"/>
                <w:szCs w:val="22"/>
                <w:lang w:val="en-US"/>
              </w:rPr>
              <w:t xml:space="preserve">circumstances are not caused by the Seller). </w:t>
            </w:r>
          </w:p>
          <w:p w14:paraId="3904ABDD" w14:textId="77777777" w:rsidR="00B7206F" w:rsidRPr="008454BA" w:rsidRDefault="00B7206F" w:rsidP="002564BB">
            <w:pPr>
              <w:rPr>
                <w:rFonts w:ascii="Arial Narrow" w:hAnsi="Arial Narrow" w:cs="Arial"/>
                <w:sz w:val="22"/>
                <w:szCs w:val="22"/>
                <w:lang w:val="en-US"/>
              </w:rPr>
            </w:pPr>
          </w:p>
        </w:tc>
      </w:tr>
      <w:tr w:rsidR="008454BA" w:rsidRPr="00DE3431" w14:paraId="4D85554F" w14:textId="77777777" w:rsidTr="00721FDE">
        <w:tc>
          <w:tcPr>
            <w:tcW w:w="5387" w:type="dxa"/>
          </w:tcPr>
          <w:p w14:paraId="1A97ABA0" w14:textId="77777777" w:rsidR="001F496F" w:rsidRPr="008454BA" w:rsidRDefault="00D738C0" w:rsidP="00D13D00">
            <w:pPr>
              <w:snapToGrid w:val="0"/>
              <w:ind w:left="142"/>
              <w:jc w:val="center"/>
              <w:rPr>
                <w:rFonts w:ascii="Arial Narrow" w:hAnsi="Arial Narrow" w:cs="Arial"/>
                <w:b/>
                <w:sz w:val="22"/>
                <w:szCs w:val="22"/>
              </w:rPr>
            </w:pPr>
            <w:r w:rsidRPr="008454BA">
              <w:rPr>
                <w:rFonts w:ascii="Arial Narrow" w:hAnsi="Arial Narrow" w:cs="Arial"/>
                <w:b/>
                <w:sz w:val="22"/>
                <w:szCs w:val="22"/>
              </w:rPr>
              <w:t xml:space="preserve">6. </w:t>
            </w:r>
            <w:r w:rsidR="001F496F" w:rsidRPr="008454BA">
              <w:rPr>
                <w:rFonts w:ascii="Arial Narrow" w:hAnsi="Arial Narrow" w:cs="Arial"/>
                <w:b/>
                <w:sz w:val="22"/>
                <w:szCs w:val="22"/>
              </w:rPr>
              <w:t>УСЛОВИЯ ПОСТАВКИ</w:t>
            </w:r>
          </w:p>
          <w:p w14:paraId="479FDE49" w14:textId="77777777" w:rsidR="00120F6A"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6.1.</w:t>
            </w:r>
            <w:r w:rsidRPr="008454BA">
              <w:rPr>
                <w:rFonts w:ascii="Arial Narrow" w:hAnsi="Arial Narrow"/>
                <w:sz w:val="22"/>
                <w:szCs w:val="22"/>
              </w:rPr>
              <w:t xml:space="preserve">  Товар в соответствии с настоящим Контрактом может поставляться железнодорожным, и/или трубопроводным, и/или автомобильным транспортом на условиях согласованных Сторонами в Приложениях и/или Дополнительных соглашениях к настоящему Контракту.</w:t>
            </w:r>
          </w:p>
          <w:p w14:paraId="5B1F7A19" w14:textId="77777777" w:rsidR="00183EA8" w:rsidRPr="008454BA" w:rsidRDefault="00120F6A" w:rsidP="00D13D00">
            <w:pPr>
              <w:tabs>
                <w:tab w:val="left" w:pos="851"/>
              </w:tabs>
              <w:ind w:left="142"/>
              <w:jc w:val="both"/>
              <w:rPr>
                <w:rFonts w:ascii="Arial Narrow" w:hAnsi="Arial Narrow"/>
                <w:sz w:val="22"/>
                <w:szCs w:val="22"/>
              </w:rPr>
            </w:pPr>
            <w:r w:rsidRPr="008454BA">
              <w:rPr>
                <w:rFonts w:ascii="Arial Narrow" w:hAnsi="Arial Narrow"/>
                <w:b/>
                <w:sz w:val="22"/>
                <w:szCs w:val="22"/>
              </w:rPr>
              <w:t>6.2.</w:t>
            </w:r>
            <w:r w:rsidRPr="008454BA">
              <w:rPr>
                <w:rFonts w:ascii="Arial Narrow" w:hAnsi="Arial Narrow"/>
                <w:sz w:val="22"/>
                <w:szCs w:val="22"/>
              </w:rPr>
              <w:t xml:space="preserve">  При толковании базисных условий поставки Товара в соответствии с настоящим Контрактом и/или Приложениями и/или Дополнительными соглашениями к настоящему Контракту положения Инкотермс 2010 (публикация Международной торговой палаты №715) применяются в том случае, если иное не установлено настоящим Контрактом, Приложениями и/или Дополнительными соглашениями к нему.</w:t>
            </w:r>
          </w:p>
          <w:p w14:paraId="619BFA48" w14:textId="77777777" w:rsidR="004562E1" w:rsidRPr="008454BA" w:rsidRDefault="004562E1" w:rsidP="00D13D00">
            <w:pPr>
              <w:tabs>
                <w:tab w:val="left" w:pos="851"/>
              </w:tabs>
              <w:ind w:left="142"/>
              <w:jc w:val="both"/>
              <w:rPr>
                <w:rFonts w:ascii="Arial Narrow" w:hAnsi="Arial Narrow"/>
                <w:sz w:val="22"/>
                <w:szCs w:val="22"/>
              </w:rPr>
            </w:pPr>
          </w:p>
        </w:tc>
        <w:tc>
          <w:tcPr>
            <w:tcW w:w="5245" w:type="dxa"/>
          </w:tcPr>
          <w:p w14:paraId="37DD76E5" w14:textId="77777777" w:rsidR="00714DEE" w:rsidRPr="008454BA" w:rsidRDefault="00714DEE" w:rsidP="0014244F">
            <w:pPr>
              <w:snapToGrid w:val="0"/>
              <w:jc w:val="center"/>
              <w:rPr>
                <w:rFonts w:ascii="Arial Narrow" w:hAnsi="Arial Narrow"/>
                <w:b/>
                <w:sz w:val="22"/>
                <w:szCs w:val="22"/>
                <w:lang w:val="en-US"/>
              </w:rPr>
            </w:pPr>
            <w:r w:rsidRPr="008454BA">
              <w:rPr>
                <w:rFonts w:ascii="Arial Narrow" w:hAnsi="Arial Narrow"/>
                <w:b/>
                <w:sz w:val="22"/>
                <w:szCs w:val="22"/>
                <w:lang w:val="en-US"/>
              </w:rPr>
              <w:t>6</w:t>
            </w:r>
            <w:r w:rsidR="0014244F" w:rsidRPr="008454BA">
              <w:rPr>
                <w:rFonts w:ascii="Arial Narrow" w:hAnsi="Arial Narrow"/>
                <w:b/>
                <w:sz w:val="22"/>
                <w:szCs w:val="22"/>
                <w:lang w:val="en-US"/>
              </w:rPr>
              <w:t xml:space="preserve">. </w:t>
            </w:r>
            <w:r w:rsidRPr="008454BA">
              <w:rPr>
                <w:rFonts w:ascii="Arial Narrow" w:hAnsi="Arial Narrow"/>
                <w:b/>
                <w:sz w:val="22"/>
                <w:szCs w:val="22"/>
                <w:lang w:val="en-US"/>
              </w:rPr>
              <w:t>DELIVERY TERMS</w:t>
            </w:r>
          </w:p>
          <w:p w14:paraId="462707C2" w14:textId="77777777" w:rsidR="00714DEE" w:rsidRPr="008454BA" w:rsidRDefault="00714DEE" w:rsidP="004B2B41">
            <w:pPr>
              <w:pStyle w:val="BodyText21"/>
              <w:overflowPunct/>
              <w:autoSpaceDE/>
              <w:textAlignment w:val="auto"/>
              <w:rPr>
                <w:rFonts w:ascii="Arial Narrow" w:hAnsi="Arial Narrow"/>
                <w:szCs w:val="22"/>
              </w:rPr>
            </w:pPr>
            <w:r w:rsidRPr="008454BA">
              <w:rPr>
                <w:rFonts w:ascii="Arial Narrow" w:hAnsi="Arial Narrow"/>
                <w:b/>
                <w:szCs w:val="22"/>
              </w:rPr>
              <w:t xml:space="preserve">6.1. </w:t>
            </w:r>
            <w:r w:rsidRPr="008454BA">
              <w:rPr>
                <w:rFonts w:ascii="Arial Narrow" w:hAnsi="Arial Narrow"/>
                <w:szCs w:val="22"/>
              </w:rPr>
              <w:t>The Goods</w:t>
            </w:r>
            <w:r w:rsidR="004B7B83" w:rsidRPr="008454BA">
              <w:rPr>
                <w:rFonts w:ascii="Arial Narrow" w:hAnsi="Arial Narrow"/>
                <w:szCs w:val="22"/>
              </w:rPr>
              <w:t>,</w:t>
            </w:r>
            <w:r w:rsidRPr="008454BA">
              <w:rPr>
                <w:rFonts w:ascii="Arial Narrow" w:hAnsi="Arial Narrow"/>
                <w:szCs w:val="22"/>
              </w:rPr>
              <w:t xml:space="preserve"> </w:t>
            </w:r>
            <w:r w:rsidR="004B7B83" w:rsidRPr="008454BA">
              <w:rPr>
                <w:rFonts w:ascii="Arial Narrow" w:hAnsi="Arial Narrow"/>
                <w:szCs w:val="22"/>
              </w:rPr>
              <w:t>according to the present Contract,</w:t>
            </w:r>
            <w:r w:rsidRPr="008454BA">
              <w:rPr>
                <w:rFonts w:ascii="Arial Narrow" w:hAnsi="Arial Narrow"/>
                <w:szCs w:val="22"/>
              </w:rPr>
              <w:t xml:space="preserve"> may be delivered</w:t>
            </w:r>
            <w:r w:rsidRPr="008454BA">
              <w:rPr>
                <w:rFonts w:ascii="Arial Narrow" w:hAnsi="Arial Narrow"/>
                <w:bCs/>
                <w:szCs w:val="22"/>
              </w:rPr>
              <w:t xml:space="preserve"> by railway and/or </w:t>
            </w:r>
            <w:r w:rsidRPr="008454BA">
              <w:rPr>
                <w:rFonts w:ascii="Arial Narrow" w:hAnsi="Arial Narrow"/>
                <w:szCs w:val="22"/>
              </w:rPr>
              <w:t xml:space="preserve">pipeline </w:t>
            </w:r>
            <w:r w:rsidRPr="008454BA">
              <w:rPr>
                <w:rFonts w:ascii="Arial Narrow" w:hAnsi="Arial Narrow"/>
                <w:bCs/>
                <w:szCs w:val="22"/>
              </w:rPr>
              <w:t xml:space="preserve">and/or automobile transport </w:t>
            </w:r>
            <w:r w:rsidRPr="008454BA">
              <w:rPr>
                <w:rFonts w:ascii="Arial Narrow" w:hAnsi="Arial Narrow"/>
                <w:szCs w:val="22"/>
              </w:rPr>
              <w:t xml:space="preserve">on the terms agreed upon by the Parties in the </w:t>
            </w:r>
            <w:r w:rsidRPr="008454BA">
              <w:rPr>
                <w:rFonts w:ascii="Arial Narrow" w:hAnsi="Arial Narrow"/>
                <w:bCs/>
                <w:szCs w:val="22"/>
                <w:lang w:val="en-GB"/>
              </w:rPr>
              <w:t>Supplements and/or Additional agreements to the present Contract.</w:t>
            </w:r>
          </w:p>
          <w:p w14:paraId="62616BC6" w14:textId="77777777" w:rsidR="0014244F" w:rsidRPr="008454BA" w:rsidRDefault="0014244F" w:rsidP="004B2B41">
            <w:pPr>
              <w:jc w:val="both"/>
              <w:rPr>
                <w:rFonts w:ascii="Arial Narrow" w:hAnsi="Arial Narrow"/>
                <w:b/>
                <w:sz w:val="22"/>
                <w:szCs w:val="22"/>
                <w:lang w:val="en-US"/>
              </w:rPr>
            </w:pPr>
          </w:p>
          <w:p w14:paraId="4E708403" w14:textId="77777777" w:rsidR="00D738C0" w:rsidRPr="008454BA" w:rsidRDefault="00714DEE" w:rsidP="004B2B41">
            <w:pPr>
              <w:jc w:val="both"/>
              <w:rPr>
                <w:rFonts w:ascii="Arial Narrow" w:hAnsi="Arial Narrow" w:cs="Arial"/>
                <w:sz w:val="22"/>
                <w:szCs w:val="22"/>
                <w:lang w:val="en-US"/>
              </w:rPr>
            </w:pPr>
            <w:r w:rsidRPr="008454BA">
              <w:rPr>
                <w:rFonts w:ascii="Arial Narrow" w:hAnsi="Arial Narrow"/>
                <w:b/>
                <w:sz w:val="22"/>
                <w:szCs w:val="22"/>
                <w:lang w:val="en-US"/>
              </w:rPr>
              <w:t>6.2.</w:t>
            </w:r>
            <w:r w:rsidRPr="008454BA">
              <w:rPr>
                <w:rFonts w:ascii="Arial Narrow" w:hAnsi="Arial Narrow"/>
                <w:sz w:val="22"/>
                <w:szCs w:val="22"/>
                <w:lang w:val="en-US"/>
              </w:rPr>
              <w:t xml:space="preserve"> Provisions of </w:t>
            </w:r>
            <w:r w:rsidR="00FC1334" w:rsidRPr="008454BA">
              <w:rPr>
                <w:rFonts w:ascii="Arial Narrow" w:hAnsi="Arial Narrow"/>
                <w:sz w:val="22"/>
                <w:szCs w:val="22"/>
                <w:lang w:val="en-US"/>
              </w:rPr>
              <w:t xml:space="preserve">Incoterms </w:t>
            </w:r>
            <w:r w:rsidRPr="008454BA">
              <w:rPr>
                <w:rFonts w:ascii="Arial Narrow" w:hAnsi="Arial Narrow"/>
                <w:sz w:val="22"/>
                <w:szCs w:val="22"/>
                <w:lang w:val="en-US"/>
              </w:rPr>
              <w:t>2010 (publication of the International Chamber of Commerce No. 715) shall apply for interpretation of the basic terms of the Goods delivery under the present Contract and/</w:t>
            </w:r>
            <w:r w:rsidR="00BF1396" w:rsidRPr="008454BA">
              <w:rPr>
                <w:rFonts w:ascii="Arial Narrow" w:hAnsi="Arial Narrow"/>
                <w:sz w:val="22"/>
                <w:szCs w:val="22"/>
                <w:lang w:val="en-US"/>
              </w:rPr>
              <w:t xml:space="preserve">or </w:t>
            </w:r>
            <w:r w:rsidR="00BF1396" w:rsidRPr="008454BA">
              <w:rPr>
                <w:rFonts w:ascii="Arial Narrow" w:hAnsi="Arial Narrow"/>
                <w:bCs/>
                <w:sz w:val="22"/>
                <w:szCs w:val="22"/>
                <w:lang w:val="en-GB"/>
              </w:rPr>
              <w:t>Supplements</w:t>
            </w:r>
            <w:r w:rsidRPr="008454BA">
              <w:rPr>
                <w:rFonts w:ascii="Arial Narrow" w:hAnsi="Arial Narrow"/>
                <w:bCs/>
                <w:sz w:val="22"/>
                <w:szCs w:val="22"/>
                <w:lang w:val="en-GB"/>
              </w:rPr>
              <w:t xml:space="preserve"> and/or Additional agreements to the present Contract</w:t>
            </w:r>
            <w:r w:rsidRPr="008454BA">
              <w:rPr>
                <w:rFonts w:ascii="Arial Narrow" w:hAnsi="Arial Narrow"/>
                <w:sz w:val="22"/>
                <w:szCs w:val="22"/>
                <w:lang w:val="en-US"/>
              </w:rPr>
              <w:t xml:space="preserve">, unless otherwise provided for in </w:t>
            </w:r>
            <w:r w:rsidR="004B7B83" w:rsidRPr="008454BA">
              <w:rPr>
                <w:rFonts w:ascii="Arial Narrow" w:hAnsi="Arial Narrow"/>
                <w:sz w:val="22"/>
                <w:szCs w:val="22"/>
                <w:lang w:val="en-US"/>
              </w:rPr>
              <w:t>the present</w:t>
            </w:r>
            <w:r w:rsidRPr="008454BA">
              <w:rPr>
                <w:rFonts w:ascii="Arial Narrow" w:hAnsi="Arial Narrow"/>
                <w:sz w:val="22"/>
                <w:szCs w:val="22"/>
                <w:lang w:val="en-US"/>
              </w:rPr>
              <w:t xml:space="preserve"> Contract, </w:t>
            </w:r>
            <w:r w:rsidRPr="008454BA">
              <w:rPr>
                <w:rFonts w:ascii="Arial Narrow" w:hAnsi="Arial Narrow"/>
                <w:bCs/>
                <w:sz w:val="22"/>
                <w:szCs w:val="22"/>
                <w:lang w:val="en-GB"/>
              </w:rPr>
              <w:t xml:space="preserve"> </w:t>
            </w:r>
            <w:r w:rsidR="004B7B83" w:rsidRPr="008454BA">
              <w:rPr>
                <w:rFonts w:ascii="Arial Narrow" w:hAnsi="Arial Narrow"/>
                <w:bCs/>
                <w:sz w:val="22"/>
                <w:szCs w:val="22"/>
                <w:lang w:val="en-GB"/>
              </w:rPr>
              <w:t xml:space="preserve">the </w:t>
            </w:r>
            <w:r w:rsidRPr="008454BA">
              <w:rPr>
                <w:rFonts w:ascii="Arial Narrow" w:hAnsi="Arial Narrow"/>
                <w:bCs/>
                <w:sz w:val="22"/>
                <w:szCs w:val="22"/>
                <w:lang w:val="en-GB"/>
              </w:rPr>
              <w:t>Supplements and/or Additional agreements to the present Contract</w:t>
            </w:r>
            <w:r w:rsidR="00F04C71" w:rsidRPr="008454BA">
              <w:rPr>
                <w:rFonts w:ascii="Arial Narrow" w:hAnsi="Arial Narrow"/>
                <w:bCs/>
                <w:sz w:val="22"/>
                <w:szCs w:val="22"/>
                <w:lang w:val="en-GB"/>
              </w:rPr>
              <w:t>.</w:t>
            </w:r>
          </w:p>
        </w:tc>
      </w:tr>
      <w:tr w:rsidR="008454BA" w:rsidRPr="008A322C" w14:paraId="0334B514" w14:textId="77777777" w:rsidTr="00721FDE">
        <w:tc>
          <w:tcPr>
            <w:tcW w:w="5387" w:type="dxa"/>
          </w:tcPr>
          <w:p w14:paraId="0F2698F6" w14:textId="77777777" w:rsidR="00714DEE" w:rsidRPr="008454BA" w:rsidRDefault="00714DEE" w:rsidP="00714DEE">
            <w:pPr>
              <w:tabs>
                <w:tab w:val="left" w:pos="513"/>
                <w:tab w:val="left" w:pos="654"/>
              </w:tabs>
              <w:ind w:left="142"/>
              <w:jc w:val="center"/>
              <w:rPr>
                <w:rFonts w:ascii="Arial Narrow" w:hAnsi="Arial Narrow"/>
                <w:sz w:val="22"/>
                <w:szCs w:val="22"/>
              </w:rPr>
            </w:pPr>
            <w:r w:rsidRPr="008454BA">
              <w:rPr>
                <w:rFonts w:ascii="Arial Narrow" w:hAnsi="Arial Narrow"/>
                <w:b/>
                <w:sz w:val="22"/>
                <w:szCs w:val="22"/>
              </w:rPr>
              <w:t>7. ЦЕНА И УСЛОВИЯ ОПЛАТЫ</w:t>
            </w:r>
          </w:p>
          <w:p w14:paraId="56C6C000" w14:textId="77777777" w:rsidR="00714DEE" w:rsidRPr="008454BA" w:rsidRDefault="00714DEE" w:rsidP="00714DEE">
            <w:pPr>
              <w:numPr>
                <w:ilvl w:val="1"/>
                <w:numId w:val="2"/>
              </w:numPr>
              <w:tabs>
                <w:tab w:val="left" w:pos="371"/>
                <w:tab w:val="left" w:pos="513"/>
                <w:tab w:val="left" w:pos="654"/>
              </w:tabs>
              <w:ind w:left="142" w:firstLine="0"/>
              <w:jc w:val="both"/>
              <w:rPr>
                <w:rFonts w:ascii="Arial Narrow" w:hAnsi="Arial Narrow"/>
                <w:sz w:val="22"/>
                <w:szCs w:val="22"/>
              </w:rPr>
            </w:pPr>
            <w:r w:rsidRPr="008454BA">
              <w:rPr>
                <w:rFonts w:ascii="Arial Narrow" w:hAnsi="Arial Narrow"/>
                <w:sz w:val="22"/>
                <w:szCs w:val="22"/>
              </w:rPr>
              <w:t>Товар в соответствии с настоящим Контрактом поставляется Продавцом  на условиях предварительной его оплаты Покупателем, если иное не установлено  Сторонами в Приложениях и/или Дополнительных соглашениях к настоящему Контракту.</w:t>
            </w:r>
          </w:p>
          <w:p w14:paraId="21C0A767" w14:textId="77777777" w:rsidR="00714DEE" w:rsidRPr="008454BA" w:rsidRDefault="00714DEE" w:rsidP="00714DEE">
            <w:pPr>
              <w:numPr>
                <w:ilvl w:val="1"/>
                <w:numId w:val="2"/>
              </w:numPr>
              <w:tabs>
                <w:tab w:val="left" w:pos="371"/>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Предварительная оплата Товара, поставляемого по </w:t>
            </w:r>
            <w:r w:rsidRPr="008454BA">
              <w:rPr>
                <w:rFonts w:ascii="Arial Narrow" w:hAnsi="Arial Narrow"/>
                <w:sz w:val="22"/>
                <w:szCs w:val="22"/>
              </w:rPr>
              <w:lastRenderedPageBreak/>
              <w:t>настоящему Контракту, осуществляется Покупателем путем перечисления Продавцу  денежных средств в размере до 100% предварительной стоимости партии Товара (величина процента устанавливается по требованию  Продавца) в течение 3 (трех) банковских дней, считая со дня, следующего за датой выставления инвойса Продавцом.</w:t>
            </w:r>
          </w:p>
          <w:p w14:paraId="76E2E75E" w14:textId="77777777" w:rsidR="00714DEE" w:rsidRPr="008454BA" w:rsidRDefault="00714DEE" w:rsidP="00714DEE">
            <w:pPr>
              <w:numPr>
                <w:ilvl w:val="1"/>
                <w:numId w:val="1"/>
              </w:numPr>
              <w:tabs>
                <w:tab w:val="left" w:pos="371"/>
                <w:tab w:val="left" w:pos="513"/>
                <w:tab w:val="left" w:pos="654"/>
              </w:tabs>
              <w:ind w:left="142" w:firstLine="0"/>
              <w:jc w:val="both"/>
              <w:rPr>
                <w:rFonts w:ascii="Arial Narrow" w:hAnsi="Arial Narrow"/>
                <w:sz w:val="22"/>
                <w:szCs w:val="22"/>
              </w:rPr>
            </w:pPr>
            <w:r w:rsidRPr="008454BA">
              <w:rPr>
                <w:rFonts w:ascii="Arial Narrow" w:hAnsi="Arial Narrow"/>
                <w:sz w:val="22"/>
                <w:szCs w:val="22"/>
              </w:rPr>
              <w:t>Окончательный платеж за поставленный Товар по настоящему Контракту осуществляется Покупателем путем перечисления Продавцу  денежных средств в течение 5 (пяти) банковских дней, считая со дня, следующего за датой выставления инвойса Продавцом, который выставляется Продавцом  после оформления необходимых документов исходя из базиса поставки.</w:t>
            </w:r>
          </w:p>
          <w:p w14:paraId="79D2EFE4" w14:textId="77777777" w:rsidR="00714DEE" w:rsidRPr="008454BA" w:rsidRDefault="00714DEE" w:rsidP="00714DEE">
            <w:pPr>
              <w:numPr>
                <w:ilvl w:val="1"/>
                <w:numId w:val="1"/>
              </w:numPr>
              <w:tabs>
                <w:tab w:val="left" w:pos="371"/>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Платежи производятся в долларах США (840) и/или в российских рублях (643) и/или в иной приемлемой валюте, согласованной Сторонами дополнительно, путем прямого банковского перевода на транзитный валютный/расчетный счет  Продавца. Валюта платежа указывается Продавцом  в инвойсе  Продавца. </w:t>
            </w:r>
          </w:p>
          <w:p w14:paraId="2C49E9A7" w14:textId="77777777" w:rsidR="00714DEE" w:rsidRPr="008454BA" w:rsidRDefault="00714DEE" w:rsidP="00714DEE">
            <w:pPr>
              <w:tabs>
                <w:tab w:val="left" w:pos="371"/>
                <w:tab w:val="left" w:pos="513"/>
                <w:tab w:val="left" w:pos="654"/>
              </w:tabs>
              <w:ind w:left="142"/>
              <w:jc w:val="both"/>
              <w:rPr>
                <w:rFonts w:ascii="Arial Narrow" w:hAnsi="Arial Narrow"/>
                <w:sz w:val="22"/>
                <w:szCs w:val="22"/>
              </w:rPr>
            </w:pPr>
            <w:r w:rsidRPr="008454BA">
              <w:rPr>
                <w:rFonts w:ascii="Arial Narrow" w:hAnsi="Arial Narrow"/>
                <w:sz w:val="22"/>
                <w:szCs w:val="22"/>
              </w:rPr>
              <w:t xml:space="preserve">В случае оплаты в российских рублях пересчет цены из долларов США в российские рубли производится по курсу пересчета валют CME/EMTA Russian Ruble Reference Rate, публикуемому Chicago Mercantile Exchange (CME) и Trade Association for the Emerging Markets (EMTA) на официальном сайте Чикагской товарной биржи (http://www.cmegroup.com/trading/fx/daily-ruble-rate.html), а также в информационных терминалах Bloomberg и Reuters. Для пересчета курса валют используется значение публикации, зафиксированной в дату платежа на следующий операционный день. </w:t>
            </w:r>
          </w:p>
          <w:p w14:paraId="2A956DD5" w14:textId="77777777" w:rsidR="00714DEE" w:rsidRPr="008454BA" w:rsidRDefault="00714DEE" w:rsidP="00714DEE">
            <w:pPr>
              <w:tabs>
                <w:tab w:val="left" w:pos="513"/>
                <w:tab w:val="left" w:pos="654"/>
              </w:tabs>
              <w:ind w:left="142"/>
              <w:jc w:val="both"/>
              <w:rPr>
                <w:rFonts w:ascii="Arial Narrow" w:hAnsi="Arial Narrow"/>
                <w:sz w:val="22"/>
                <w:szCs w:val="22"/>
              </w:rPr>
            </w:pPr>
            <w:r w:rsidRPr="008454BA">
              <w:rPr>
                <w:rFonts w:ascii="Arial Narrow" w:hAnsi="Arial Narrow"/>
                <w:sz w:val="22"/>
                <w:szCs w:val="22"/>
              </w:rPr>
              <w:t>Механизм пересчета долларов США в Евро или в иную валюту будет согласован Сторонами дополнительно.</w:t>
            </w:r>
          </w:p>
          <w:p w14:paraId="41A346C4" w14:textId="77777777" w:rsidR="00714DEE" w:rsidRPr="008454BA" w:rsidRDefault="00714DEE" w:rsidP="00714DEE">
            <w:pPr>
              <w:tabs>
                <w:tab w:val="left" w:pos="513"/>
                <w:tab w:val="left" w:pos="654"/>
              </w:tabs>
              <w:ind w:left="142"/>
              <w:jc w:val="both"/>
              <w:rPr>
                <w:rFonts w:ascii="Arial Narrow" w:hAnsi="Arial Narrow"/>
                <w:sz w:val="22"/>
                <w:szCs w:val="22"/>
              </w:rPr>
            </w:pPr>
            <w:r w:rsidRPr="008454BA">
              <w:rPr>
                <w:rFonts w:ascii="Arial Narrow" w:hAnsi="Arial Narrow"/>
                <w:sz w:val="22"/>
                <w:szCs w:val="22"/>
              </w:rPr>
              <w:t>Все затраты, возникающие при оплате за поставленный Товар в российских рублях и/или Евро и/или иной валюте (расходы, связанные с конвертацией валют, а также иные расходы) относятся на Покупателя.</w:t>
            </w:r>
          </w:p>
          <w:p w14:paraId="2FDEA47F"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Датой оплаты (днем платежа) Товара считается дата зачисления денежных средств на транзитный валютный/расчетный счет Продавца, указанный в настоящем Контракте. Покупатель производит платеж с учетом времени необходимого для совершения банками операций по зачислению денежных средств на валютный/расчетный счет Продавца в установленный Контрактом срок.</w:t>
            </w:r>
          </w:p>
          <w:p w14:paraId="0B596712"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 «Банковский День» означает день, в который банки в Нью-Йорке и в странах Продавца и Покупателя открыты для проведения обычных банковских операций.</w:t>
            </w:r>
          </w:p>
          <w:p w14:paraId="7FD3C339"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Все банковские расходы, взимаемые банком Покупателя, оплачиваются Покупателем, а все банковские расходы, взимаемые банком Продавца – Продавцом.</w:t>
            </w:r>
          </w:p>
          <w:p w14:paraId="79F56FEB"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 Инвойсы Продавца, направленные Покупателю факсимильной связью либо электронной почтой считаются действительными и подлежат оплате в соответствии с условиями пунктов 7.1., 7.2 настоящего Контракта.</w:t>
            </w:r>
          </w:p>
          <w:p w14:paraId="57D38148"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В случае если инвойс на предоплату не оплачивается Покупателем в течение 3 (трех)  банковских дней, считая со </w:t>
            </w:r>
            <w:r w:rsidRPr="008454BA">
              <w:rPr>
                <w:rFonts w:ascii="Arial Narrow" w:hAnsi="Arial Narrow"/>
                <w:sz w:val="22"/>
                <w:szCs w:val="22"/>
              </w:rPr>
              <w:lastRenderedPageBreak/>
              <w:t>дня, следующего за датой выставления инвойса, Продавец имеет право, уведомив Покупателя, отказаться от поставки неоплаченной партии товара.</w:t>
            </w:r>
          </w:p>
          <w:p w14:paraId="68138B2F"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Цена (расчет цены), условия оплаты Товара определяются сторонами в соответствии с Дополнительными соглашениями и/или Приложениями, являющимися неотъемлемой частью настоящего Контракта.</w:t>
            </w:r>
          </w:p>
          <w:p w14:paraId="50CF76B8"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В случае если окончательная стоимость поставленного Товара превышает сумму полученной Продавцом предоплаты, Покупатель обязан оплатить разницу в течение 5 (пяти)  банковских дней, считая со дня, следующего за датой выставления инвойса Продавцом. </w:t>
            </w:r>
          </w:p>
          <w:p w14:paraId="420A5938" w14:textId="77777777" w:rsidR="00714DEE" w:rsidRPr="008454BA" w:rsidRDefault="00714DEE" w:rsidP="00714DEE">
            <w:pPr>
              <w:tabs>
                <w:tab w:val="left" w:pos="513"/>
                <w:tab w:val="left" w:pos="654"/>
              </w:tabs>
              <w:ind w:left="142"/>
              <w:jc w:val="both"/>
              <w:rPr>
                <w:rFonts w:ascii="Arial Narrow" w:hAnsi="Arial Narrow"/>
                <w:sz w:val="22"/>
                <w:szCs w:val="22"/>
              </w:rPr>
            </w:pPr>
            <w:r w:rsidRPr="008454BA">
              <w:rPr>
                <w:rFonts w:ascii="Arial Narrow" w:hAnsi="Arial Narrow"/>
                <w:sz w:val="22"/>
                <w:szCs w:val="22"/>
              </w:rPr>
              <w:t>В случае если окончательная стоимость поставленного Товара окажется меньше суммы полученной Продавцом предоплаты, неиспользованный аванс по письменному требованию Покупателя, в согласованные Сторонами сроки, будет возвращен Покупателю на его счет, указанный в Контракте или в требовании. При отсутствии такого требования сумма предоплаты зачитывается в счет будущих поставок.</w:t>
            </w:r>
          </w:p>
          <w:p w14:paraId="220D9429"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По завершении поставок по Контракту либо, по требованию одной из Сторон в любое время в процессе исполнения Контракта,  Стороны оформляют акт сверки по произведенным поставкам и платежам в рамках  настоящего Контракта.</w:t>
            </w:r>
          </w:p>
          <w:p w14:paraId="7DF9A210" w14:textId="77777777" w:rsidR="00714DEE" w:rsidRPr="008454BA" w:rsidRDefault="00714DEE" w:rsidP="00714DEE">
            <w:pPr>
              <w:tabs>
                <w:tab w:val="left" w:pos="513"/>
                <w:tab w:val="left" w:pos="654"/>
              </w:tabs>
              <w:ind w:left="142"/>
              <w:jc w:val="both"/>
              <w:rPr>
                <w:rFonts w:ascii="Arial Narrow" w:hAnsi="Arial Narrow"/>
                <w:sz w:val="22"/>
                <w:szCs w:val="22"/>
              </w:rPr>
            </w:pPr>
            <w:r w:rsidRPr="008454BA">
              <w:rPr>
                <w:rFonts w:ascii="Arial Narrow" w:hAnsi="Arial Narrow"/>
                <w:sz w:val="22"/>
                <w:szCs w:val="22"/>
              </w:rPr>
              <w:t>Окончательный взаиморасчет между Сторонами, после окончания всех поставок Товара по настоящему Контракту, осуществляется на основании подписанного обеими Сторонами Акта сверки.</w:t>
            </w:r>
          </w:p>
          <w:p w14:paraId="6CCB305A" w14:textId="77777777" w:rsidR="00714DEE" w:rsidRPr="008454BA" w:rsidRDefault="00714DEE" w:rsidP="00714DEE">
            <w:pPr>
              <w:pStyle w:val="afa"/>
              <w:numPr>
                <w:ilvl w:val="1"/>
                <w:numId w:val="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Настоящим Стороны согласовали, что проценты за пользование денежными средствами по денежным обязательствам Сторон в соответствии с настоящим Контрактом, предусмотренные ст. 317.1 Гражданского кодекса Российской   Федерации, Сторонами не уплачиваются.</w:t>
            </w:r>
          </w:p>
          <w:p w14:paraId="4A0AE64E" w14:textId="77777777" w:rsidR="00714DEE" w:rsidRPr="008454BA" w:rsidRDefault="00714DEE" w:rsidP="004B2B41">
            <w:pPr>
              <w:snapToGrid w:val="0"/>
              <w:ind w:left="142"/>
              <w:rPr>
                <w:rFonts w:ascii="Arial Narrow" w:hAnsi="Arial Narrow" w:cs="Arial"/>
                <w:b/>
                <w:sz w:val="22"/>
                <w:szCs w:val="22"/>
              </w:rPr>
            </w:pPr>
          </w:p>
        </w:tc>
        <w:tc>
          <w:tcPr>
            <w:tcW w:w="5245" w:type="dxa"/>
          </w:tcPr>
          <w:p w14:paraId="1F3210AF" w14:textId="77777777" w:rsidR="004A1A66" w:rsidRPr="008454BA" w:rsidRDefault="004A1A66" w:rsidP="0014244F">
            <w:pPr>
              <w:snapToGrid w:val="0"/>
              <w:jc w:val="center"/>
              <w:rPr>
                <w:rFonts w:ascii="Arial Narrow" w:hAnsi="Arial Narrow"/>
                <w:b/>
                <w:sz w:val="22"/>
                <w:szCs w:val="22"/>
                <w:lang w:val="en-US"/>
              </w:rPr>
            </w:pPr>
            <w:r w:rsidRPr="008454BA">
              <w:rPr>
                <w:rFonts w:ascii="Arial Narrow" w:hAnsi="Arial Narrow"/>
                <w:b/>
                <w:sz w:val="22"/>
                <w:szCs w:val="22"/>
                <w:lang w:val="en-US"/>
              </w:rPr>
              <w:lastRenderedPageBreak/>
              <w:t>7. PRICE AND PAYMENT TERMS</w:t>
            </w:r>
          </w:p>
          <w:p w14:paraId="5EB6D4F3" w14:textId="77777777" w:rsidR="00F04C71" w:rsidRPr="008454BA" w:rsidRDefault="004A1A66" w:rsidP="004B2B41">
            <w:pPr>
              <w:autoSpaceDE w:val="0"/>
              <w:jc w:val="both"/>
              <w:rPr>
                <w:rFonts w:ascii="Arial Narrow" w:hAnsi="Arial Narrow"/>
                <w:bCs/>
                <w:sz w:val="22"/>
                <w:szCs w:val="22"/>
                <w:lang w:val="en-GB"/>
              </w:rPr>
            </w:pPr>
            <w:r w:rsidRPr="008454BA">
              <w:rPr>
                <w:rFonts w:ascii="Arial Narrow" w:hAnsi="Arial Narrow"/>
                <w:b/>
                <w:sz w:val="22"/>
                <w:szCs w:val="22"/>
                <w:lang w:val="en-US"/>
              </w:rPr>
              <w:t>7.1.</w:t>
            </w:r>
            <w:r w:rsidR="00F04C71" w:rsidRPr="008454BA">
              <w:rPr>
                <w:rFonts w:ascii="Arial Narrow" w:hAnsi="Arial Narrow"/>
                <w:sz w:val="22"/>
                <w:szCs w:val="22"/>
                <w:lang w:val="en-US"/>
              </w:rPr>
              <w:t xml:space="preserve"> The Goods, according to the present Contract, shall be delivered by Seller on prepaid basis, unless otherwise provided for in the present Contract</w:t>
            </w:r>
            <w:r w:rsidR="00BF1396" w:rsidRPr="008454BA">
              <w:rPr>
                <w:rFonts w:ascii="Arial Narrow" w:hAnsi="Arial Narrow"/>
                <w:sz w:val="22"/>
                <w:szCs w:val="22"/>
                <w:lang w:val="en-US"/>
              </w:rPr>
              <w:t xml:space="preserve">, </w:t>
            </w:r>
            <w:r w:rsidR="00BF1396" w:rsidRPr="008454BA">
              <w:rPr>
                <w:rFonts w:ascii="Arial Narrow" w:hAnsi="Arial Narrow"/>
                <w:bCs/>
                <w:sz w:val="22"/>
                <w:szCs w:val="22"/>
                <w:lang w:val="en-GB"/>
              </w:rPr>
              <w:t>the</w:t>
            </w:r>
            <w:r w:rsidR="00F04C71" w:rsidRPr="008454BA">
              <w:rPr>
                <w:rFonts w:ascii="Arial Narrow" w:hAnsi="Arial Narrow"/>
                <w:bCs/>
                <w:sz w:val="22"/>
                <w:szCs w:val="22"/>
                <w:lang w:val="en-GB"/>
              </w:rPr>
              <w:t xml:space="preserve"> Supplements and/or Additional agreements to the present Contract.</w:t>
            </w:r>
          </w:p>
          <w:p w14:paraId="27146424" w14:textId="77777777" w:rsidR="00A46FA0" w:rsidRPr="008454BA" w:rsidRDefault="00A46FA0" w:rsidP="004B2B41">
            <w:pPr>
              <w:autoSpaceDE w:val="0"/>
              <w:jc w:val="both"/>
              <w:rPr>
                <w:rFonts w:ascii="Arial Narrow" w:hAnsi="Arial Narrow"/>
                <w:b/>
                <w:sz w:val="22"/>
                <w:szCs w:val="22"/>
                <w:lang w:val="en-GB"/>
              </w:rPr>
            </w:pPr>
          </w:p>
          <w:p w14:paraId="54528834" w14:textId="77777777" w:rsidR="00F04C71" w:rsidRPr="008454BA" w:rsidRDefault="00F04C71" w:rsidP="004B2B41">
            <w:pPr>
              <w:autoSpaceDE w:val="0"/>
              <w:jc w:val="both"/>
              <w:rPr>
                <w:rFonts w:ascii="Arial Narrow" w:hAnsi="Arial Narrow"/>
                <w:sz w:val="22"/>
                <w:szCs w:val="22"/>
                <w:lang w:val="en-US"/>
              </w:rPr>
            </w:pPr>
            <w:r w:rsidRPr="008454BA">
              <w:rPr>
                <w:rFonts w:ascii="Arial Narrow" w:hAnsi="Arial Narrow"/>
                <w:b/>
                <w:sz w:val="22"/>
                <w:szCs w:val="22"/>
                <w:lang w:val="en-US"/>
              </w:rPr>
              <w:t>7.2.</w:t>
            </w:r>
            <w:r w:rsidR="0014244F" w:rsidRPr="008454BA">
              <w:rPr>
                <w:rFonts w:ascii="Arial Narrow" w:hAnsi="Arial Narrow"/>
                <w:b/>
                <w:sz w:val="22"/>
                <w:szCs w:val="22"/>
                <w:lang w:val="en-US"/>
              </w:rPr>
              <w:t xml:space="preserve"> </w:t>
            </w:r>
            <w:r w:rsidRPr="008454BA">
              <w:rPr>
                <w:rFonts w:ascii="Arial Narrow" w:hAnsi="Arial Narrow"/>
                <w:sz w:val="22"/>
                <w:szCs w:val="22"/>
                <w:lang w:val="en-US"/>
              </w:rPr>
              <w:t xml:space="preserve">Prepayment for the Goods to be delivered under this </w:t>
            </w:r>
            <w:r w:rsidRPr="008454BA">
              <w:rPr>
                <w:rFonts w:ascii="Arial Narrow" w:hAnsi="Arial Narrow"/>
                <w:sz w:val="22"/>
                <w:szCs w:val="22"/>
                <w:lang w:val="en-US"/>
              </w:rPr>
              <w:lastRenderedPageBreak/>
              <w:t>Contract shall be effected by the Buyer by means of an advance payment of 100 % of preliminary value of the Goods consignment (the percentage shall be fixed at the request of the Seller) within 3 (three) banking days counting from the day following the date of invoice issue by the Seller.</w:t>
            </w:r>
          </w:p>
          <w:p w14:paraId="7D400588" w14:textId="77777777" w:rsidR="00A46FA0" w:rsidRPr="008454BA" w:rsidRDefault="00A46FA0" w:rsidP="004B2B41">
            <w:pPr>
              <w:autoSpaceDE w:val="0"/>
              <w:jc w:val="both"/>
              <w:rPr>
                <w:rFonts w:ascii="Arial Narrow" w:hAnsi="Arial Narrow"/>
                <w:b/>
                <w:sz w:val="22"/>
                <w:szCs w:val="22"/>
                <w:lang w:val="en-US"/>
              </w:rPr>
            </w:pPr>
          </w:p>
          <w:p w14:paraId="1C214006" w14:textId="77777777" w:rsidR="00F04C71" w:rsidRPr="008454BA" w:rsidRDefault="00F04C71" w:rsidP="004B2B41">
            <w:pPr>
              <w:autoSpaceDE w:val="0"/>
              <w:jc w:val="both"/>
              <w:rPr>
                <w:rFonts w:ascii="Arial Narrow" w:eastAsia="Times New Roman" w:hAnsi="Arial Narrow"/>
                <w:sz w:val="22"/>
                <w:szCs w:val="22"/>
                <w:lang w:val="en-US"/>
              </w:rPr>
            </w:pPr>
            <w:r w:rsidRPr="008454BA">
              <w:rPr>
                <w:rFonts w:ascii="Arial Narrow" w:hAnsi="Arial Narrow"/>
                <w:b/>
                <w:sz w:val="22"/>
                <w:szCs w:val="22"/>
                <w:lang w:val="en-US"/>
              </w:rPr>
              <w:t>7.3.</w:t>
            </w:r>
            <w:r w:rsidRPr="008454BA">
              <w:rPr>
                <w:rFonts w:ascii="Arial Narrow" w:eastAsia="Times New Roman" w:hAnsi="Arial Narrow"/>
                <w:spacing w:val="3"/>
                <w:sz w:val="22"/>
                <w:szCs w:val="22"/>
                <w:lang w:val="en-US"/>
              </w:rPr>
              <w:t xml:space="preserve"> The Buyer shall effect the f</w:t>
            </w:r>
            <w:r w:rsidRPr="008454BA">
              <w:rPr>
                <w:rFonts w:ascii="Arial Narrow" w:eastAsia="Times New Roman" w:hAnsi="Arial Narrow"/>
                <w:sz w:val="22"/>
                <w:szCs w:val="22"/>
                <w:lang w:val="en-US"/>
              </w:rPr>
              <w:t>inal payment for the delivered Goods hereunder by transfer of monetary funds to the Supplier within 5 (five) banking days counting from the day following the date of invoice issue</w:t>
            </w:r>
            <w:r w:rsidR="00B84151" w:rsidRPr="008454BA">
              <w:rPr>
                <w:rFonts w:ascii="Arial Narrow" w:eastAsia="Times New Roman" w:hAnsi="Arial Narrow"/>
                <w:sz w:val="22"/>
                <w:szCs w:val="22"/>
                <w:lang w:val="en-US"/>
              </w:rPr>
              <w:t>d</w:t>
            </w:r>
            <w:r w:rsidRPr="008454BA">
              <w:rPr>
                <w:rFonts w:ascii="Arial Narrow" w:eastAsia="Times New Roman" w:hAnsi="Arial Narrow"/>
                <w:sz w:val="22"/>
                <w:szCs w:val="22"/>
                <w:lang w:val="en-US"/>
              </w:rPr>
              <w:t xml:space="preserve"> by the Seller, which invoice shall be issued by the Seller after execution of necessary documents in accordance with the delivery basis.</w:t>
            </w:r>
          </w:p>
          <w:p w14:paraId="42A1E558" w14:textId="77777777" w:rsidR="00A46FA0" w:rsidRPr="008454BA" w:rsidRDefault="00A46FA0" w:rsidP="004B2B41">
            <w:pPr>
              <w:tabs>
                <w:tab w:val="left" w:pos="318"/>
              </w:tabs>
              <w:autoSpaceDE w:val="0"/>
              <w:jc w:val="both"/>
              <w:rPr>
                <w:rFonts w:ascii="Arial Narrow" w:eastAsia="Times New Roman" w:hAnsi="Arial Narrow"/>
                <w:b/>
                <w:sz w:val="22"/>
                <w:szCs w:val="22"/>
                <w:lang w:val="en-US"/>
              </w:rPr>
            </w:pPr>
          </w:p>
          <w:p w14:paraId="57E83F87" w14:textId="77777777" w:rsidR="00F04C71" w:rsidRPr="008454BA" w:rsidRDefault="00F04C71" w:rsidP="004B2B41">
            <w:pPr>
              <w:tabs>
                <w:tab w:val="left" w:pos="318"/>
              </w:tabs>
              <w:autoSpaceDE w:val="0"/>
              <w:jc w:val="both"/>
              <w:rPr>
                <w:rFonts w:ascii="Arial Narrow" w:hAnsi="Arial Narrow"/>
                <w:sz w:val="22"/>
                <w:szCs w:val="22"/>
                <w:lang w:val="en-US"/>
              </w:rPr>
            </w:pPr>
            <w:r w:rsidRPr="008454BA">
              <w:rPr>
                <w:rFonts w:ascii="Arial Narrow" w:eastAsia="Times New Roman" w:hAnsi="Arial Narrow"/>
                <w:b/>
                <w:sz w:val="22"/>
                <w:szCs w:val="22"/>
                <w:lang w:val="en-US"/>
              </w:rPr>
              <w:t>7.4.</w:t>
            </w:r>
            <w:r w:rsidRPr="008454BA">
              <w:rPr>
                <w:rFonts w:ascii="Arial Narrow" w:eastAsia="Calibri" w:hAnsi="Arial Narrow"/>
                <w:kern w:val="2"/>
                <w:sz w:val="22"/>
                <w:szCs w:val="22"/>
                <w:lang w:val="en-US"/>
              </w:rPr>
              <w:t xml:space="preserve"> Payments shall be effected in US dollars (840) and/or in</w:t>
            </w:r>
            <w:r w:rsidR="00965AD9" w:rsidRPr="008454BA">
              <w:rPr>
                <w:rFonts w:ascii="Arial Narrow" w:eastAsia="Calibri" w:hAnsi="Arial Narrow"/>
                <w:kern w:val="2"/>
                <w:sz w:val="22"/>
                <w:szCs w:val="22"/>
                <w:lang w:val="en-US"/>
              </w:rPr>
              <w:t xml:space="preserve"> Russian rubles (643) and or in</w:t>
            </w:r>
            <w:r w:rsidRPr="008454BA">
              <w:rPr>
                <w:rFonts w:ascii="Arial Narrow" w:eastAsia="Calibri" w:hAnsi="Arial Narrow"/>
                <w:kern w:val="2"/>
                <w:sz w:val="22"/>
                <w:szCs w:val="22"/>
                <w:lang w:val="en-US"/>
              </w:rPr>
              <w:t xml:space="preserve"> other acceptable currency further mutually agreed by the Parties by direct bank transfer to the Seller’s transit currency/current account. </w:t>
            </w:r>
            <w:r w:rsidRPr="008454BA">
              <w:rPr>
                <w:rFonts w:ascii="Arial Narrow" w:hAnsi="Arial Narrow"/>
                <w:sz w:val="22"/>
                <w:szCs w:val="22"/>
                <w:lang w:val="en-US"/>
              </w:rPr>
              <w:t xml:space="preserve">The currency of the payment will be specified by the </w:t>
            </w:r>
            <w:r w:rsidR="00BF1396" w:rsidRPr="008454BA">
              <w:rPr>
                <w:rFonts w:ascii="Arial Narrow" w:eastAsia="Calibri" w:hAnsi="Arial Narrow"/>
                <w:kern w:val="2"/>
                <w:sz w:val="22"/>
                <w:szCs w:val="22"/>
                <w:lang w:val="en-US"/>
              </w:rPr>
              <w:t>Seller</w:t>
            </w:r>
            <w:r w:rsidR="00BF1396" w:rsidRPr="008454BA">
              <w:rPr>
                <w:rFonts w:ascii="Arial Narrow" w:hAnsi="Arial Narrow"/>
                <w:sz w:val="22"/>
                <w:szCs w:val="22"/>
                <w:lang w:val="en-US"/>
              </w:rPr>
              <w:t xml:space="preserve"> in</w:t>
            </w:r>
            <w:r w:rsidRPr="008454BA">
              <w:rPr>
                <w:rFonts w:ascii="Arial Narrow" w:hAnsi="Arial Narrow"/>
                <w:sz w:val="22"/>
                <w:szCs w:val="22"/>
                <w:lang w:val="en-US"/>
              </w:rPr>
              <w:t xml:space="preserve"> the </w:t>
            </w:r>
            <w:r w:rsidR="002C51FA" w:rsidRPr="008454BA">
              <w:rPr>
                <w:rFonts w:ascii="Arial Narrow" w:eastAsia="Calibri" w:hAnsi="Arial Narrow"/>
                <w:kern w:val="2"/>
                <w:sz w:val="22"/>
                <w:szCs w:val="22"/>
                <w:lang w:val="en-US"/>
              </w:rPr>
              <w:t>Seller’s</w:t>
            </w:r>
            <w:r w:rsidRPr="008454BA">
              <w:rPr>
                <w:rFonts w:ascii="Arial Narrow" w:hAnsi="Arial Narrow"/>
                <w:sz w:val="22"/>
                <w:szCs w:val="22"/>
                <w:lang w:val="en-US"/>
              </w:rPr>
              <w:t xml:space="preserve"> invoice.</w:t>
            </w:r>
          </w:p>
          <w:p w14:paraId="03DA00BA" w14:textId="77777777" w:rsidR="002C51FA" w:rsidRPr="008454BA" w:rsidRDefault="00B84151" w:rsidP="004B2B41">
            <w:pPr>
              <w:shd w:val="clear" w:color="auto" w:fill="FFFFFF"/>
              <w:jc w:val="both"/>
              <w:rPr>
                <w:rFonts w:ascii="Arial Narrow" w:eastAsia="Calibri" w:hAnsi="Arial Narrow"/>
                <w:kern w:val="0"/>
                <w:sz w:val="22"/>
                <w:szCs w:val="22"/>
                <w:lang w:val="en-US" w:eastAsia="en-US"/>
              </w:rPr>
            </w:pPr>
            <w:r w:rsidRPr="008454BA">
              <w:rPr>
                <w:rFonts w:ascii="Arial Narrow" w:hAnsi="Arial Narrow"/>
                <w:sz w:val="22"/>
                <w:szCs w:val="22"/>
                <w:lang w:val="en-US"/>
              </w:rPr>
              <w:t>If</w:t>
            </w:r>
            <w:r w:rsidR="002C51FA" w:rsidRPr="008454BA">
              <w:rPr>
                <w:rFonts w:ascii="Arial Narrow" w:hAnsi="Arial Narrow"/>
                <w:sz w:val="22"/>
                <w:szCs w:val="22"/>
                <w:lang w:val="en-US"/>
              </w:rPr>
              <w:t xml:space="preserve"> the payment </w:t>
            </w:r>
            <w:r w:rsidRPr="008454BA">
              <w:rPr>
                <w:rFonts w:ascii="Arial Narrow" w:hAnsi="Arial Narrow"/>
                <w:sz w:val="22"/>
                <w:szCs w:val="22"/>
                <w:lang w:val="en-US"/>
              </w:rPr>
              <w:t>is</w:t>
            </w:r>
            <w:r w:rsidR="002C51FA" w:rsidRPr="008454BA">
              <w:rPr>
                <w:rFonts w:ascii="Arial Narrow" w:hAnsi="Arial Narrow"/>
                <w:sz w:val="22"/>
                <w:szCs w:val="22"/>
                <w:lang w:val="en-US"/>
              </w:rPr>
              <w:t xml:space="preserve"> effected in Russian Rubles, conversion of US dollars into Russian Rubles shall be effected at the </w:t>
            </w:r>
            <w:r w:rsidR="002C51FA" w:rsidRPr="008454BA">
              <w:rPr>
                <w:rFonts w:ascii="Arial Narrow" w:eastAsia="Calibri" w:hAnsi="Arial Narrow"/>
                <w:kern w:val="2"/>
                <w:sz w:val="22"/>
                <w:szCs w:val="22"/>
                <w:lang w:val="en-US"/>
              </w:rPr>
              <w:t>CME/EMTA Russian Ruble Reference Rate, published by Chicago Mercantile Exchange (CME) and Trade Association for the Emerging Markets (EMTA) at the official site of Chicago Mercantile Exchange (http://www.cmegroup.com/trading/fx/daily-ruble-rate.html), as well as on Bloomberg and Reuters Terminals.</w:t>
            </w:r>
            <w:r w:rsidR="002C51FA" w:rsidRPr="008454BA">
              <w:rPr>
                <w:rFonts w:ascii="Arial Narrow" w:hAnsi="Arial Narrow"/>
                <w:sz w:val="22"/>
                <w:szCs w:val="22"/>
                <w:lang w:val="en-US"/>
              </w:rPr>
              <w:t xml:space="preserve"> For the currency conversion the quotation on the date of the payment for the next operating day is used. </w:t>
            </w:r>
          </w:p>
          <w:p w14:paraId="5D5A9B83" w14:textId="77777777" w:rsidR="002C51FA" w:rsidRPr="008454BA" w:rsidRDefault="002C51FA" w:rsidP="004B2B41">
            <w:pPr>
              <w:shd w:val="clear" w:color="auto" w:fill="FFFFFF"/>
              <w:jc w:val="both"/>
              <w:rPr>
                <w:rFonts w:ascii="Arial Narrow" w:hAnsi="Arial Narrow"/>
                <w:sz w:val="22"/>
                <w:szCs w:val="22"/>
                <w:lang w:val="en-US"/>
              </w:rPr>
            </w:pPr>
            <w:r w:rsidRPr="008454BA">
              <w:rPr>
                <w:rFonts w:ascii="Arial Narrow" w:eastAsia="Calibri" w:hAnsi="Arial Narrow"/>
                <w:kern w:val="2"/>
                <w:sz w:val="22"/>
                <w:szCs w:val="22"/>
                <w:lang w:val="en-US"/>
              </w:rPr>
              <w:t>The mechanism of conversion of USD in EUR or another currency will be agreed by the Parties additionally.</w:t>
            </w:r>
          </w:p>
          <w:p w14:paraId="780CD66A" w14:textId="77777777" w:rsidR="00F04C71" w:rsidRPr="008454BA" w:rsidRDefault="002C51FA" w:rsidP="004B2B41">
            <w:pPr>
              <w:autoSpaceDE w:val="0"/>
              <w:jc w:val="both"/>
              <w:rPr>
                <w:rFonts w:ascii="Arial Narrow" w:hAnsi="Arial Narrow"/>
                <w:sz w:val="22"/>
                <w:szCs w:val="22"/>
                <w:lang w:val="en-US"/>
              </w:rPr>
            </w:pPr>
            <w:r w:rsidRPr="008454BA">
              <w:rPr>
                <w:rFonts w:ascii="Arial Narrow" w:hAnsi="Arial Narrow"/>
                <w:sz w:val="22"/>
                <w:szCs w:val="22"/>
                <w:lang w:val="en-US"/>
              </w:rPr>
              <w:t>All the expenses related to the payment for the delivered Goods in Russian Rubles and/or EURO and/or other currency (expenses related to the currency conversion fee along with other expenses) shall be borne by the Buyer.</w:t>
            </w:r>
          </w:p>
          <w:p w14:paraId="1F8A9AF1" w14:textId="77777777" w:rsidR="00A46FA0" w:rsidRPr="008454BA" w:rsidRDefault="00A46FA0" w:rsidP="004B2B41">
            <w:pPr>
              <w:autoSpaceDE w:val="0"/>
              <w:jc w:val="both"/>
              <w:rPr>
                <w:rFonts w:ascii="Arial Narrow" w:hAnsi="Arial Narrow"/>
                <w:b/>
                <w:sz w:val="22"/>
                <w:szCs w:val="22"/>
                <w:lang w:val="en-US"/>
              </w:rPr>
            </w:pPr>
          </w:p>
          <w:p w14:paraId="2366E1E6" w14:textId="77777777" w:rsidR="00A46FA0" w:rsidRPr="008454BA" w:rsidRDefault="00A46FA0" w:rsidP="004B2B41">
            <w:pPr>
              <w:autoSpaceDE w:val="0"/>
              <w:jc w:val="both"/>
              <w:rPr>
                <w:rFonts w:ascii="Arial Narrow" w:hAnsi="Arial Narrow"/>
                <w:b/>
                <w:sz w:val="22"/>
                <w:szCs w:val="22"/>
                <w:lang w:val="en-US"/>
              </w:rPr>
            </w:pPr>
          </w:p>
          <w:p w14:paraId="3CF4FFEF" w14:textId="77777777" w:rsidR="002C51FA" w:rsidRPr="008454BA" w:rsidRDefault="002C51FA" w:rsidP="004B2B41">
            <w:pPr>
              <w:autoSpaceDE w:val="0"/>
              <w:jc w:val="both"/>
              <w:rPr>
                <w:rFonts w:ascii="Arial Narrow" w:hAnsi="Arial Narrow"/>
                <w:sz w:val="22"/>
                <w:szCs w:val="22"/>
                <w:lang w:val="en-US"/>
              </w:rPr>
            </w:pPr>
            <w:r w:rsidRPr="008454BA">
              <w:rPr>
                <w:rFonts w:ascii="Arial Narrow" w:hAnsi="Arial Narrow"/>
                <w:b/>
                <w:sz w:val="22"/>
                <w:szCs w:val="22"/>
                <w:lang w:val="en-US"/>
              </w:rPr>
              <w:t>7.5.</w:t>
            </w:r>
            <w:r w:rsidRPr="008454BA">
              <w:rPr>
                <w:rFonts w:ascii="Arial Narrow" w:hAnsi="Arial Narrow"/>
                <w:sz w:val="22"/>
                <w:szCs w:val="22"/>
                <w:lang w:val="en-US" w:eastAsia="ar-SA"/>
              </w:rPr>
              <w:t xml:space="preserve"> The date of monetary funds crediting to the transit </w:t>
            </w:r>
            <w:r w:rsidRPr="008454BA">
              <w:rPr>
                <w:rFonts w:ascii="Arial Narrow" w:hAnsi="Arial Narrow"/>
                <w:sz w:val="22"/>
                <w:szCs w:val="22"/>
                <w:lang w:val="en-US"/>
              </w:rPr>
              <w:t>currency/current</w:t>
            </w:r>
            <w:r w:rsidRPr="008454BA">
              <w:rPr>
                <w:rFonts w:ascii="Arial Narrow" w:hAnsi="Arial Narrow"/>
                <w:sz w:val="22"/>
                <w:szCs w:val="22"/>
                <w:lang w:val="en-US" w:eastAsia="ar-SA"/>
              </w:rPr>
              <w:t xml:space="preserve"> account of the Seller, specified in this Contract, shall be the date of payment. </w:t>
            </w:r>
            <w:r w:rsidRPr="008454BA">
              <w:rPr>
                <w:rStyle w:val="hps"/>
                <w:rFonts w:ascii="Arial Narrow" w:hAnsi="Arial Narrow"/>
                <w:sz w:val="22"/>
                <w:szCs w:val="22"/>
                <w:lang w:val="en-US"/>
              </w:rPr>
              <w:t>The Buyer shall</w:t>
            </w:r>
            <w:r w:rsidRPr="008454BA">
              <w:rPr>
                <w:rFonts w:ascii="Arial Narrow" w:hAnsi="Arial Narrow"/>
                <w:sz w:val="22"/>
                <w:szCs w:val="22"/>
                <w:lang w:val="en-US"/>
              </w:rPr>
              <w:t xml:space="preserve"> </w:t>
            </w:r>
            <w:r w:rsidRPr="008454BA">
              <w:rPr>
                <w:rStyle w:val="hps"/>
                <w:rFonts w:ascii="Arial Narrow" w:hAnsi="Arial Narrow"/>
                <w:sz w:val="22"/>
                <w:szCs w:val="22"/>
                <w:lang w:val="en-US"/>
              </w:rPr>
              <w:t>make the payment taking in the consideration the time</w:t>
            </w:r>
            <w:r w:rsidRPr="008454BA">
              <w:rPr>
                <w:rFonts w:ascii="Arial Narrow" w:hAnsi="Arial Narrow"/>
                <w:sz w:val="22"/>
                <w:szCs w:val="22"/>
                <w:lang w:val="en-US"/>
              </w:rPr>
              <w:t xml:space="preserve"> </w:t>
            </w:r>
            <w:r w:rsidRPr="008454BA">
              <w:rPr>
                <w:rStyle w:val="hps"/>
                <w:rFonts w:ascii="Arial Narrow" w:hAnsi="Arial Narrow"/>
                <w:sz w:val="22"/>
                <w:szCs w:val="22"/>
                <w:lang w:val="en-US"/>
              </w:rPr>
              <w:t>required</w:t>
            </w:r>
            <w:r w:rsidRPr="008454BA">
              <w:rPr>
                <w:rFonts w:ascii="Arial Narrow" w:hAnsi="Arial Narrow"/>
                <w:sz w:val="22"/>
                <w:szCs w:val="22"/>
                <w:lang w:val="en-US"/>
              </w:rPr>
              <w:t xml:space="preserve"> by the banks </w:t>
            </w:r>
            <w:r w:rsidRPr="008454BA">
              <w:rPr>
                <w:rStyle w:val="hps"/>
                <w:rFonts w:ascii="Arial Narrow" w:hAnsi="Arial Narrow"/>
                <w:sz w:val="22"/>
                <w:szCs w:val="22"/>
                <w:lang w:val="en-US"/>
              </w:rPr>
              <w:t>to perform</w:t>
            </w:r>
            <w:r w:rsidRPr="008454BA">
              <w:rPr>
                <w:rFonts w:ascii="Arial Narrow" w:hAnsi="Arial Narrow"/>
                <w:sz w:val="22"/>
                <w:szCs w:val="22"/>
                <w:lang w:val="en-US"/>
              </w:rPr>
              <w:t xml:space="preserve"> </w:t>
            </w:r>
            <w:r w:rsidRPr="008454BA">
              <w:rPr>
                <w:rStyle w:val="hps"/>
                <w:rFonts w:ascii="Arial Narrow" w:hAnsi="Arial Narrow"/>
                <w:sz w:val="22"/>
                <w:szCs w:val="22"/>
                <w:lang w:val="en-US"/>
              </w:rPr>
              <w:t>operations</w:t>
            </w:r>
            <w:r w:rsidRPr="008454BA">
              <w:rPr>
                <w:rFonts w:ascii="Arial Narrow" w:hAnsi="Arial Narrow"/>
                <w:sz w:val="22"/>
                <w:szCs w:val="22"/>
                <w:lang w:val="en-US"/>
              </w:rPr>
              <w:t xml:space="preserve"> of crediting of funds to the Seller’s transit currency/current account </w:t>
            </w:r>
            <w:r w:rsidRPr="008454BA">
              <w:rPr>
                <w:rStyle w:val="hps"/>
                <w:rFonts w:ascii="Arial Narrow" w:hAnsi="Arial Narrow"/>
                <w:sz w:val="22"/>
                <w:szCs w:val="22"/>
                <w:lang w:val="en-US"/>
              </w:rPr>
              <w:t>in the</w:t>
            </w:r>
            <w:r w:rsidRPr="008454BA">
              <w:rPr>
                <w:rFonts w:ascii="Arial Narrow" w:hAnsi="Arial Narrow"/>
                <w:sz w:val="22"/>
                <w:szCs w:val="22"/>
                <w:lang w:val="en-US"/>
              </w:rPr>
              <w:t xml:space="preserve"> </w:t>
            </w:r>
            <w:r w:rsidRPr="008454BA">
              <w:rPr>
                <w:rStyle w:val="hps"/>
                <w:rFonts w:ascii="Arial Narrow" w:hAnsi="Arial Narrow"/>
                <w:sz w:val="22"/>
                <w:szCs w:val="22"/>
                <w:lang w:val="en-US"/>
              </w:rPr>
              <w:t>term fixed by the Contract</w:t>
            </w:r>
            <w:r w:rsidRPr="008454BA">
              <w:rPr>
                <w:rFonts w:ascii="Arial Narrow" w:hAnsi="Arial Narrow"/>
                <w:sz w:val="22"/>
                <w:szCs w:val="22"/>
                <w:lang w:val="en-US"/>
              </w:rPr>
              <w:t>.</w:t>
            </w:r>
          </w:p>
          <w:p w14:paraId="1E0B4353" w14:textId="77777777" w:rsidR="00A46FA0" w:rsidRPr="008454BA" w:rsidRDefault="00A46FA0" w:rsidP="004B2B41">
            <w:pPr>
              <w:autoSpaceDE w:val="0"/>
              <w:jc w:val="both"/>
              <w:rPr>
                <w:rFonts w:ascii="Arial Narrow" w:hAnsi="Arial Narrow"/>
                <w:b/>
                <w:sz w:val="22"/>
                <w:szCs w:val="22"/>
                <w:lang w:val="en-US"/>
              </w:rPr>
            </w:pPr>
          </w:p>
          <w:p w14:paraId="31229647" w14:textId="77777777" w:rsidR="002C51FA" w:rsidRPr="008454BA" w:rsidRDefault="002C51FA" w:rsidP="004B2B41">
            <w:pPr>
              <w:autoSpaceDE w:val="0"/>
              <w:jc w:val="both"/>
              <w:rPr>
                <w:rFonts w:ascii="Arial Narrow" w:hAnsi="Arial Narrow"/>
                <w:sz w:val="22"/>
                <w:szCs w:val="22"/>
                <w:lang w:val="en-US"/>
              </w:rPr>
            </w:pPr>
            <w:r w:rsidRPr="008454BA">
              <w:rPr>
                <w:rFonts w:ascii="Arial Narrow" w:hAnsi="Arial Narrow"/>
                <w:b/>
                <w:sz w:val="22"/>
                <w:szCs w:val="22"/>
                <w:lang w:val="en-US"/>
              </w:rPr>
              <w:t>7.6.</w:t>
            </w:r>
            <w:r w:rsidR="0014244F" w:rsidRPr="008454BA">
              <w:rPr>
                <w:rFonts w:ascii="Arial Narrow" w:hAnsi="Arial Narrow"/>
                <w:b/>
                <w:sz w:val="22"/>
                <w:szCs w:val="22"/>
                <w:lang w:val="en-US"/>
              </w:rPr>
              <w:t xml:space="preserve"> </w:t>
            </w:r>
            <w:r w:rsidRPr="008454BA">
              <w:rPr>
                <w:rFonts w:ascii="Arial Narrow" w:hAnsi="Arial Narrow"/>
                <w:sz w:val="22"/>
                <w:szCs w:val="22"/>
                <w:lang w:val="en-US"/>
              </w:rPr>
              <w:t>“Banking day” means a day when banks in New York and in the countries of the Seller and the Buyer are open for the transaction of normal banking business.</w:t>
            </w:r>
          </w:p>
          <w:p w14:paraId="16EBF471" w14:textId="77777777" w:rsidR="00F04C71" w:rsidRPr="008454BA" w:rsidRDefault="002C51FA" w:rsidP="004B2B41">
            <w:pPr>
              <w:autoSpaceDE w:val="0"/>
              <w:jc w:val="both"/>
              <w:rPr>
                <w:rFonts w:ascii="Arial Narrow" w:hAnsi="Arial Narrow"/>
                <w:sz w:val="22"/>
                <w:szCs w:val="22"/>
                <w:lang w:val="en-US"/>
              </w:rPr>
            </w:pPr>
            <w:r w:rsidRPr="008454BA">
              <w:rPr>
                <w:rFonts w:ascii="Arial Narrow" w:hAnsi="Arial Narrow"/>
                <w:b/>
                <w:sz w:val="22"/>
                <w:szCs w:val="22"/>
                <w:lang w:val="en-US"/>
              </w:rPr>
              <w:t>7.7.</w:t>
            </w:r>
            <w:r w:rsidRPr="008454BA">
              <w:rPr>
                <w:rFonts w:ascii="Arial Narrow" w:eastAsia="Times New Roman" w:hAnsi="Arial Narrow"/>
                <w:sz w:val="22"/>
                <w:szCs w:val="22"/>
                <w:lang w:val="en-US"/>
              </w:rPr>
              <w:t xml:space="preserve"> All banking expenses charged by the Buyer's bank shall be paid by the Buyer, and all banking expenses charged by the Seller’s bank shall be paid by the Seller.</w:t>
            </w:r>
          </w:p>
          <w:p w14:paraId="750D53F0" w14:textId="77777777" w:rsidR="00A46FA0" w:rsidRPr="008454BA" w:rsidRDefault="002C51FA" w:rsidP="004B2B41">
            <w:pPr>
              <w:autoSpaceDE w:val="0"/>
              <w:jc w:val="both"/>
              <w:rPr>
                <w:rFonts w:ascii="Arial Narrow" w:hAnsi="Arial Narrow"/>
                <w:sz w:val="22"/>
                <w:szCs w:val="22"/>
                <w:lang w:val="en-US"/>
              </w:rPr>
            </w:pPr>
            <w:r w:rsidRPr="008454BA">
              <w:rPr>
                <w:rFonts w:ascii="Arial Narrow" w:hAnsi="Arial Narrow"/>
                <w:b/>
                <w:sz w:val="22"/>
                <w:szCs w:val="22"/>
                <w:lang w:val="en-US"/>
              </w:rPr>
              <w:t>7.8.</w:t>
            </w:r>
            <w:r w:rsidRPr="008454BA">
              <w:rPr>
                <w:rFonts w:ascii="Arial Narrow" w:eastAsia="Times New Roman" w:hAnsi="Arial Narrow"/>
                <w:sz w:val="22"/>
                <w:szCs w:val="22"/>
                <w:lang w:val="en-US"/>
              </w:rPr>
              <w:t xml:space="preserve"> The Seller’s invoices, which the Buyer will receive by fax or e-mail</w:t>
            </w:r>
            <w:r w:rsidR="00BF1396" w:rsidRPr="008454BA">
              <w:rPr>
                <w:rFonts w:ascii="Arial Narrow" w:eastAsia="Times New Roman" w:hAnsi="Arial Narrow"/>
                <w:sz w:val="22"/>
                <w:szCs w:val="22"/>
                <w:lang w:val="en-US"/>
              </w:rPr>
              <w:t>,</w:t>
            </w:r>
            <w:r w:rsidRPr="008454BA">
              <w:rPr>
                <w:rFonts w:ascii="Arial Narrow" w:eastAsia="Times New Roman" w:hAnsi="Arial Narrow"/>
                <w:sz w:val="22"/>
                <w:szCs w:val="22"/>
                <w:lang w:val="en-US"/>
              </w:rPr>
              <w:t xml:space="preserve"> shall be considered valid and payable according to the terms of clauses 7.1 and 7.2 the present Contract.</w:t>
            </w:r>
          </w:p>
          <w:p w14:paraId="1B5A0391" w14:textId="77777777" w:rsidR="00965AD9" w:rsidRPr="008454BA" w:rsidRDefault="00965AD9" w:rsidP="004B2B41">
            <w:pPr>
              <w:autoSpaceDE w:val="0"/>
              <w:jc w:val="both"/>
              <w:rPr>
                <w:rFonts w:ascii="Arial Narrow" w:hAnsi="Arial Narrow"/>
                <w:sz w:val="22"/>
                <w:szCs w:val="22"/>
                <w:lang w:val="en-US"/>
              </w:rPr>
            </w:pPr>
          </w:p>
          <w:p w14:paraId="6747A25F" w14:textId="77777777" w:rsidR="00F04C71" w:rsidRPr="008454BA" w:rsidRDefault="002C51FA" w:rsidP="004B2B41">
            <w:pPr>
              <w:autoSpaceDE w:val="0"/>
              <w:jc w:val="both"/>
              <w:rPr>
                <w:rFonts w:ascii="Arial Narrow" w:hAnsi="Arial Narrow"/>
                <w:sz w:val="22"/>
                <w:szCs w:val="22"/>
                <w:lang w:val="en-US"/>
              </w:rPr>
            </w:pPr>
            <w:r w:rsidRPr="008454BA">
              <w:rPr>
                <w:rFonts w:ascii="Arial Narrow" w:hAnsi="Arial Narrow"/>
                <w:b/>
                <w:sz w:val="22"/>
                <w:szCs w:val="22"/>
                <w:lang w:val="en-US"/>
              </w:rPr>
              <w:t>7.9.</w:t>
            </w:r>
            <w:r w:rsidRPr="008454BA">
              <w:rPr>
                <w:rFonts w:ascii="Arial Narrow" w:hAnsi="Arial Narrow"/>
                <w:sz w:val="22"/>
                <w:szCs w:val="22"/>
                <w:lang w:val="en-US"/>
              </w:rPr>
              <w:t xml:space="preserve"> </w:t>
            </w:r>
            <w:r w:rsidR="00F51CE3" w:rsidRPr="008454BA">
              <w:rPr>
                <w:rFonts w:ascii="Arial Narrow" w:hAnsi="Arial Narrow"/>
                <w:sz w:val="22"/>
                <w:szCs w:val="22"/>
                <w:lang w:val="en-US"/>
              </w:rPr>
              <w:t>If</w:t>
            </w:r>
            <w:r w:rsidRPr="008454BA">
              <w:rPr>
                <w:rFonts w:ascii="Arial Narrow" w:hAnsi="Arial Narrow"/>
                <w:sz w:val="22"/>
                <w:szCs w:val="22"/>
                <w:lang w:val="en-US"/>
              </w:rPr>
              <w:t xml:space="preserve"> the Buyer fail</w:t>
            </w:r>
            <w:r w:rsidR="00F51CE3" w:rsidRPr="008454BA">
              <w:rPr>
                <w:rFonts w:ascii="Arial Narrow" w:hAnsi="Arial Narrow"/>
                <w:sz w:val="22"/>
                <w:szCs w:val="22"/>
                <w:lang w:val="en-US"/>
              </w:rPr>
              <w:t>s</w:t>
            </w:r>
            <w:r w:rsidRPr="008454BA">
              <w:rPr>
                <w:rFonts w:ascii="Arial Narrow" w:hAnsi="Arial Narrow"/>
                <w:sz w:val="22"/>
                <w:szCs w:val="22"/>
                <w:lang w:val="en-US"/>
              </w:rPr>
              <w:t xml:space="preserve"> to pay the advance payment invoice within 3 (three) banking days counting from the day following of </w:t>
            </w:r>
            <w:r w:rsidRPr="008454BA">
              <w:rPr>
                <w:rFonts w:ascii="Arial Narrow" w:hAnsi="Arial Narrow"/>
                <w:sz w:val="22"/>
                <w:szCs w:val="22"/>
                <w:lang w:val="en-US"/>
              </w:rPr>
              <w:lastRenderedPageBreak/>
              <w:t xml:space="preserve">invoice issue date, the </w:t>
            </w:r>
            <w:r w:rsidR="00BB2F09" w:rsidRPr="008454BA">
              <w:rPr>
                <w:rFonts w:ascii="Arial Narrow" w:hAnsi="Arial Narrow"/>
                <w:sz w:val="22"/>
                <w:szCs w:val="22"/>
                <w:lang w:val="en-US"/>
              </w:rPr>
              <w:t>Seller</w:t>
            </w:r>
            <w:r w:rsidRPr="008454BA">
              <w:rPr>
                <w:rFonts w:ascii="Arial Narrow" w:hAnsi="Arial Narrow"/>
                <w:sz w:val="22"/>
                <w:szCs w:val="22"/>
                <w:lang w:val="en-US"/>
              </w:rPr>
              <w:t xml:space="preserve"> is entitled to reject the delivery of the unpaid consignment of the Goods having given notice to the Buyer.</w:t>
            </w:r>
          </w:p>
          <w:p w14:paraId="422D0867" w14:textId="77777777" w:rsidR="00BB2F09" w:rsidRPr="008454BA" w:rsidRDefault="00BB2F09" w:rsidP="004B2B41">
            <w:pPr>
              <w:autoSpaceDE w:val="0"/>
              <w:jc w:val="both"/>
              <w:rPr>
                <w:rFonts w:ascii="Arial Narrow" w:hAnsi="Arial Narrow"/>
                <w:bCs/>
                <w:sz w:val="22"/>
                <w:szCs w:val="22"/>
                <w:lang w:val="en-GB"/>
              </w:rPr>
            </w:pPr>
            <w:r w:rsidRPr="008454BA">
              <w:rPr>
                <w:rFonts w:ascii="Arial Narrow" w:hAnsi="Arial Narrow"/>
                <w:b/>
                <w:sz w:val="22"/>
                <w:szCs w:val="22"/>
                <w:lang w:val="en-US"/>
              </w:rPr>
              <w:t>7.10.</w:t>
            </w:r>
            <w:r w:rsidRPr="008454BA">
              <w:rPr>
                <w:rFonts w:ascii="Arial Narrow" w:hAnsi="Arial Narrow"/>
                <w:spacing w:val="3"/>
                <w:sz w:val="22"/>
                <w:szCs w:val="22"/>
                <w:lang w:val="en-US"/>
              </w:rPr>
              <w:t xml:space="preserve"> The price (price calculation), terms of Goods payment shall be determined by the Parties in </w:t>
            </w:r>
            <w:r w:rsidRPr="008454BA">
              <w:rPr>
                <w:rFonts w:ascii="Arial Narrow" w:hAnsi="Arial Narrow"/>
                <w:bCs/>
                <w:sz w:val="22"/>
                <w:szCs w:val="22"/>
                <w:lang w:val="en-GB"/>
              </w:rPr>
              <w:t>the Supplements and/or Additional agreements to the present Contract.</w:t>
            </w:r>
          </w:p>
          <w:p w14:paraId="54A834DA" w14:textId="77777777" w:rsidR="00A46FA0" w:rsidRPr="008454BA" w:rsidRDefault="00A46FA0" w:rsidP="004B2B41">
            <w:pPr>
              <w:ind w:left="15" w:right="72" w:hanging="15"/>
              <w:jc w:val="both"/>
              <w:rPr>
                <w:rFonts w:ascii="Arial Narrow" w:hAnsi="Arial Narrow"/>
                <w:b/>
                <w:bCs/>
                <w:sz w:val="22"/>
                <w:szCs w:val="22"/>
                <w:lang w:val="en-GB"/>
              </w:rPr>
            </w:pPr>
          </w:p>
          <w:p w14:paraId="54007C71" w14:textId="77777777" w:rsidR="004140B1" w:rsidRPr="008454BA" w:rsidRDefault="004140B1" w:rsidP="004B2B41">
            <w:pPr>
              <w:ind w:left="15" w:right="72" w:hanging="15"/>
              <w:jc w:val="both"/>
              <w:rPr>
                <w:rFonts w:ascii="Arial Narrow" w:hAnsi="Arial Narrow"/>
                <w:sz w:val="22"/>
                <w:szCs w:val="22"/>
                <w:lang w:val="en-US"/>
              </w:rPr>
            </w:pPr>
            <w:r w:rsidRPr="008454BA">
              <w:rPr>
                <w:rFonts w:ascii="Arial Narrow" w:hAnsi="Arial Narrow"/>
                <w:b/>
                <w:bCs/>
                <w:sz w:val="22"/>
                <w:szCs w:val="22"/>
                <w:lang w:val="en-GB"/>
              </w:rPr>
              <w:t>7.11.</w:t>
            </w:r>
            <w:r w:rsidRPr="008454BA">
              <w:rPr>
                <w:rFonts w:ascii="Arial Narrow" w:hAnsi="Arial Narrow"/>
                <w:sz w:val="22"/>
                <w:szCs w:val="22"/>
                <w:lang w:val="en-US"/>
              </w:rPr>
              <w:t xml:space="preserve"> </w:t>
            </w:r>
            <w:r w:rsidR="00F51CE3" w:rsidRPr="008454BA">
              <w:rPr>
                <w:rFonts w:ascii="Arial Narrow" w:hAnsi="Arial Narrow"/>
                <w:sz w:val="22"/>
                <w:szCs w:val="22"/>
                <w:lang w:val="en-US"/>
              </w:rPr>
              <w:t>If</w:t>
            </w:r>
            <w:r w:rsidRPr="008454BA">
              <w:rPr>
                <w:rFonts w:ascii="Arial Narrow" w:hAnsi="Arial Narrow"/>
                <w:sz w:val="22"/>
                <w:szCs w:val="22"/>
                <w:lang w:val="en-US"/>
              </w:rPr>
              <w:t xml:space="preserve"> the final cost of the delivered Goods is over sum of the advance payment received by the   Seller, the Buyer shall be obliged to pay difference within 5 (five) banking days counting from the day following of the Seller’s invoice issue date.</w:t>
            </w:r>
          </w:p>
          <w:p w14:paraId="31B2CE72" w14:textId="77777777" w:rsidR="004140B1" w:rsidRPr="008454BA" w:rsidRDefault="00F51CE3" w:rsidP="004B2B41">
            <w:pPr>
              <w:ind w:right="72"/>
              <w:jc w:val="both"/>
              <w:rPr>
                <w:rFonts w:ascii="Arial Narrow" w:hAnsi="Arial Narrow"/>
                <w:sz w:val="22"/>
                <w:szCs w:val="22"/>
                <w:lang w:val="en-US"/>
              </w:rPr>
            </w:pPr>
            <w:r w:rsidRPr="008454BA">
              <w:rPr>
                <w:rFonts w:ascii="Arial Narrow" w:hAnsi="Arial Narrow"/>
                <w:sz w:val="22"/>
                <w:szCs w:val="22"/>
                <w:lang w:val="en-US"/>
              </w:rPr>
              <w:t>If</w:t>
            </w:r>
            <w:r w:rsidR="004140B1" w:rsidRPr="008454BA">
              <w:rPr>
                <w:rFonts w:ascii="Arial Narrow" w:hAnsi="Arial Narrow"/>
                <w:sz w:val="22"/>
                <w:szCs w:val="22"/>
                <w:lang w:val="en-US"/>
              </w:rPr>
              <w:t xml:space="preserve"> the final cost of the delivered Goods is less the sum of the advance payment, received by the Seller, not used advance payment </w:t>
            </w:r>
            <w:r w:rsidR="004140B1" w:rsidRPr="008454BA">
              <w:rPr>
                <w:rFonts w:ascii="Arial Narrow" w:hAnsi="Arial Narrow"/>
                <w:spacing w:val="3"/>
                <w:sz w:val="22"/>
                <w:szCs w:val="22"/>
                <w:lang w:val="en-US"/>
              </w:rPr>
              <w:t xml:space="preserve">under the written requirement of the Buyer, in the terms coordinated by the Parties, </w:t>
            </w:r>
            <w:r w:rsidR="004140B1" w:rsidRPr="008454BA">
              <w:rPr>
                <w:rFonts w:ascii="Arial Narrow" w:hAnsi="Arial Narrow"/>
                <w:sz w:val="22"/>
                <w:szCs w:val="22"/>
                <w:lang w:val="en-US"/>
              </w:rPr>
              <w:t xml:space="preserve">shall be returned to the Buyer’s account specified in the Contract or in the </w:t>
            </w:r>
            <w:r w:rsidR="004140B1" w:rsidRPr="008454BA">
              <w:rPr>
                <w:rFonts w:ascii="Arial Narrow" w:hAnsi="Arial Narrow"/>
                <w:spacing w:val="3"/>
                <w:sz w:val="22"/>
                <w:szCs w:val="22"/>
                <w:lang w:val="en-US"/>
              </w:rPr>
              <w:t>requirement. Otherwise, the sum of an advance payment to set – off the difference against the future deliveries.</w:t>
            </w:r>
          </w:p>
          <w:p w14:paraId="33A6CBA0" w14:textId="77777777" w:rsidR="00A46FA0" w:rsidRPr="008454BA" w:rsidRDefault="00A46FA0" w:rsidP="004B2B41">
            <w:pPr>
              <w:pStyle w:val="BodyText21"/>
              <w:overflowPunct/>
              <w:autoSpaceDE/>
              <w:textAlignment w:val="auto"/>
              <w:rPr>
                <w:rFonts w:ascii="Arial Narrow" w:hAnsi="Arial Narrow"/>
                <w:b/>
                <w:spacing w:val="3"/>
                <w:szCs w:val="22"/>
              </w:rPr>
            </w:pPr>
          </w:p>
          <w:p w14:paraId="20DE754B" w14:textId="77777777" w:rsidR="00AA686B" w:rsidRPr="008454BA" w:rsidRDefault="00AA686B" w:rsidP="004B2B41">
            <w:pPr>
              <w:pStyle w:val="BodyText21"/>
              <w:overflowPunct/>
              <w:autoSpaceDE/>
              <w:textAlignment w:val="auto"/>
              <w:rPr>
                <w:rFonts w:ascii="Arial Narrow" w:hAnsi="Arial Narrow"/>
                <w:b/>
                <w:spacing w:val="3"/>
                <w:szCs w:val="22"/>
              </w:rPr>
            </w:pPr>
          </w:p>
          <w:p w14:paraId="1146929E" w14:textId="77777777" w:rsidR="004140B1" w:rsidRPr="008454BA" w:rsidRDefault="004140B1" w:rsidP="004B2B41">
            <w:pPr>
              <w:pStyle w:val="BodyText21"/>
              <w:overflowPunct/>
              <w:autoSpaceDE/>
              <w:textAlignment w:val="auto"/>
              <w:rPr>
                <w:rFonts w:ascii="Arial Narrow" w:hAnsi="Arial Narrow"/>
                <w:szCs w:val="22"/>
              </w:rPr>
            </w:pPr>
            <w:r w:rsidRPr="008454BA">
              <w:rPr>
                <w:rFonts w:ascii="Arial Narrow" w:hAnsi="Arial Narrow"/>
                <w:b/>
                <w:spacing w:val="3"/>
                <w:szCs w:val="22"/>
              </w:rPr>
              <w:t>7.12</w:t>
            </w:r>
            <w:r w:rsidR="00BF1396" w:rsidRPr="008454BA">
              <w:rPr>
                <w:rFonts w:ascii="Arial Narrow" w:hAnsi="Arial Narrow"/>
                <w:spacing w:val="3"/>
                <w:szCs w:val="22"/>
              </w:rPr>
              <w:t>. After</w:t>
            </w:r>
            <w:r w:rsidRPr="008454BA">
              <w:rPr>
                <w:rFonts w:ascii="Arial Narrow" w:hAnsi="Arial Narrow"/>
                <w:spacing w:val="3"/>
                <w:szCs w:val="22"/>
              </w:rPr>
              <w:t xml:space="preserve"> all</w:t>
            </w:r>
            <w:r w:rsidRPr="008454BA">
              <w:rPr>
                <w:rFonts w:ascii="Arial Narrow" w:hAnsi="Arial Narrow"/>
                <w:szCs w:val="22"/>
              </w:rPr>
              <w:t xml:space="preserve"> deliveries under the Contract or, on demand of one of the Parties at any time during execution of the Contract, the Parties draw up an act of verification on the made deliveries and </w:t>
            </w:r>
            <w:r w:rsidR="00BF1396" w:rsidRPr="008454BA">
              <w:rPr>
                <w:rFonts w:ascii="Arial Narrow" w:hAnsi="Arial Narrow"/>
                <w:szCs w:val="22"/>
              </w:rPr>
              <w:t>payments under</w:t>
            </w:r>
            <w:r w:rsidRPr="008454BA">
              <w:rPr>
                <w:rFonts w:ascii="Arial Narrow" w:hAnsi="Arial Narrow"/>
                <w:szCs w:val="22"/>
              </w:rPr>
              <w:t xml:space="preserve"> the present Contract.</w:t>
            </w:r>
          </w:p>
          <w:p w14:paraId="5B737F1A" w14:textId="77777777" w:rsidR="004140B1" w:rsidRPr="008454BA" w:rsidRDefault="004140B1" w:rsidP="004B2B41">
            <w:pPr>
              <w:autoSpaceDE w:val="0"/>
              <w:autoSpaceDN w:val="0"/>
              <w:adjustRightInd w:val="0"/>
              <w:jc w:val="both"/>
              <w:rPr>
                <w:rFonts w:ascii="Arial Narrow" w:hAnsi="Arial Narrow"/>
                <w:sz w:val="22"/>
                <w:szCs w:val="22"/>
                <w:lang w:val="en-US"/>
              </w:rPr>
            </w:pPr>
            <w:r w:rsidRPr="008454BA">
              <w:rPr>
                <w:rFonts w:ascii="Arial Narrow" w:hAnsi="Arial Narrow"/>
                <w:sz w:val="22"/>
                <w:szCs w:val="22"/>
                <w:lang w:val="en-US"/>
              </w:rPr>
              <w:t>Final payments between the Parties, after the termination of all deliveries of the Goods under the present Contract, are carried out on the basis of the act of verification signed by both Parties.</w:t>
            </w:r>
          </w:p>
          <w:p w14:paraId="78E00220" w14:textId="77777777" w:rsidR="00A46FA0" w:rsidRPr="008454BA" w:rsidRDefault="00A46FA0" w:rsidP="004B2B41">
            <w:pPr>
              <w:autoSpaceDE w:val="0"/>
              <w:autoSpaceDN w:val="0"/>
              <w:adjustRightInd w:val="0"/>
              <w:jc w:val="both"/>
              <w:rPr>
                <w:rFonts w:ascii="Arial Narrow" w:hAnsi="Arial Narrow" w:cs="Arial"/>
                <w:b/>
                <w:sz w:val="22"/>
                <w:szCs w:val="22"/>
                <w:lang w:val="en-US"/>
              </w:rPr>
            </w:pPr>
          </w:p>
          <w:p w14:paraId="44BE853A" w14:textId="77777777" w:rsidR="00A46FA0" w:rsidRPr="008454BA" w:rsidRDefault="00A46FA0" w:rsidP="004B2B41">
            <w:pPr>
              <w:autoSpaceDE w:val="0"/>
              <w:autoSpaceDN w:val="0"/>
              <w:adjustRightInd w:val="0"/>
              <w:jc w:val="both"/>
              <w:rPr>
                <w:rFonts w:ascii="Arial Narrow" w:hAnsi="Arial Narrow" w:cs="Arial"/>
                <w:b/>
                <w:sz w:val="22"/>
                <w:szCs w:val="22"/>
                <w:lang w:val="en-US"/>
              </w:rPr>
            </w:pPr>
          </w:p>
          <w:p w14:paraId="5C09E8CC" w14:textId="77777777" w:rsidR="00714DEE" w:rsidRPr="008454BA" w:rsidRDefault="004140B1" w:rsidP="004B2B41">
            <w:pPr>
              <w:autoSpaceDE w:val="0"/>
              <w:autoSpaceDN w:val="0"/>
              <w:adjustRightInd w:val="0"/>
              <w:jc w:val="both"/>
              <w:rPr>
                <w:rFonts w:ascii="Arial Narrow" w:hAnsi="Arial Narrow" w:cs="Arial"/>
                <w:sz w:val="22"/>
                <w:szCs w:val="22"/>
                <w:lang w:val="en-US"/>
              </w:rPr>
            </w:pPr>
            <w:r w:rsidRPr="008454BA">
              <w:rPr>
                <w:rFonts w:ascii="Arial Narrow" w:hAnsi="Arial Narrow" w:cs="Arial"/>
                <w:b/>
                <w:sz w:val="22"/>
                <w:szCs w:val="22"/>
                <w:lang w:val="en-US"/>
              </w:rPr>
              <w:t>7.13.</w:t>
            </w:r>
            <w:r w:rsidRPr="008454BA">
              <w:rPr>
                <w:rFonts w:ascii="Arial Narrow" w:hAnsi="Arial Narrow"/>
                <w:sz w:val="22"/>
                <w:szCs w:val="22"/>
                <w:lang w:val="en-US"/>
              </w:rPr>
              <w:t xml:space="preserve"> Hereby the Parties have agreed that the interests for the use of funds for the monetary obligations of the Parties under th</w:t>
            </w:r>
            <w:r w:rsidR="004B2B41" w:rsidRPr="008454BA">
              <w:rPr>
                <w:rFonts w:ascii="Arial Narrow" w:hAnsi="Arial Narrow"/>
                <w:sz w:val="22"/>
                <w:szCs w:val="22"/>
                <w:lang w:val="en-US"/>
              </w:rPr>
              <w:t>e present</w:t>
            </w:r>
            <w:r w:rsidRPr="008454BA">
              <w:rPr>
                <w:rFonts w:ascii="Arial Narrow" w:hAnsi="Arial Narrow"/>
                <w:sz w:val="22"/>
                <w:szCs w:val="22"/>
                <w:lang w:val="en-US"/>
              </w:rPr>
              <w:t xml:space="preserve"> Contract, under Art. 317.1 </w:t>
            </w:r>
            <w:r w:rsidR="00BF1396" w:rsidRPr="008454BA">
              <w:rPr>
                <w:rFonts w:ascii="Arial Narrow" w:hAnsi="Arial Narrow"/>
                <w:sz w:val="22"/>
                <w:szCs w:val="22"/>
                <w:lang w:val="en-US"/>
              </w:rPr>
              <w:t>Of</w:t>
            </w:r>
            <w:r w:rsidRPr="008454BA">
              <w:rPr>
                <w:rFonts w:ascii="Arial Narrow" w:hAnsi="Arial Narrow"/>
                <w:sz w:val="22"/>
                <w:szCs w:val="22"/>
                <w:lang w:val="en-US"/>
              </w:rPr>
              <w:t xml:space="preserve"> the Civil Code of the Russian Federation, the Parties will not pay</w:t>
            </w:r>
            <w:r w:rsidRPr="008454BA">
              <w:rPr>
                <w:rFonts w:ascii="Arial Narrow" w:hAnsi="Arial Narrow"/>
                <w:lang w:val="en-US"/>
              </w:rPr>
              <w:t>.</w:t>
            </w:r>
          </w:p>
        </w:tc>
      </w:tr>
      <w:tr w:rsidR="008454BA" w:rsidRPr="008A322C" w14:paraId="538BC01B" w14:textId="77777777" w:rsidTr="00721FDE">
        <w:tc>
          <w:tcPr>
            <w:tcW w:w="5387" w:type="dxa"/>
          </w:tcPr>
          <w:p w14:paraId="18136103" w14:textId="77777777" w:rsidR="004B2B41" w:rsidRPr="008454BA" w:rsidRDefault="004B2B41" w:rsidP="004B2B41">
            <w:pPr>
              <w:tabs>
                <w:tab w:val="left" w:pos="513"/>
                <w:tab w:val="left" w:pos="654"/>
              </w:tabs>
              <w:ind w:left="142"/>
              <w:jc w:val="center"/>
              <w:rPr>
                <w:rFonts w:ascii="Arial Narrow" w:hAnsi="Arial Narrow"/>
                <w:b/>
                <w:sz w:val="22"/>
                <w:szCs w:val="22"/>
              </w:rPr>
            </w:pPr>
            <w:r w:rsidRPr="008454BA">
              <w:rPr>
                <w:rFonts w:ascii="Arial Narrow" w:hAnsi="Arial Narrow"/>
                <w:b/>
                <w:sz w:val="22"/>
                <w:szCs w:val="22"/>
              </w:rPr>
              <w:lastRenderedPageBreak/>
              <w:t>8. OТГРУЗКА, ПОСТАВКА И ПРИЕМКА</w:t>
            </w:r>
          </w:p>
          <w:p w14:paraId="3A7D7208" w14:textId="77777777" w:rsidR="004B2B41" w:rsidRPr="008454BA" w:rsidRDefault="004B2B41" w:rsidP="004B2B41">
            <w:pPr>
              <w:numPr>
                <w:ilvl w:val="1"/>
                <w:numId w:val="3"/>
              </w:numPr>
              <w:tabs>
                <w:tab w:val="left" w:pos="371"/>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Не позднее, чем за 20 (</w:t>
            </w:r>
            <w:r w:rsidR="008D57F1" w:rsidRPr="008454BA">
              <w:rPr>
                <w:rFonts w:ascii="Arial Narrow" w:hAnsi="Arial Narrow"/>
                <w:sz w:val="22"/>
                <w:szCs w:val="22"/>
              </w:rPr>
              <w:t>двадцать</w:t>
            </w:r>
            <w:r w:rsidRPr="008454BA">
              <w:rPr>
                <w:rFonts w:ascii="Arial Narrow" w:hAnsi="Arial Narrow"/>
                <w:sz w:val="22"/>
                <w:szCs w:val="22"/>
              </w:rPr>
              <w:t>) календарных дней до начала месяца отгрузки, Покупатель направляет Продавцу предварительную заявку  на месяц отгрузки с указанием: количества Товара, страны назначения, станции назначения с указанием ее кода, дороги назначения, грузополучателя с указанием его кода и почтового адреса. Одновременно с предварительной заявкой, Покупатель предоставляет Продавцу подтверждение станции назначения о готовности принять товар.</w:t>
            </w:r>
          </w:p>
          <w:p w14:paraId="798C6163" w14:textId="77777777" w:rsidR="004B2B41" w:rsidRPr="008454BA" w:rsidRDefault="004B2B41" w:rsidP="004B2B41">
            <w:pPr>
              <w:numPr>
                <w:ilvl w:val="1"/>
                <w:numId w:val="3"/>
              </w:numPr>
              <w:tabs>
                <w:tab w:val="left" w:pos="371"/>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 xml:space="preserve"> Не позднее, чем за 5 (пяти) рабочих дней до начала месяца отгрузок, Покупатель предоставляет  Продавцу  окончательную разнарядку на отгрузку Товара с приложением  транспортной инструкции с указанием:</w:t>
            </w:r>
          </w:p>
          <w:p w14:paraId="198113EB" w14:textId="77777777" w:rsidR="004B2B41" w:rsidRPr="008454BA" w:rsidRDefault="004B2B41" w:rsidP="004B2B41">
            <w:pPr>
              <w:tabs>
                <w:tab w:val="left" w:pos="371"/>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количество Товара;</w:t>
            </w:r>
          </w:p>
          <w:p w14:paraId="07E5E914" w14:textId="77777777" w:rsidR="004B2B41" w:rsidRPr="008454BA" w:rsidRDefault="004B2B41" w:rsidP="004B2B41">
            <w:pPr>
              <w:pStyle w:val="a3"/>
              <w:tabs>
                <w:tab w:val="left" w:pos="371"/>
                <w:tab w:val="left" w:pos="513"/>
                <w:tab w:val="left" w:pos="567"/>
                <w:tab w:val="left" w:pos="654"/>
                <w:tab w:val="left" w:pos="993"/>
              </w:tabs>
              <w:spacing w:after="0"/>
              <w:ind w:left="142"/>
              <w:jc w:val="both"/>
              <w:rPr>
                <w:rFonts w:ascii="Arial Narrow" w:hAnsi="Arial Narrow"/>
                <w:bCs/>
                <w:sz w:val="22"/>
                <w:szCs w:val="22"/>
              </w:rPr>
            </w:pPr>
            <w:r w:rsidRPr="008454BA">
              <w:rPr>
                <w:rFonts w:ascii="Arial Narrow" w:hAnsi="Arial Narrow"/>
                <w:bCs/>
                <w:sz w:val="22"/>
                <w:szCs w:val="22"/>
              </w:rPr>
              <w:t>- наименование получателя, его код, почтовый адрес, код ОКПО, номер телефона факса и адрес электронной почты;</w:t>
            </w:r>
          </w:p>
          <w:p w14:paraId="1A2B5B6A" w14:textId="77777777" w:rsidR="004B2B41" w:rsidRPr="008454BA" w:rsidRDefault="004B2B41" w:rsidP="004B2B41">
            <w:pPr>
              <w:pStyle w:val="a3"/>
              <w:tabs>
                <w:tab w:val="left" w:pos="371"/>
                <w:tab w:val="left" w:pos="513"/>
                <w:tab w:val="left" w:pos="567"/>
                <w:tab w:val="left" w:pos="654"/>
                <w:tab w:val="left" w:pos="993"/>
              </w:tabs>
              <w:spacing w:after="0"/>
              <w:ind w:left="142"/>
              <w:jc w:val="both"/>
              <w:rPr>
                <w:rFonts w:ascii="Arial Narrow" w:hAnsi="Arial Narrow"/>
                <w:bCs/>
                <w:sz w:val="22"/>
                <w:szCs w:val="22"/>
              </w:rPr>
            </w:pPr>
            <w:r w:rsidRPr="008454BA">
              <w:rPr>
                <w:rFonts w:ascii="Arial Narrow" w:hAnsi="Arial Narrow"/>
                <w:bCs/>
                <w:sz w:val="22"/>
                <w:szCs w:val="22"/>
              </w:rPr>
              <w:t xml:space="preserve">- наименование страны назначения Товара, железной дороги назначения, станции назначения и подъездной путь </w:t>
            </w:r>
            <w:r w:rsidRPr="008454BA">
              <w:rPr>
                <w:rFonts w:ascii="Arial Narrow" w:hAnsi="Arial Narrow"/>
                <w:bCs/>
                <w:sz w:val="22"/>
                <w:szCs w:val="22"/>
              </w:rPr>
              <w:lastRenderedPageBreak/>
              <w:t>получателя;</w:t>
            </w:r>
          </w:p>
          <w:p w14:paraId="0C5EBF5D" w14:textId="77777777" w:rsidR="004B2B41" w:rsidRPr="008454BA" w:rsidRDefault="004B2B41" w:rsidP="004B2B41">
            <w:pPr>
              <w:pStyle w:val="a3"/>
              <w:tabs>
                <w:tab w:val="left" w:pos="371"/>
                <w:tab w:val="left" w:pos="513"/>
                <w:tab w:val="left" w:pos="567"/>
                <w:tab w:val="left" w:pos="654"/>
                <w:tab w:val="left" w:pos="993"/>
              </w:tabs>
              <w:spacing w:after="0"/>
              <w:ind w:left="142"/>
              <w:jc w:val="both"/>
              <w:rPr>
                <w:rFonts w:ascii="Arial Narrow" w:hAnsi="Arial Narrow"/>
                <w:bCs/>
                <w:sz w:val="22"/>
                <w:szCs w:val="22"/>
              </w:rPr>
            </w:pPr>
            <w:r w:rsidRPr="008454BA">
              <w:rPr>
                <w:rFonts w:ascii="Arial Narrow" w:hAnsi="Arial Narrow"/>
                <w:bCs/>
                <w:sz w:val="22"/>
                <w:szCs w:val="22"/>
              </w:rPr>
              <w:t>- наименование плательщиков тарифов и их коды по железным дорогам, по которым в соответствии с условиями соответствующих приложений, дополнений и изменений к настоящему Контракту, транспортировку Товара осуществляет Покупатель;</w:t>
            </w:r>
          </w:p>
          <w:p w14:paraId="29DFFBB3" w14:textId="77777777" w:rsidR="004B2B41" w:rsidRPr="008454BA" w:rsidRDefault="004B2B41" w:rsidP="004B2B41">
            <w:pPr>
              <w:pStyle w:val="a3"/>
              <w:tabs>
                <w:tab w:val="left" w:pos="371"/>
                <w:tab w:val="left" w:pos="513"/>
                <w:tab w:val="left" w:pos="567"/>
                <w:tab w:val="left" w:pos="654"/>
                <w:tab w:val="left" w:pos="993"/>
              </w:tabs>
              <w:spacing w:after="0"/>
              <w:ind w:left="142"/>
              <w:jc w:val="both"/>
              <w:rPr>
                <w:rFonts w:ascii="Arial Narrow" w:hAnsi="Arial Narrow"/>
                <w:bCs/>
                <w:sz w:val="22"/>
                <w:szCs w:val="22"/>
              </w:rPr>
            </w:pPr>
            <w:r w:rsidRPr="008454BA">
              <w:rPr>
                <w:rFonts w:ascii="Arial Narrow" w:hAnsi="Arial Narrow"/>
                <w:bCs/>
                <w:sz w:val="22"/>
                <w:szCs w:val="22"/>
              </w:rPr>
              <w:t>- иные необходимые сведения для оформления комплекта перевозочных документов (транспортной железнодорожной накладной) и должным образом оформленные подтверждения готовности дороги и станции назначения принять отгружаемый Товар.</w:t>
            </w:r>
          </w:p>
          <w:p w14:paraId="10C7BC40" w14:textId="77777777" w:rsidR="004B2B41" w:rsidRPr="008454BA" w:rsidRDefault="004B2B41" w:rsidP="004B2B41">
            <w:pPr>
              <w:pStyle w:val="a3"/>
              <w:tabs>
                <w:tab w:val="left" w:pos="371"/>
                <w:tab w:val="left" w:pos="513"/>
                <w:tab w:val="left" w:pos="567"/>
                <w:tab w:val="left" w:pos="654"/>
                <w:tab w:val="left" w:pos="993"/>
              </w:tabs>
              <w:spacing w:after="0"/>
              <w:ind w:left="142"/>
              <w:jc w:val="both"/>
              <w:rPr>
                <w:rFonts w:ascii="Arial Narrow" w:hAnsi="Arial Narrow"/>
                <w:sz w:val="22"/>
                <w:szCs w:val="22"/>
              </w:rPr>
            </w:pPr>
            <w:r w:rsidRPr="008454BA">
              <w:rPr>
                <w:rFonts w:ascii="Arial Narrow" w:hAnsi="Arial Narrow"/>
                <w:sz w:val="22"/>
                <w:szCs w:val="22"/>
              </w:rPr>
              <w:t xml:space="preserve">В случае если Покупатель нарушит условия настоящего </w:t>
            </w:r>
            <w:r w:rsidR="00B2776D" w:rsidRPr="008454BA">
              <w:rPr>
                <w:rFonts w:ascii="Arial Narrow" w:hAnsi="Arial Narrow"/>
                <w:sz w:val="22"/>
                <w:szCs w:val="22"/>
              </w:rPr>
              <w:t xml:space="preserve">пункта </w:t>
            </w:r>
            <w:r w:rsidRPr="008454BA">
              <w:rPr>
                <w:rFonts w:ascii="Arial Narrow" w:hAnsi="Arial Narrow"/>
                <w:sz w:val="22"/>
                <w:szCs w:val="22"/>
              </w:rPr>
              <w:t>и п. 8.1., то срок отгрузки Товара соразмерно отодвигается, при этом Продавец не несет  ответственности за не исполнение обязательств по Поставке.</w:t>
            </w:r>
          </w:p>
          <w:p w14:paraId="598D9BE5" w14:textId="77777777" w:rsidR="004B2B41" w:rsidRPr="008454BA" w:rsidRDefault="004B2B41" w:rsidP="004B2B41">
            <w:pPr>
              <w:pStyle w:val="a3"/>
              <w:tabs>
                <w:tab w:val="left" w:pos="371"/>
                <w:tab w:val="left" w:pos="513"/>
                <w:tab w:val="left" w:pos="567"/>
                <w:tab w:val="left" w:pos="654"/>
                <w:tab w:val="left" w:pos="993"/>
              </w:tabs>
              <w:spacing w:after="0"/>
              <w:ind w:left="142"/>
              <w:jc w:val="both"/>
              <w:rPr>
                <w:rFonts w:ascii="Arial Narrow" w:hAnsi="Arial Narrow"/>
                <w:sz w:val="22"/>
                <w:szCs w:val="22"/>
              </w:rPr>
            </w:pPr>
            <w:r w:rsidRPr="008454BA">
              <w:rPr>
                <w:rFonts w:ascii="Arial Narrow" w:hAnsi="Arial Narrow"/>
                <w:b/>
                <w:sz w:val="22"/>
                <w:szCs w:val="22"/>
              </w:rPr>
              <w:t>8.3.</w:t>
            </w:r>
            <w:r w:rsidRPr="008454BA">
              <w:rPr>
                <w:rFonts w:ascii="Arial Narrow" w:hAnsi="Arial Narrow"/>
                <w:sz w:val="22"/>
                <w:szCs w:val="22"/>
              </w:rPr>
              <w:t xml:space="preserve"> В случае внесения Покупателем изменений в уже предоставленную транспортную инструкцию, т.е. если окончательная транспортная инструкция будет отличаться от предварительной транспортной инструкции, при этом, Продавцу будет необходимо производить внесение каких-либо изменений в заказанный план перевозки (изменение плательщика, принадлежность вагонов и пр.), то все расходы по изменению плана перевозки будут отнесены на Покупателя.</w:t>
            </w:r>
          </w:p>
          <w:p w14:paraId="28A28652" w14:textId="77777777" w:rsidR="004B2B41" w:rsidRPr="008454BA" w:rsidRDefault="004B2B41" w:rsidP="004B2B41">
            <w:pPr>
              <w:tabs>
                <w:tab w:val="left" w:pos="371"/>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xml:space="preserve">Покупатель оплачивает счета Продавца на сумму, выставленных железной дорогой штрафов за изменение/корректировку плана перевозки. Штрафы должны быть документально подтверждены. </w:t>
            </w:r>
          </w:p>
          <w:p w14:paraId="7E07C15D" w14:textId="77777777" w:rsidR="004B2B41" w:rsidRPr="008454BA" w:rsidRDefault="004B2B41" w:rsidP="004B2B41">
            <w:pPr>
              <w:tabs>
                <w:tab w:val="left" w:pos="371"/>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xml:space="preserve">Оплата штрафа осуществляется в течение 10 (десяти) банковских дней с даты выставления Продавцом счета Покупателю. </w:t>
            </w:r>
          </w:p>
          <w:p w14:paraId="0A921B3A" w14:textId="77777777" w:rsidR="004B2B41" w:rsidRPr="008454BA" w:rsidRDefault="004B2B41" w:rsidP="004B2B41">
            <w:pPr>
              <w:numPr>
                <w:ilvl w:val="1"/>
                <w:numId w:val="12"/>
              </w:numPr>
              <w:tabs>
                <w:tab w:val="left" w:pos="371"/>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Поставка Товара производится Продавцом по реквизитам, указанным Покупателем в отгрузочной разнарядке. Если грузополучателем Товара является третье лицо, оно указывается в транспортной инструкции и отгрузочной разнарядке.</w:t>
            </w:r>
          </w:p>
          <w:p w14:paraId="222B3F16" w14:textId="77777777" w:rsidR="004B2B41" w:rsidRPr="008454BA" w:rsidRDefault="004B2B41" w:rsidP="004B2B41">
            <w:pPr>
              <w:tabs>
                <w:tab w:val="left" w:pos="371"/>
                <w:tab w:val="left" w:pos="513"/>
                <w:tab w:val="left" w:pos="654"/>
                <w:tab w:val="left" w:pos="993"/>
              </w:tabs>
              <w:ind w:left="142"/>
              <w:jc w:val="both"/>
              <w:rPr>
                <w:rFonts w:ascii="Arial Narrow" w:hAnsi="Arial Narrow"/>
                <w:b/>
                <w:sz w:val="22"/>
                <w:szCs w:val="22"/>
              </w:rPr>
            </w:pPr>
            <w:r w:rsidRPr="008454BA">
              <w:rPr>
                <w:rFonts w:ascii="Arial Narrow" w:hAnsi="Arial Narrow"/>
                <w:sz w:val="22"/>
                <w:szCs w:val="22"/>
              </w:rPr>
              <w:t>В случае задержки в предоставлении Покупателем отгрузочной разнарядки более чем на 5 рабочих дней с начала месяца отгрузки, Продавец имеет право отказаться от отгрузки Товара и в одностороннем порядке, расторгнуть настоящий Контракт. При этом Покупатель обязан возместить Продавцу все расходы,  возникшие у него в связи с хранением Товара и иные  документально подтвержденные расходы, связанные с  не отгрузкой Товара по вине Покупателя.</w:t>
            </w:r>
          </w:p>
          <w:p w14:paraId="701FFF9D" w14:textId="77777777" w:rsidR="004B2B41" w:rsidRPr="008454BA" w:rsidRDefault="004B2B41" w:rsidP="004B2B41">
            <w:pPr>
              <w:numPr>
                <w:ilvl w:val="1"/>
                <w:numId w:val="12"/>
              </w:numPr>
              <w:tabs>
                <w:tab w:val="left" w:pos="371"/>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 xml:space="preserve">Отгрузка Товара производится в собственных, или арендованных цистерн/вагонах Продавца, или грузоотправителя, если иное неоговорено в Дополнительных соглашениях и/или Приложениях  к настоящему Контракту.  </w:t>
            </w:r>
          </w:p>
          <w:p w14:paraId="169E14F6" w14:textId="77777777" w:rsidR="004B2B41" w:rsidRPr="008454BA" w:rsidRDefault="004B2B41" w:rsidP="004B2B41">
            <w:pPr>
              <w:numPr>
                <w:ilvl w:val="1"/>
                <w:numId w:val="12"/>
              </w:numPr>
              <w:tabs>
                <w:tab w:val="left" w:pos="371"/>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 xml:space="preserve">В случае отгрузки Товаров в цистерн/вагонах, принадлежащих Продавцу или арендованных Продавцом, возврат их производится в адрес Продавца, в соответствии с инструкциями Продавца, являющимися обязательными для Покупателя. Инструкции должны быть направлены Покупателю Продавцом в письменном виде в течение 3 </w:t>
            </w:r>
            <w:r w:rsidRPr="008454BA">
              <w:rPr>
                <w:rFonts w:ascii="Arial Narrow" w:hAnsi="Arial Narrow"/>
                <w:sz w:val="22"/>
                <w:szCs w:val="22"/>
              </w:rPr>
              <w:lastRenderedPageBreak/>
              <w:t>(трех) календарных дней после отгрузки в собственных или арендованных цистерн/вагонах.</w:t>
            </w:r>
          </w:p>
          <w:p w14:paraId="4996DCA3" w14:textId="77777777" w:rsidR="004B2B41" w:rsidRPr="008454BA" w:rsidRDefault="004B2B41" w:rsidP="004B2B41">
            <w:pPr>
              <w:numPr>
                <w:ilvl w:val="1"/>
                <w:numId w:val="12"/>
              </w:numPr>
              <w:tabs>
                <w:tab w:val="left" w:pos="371"/>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 xml:space="preserve"> Для всех собственных (арендованных) цистерн/вагонов Продавца устанавливается следующий порядок  их возврата:</w:t>
            </w:r>
          </w:p>
          <w:p w14:paraId="3B9B26B1" w14:textId="77777777" w:rsidR="004B2B41" w:rsidRPr="008454BA" w:rsidRDefault="004B2B41" w:rsidP="004B2B41">
            <w:pPr>
              <w:tabs>
                <w:tab w:val="left" w:pos="371"/>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Возврат цистерн/вагонов на станцию в соответствии с инструкцией на возврат производится Покупателем (грузополучателем).</w:t>
            </w:r>
          </w:p>
          <w:p w14:paraId="4A282719" w14:textId="77777777" w:rsidR="004B2B41" w:rsidRPr="008454BA" w:rsidRDefault="004B2B41" w:rsidP="004B2B41">
            <w:pPr>
              <w:tabs>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xml:space="preserve">- Возврат порожних цистерн/вагонов по территории Российской Федерации от  станции назначения до станции отправления оплачивается Продавцом на станции отправления и включается в цену Товара, если иное неоговорено в Дополнительных соглашениях и/или Приложениях  к настоящему Контракту.  </w:t>
            </w:r>
          </w:p>
          <w:p w14:paraId="0170B8E9" w14:textId="77777777" w:rsidR="004B2B41" w:rsidRPr="008454BA" w:rsidRDefault="004B2B41" w:rsidP="004B2B41">
            <w:pPr>
              <w:tabs>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xml:space="preserve">- Покупатель обязуется за свой счет обеспечить своевременный возврат с территорий иностранных государств собственных или арендованных цистерн/вагонов Продавца по полным перевозочным документам.  </w:t>
            </w:r>
          </w:p>
          <w:p w14:paraId="5C72796A" w14:textId="77777777" w:rsidR="004B2B41" w:rsidRPr="008454BA" w:rsidRDefault="004B2B41" w:rsidP="004B2B41">
            <w:pPr>
              <w:tabs>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xml:space="preserve">- В случае оплаты Покупателем (грузополучателем) услуг по возврату порожних цистерн/вагонов на станции назначения и при этом стоимость возврата включается в цену Товара, расходы на возврат оплачиваются Продавцом Покупателю по предъявлении счетов-фактур и копий железнодорожных квитанций на возврат порожних цистерн/вагонов, заверенных подписью Покупателя и скрепленных печатью Покупателя. Документы, подтверждающие  расходы на возврат, должны быть представлены не позднее 1-го месяца с даты поставки Товара. В противном случае указанные расходы  Продавцом  не возмещаются. </w:t>
            </w:r>
          </w:p>
          <w:p w14:paraId="2EA8CF3F" w14:textId="77777777" w:rsidR="004B2B41" w:rsidRPr="008454BA" w:rsidRDefault="004B2B41" w:rsidP="004B2B41">
            <w:pPr>
              <w:tabs>
                <w:tab w:val="left" w:pos="513"/>
                <w:tab w:val="left" w:pos="654"/>
                <w:tab w:val="left" w:pos="993"/>
              </w:tabs>
              <w:ind w:left="142"/>
              <w:jc w:val="both"/>
              <w:rPr>
                <w:rFonts w:ascii="Arial Narrow" w:hAnsi="Arial Narrow"/>
                <w:sz w:val="22"/>
                <w:szCs w:val="22"/>
              </w:rPr>
            </w:pPr>
            <w:r w:rsidRPr="008454BA">
              <w:rPr>
                <w:rFonts w:ascii="Arial Narrow" w:hAnsi="Arial Narrow"/>
                <w:sz w:val="22"/>
                <w:szCs w:val="22"/>
              </w:rPr>
              <w:t xml:space="preserve">-  При возврате порожней цистерны/вагона Покупатель обеспечивает заполнение накладных на возврат порожних цистерн/вагонов в соответствии с «Правилами перевозок грузов» раздел 41», а также с Инструкциями Продавца и иными требованиями, предусмотренными действующими правилами транспортного законодательства. </w:t>
            </w:r>
          </w:p>
          <w:p w14:paraId="1D236CDF" w14:textId="77777777" w:rsidR="004B2B41" w:rsidRPr="008454BA" w:rsidRDefault="004B2B41" w:rsidP="004B2B41">
            <w:pPr>
              <w:tabs>
                <w:tab w:val="left" w:pos="513"/>
                <w:tab w:val="left" w:pos="654"/>
                <w:tab w:val="left" w:pos="993"/>
              </w:tabs>
              <w:ind w:left="142"/>
              <w:jc w:val="both"/>
              <w:rPr>
                <w:rFonts w:ascii="Arial Narrow" w:hAnsi="Arial Narrow"/>
                <w:sz w:val="22"/>
                <w:szCs w:val="22"/>
              </w:rPr>
            </w:pPr>
            <w:r w:rsidRPr="008454BA">
              <w:rPr>
                <w:rFonts w:ascii="Arial Narrow" w:hAnsi="Arial Narrow"/>
                <w:b/>
                <w:sz w:val="22"/>
                <w:szCs w:val="22"/>
              </w:rPr>
              <w:t>8.8.</w:t>
            </w:r>
            <w:r w:rsidRPr="008454BA">
              <w:rPr>
                <w:rFonts w:ascii="Arial Narrow" w:hAnsi="Arial Narrow"/>
                <w:sz w:val="22"/>
                <w:szCs w:val="22"/>
              </w:rPr>
              <w:t xml:space="preserve"> Покупатель осуществляет строгое выполнение инструкций </w:t>
            </w:r>
            <w:r w:rsidR="00B2776D" w:rsidRPr="008454BA">
              <w:rPr>
                <w:rFonts w:ascii="Arial Narrow" w:hAnsi="Arial Narrow"/>
                <w:sz w:val="22"/>
                <w:szCs w:val="22"/>
              </w:rPr>
              <w:t>Продавца</w:t>
            </w:r>
            <w:r w:rsidRPr="008454BA">
              <w:rPr>
                <w:rFonts w:ascii="Arial Narrow" w:hAnsi="Arial Narrow"/>
                <w:sz w:val="22"/>
                <w:szCs w:val="22"/>
              </w:rPr>
              <w:t xml:space="preserve"> по возврату порожних  цистерн/вагонов. Все затраты Продавца, возникшие в р</w:t>
            </w:r>
            <w:r w:rsidR="00B2776D" w:rsidRPr="008454BA">
              <w:rPr>
                <w:rFonts w:ascii="Arial Narrow" w:hAnsi="Arial Narrow"/>
                <w:sz w:val="22"/>
                <w:szCs w:val="22"/>
              </w:rPr>
              <w:t>езультате невыполнения настоящего</w:t>
            </w:r>
            <w:r w:rsidRPr="008454BA">
              <w:rPr>
                <w:rFonts w:ascii="Arial Narrow" w:hAnsi="Arial Narrow"/>
                <w:sz w:val="22"/>
                <w:szCs w:val="22"/>
              </w:rPr>
              <w:t xml:space="preserve"> </w:t>
            </w:r>
            <w:r w:rsidR="00B2776D" w:rsidRPr="008454BA">
              <w:rPr>
                <w:rFonts w:ascii="Arial Narrow" w:hAnsi="Arial Narrow"/>
                <w:sz w:val="22"/>
                <w:szCs w:val="22"/>
              </w:rPr>
              <w:t>пу</w:t>
            </w:r>
            <w:r w:rsidR="00105ABE" w:rsidRPr="008454BA">
              <w:rPr>
                <w:rFonts w:ascii="Arial Narrow" w:hAnsi="Arial Narrow"/>
                <w:sz w:val="22"/>
                <w:szCs w:val="22"/>
              </w:rPr>
              <w:t>н</w:t>
            </w:r>
            <w:r w:rsidR="00B2776D" w:rsidRPr="008454BA">
              <w:rPr>
                <w:rFonts w:ascii="Arial Narrow" w:hAnsi="Arial Narrow"/>
                <w:sz w:val="22"/>
                <w:szCs w:val="22"/>
              </w:rPr>
              <w:t xml:space="preserve">кта </w:t>
            </w:r>
            <w:r w:rsidRPr="008454BA">
              <w:rPr>
                <w:rFonts w:ascii="Arial Narrow" w:hAnsi="Arial Narrow"/>
                <w:sz w:val="22"/>
                <w:szCs w:val="22"/>
              </w:rPr>
              <w:t>и документально подтвержденные Продавцом, относятся на Покупателя</w:t>
            </w:r>
            <w:r w:rsidR="00C212EA" w:rsidRPr="008454BA">
              <w:rPr>
                <w:rFonts w:ascii="Arial Narrow" w:hAnsi="Arial Narrow"/>
                <w:sz w:val="22"/>
                <w:szCs w:val="22"/>
              </w:rPr>
              <w:t>.</w:t>
            </w:r>
          </w:p>
          <w:p w14:paraId="73145756" w14:textId="77777777" w:rsidR="004B2B41" w:rsidRPr="008454BA" w:rsidRDefault="004B2B41" w:rsidP="004B2B41">
            <w:pPr>
              <w:tabs>
                <w:tab w:val="left" w:pos="513"/>
                <w:tab w:val="left" w:pos="654"/>
                <w:tab w:val="left" w:pos="993"/>
              </w:tabs>
              <w:ind w:left="142"/>
              <w:jc w:val="both"/>
              <w:rPr>
                <w:rFonts w:ascii="Arial Narrow" w:hAnsi="Arial Narrow"/>
                <w:sz w:val="22"/>
                <w:szCs w:val="22"/>
              </w:rPr>
            </w:pPr>
            <w:r w:rsidRPr="008454BA">
              <w:rPr>
                <w:rFonts w:ascii="Arial Narrow" w:hAnsi="Arial Narrow"/>
                <w:b/>
                <w:sz w:val="22"/>
                <w:szCs w:val="22"/>
              </w:rPr>
              <w:t>8.9.</w:t>
            </w:r>
            <w:r w:rsidRPr="008454BA">
              <w:rPr>
                <w:rFonts w:ascii="Arial Narrow" w:hAnsi="Arial Narrow"/>
                <w:sz w:val="22"/>
                <w:szCs w:val="22"/>
              </w:rPr>
              <w:t xml:space="preserve"> Покупатель обязан обеспечить возврат порожних цистерн/вагонов в исправном техническом, коммерческом состоянии, полной сохранности на первоначальную станцию отгрузки или на иную станцию, указанную Продавцом. Заполнение транспортных документов на возврат порожних  цистерн/вагонов осуществляется Покупателем в соответствии с действующими правилами заполнения перевозочных документов на перевозку грузов ж/д транспортом и инструкциями Продавца.</w:t>
            </w:r>
          </w:p>
          <w:p w14:paraId="6E678483" w14:textId="77777777" w:rsidR="004B2B41" w:rsidRPr="008454BA" w:rsidRDefault="004B2B41" w:rsidP="004B2B41">
            <w:pPr>
              <w:numPr>
                <w:ilvl w:val="1"/>
                <w:numId w:val="4"/>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 случае перевозки сжиженных углеводородных газов избыточное давление в железнодорожном подвижном составе после слива должно быть не менее 0,05 МПа.</w:t>
            </w:r>
          </w:p>
          <w:p w14:paraId="1453829D" w14:textId="77777777" w:rsidR="004B2B41" w:rsidRPr="008454BA" w:rsidRDefault="004B2B41" w:rsidP="004B2B41">
            <w:pPr>
              <w:numPr>
                <w:ilvl w:val="1"/>
                <w:numId w:val="4"/>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Стороны согласовали, что время нахождения у Покупателя цистерн/вагонов, включая время их нахождения </w:t>
            </w:r>
            <w:r w:rsidRPr="008454BA">
              <w:rPr>
                <w:rFonts w:ascii="Arial Narrow" w:hAnsi="Arial Narrow"/>
                <w:sz w:val="22"/>
                <w:szCs w:val="22"/>
              </w:rPr>
              <w:lastRenderedPageBreak/>
              <w:t xml:space="preserve">под выгрузкой, время ожидания подачи для выгрузки, время ожидания приема к перевозке и оформления к перевозке (далее по тексту – срок оборота цистерн/вагонов), составляет 48 (сорок восемь) часов. </w:t>
            </w:r>
          </w:p>
          <w:p w14:paraId="62C67F99"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Срок оборота цистерн/вагонов исчисляется с 00.00 час. дня, следующего за днем прибытия  цистерн/вагонов на станцию назначения (груженый рейс) до момента отправления порожних цистерн/вагонов на станцию первоначальной погрузки либо иную станцию, указанную Продавцом. В с</w:t>
            </w:r>
            <w:r w:rsidR="00431517" w:rsidRPr="008454BA">
              <w:rPr>
                <w:rFonts w:ascii="Arial Narrow" w:hAnsi="Arial Narrow"/>
                <w:sz w:val="22"/>
                <w:szCs w:val="22"/>
              </w:rPr>
              <w:t xml:space="preserve">лучае превышения срока оборота </w:t>
            </w:r>
            <w:r w:rsidRPr="008454BA">
              <w:rPr>
                <w:rFonts w:ascii="Arial Narrow" w:hAnsi="Arial Narrow"/>
                <w:sz w:val="22"/>
                <w:szCs w:val="22"/>
              </w:rPr>
              <w:t>цистерн/вагонов, на станции назначения, по требованию Продавца, Покупатель обязан уплатить штраф (штрафную неустойку)</w:t>
            </w:r>
            <w:r w:rsidR="000B0E61" w:rsidRPr="008454BA">
              <w:rPr>
                <w:rFonts w:ascii="Arial Narrow" w:hAnsi="Arial Narrow"/>
                <w:sz w:val="22"/>
                <w:szCs w:val="22"/>
              </w:rPr>
              <w:t>, убытки</w:t>
            </w:r>
            <w:r w:rsidRPr="008454BA">
              <w:rPr>
                <w:rFonts w:ascii="Arial Narrow" w:hAnsi="Arial Narrow"/>
                <w:sz w:val="22"/>
                <w:szCs w:val="22"/>
              </w:rPr>
              <w:t xml:space="preserve"> в размере, указанном в пункте 12.5. настоящего Контракта.</w:t>
            </w:r>
          </w:p>
          <w:p w14:paraId="741A041E" w14:textId="77777777" w:rsidR="004B2B41" w:rsidRPr="008454BA" w:rsidRDefault="004B2B41" w:rsidP="004B2B41">
            <w:pPr>
              <w:numPr>
                <w:ilvl w:val="2"/>
                <w:numId w:val="4"/>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При перевозке Товара в собственных или арендованных цистерн/вагонах Продавца срок нахождения за пределами территории РФ цистерн/вагонов не должен превышать установленное нормативное время (нормативный срок</w:t>
            </w:r>
            <w:r w:rsidR="000B0E61" w:rsidRPr="008454BA">
              <w:rPr>
                <w:rFonts w:ascii="Arial Narrow" w:hAnsi="Arial Narrow"/>
                <w:sz w:val="22"/>
                <w:szCs w:val="22"/>
              </w:rPr>
              <w:t xml:space="preserve"> нахождения  цистерн/вагонов за пределами РФ</w:t>
            </w:r>
            <w:r w:rsidRPr="008454BA">
              <w:rPr>
                <w:rFonts w:ascii="Arial Narrow" w:hAnsi="Arial Narrow"/>
                <w:sz w:val="22"/>
                <w:szCs w:val="22"/>
              </w:rPr>
              <w:t>).</w:t>
            </w:r>
          </w:p>
          <w:p w14:paraId="251CF68D" w14:textId="77777777" w:rsidR="004B2B41" w:rsidRPr="008454BA" w:rsidRDefault="000B0E6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Нормативный срок нахождения  цистерн/вагонов за пределами РФ</w:t>
            </w:r>
            <w:r w:rsidR="004B2B41" w:rsidRPr="008454BA">
              <w:rPr>
                <w:rFonts w:ascii="Arial Narrow" w:hAnsi="Arial Narrow"/>
                <w:sz w:val="22"/>
                <w:szCs w:val="22"/>
              </w:rPr>
              <w:t>, исчисляется с 0 часов 00 минут, следующего за датой фактического пересечения  цистерн/вагонов станции пограничного перехода при выходе  цистерн/вагонов за пределы территории РФ, до дня их фактического пересечения пограничного перехода при их возврате на территорию РФ включительно. Неполные сутки считаются как полные. Даты пересечения пограничного перехода при выходе за пределы РФ / при возврате на территорию РФ цистерн/вагонов определяются по данным ГВЦ ОАО «РЖД».</w:t>
            </w:r>
          </w:p>
          <w:p w14:paraId="632B383E" w14:textId="77777777" w:rsidR="004B2B41" w:rsidRPr="008454BA" w:rsidRDefault="000B0E6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xml:space="preserve">Нормативный срок нахождения  цистерн/вагонов за пределами РФ </w:t>
            </w:r>
            <w:r w:rsidR="004B2B41" w:rsidRPr="008454BA">
              <w:rPr>
                <w:rFonts w:ascii="Arial Narrow" w:hAnsi="Arial Narrow"/>
                <w:sz w:val="22"/>
                <w:szCs w:val="22"/>
              </w:rPr>
              <w:t xml:space="preserve">устанавливается в Дополнительных соглашениях и/или Приложениях  к настоящему Контракту.  </w:t>
            </w:r>
          </w:p>
          <w:p w14:paraId="0C198522"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В случае превышения нормативного срока нахождения  цистерн/вагонов за пределами РФ по требованию Продавца, Покупатель обязан уплатить штраф (штрафная неустойка)</w:t>
            </w:r>
            <w:r w:rsidR="000B0E61" w:rsidRPr="008454BA">
              <w:rPr>
                <w:rFonts w:ascii="Arial Narrow" w:hAnsi="Arial Narrow"/>
                <w:sz w:val="22"/>
                <w:szCs w:val="22"/>
              </w:rPr>
              <w:t xml:space="preserve"> и убытки</w:t>
            </w:r>
            <w:r w:rsidRPr="008454BA">
              <w:rPr>
                <w:rFonts w:ascii="Arial Narrow" w:hAnsi="Arial Narrow"/>
                <w:sz w:val="22"/>
                <w:szCs w:val="22"/>
              </w:rPr>
              <w:t xml:space="preserve"> в размере, указанном в пункте 12.5. настоящего Контракта.</w:t>
            </w:r>
          </w:p>
          <w:p w14:paraId="4A151E53" w14:textId="77777777" w:rsidR="004B2B41" w:rsidRPr="008454BA" w:rsidRDefault="004B2B41" w:rsidP="004B2B41">
            <w:pPr>
              <w:numPr>
                <w:ilvl w:val="1"/>
                <w:numId w:val="4"/>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После выгрузки Товара  цистерн/вагоны должен быть очищены внутри и снаружи. Покупатель обязан обеспечить отсутствие посторонних предметов в  цистерн/вагонах, в том числе использованных запорно-пломбировочных устройств. Очищенными признается  цистерн/вагоны при условии, если во внутренней и на внешней поверхности не имеется наличия остатков Товара (следов облива).</w:t>
            </w:r>
          </w:p>
          <w:p w14:paraId="2739401A" w14:textId="77777777" w:rsidR="004B2B41" w:rsidRPr="008454BA" w:rsidRDefault="004B2B41" w:rsidP="004B2B41">
            <w:pPr>
              <w:numPr>
                <w:ilvl w:val="1"/>
                <w:numId w:val="4"/>
              </w:numPr>
              <w:tabs>
                <w:tab w:val="left" w:pos="513"/>
                <w:tab w:val="left" w:pos="654"/>
              </w:tabs>
              <w:ind w:left="142" w:firstLine="0"/>
              <w:jc w:val="both"/>
              <w:rPr>
                <w:rFonts w:ascii="Arial Narrow" w:hAnsi="Arial Narrow"/>
                <w:b/>
                <w:sz w:val="22"/>
                <w:szCs w:val="22"/>
              </w:rPr>
            </w:pPr>
            <w:r w:rsidRPr="008454BA">
              <w:rPr>
                <w:rFonts w:ascii="Arial Narrow" w:hAnsi="Arial Narrow"/>
                <w:sz w:val="22"/>
                <w:szCs w:val="22"/>
              </w:rPr>
              <w:t>При отказе Покупателя от запланированных к отгрузке по железной дороге объемов Товара, он оплачивает счета Продавца на сумму выставленных железной дорогой штрафов Продавцу в рублях за непредъявление груза к перевозке. Штрафы должны быть документально подтверждены.</w:t>
            </w:r>
          </w:p>
          <w:p w14:paraId="5A5CF924"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Оплата штрафа осуществляется в течение 10 (десяти) банковских дней с даты выставления счета  Продавца.</w:t>
            </w:r>
          </w:p>
          <w:p w14:paraId="3BCEAFCC"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Продавец должен сообщить Покупателю электронными средствами связи или по факсу не позднее 48 часов после отгрузки следующую информацию:</w:t>
            </w:r>
          </w:p>
          <w:p w14:paraId="033AF729"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lastRenderedPageBreak/>
              <w:t>- отправитель, станция погрузки и дата отгрузки;</w:t>
            </w:r>
          </w:p>
          <w:p w14:paraId="08288F67"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номер грузовой таможенной декларации (если таможенное оформление производилось в месте отгрузки);</w:t>
            </w:r>
          </w:p>
          <w:p w14:paraId="17121C0B"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станция назначения, грузополучатель;</w:t>
            </w:r>
          </w:p>
          <w:p w14:paraId="2CCA9041"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номера отгруженных  цистерн/вагонов и ж.д. накладных;</w:t>
            </w:r>
          </w:p>
          <w:p w14:paraId="720CD607"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общий вес нетто отгруженного Товара.</w:t>
            </w:r>
          </w:p>
          <w:p w14:paraId="717BCCE1"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Продавец для подтверждения отгрузки Товара предоставляет Покупателю в течение 3 (трех) банковских дней после даты отгрузки комплект следующих документов:</w:t>
            </w:r>
          </w:p>
          <w:p w14:paraId="356FBF69"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копии грузовой таможенной декларации с копией её оборотной стороны или с дополнительным листом, в котором указаны номера  цистерн/вагонов, отгруженные по указанной ГТД (если таможенное оформление производилось в месте отгрузки);</w:t>
            </w:r>
          </w:p>
          <w:p w14:paraId="1B0EF9BC"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xml:space="preserve">- копии железнодорожных накладных, относящиеся к указанной ГТД, с приложениями, в которых указаны номера  цистерн/вагонов  и вес Товара в каждой из них; </w:t>
            </w:r>
          </w:p>
          <w:p w14:paraId="288F6BED" w14:textId="77777777" w:rsidR="004B2B41" w:rsidRPr="008454BA" w:rsidRDefault="004B2B41" w:rsidP="004B2B41">
            <w:pPr>
              <w:tabs>
                <w:tab w:val="left" w:pos="513"/>
                <w:tab w:val="left" w:pos="654"/>
              </w:tabs>
              <w:ind w:left="142"/>
              <w:jc w:val="both"/>
              <w:rPr>
                <w:rFonts w:ascii="Arial Narrow" w:hAnsi="Arial Narrow"/>
                <w:sz w:val="22"/>
                <w:szCs w:val="22"/>
              </w:rPr>
            </w:pPr>
            <w:r w:rsidRPr="008454BA">
              <w:rPr>
                <w:rFonts w:ascii="Arial Narrow" w:hAnsi="Arial Narrow"/>
                <w:sz w:val="22"/>
                <w:szCs w:val="22"/>
              </w:rPr>
              <w:t>- копии сертификата качества, выданного лабораторией завода-изготовителя.</w:t>
            </w:r>
          </w:p>
          <w:p w14:paraId="212C39A4" w14:textId="77777777" w:rsidR="004B2B41" w:rsidRPr="008454BA" w:rsidRDefault="004B2B41" w:rsidP="004B2B41">
            <w:pPr>
              <w:numPr>
                <w:ilvl w:val="1"/>
                <w:numId w:val="4"/>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При поставке Товара в пределах таможенной территории Евразийского экономического союза Покупатель обязуется: </w:t>
            </w:r>
          </w:p>
          <w:p w14:paraId="38AC1A8D" w14:textId="77777777" w:rsidR="004B2B41" w:rsidRPr="008454BA" w:rsidRDefault="004B2B41" w:rsidP="004B2B41">
            <w:pPr>
              <w:numPr>
                <w:ilvl w:val="2"/>
                <w:numId w:val="4"/>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предоставить Продавцу в течение 30 (Тридцати) календарных дней, следующих за датой прибытия Товара на станцию назначения, путем факсимильной связи или электронной почты (с чётким и легко читаемым текстом), и в течение 35 (Тридцати пяти) календарных дней, следующих за датой прибытия Товара на станцию назначения, путем доставки экспресс-почтой, оригинал третьего и четвертого экземпляра заявления о ввозе Товара и уплате косвенных налогов с отметкой налогового органа государства-члена Евразийского экономического союза, подтверждающего уплату Покупателем НДС в полном объеме. Данный документ должен быть составлен в соответствии с Договором о Евразийском экономическом союзе от 29 мая 2014 г. и Протоколом о порядке взимания косвенных налогов и механизме контроля за их уплатой при экспорте и импорте товаров, выполнении работ, оказании услуг (Приложение № 18 к Договору о Евразийском экономическом союзе);</w:t>
            </w:r>
          </w:p>
          <w:p w14:paraId="3D83621F" w14:textId="77777777" w:rsidR="004B2B41" w:rsidRPr="008454BA" w:rsidRDefault="004B2B41" w:rsidP="004B2B41">
            <w:pPr>
              <w:numPr>
                <w:ilvl w:val="2"/>
                <w:numId w:val="4"/>
              </w:numPr>
              <w:tabs>
                <w:tab w:val="left" w:pos="513"/>
                <w:tab w:val="left" w:pos="654"/>
              </w:tabs>
              <w:ind w:left="142" w:firstLine="0"/>
              <w:jc w:val="both"/>
              <w:rPr>
                <w:rFonts w:ascii="Arial Narrow" w:hAnsi="Arial Narrow"/>
                <w:sz w:val="22"/>
                <w:szCs w:val="22"/>
              </w:rPr>
            </w:pPr>
            <w:r w:rsidRPr="008454BA">
              <w:rPr>
                <w:rFonts w:ascii="Arial Narrow" w:eastAsia="Calibri" w:hAnsi="Arial Narrow"/>
                <w:sz w:val="22"/>
                <w:szCs w:val="22"/>
              </w:rPr>
              <w:t>предоставить Продавцу в течение 15 (пятнадцати) календарных дней, следующих за датой прибытия Товара на станцию назначения,  по факсимильной связи или электронной почте  следующую информацию:</w:t>
            </w:r>
            <w:r w:rsidRPr="008454BA">
              <w:rPr>
                <w:rFonts w:ascii="Arial Narrow" w:eastAsia="Calibri" w:hAnsi="Arial Narrow"/>
                <w:sz w:val="22"/>
                <w:szCs w:val="22"/>
                <w:shd w:val="clear" w:color="auto" w:fill="FFFFFF"/>
              </w:rPr>
              <w:t xml:space="preserve">    </w:t>
            </w:r>
          </w:p>
          <w:p w14:paraId="7458235D" w14:textId="77777777" w:rsidR="004B2B41" w:rsidRPr="008454BA" w:rsidRDefault="004B2B41" w:rsidP="004B2B41">
            <w:pPr>
              <w:pStyle w:val="ConsPlusNormal"/>
              <w:tabs>
                <w:tab w:val="left" w:pos="284"/>
                <w:tab w:val="left" w:pos="567"/>
              </w:tabs>
              <w:ind w:left="142" w:firstLine="0"/>
              <w:jc w:val="both"/>
              <w:rPr>
                <w:rFonts w:ascii="Arial Narrow" w:hAnsi="Arial Narrow"/>
                <w:sz w:val="22"/>
                <w:szCs w:val="22"/>
                <w:shd w:val="clear" w:color="auto" w:fill="FFFFFF"/>
              </w:rPr>
            </w:pPr>
            <w:r w:rsidRPr="008454BA">
              <w:rPr>
                <w:rFonts w:ascii="Arial Narrow" w:hAnsi="Arial Narrow"/>
                <w:sz w:val="22"/>
                <w:szCs w:val="22"/>
                <w:shd w:val="clear" w:color="auto" w:fill="FFFFFF"/>
              </w:rPr>
              <w:t>-номер и дата отметки о регистрации заявления в налоговом органе;</w:t>
            </w:r>
          </w:p>
          <w:p w14:paraId="74519A66" w14:textId="77777777" w:rsidR="004B2B41" w:rsidRPr="008454BA" w:rsidRDefault="004B2B41" w:rsidP="004B2B41">
            <w:pPr>
              <w:pStyle w:val="ConsPlusNormal"/>
              <w:tabs>
                <w:tab w:val="left" w:pos="284"/>
                <w:tab w:val="left" w:pos="567"/>
              </w:tabs>
              <w:ind w:left="142" w:firstLine="0"/>
              <w:jc w:val="both"/>
              <w:rPr>
                <w:rFonts w:ascii="Arial Narrow" w:hAnsi="Arial Narrow"/>
                <w:sz w:val="22"/>
                <w:szCs w:val="22"/>
                <w:shd w:val="clear" w:color="auto" w:fill="FFFFFF"/>
              </w:rPr>
            </w:pPr>
            <w:r w:rsidRPr="008454BA">
              <w:rPr>
                <w:rFonts w:ascii="Arial Narrow" w:hAnsi="Arial Narrow"/>
                <w:sz w:val="22"/>
                <w:szCs w:val="22"/>
                <w:shd w:val="clear" w:color="auto" w:fill="FFFFFF"/>
              </w:rPr>
              <w:t>-идентификационный код (номер) Покупателя (заявителя).</w:t>
            </w:r>
          </w:p>
          <w:p w14:paraId="799D1F61" w14:textId="77777777" w:rsidR="00B2776D" w:rsidRPr="008454BA" w:rsidRDefault="004B2B41" w:rsidP="006D2D86">
            <w:pPr>
              <w:pStyle w:val="ConsPlusNormal"/>
              <w:numPr>
                <w:ilvl w:val="1"/>
                <w:numId w:val="4"/>
              </w:numPr>
              <w:tabs>
                <w:tab w:val="left" w:pos="284"/>
                <w:tab w:val="left" w:pos="513"/>
                <w:tab w:val="left" w:pos="567"/>
                <w:tab w:val="left" w:pos="654"/>
              </w:tabs>
              <w:ind w:left="142" w:firstLine="0"/>
              <w:jc w:val="both"/>
              <w:rPr>
                <w:rFonts w:ascii="Arial Narrow" w:hAnsi="Arial Narrow" w:cs="Times New Roman"/>
                <w:sz w:val="22"/>
                <w:szCs w:val="22"/>
                <w:shd w:val="clear" w:color="auto" w:fill="FFFFFF"/>
              </w:rPr>
            </w:pPr>
            <w:r w:rsidRPr="008454BA">
              <w:rPr>
                <w:rFonts w:ascii="Arial Narrow" w:hAnsi="Arial Narrow" w:cs="Times New Roman"/>
                <w:sz w:val="22"/>
                <w:szCs w:val="22"/>
              </w:rPr>
              <w:t>Покупатель обязан предоставить Продавцу документы, указанные в ст. 165 Налогового Кодекса РФ,  подтверждающие пересечение товаром границы таможенной территории Российской Федерации</w:t>
            </w:r>
            <w:r w:rsidR="00B2776D" w:rsidRPr="008454BA">
              <w:rPr>
                <w:rFonts w:ascii="Arial Narrow" w:hAnsi="Arial Narrow" w:cs="Times New Roman"/>
                <w:sz w:val="22"/>
                <w:szCs w:val="22"/>
              </w:rPr>
              <w:t>:</w:t>
            </w:r>
          </w:p>
          <w:p w14:paraId="1BC9D4D6" w14:textId="77777777" w:rsidR="00B2776D" w:rsidRPr="008454BA" w:rsidRDefault="00B2776D" w:rsidP="00B2776D">
            <w:pPr>
              <w:pStyle w:val="ConsPlusNormal"/>
              <w:tabs>
                <w:tab w:val="left" w:pos="284"/>
                <w:tab w:val="left" w:pos="513"/>
                <w:tab w:val="left" w:pos="567"/>
                <w:tab w:val="left" w:pos="654"/>
              </w:tabs>
              <w:ind w:left="142" w:firstLine="0"/>
              <w:jc w:val="both"/>
              <w:rPr>
                <w:rFonts w:ascii="Arial Narrow" w:hAnsi="Arial Narrow" w:cs="Times New Roman"/>
                <w:sz w:val="22"/>
                <w:szCs w:val="22"/>
              </w:rPr>
            </w:pPr>
            <w:r w:rsidRPr="008454BA">
              <w:rPr>
                <w:rFonts w:ascii="Arial Narrow" w:hAnsi="Arial Narrow" w:cs="Times New Roman"/>
                <w:sz w:val="22"/>
                <w:szCs w:val="22"/>
              </w:rPr>
              <w:t>- не поз</w:t>
            </w:r>
            <w:r w:rsidR="00105ABE" w:rsidRPr="008454BA">
              <w:rPr>
                <w:rFonts w:ascii="Arial Narrow" w:hAnsi="Arial Narrow" w:cs="Times New Roman"/>
                <w:sz w:val="22"/>
                <w:szCs w:val="22"/>
                <w:lang w:val="tt-RU"/>
              </w:rPr>
              <w:t>д</w:t>
            </w:r>
            <w:r w:rsidRPr="008454BA">
              <w:rPr>
                <w:rFonts w:ascii="Arial Narrow" w:hAnsi="Arial Narrow" w:cs="Times New Roman"/>
                <w:sz w:val="22"/>
                <w:szCs w:val="22"/>
              </w:rPr>
              <w:t>нее 2</w:t>
            </w:r>
            <w:r w:rsidR="00731328" w:rsidRPr="008454BA">
              <w:rPr>
                <w:rFonts w:ascii="Arial Narrow" w:hAnsi="Arial Narrow" w:cs="Times New Roman"/>
                <w:sz w:val="22"/>
                <w:szCs w:val="22"/>
              </w:rPr>
              <w:t xml:space="preserve"> </w:t>
            </w:r>
            <w:r w:rsidRPr="008454BA">
              <w:rPr>
                <w:rFonts w:ascii="Arial Narrow" w:hAnsi="Arial Narrow" w:cs="Times New Roman"/>
                <w:sz w:val="22"/>
                <w:szCs w:val="22"/>
              </w:rPr>
              <w:t>(двух) раб</w:t>
            </w:r>
            <w:r w:rsidR="00105ABE" w:rsidRPr="008454BA">
              <w:rPr>
                <w:rFonts w:ascii="Arial Narrow" w:hAnsi="Arial Narrow" w:cs="Times New Roman"/>
                <w:sz w:val="22"/>
                <w:szCs w:val="22"/>
                <w:lang w:val="tt-RU"/>
              </w:rPr>
              <w:t>оч</w:t>
            </w:r>
            <w:r w:rsidRPr="008454BA">
              <w:rPr>
                <w:rFonts w:ascii="Arial Narrow" w:hAnsi="Arial Narrow" w:cs="Times New Roman"/>
                <w:sz w:val="22"/>
                <w:szCs w:val="22"/>
              </w:rPr>
              <w:t>их дней, следующих за датой прибытия</w:t>
            </w:r>
            <w:r w:rsidR="00105ABE" w:rsidRPr="008454BA">
              <w:rPr>
                <w:rFonts w:ascii="Arial Narrow" w:hAnsi="Arial Narrow" w:cs="Times New Roman"/>
                <w:sz w:val="22"/>
                <w:szCs w:val="22"/>
              </w:rPr>
              <w:t xml:space="preserve"> Товара на станцию назначения. </w:t>
            </w:r>
            <w:r w:rsidRPr="008454BA">
              <w:rPr>
                <w:rFonts w:ascii="Arial Narrow" w:hAnsi="Arial Narrow" w:cs="Times New Roman"/>
                <w:sz w:val="22"/>
                <w:szCs w:val="22"/>
              </w:rPr>
              <w:t xml:space="preserve">Такими документами должны быть предоставленные  по средствам факсимильной или электронной связи копии железнодорожных накладных (лицевая сторона 1-го </w:t>
            </w:r>
            <w:r w:rsidRPr="008454BA">
              <w:rPr>
                <w:rFonts w:ascii="Arial Narrow" w:hAnsi="Arial Narrow" w:cs="Times New Roman"/>
                <w:sz w:val="22"/>
                <w:szCs w:val="22"/>
              </w:rPr>
              <w:lastRenderedPageBreak/>
              <w:t>экземпляра накладной СМГС «Оригинал накладной», оборотная сторона 6-го экземпляра накладной СМГС «Лист уведомления о прибытии груза» и ведомость цистерн) с четкими  легко читаемыми отметками о прибытии Товара на станцию назначения.</w:t>
            </w:r>
          </w:p>
          <w:p w14:paraId="28F6CE51" w14:textId="77777777" w:rsidR="004B2B41" w:rsidRPr="008454BA" w:rsidRDefault="00B2776D" w:rsidP="00B2776D">
            <w:pPr>
              <w:pStyle w:val="ConsPlusNormal"/>
              <w:tabs>
                <w:tab w:val="left" w:pos="284"/>
                <w:tab w:val="left" w:pos="513"/>
                <w:tab w:val="left" w:pos="567"/>
                <w:tab w:val="left" w:pos="654"/>
              </w:tabs>
              <w:ind w:left="142" w:firstLine="0"/>
              <w:jc w:val="both"/>
              <w:rPr>
                <w:rFonts w:ascii="Arial Narrow" w:hAnsi="Arial Narrow" w:cs="Times New Roman"/>
                <w:sz w:val="22"/>
                <w:szCs w:val="22"/>
              </w:rPr>
            </w:pPr>
            <w:r w:rsidRPr="008454BA">
              <w:rPr>
                <w:rFonts w:ascii="Arial Narrow" w:hAnsi="Arial Narrow" w:cs="Times New Roman"/>
                <w:sz w:val="22"/>
                <w:szCs w:val="22"/>
              </w:rPr>
              <w:t>-</w:t>
            </w:r>
            <w:r w:rsidR="004B2B41" w:rsidRPr="008454BA">
              <w:rPr>
                <w:rFonts w:ascii="Arial Narrow" w:hAnsi="Arial Narrow" w:cs="Times New Roman"/>
                <w:sz w:val="22"/>
                <w:szCs w:val="22"/>
              </w:rPr>
              <w:t xml:space="preserve"> не позднее 30 (Тридцати) календарных дней следующих за датой прибытия Товара на станцию назначения. Такими документами должны быть: заверенные подписью руководителя организации Покупателя копии железнодорожных накладных, с отметками пограничных таможенных органов, подтверждающих  вывоз товара за пределы территории Российской Федерации, в том числе  с чёткими и легко читаемыми отметками о прибытии Товара на станцию назначения</w:t>
            </w:r>
            <w:r w:rsidR="006D2D86" w:rsidRPr="008454BA">
              <w:rPr>
                <w:rFonts w:ascii="Arial Narrow" w:hAnsi="Arial Narrow" w:cs="Times New Roman"/>
                <w:sz w:val="22"/>
                <w:szCs w:val="22"/>
              </w:rPr>
              <w:t>.</w:t>
            </w:r>
          </w:p>
          <w:p w14:paraId="1F55B239" w14:textId="77777777" w:rsidR="008D57F1" w:rsidRPr="008454BA" w:rsidRDefault="008D57F1" w:rsidP="00653A7F">
            <w:pPr>
              <w:pStyle w:val="ConsPlusNormal"/>
              <w:tabs>
                <w:tab w:val="left" w:pos="284"/>
                <w:tab w:val="left" w:pos="513"/>
                <w:tab w:val="left" w:pos="567"/>
                <w:tab w:val="left" w:pos="654"/>
              </w:tabs>
              <w:ind w:left="142" w:firstLine="0"/>
              <w:jc w:val="both"/>
              <w:rPr>
                <w:rFonts w:ascii="Arial Narrow" w:hAnsi="Arial Narrow" w:cs="Times New Roman"/>
                <w:sz w:val="22"/>
                <w:szCs w:val="22"/>
                <w:shd w:val="clear" w:color="auto" w:fill="FFFFFF"/>
              </w:rPr>
            </w:pPr>
            <w:r w:rsidRPr="008454BA">
              <w:rPr>
                <w:rFonts w:ascii="Arial Narrow" w:hAnsi="Arial Narrow" w:cs="Times New Roman"/>
                <w:b/>
                <w:sz w:val="22"/>
                <w:szCs w:val="22"/>
              </w:rPr>
              <w:t>8.16.</w:t>
            </w:r>
            <w:r w:rsidRPr="008454BA">
              <w:rPr>
                <w:rFonts w:ascii="Arial Narrow" w:hAnsi="Arial Narrow" w:cs="Times New Roman"/>
                <w:sz w:val="22"/>
                <w:szCs w:val="22"/>
              </w:rPr>
              <w:t xml:space="preserve"> </w:t>
            </w:r>
            <w:r w:rsidRPr="008454BA">
              <w:rPr>
                <w:sz w:val="22"/>
                <w:szCs w:val="22"/>
              </w:rPr>
              <w:t xml:space="preserve"> </w:t>
            </w:r>
            <w:r w:rsidRPr="008454BA">
              <w:rPr>
                <w:rFonts w:ascii="Arial Narrow" w:hAnsi="Arial Narrow"/>
                <w:sz w:val="22"/>
                <w:szCs w:val="22"/>
              </w:rPr>
              <w:t xml:space="preserve">Покупатель подтверждает, что приобретаемый по настоящему Контракту Товар будет использован для </w:t>
            </w:r>
            <w:r w:rsidRPr="008454BA">
              <w:rPr>
                <w:rFonts w:ascii="Arial Narrow" w:hAnsi="Arial Narrow"/>
                <w:szCs w:val="22"/>
              </w:rPr>
              <w:t xml:space="preserve">внутреннего потребления на территории  Республики </w:t>
            </w:r>
            <w:r w:rsidR="00163BBF" w:rsidRPr="008454BA">
              <w:rPr>
                <w:rFonts w:ascii="Arial Narrow" w:hAnsi="Arial Narrow"/>
                <w:szCs w:val="22"/>
              </w:rPr>
              <w:t>____________________</w:t>
            </w:r>
            <w:r w:rsidR="00653A7F" w:rsidRPr="008454BA">
              <w:rPr>
                <w:rFonts w:ascii="Arial Narrow" w:hAnsi="Arial Narrow"/>
                <w:szCs w:val="22"/>
              </w:rPr>
              <w:t>.</w:t>
            </w:r>
          </w:p>
        </w:tc>
        <w:tc>
          <w:tcPr>
            <w:tcW w:w="5245" w:type="dxa"/>
          </w:tcPr>
          <w:p w14:paraId="35A30269" w14:textId="77777777" w:rsidR="004B2B41" w:rsidRPr="008454BA" w:rsidRDefault="004B2B41" w:rsidP="00A46FA0">
            <w:pPr>
              <w:numPr>
                <w:ilvl w:val="0"/>
                <w:numId w:val="1"/>
              </w:numPr>
              <w:snapToGrid w:val="0"/>
              <w:jc w:val="center"/>
              <w:rPr>
                <w:rFonts w:ascii="Arial Narrow" w:hAnsi="Arial Narrow"/>
                <w:b/>
                <w:sz w:val="22"/>
                <w:szCs w:val="22"/>
                <w:lang w:val="en-US"/>
              </w:rPr>
            </w:pPr>
            <w:r w:rsidRPr="008454BA">
              <w:rPr>
                <w:rFonts w:ascii="Arial Narrow" w:hAnsi="Arial Narrow"/>
                <w:b/>
                <w:sz w:val="22"/>
                <w:szCs w:val="22"/>
                <w:lang w:val="en-US"/>
              </w:rPr>
              <w:lastRenderedPageBreak/>
              <w:t>SHIPMENT, DELIVERY AND ACCEPTANCE</w:t>
            </w:r>
          </w:p>
          <w:p w14:paraId="49A0377B" w14:textId="77777777" w:rsidR="004B2B41" w:rsidRPr="008454BA" w:rsidRDefault="004B2B41" w:rsidP="00A46FA0">
            <w:pPr>
              <w:snapToGrid w:val="0"/>
              <w:jc w:val="both"/>
              <w:rPr>
                <w:rFonts w:ascii="Arial Narrow" w:hAnsi="Arial Narrow"/>
                <w:sz w:val="22"/>
                <w:szCs w:val="22"/>
                <w:lang w:val="en-US"/>
              </w:rPr>
            </w:pPr>
            <w:r w:rsidRPr="008454BA">
              <w:rPr>
                <w:rFonts w:ascii="Arial Narrow" w:hAnsi="Arial Narrow"/>
                <w:b/>
                <w:sz w:val="22"/>
                <w:szCs w:val="22"/>
                <w:lang w:val="en-US"/>
              </w:rPr>
              <w:t>8.1.</w:t>
            </w:r>
            <w:r w:rsidR="00A46FA0" w:rsidRPr="008454BA">
              <w:rPr>
                <w:rFonts w:ascii="Arial Narrow" w:hAnsi="Arial Narrow"/>
                <w:sz w:val="22"/>
                <w:szCs w:val="22"/>
                <w:lang w:val="en-US"/>
              </w:rPr>
              <w:t xml:space="preserve"> </w:t>
            </w:r>
            <w:r w:rsidR="00847437" w:rsidRPr="008454BA">
              <w:rPr>
                <w:rFonts w:ascii="Arial Narrow" w:hAnsi="Arial Narrow"/>
                <w:sz w:val="22"/>
                <w:szCs w:val="22"/>
                <w:lang w:val="en-US"/>
              </w:rPr>
              <w:t>Not later than for</w:t>
            </w:r>
            <w:r w:rsidRPr="008454BA">
              <w:rPr>
                <w:rFonts w:ascii="Arial Narrow" w:hAnsi="Arial Narrow"/>
                <w:sz w:val="22"/>
                <w:szCs w:val="22"/>
                <w:lang w:val="en-GB"/>
              </w:rPr>
              <w:t xml:space="preserve"> </w:t>
            </w:r>
            <w:r w:rsidRPr="008454BA">
              <w:rPr>
                <w:rFonts w:ascii="Arial Narrow" w:hAnsi="Arial Narrow"/>
                <w:sz w:val="22"/>
                <w:szCs w:val="22"/>
                <w:lang w:val="en-US"/>
              </w:rPr>
              <w:t>20 (twenty)</w:t>
            </w:r>
            <w:r w:rsidRPr="008454BA">
              <w:rPr>
                <w:rFonts w:ascii="Arial Narrow" w:hAnsi="Arial Narrow"/>
                <w:sz w:val="22"/>
                <w:szCs w:val="22"/>
                <w:lang w:val="en-GB"/>
              </w:rPr>
              <w:t xml:space="preserve"> </w:t>
            </w:r>
            <w:r w:rsidRPr="008454BA">
              <w:rPr>
                <w:rFonts w:ascii="Arial Narrow" w:hAnsi="Arial Narrow"/>
                <w:sz w:val="22"/>
                <w:szCs w:val="22"/>
                <w:lang w:val="en-US"/>
              </w:rPr>
              <w:t xml:space="preserve">calendar </w:t>
            </w:r>
            <w:r w:rsidRPr="008454BA">
              <w:rPr>
                <w:rFonts w:ascii="Arial Narrow" w:hAnsi="Arial Narrow"/>
                <w:sz w:val="22"/>
                <w:szCs w:val="22"/>
                <w:lang w:val="en-GB"/>
              </w:rPr>
              <w:t>days prior to the month of shipment, the Buyer shall send to the Seller the preliminary delivery distribution list with indication of: quantity of the Goods, country of destination, station of destination with indication of its code, railway of destination, consignee with indication of its code and mail address.</w:t>
            </w:r>
            <w:r w:rsidRPr="008454BA">
              <w:rPr>
                <w:rFonts w:ascii="Arial Narrow" w:hAnsi="Arial Narrow"/>
                <w:sz w:val="22"/>
                <w:szCs w:val="22"/>
                <w:lang w:val="en-US"/>
              </w:rPr>
              <w:t xml:space="preserve"> Together with the preliminary delivery distribution list</w:t>
            </w:r>
            <w:r w:rsidR="000F358E" w:rsidRPr="008454BA">
              <w:rPr>
                <w:rFonts w:ascii="Arial Narrow" w:hAnsi="Arial Narrow"/>
                <w:sz w:val="22"/>
                <w:szCs w:val="22"/>
                <w:lang w:val="en-US"/>
              </w:rPr>
              <w:t>,</w:t>
            </w:r>
            <w:r w:rsidRPr="008454BA">
              <w:rPr>
                <w:rFonts w:ascii="Arial Narrow" w:hAnsi="Arial Narrow"/>
                <w:sz w:val="22"/>
                <w:szCs w:val="22"/>
                <w:lang w:val="en-US"/>
              </w:rPr>
              <w:t xml:space="preserve"> the Buyer arranges the confirmation of station of destination for receiving the Goods to the Seller.</w:t>
            </w:r>
          </w:p>
          <w:p w14:paraId="227D5283" w14:textId="77777777" w:rsidR="000F358E" w:rsidRPr="008454BA" w:rsidRDefault="000F358E" w:rsidP="00A46FA0">
            <w:pPr>
              <w:autoSpaceDE w:val="0"/>
              <w:autoSpaceDN w:val="0"/>
              <w:adjustRightInd w:val="0"/>
              <w:jc w:val="both"/>
              <w:rPr>
                <w:rFonts w:ascii="Arial Narrow" w:hAnsi="Arial Narrow"/>
                <w:sz w:val="22"/>
                <w:szCs w:val="22"/>
                <w:lang w:val="en-US"/>
              </w:rPr>
            </w:pPr>
            <w:r w:rsidRPr="008454BA">
              <w:rPr>
                <w:rFonts w:ascii="Arial Narrow" w:hAnsi="Arial Narrow"/>
                <w:b/>
                <w:sz w:val="22"/>
                <w:szCs w:val="22"/>
                <w:lang w:val="en-US"/>
              </w:rPr>
              <w:t>8.2.</w:t>
            </w:r>
            <w:r w:rsidRPr="008454BA">
              <w:rPr>
                <w:rFonts w:ascii="Arial Narrow" w:hAnsi="Arial Narrow"/>
                <w:sz w:val="22"/>
                <w:szCs w:val="22"/>
                <w:lang w:val="en-US"/>
              </w:rPr>
              <w:t xml:space="preserve"> Not later than for 5 (five) business days prior to the beginning of a month of shipments, the Buyer gives to the Seller the final order for shipment of the Goods with the appendix of the transport instruction with: </w:t>
            </w:r>
          </w:p>
          <w:p w14:paraId="3CD3237D" w14:textId="77777777" w:rsidR="000F358E" w:rsidRPr="008454BA" w:rsidRDefault="000F358E" w:rsidP="00A46FA0">
            <w:pPr>
              <w:autoSpaceDE w:val="0"/>
              <w:autoSpaceDN w:val="0"/>
              <w:adjustRightInd w:val="0"/>
              <w:jc w:val="both"/>
              <w:rPr>
                <w:rFonts w:ascii="Arial Narrow" w:hAnsi="Arial Narrow"/>
                <w:sz w:val="22"/>
                <w:szCs w:val="22"/>
                <w:lang w:val="en-US"/>
              </w:rPr>
            </w:pPr>
            <w:r w:rsidRPr="008454BA">
              <w:rPr>
                <w:rFonts w:ascii="Arial Narrow" w:hAnsi="Arial Narrow"/>
                <w:sz w:val="22"/>
                <w:szCs w:val="22"/>
                <w:lang w:val="en-US"/>
              </w:rPr>
              <w:t>- quantity of the Goods;</w:t>
            </w:r>
          </w:p>
          <w:p w14:paraId="0B053939" w14:textId="77777777" w:rsidR="00A46FA0" w:rsidRPr="008454BA" w:rsidRDefault="00A46FA0" w:rsidP="00A46FA0">
            <w:pPr>
              <w:autoSpaceDE w:val="0"/>
              <w:autoSpaceDN w:val="0"/>
              <w:adjustRightInd w:val="0"/>
              <w:jc w:val="both"/>
              <w:rPr>
                <w:rFonts w:ascii="Arial Narrow" w:hAnsi="Arial Narrow"/>
                <w:kern w:val="22"/>
                <w:sz w:val="22"/>
                <w:szCs w:val="22"/>
                <w:lang w:val="en-GB"/>
              </w:rPr>
            </w:pPr>
            <w:r w:rsidRPr="008454BA">
              <w:rPr>
                <w:rFonts w:ascii="Arial Narrow" w:hAnsi="Arial Narrow"/>
                <w:sz w:val="22"/>
                <w:szCs w:val="22"/>
                <w:lang w:val="en-US"/>
              </w:rPr>
              <w:t xml:space="preserve">- </w:t>
            </w:r>
            <w:r w:rsidR="00DB5E75" w:rsidRPr="008454BA">
              <w:rPr>
                <w:rFonts w:ascii="Arial Narrow" w:hAnsi="Arial Narrow"/>
                <w:sz w:val="22"/>
                <w:szCs w:val="22"/>
                <w:lang w:val="en-GB"/>
              </w:rPr>
              <w:t>Consignee’s name</w:t>
            </w:r>
            <w:r w:rsidR="00DB5E75" w:rsidRPr="008454BA">
              <w:rPr>
                <w:rFonts w:ascii="Arial Narrow" w:hAnsi="Arial Narrow"/>
                <w:sz w:val="22"/>
                <w:szCs w:val="22"/>
                <w:lang w:val="en-US"/>
              </w:rPr>
              <w:t xml:space="preserve">, </w:t>
            </w:r>
            <w:r w:rsidR="00DB5E75" w:rsidRPr="008454BA">
              <w:rPr>
                <w:rFonts w:ascii="Arial Narrow" w:hAnsi="Arial Narrow"/>
                <w:sz w:val="22"/>
                <w:szCs w:val="22"/>
                <w:lang w:val="en-GB"/>
              </w:rPr>
              <w:t xml:space="preserve">its code, </w:t>
            </w:r>
            <w:r w:rsidR="00DB5E75" w:rsidRPr="008454BA">
              <w:rPr>
                <w:rFonts w:ascii="Arial Narrow" w:hAnsi="Arial Narrow"/>
                <w:kern w:val="22"/>
                <w:sz w:val="22"/>
                <w:szCs w:val="22"/>
                <w:lang w:val="en-GB"/>
              </w:rPr>
              <w:t xml:space="preserve">mail address, OKPO code (code of state registry </w:t>
            </w:r>
            <w:r w:rsidR="00874EDC" w:rsidRPr="008454BA">
              <w:rPr>
                <w:rFonts w:ascii="Arial Narrow" w:hAnsi="Arial Narrow"/>
                <w:kern w:val="22"/>
                <w:sz w:val="22"/>
                <w:szCs w:val="22"/>
                <w:lang w:val="en-GB"/>
              </w:rPr>
              <w:t xml:space="preserve">of </w:t>
            </w:r>
            <w:r w:rsidR="00BF1396" w:rsidRPr="008454BA">
              <w:rPr>
                <w:rFonts w:ascii="Arial Narrow" w:hAnsi="Arial Narrow"/>
                <w:kern w:val="22"/>
                <w:sz w:val="22"/>
                <w:szCs w:val="22"/>
                <w:lang w:val="en-GB"/>
              </w:rPr>
              <w:t>enterprises</w:t>
            </w:r>
            <w:r w:rsidR="00874EDC" w:rsidRPr="008454BA">
              <w:rPr>
                <w:rFonts w:ascii="Arial Narrow" w:hAnsi="Arial Narrow"/>
                <w:kern w:val="22"/>
                <w:sz w:val="22"/>
                <w:szCs w:val="22"/>
                <w:lang w:val="en-GB"/>
              </w:rPr>
              <w:t xml:space="preserve"> and organizations</w:t>
            </w:r>
            <w:r w:rsidR="00DB5E75" w:rsidRPr="008454BA">
              <w:rPr>
                <w:rFonts w:ascii="Arial Narrow" w:hAnsi="Arial Narrow"/>
                <w:kern w:val="22"/>
                <w:sz w:val="22"/>
                <w:szCs w:val="22"/>
                <w:lang w:val="en-GB"/>
              </w:rPr>
              <w:t>)</w:t>
            </w:r>
            <w:r w:rsidR="00874EDC" w:rsidRPr="008454BA">
              <w:rPr>
                <w:rFonts w:ascii="Arial Narrow" w:hAnsi="Arial Narrow"/>
                <w:kern w:val="22"/>
                <w:sz w:val="22"/>
                <w:szCs w:val="22"/>
                <w:lang w:val="en-GB"/>
              </w:rPr>
              <w:t xml:space="preserve">, fax telephone number and </w:t>
            </w:r>
            <w:r w:rsidR="008632C5" w:rsidRPr="008454BA">
              <w:rPr>
                <w:rFonts w:ascii="Arial Narrow" w:hAnsi="Arial Narrow"/>
                <w:kern w:val="22"/>
                <w:sz w:val="22"/>
                <w:szCs w:val="22"/>
                <w:lang w:val="en-GB"/>
              </w:rPr>
              <w:t>e-mail address;</w:t>
            </w:r>
          </w:p>
          <w:p w14:paraId="6270E5C5" w14:textId="77777777" w:rsidR="008632C5" w:rsidRPr="008454BA" w:rsidRDefault="008632C5" w:rsidP="00A46FA0">
            <w:pPr>
              <w:autoSpaceDE w:val="0"/>
              <w:autoSpaceDN w:val="0"/>
              <w:adjustRightInd w:val="0"/>
              <w:jc w:val="both"/>
              <w:rPr>
                <w:rFonts w:ascii="Arial Narrow" w:hAnsi="Arial Narrow"/>
                <w:sz w:val="22"/>
                <w:szCs w:val="22"/>
                <w:lang w:val="en-GB"/>
              </w:rPr>
            </w:pPr>
            <w:r w:rsidRPr="008454BA">
              <w:rPr>
                <w:rFonts w:ascii="Arial Narrow" w:hAnsi="Arial Narrow"/>
                <w:kern w:val="22"/>
                <w:sz w:val="22"/>
                <w:szCs w:val="22"/>
                <w:lang w:val="en-GB"/>
              </w:rPr>
              <w:t xml:space="preserve">- </w:t>
            </w:r>
            <w:r w:rsidRPr="008454BA">
              <w:rPr>
                <w:rFonts w:ascii="Arial Narrow" w:hAnsi="Arial Narrow"/>
                <w:sz w:val="22"/>
                <w:szCs w:val="22"/>
                <w:lang w:val="en-GB"/>
              </w:rPr>
              <w:t xml:space="preserve">country of Goods destination, destination railway, </w:t>
            </w:r>
            <w:r w:rsidR="00D31F97" w:rsidRPr="008454BA">
              <w:rPr>
                <w:rFonts w:ascii="Arial Narrow" w:hAnsi="Arial Narrow"/>
                <w:sz w:val="22"/>
                <w:szCs w:val="22"/>
                <w:lang w:val="en-GB"/>
              </w:rPr>
              <w:t xml:space="preserve">destination </w:t>
            </w:r>
            <w:r w:rsidR="00D31F97" w:rsidRPr="008454BA">
              <w:rPr>
                <w:rFonts w:ascii="Arial Narrow" w:hAnsi="Arial Narrow"/>
                <w:sz w:val="22"/>
                <w:szCs w:val="22"/>
                <w:lang w:val="en-GB"/>
              </w:rPr>
              <w:lastRenderedPageBreak/>
              <w:t xml:space="preserve">station </w:t>
            </w:r>
            <w:r w:rsidR="00D31F97" w:rsidRPr="008454BA">
              <w:rPr>
                <w:rFonts w:ascii="Arial Narrow" w:hAnsi="Arial Narrow"/>
                <w:sz w:val="22"/>
                <w:szCs w:val="22"/>
                <w:lang w:val="en-US"/>
              </w:rPr>
              <w:t xml:space="preserve">and </w:t>
            </w:r>
            <w:r w:rsidR="00E7576F" w:rsidRPr="008454BA">
              <w:rPr>
                <w:rFonts w:ascii="Arial Narrow" w:hAnsi="Arial Narrow"/>
                <w:sz w:val="22"/>
                <w:szCs w:val="22"/>
                <w:lang w:val="en-GB"/>
              </w:rPr>
              <w:t xml:space="preserve">Consignee’s </w:t>
            </w:r>
            <w:r w:rsidR="002564BB" w:rsidRPr="008454BA">
              <w:rPr>
                <w:rFonts w:ascii="Arial Narrow" w:hAnsi="Arial Narrow"/>
                <w:sz w:val="22"/>
                <w:szCs w:val="22"/>
                <w:lang w:val="en-GB"/>
              </w:rPr>
              <w:t>entry line</w:t>
            </w:r>
            <w:r w:rsidR="007F4D2D" w:rsidRPr="008454BA">
              <w:rPr>
                <w:rFonts w:ascii="Arial Narrow" w:hAnsi="Arial Narrow"/>
                <w:sz w:val="22"/>
                <w:szCs w:val="22"/>
                <w:lang w:val="en-GB"/>
              </w:rPr>
              <w:t>;</w:t>
            </w:r>
          </w:p>
          <w:p w14:paraId="202B9AE6" w14:textId="77777777" w:rsidR="007F4D2D" w:rsidRPr="008454BA" w:rsidRDefault="007F4D2D" w:rsidP="00A46FA0">
            <w:pPr>
              <w:autoSpaceDE w:val="0"/>
              <w:autoSpaceDN w:val="0"/>
              <w:adjustRightInd w:val="0"/>
              <w:jc w:val="both"/>
              <w:rPr>
                <w:rFonts w:ascii="Arial Narrow" w:hAnsi="Arial Narrow"/>
                <w:bCs/>
                <w:sz w:val="22"/>
                <w:szCs w:val="22"/>
                <w:lang w:val="en-GB"/>
              </w:rPr>
            </w:pPr>
            <w:r w:rsidRPr="008454BA">
              <w:rPr>
                <w:rFonts w:ascii="Arial Narrow" w:hAnsi="Arial Narrow"/>
                <w:sz w:val="22"/>
                <w:szCs w:val="22"/>
                <w:lang w:val="en-GB"/>
              </w:rPr>
              <w:t xml:space="preserve">- name of </w:t>
            </w:r>
            <w:r w:rsidR="002564BB" w:rsidRPr="008454BA">
              <w:rPr>
                <w:rFonts w:ascii="Arial Narrow" w:hAnsi="Arial Narrow"/>
                <w:sz w:val="22"/>
                <w:szCs w:val="22"/>
                <w:lang w:val="en-GB"/>
              </w:rPr>
              <w:t xml:space="preserve">tariff </w:t>
            </w:r>
            <w:r w:rsidRPr="008454BA">
              <w:rPr>
                <w:rFonts w:ascii="Arial Narrow" w:hAnsi="Arial Narrow"/>
                <w:sz w:val="22"/>
                <w:szCs w:val="22"/>
                <w:lang w:val="en-GB"/>
              </w:rPr>
              <w:t xml:space="preserve">payers and their codes </w:t>
            </w:r>
            <w:r w:rsidR="00631FC1" w:rsidRPr="008454BA">
              <w:rPr>
                <w:rFonts w:ascii="Arial Narrow" w:hAnsi="Arial Narrow"/>
                <w:sz w:val="22"/>
                <w:szCs w:val="22"/>
                <w:lang w:val="en-US"/>
              </w:rPr>
              <w:t>on railway</w:t>
            </w:r>
            <w:r w:rsidR="002564BB" w:rsidRPr="008454BA">
              <w:rPr>
                <w:rFonts w:ascii="Arial Narrow" w:hAnsi="Arial Narrow"/>
                <w:sz w:val="22"/>
                <w:szCs w:val="22"/>
                <w:lang w:val="en-GB"/>
              </w:rPr>
              <w:t xml:space="preserve">s, </w:t>
            </w:r>
            <w:r w:rsidR="00A76596" w:rsidRPr="008454BA">
              <w:rPr>
                <w:rFonts w:ascii="Arial Narrow" w:hAnsi="Arial Narrow"/>
                <w:sz w:val="22"/>
                <w:szCs w:val="22"/>
                <w:lang w:val="en-GB"/>
              </w:rPr>
              <w:t xml:space="preserve">on which, </w:t>
            </w:r>
            <w:r w:rsidR="00C9019A" w:rsidRPr="008454BA">
              <w:rPr>
                <w:rFonts w:ascii="Arial Narrow" w:hAnsi="Arial Narrow"/>
                <w:sz w:val="22"/>
                <w:szCs w:val="22"/>
                <w:lang w:val="en-GB"/>
              </w:rPr>
              <w:t xml:space="preserve">according to conditions of corresponding </w:t>
            </w:r>
            <w:r w:rsidR="00844CF1" w:rsidRPr="008454BA">
              <w:rPr>
                <w:rFonts w:ascii="Arial Narrow" w:hAnsi="Arial Narrow"/>
                <w:bCs/>
                <w:sz w:val="22"/>
                <w:szCs w:val="22"/>
                <w:lang w:val="en-GB"/>
              </w:rPr>
              <w:t>supplements, addition</w:t>
            </w:r>
            <w:r w:rsidR="006A05B1" w:rsidRPr="008454BA">
              <w:rPr>
                <w:rFonts w:ascii="Arial Narrow" w:hAnsi="Arial Narrow"/>
                <w:bCs/>
                <w:sz w:val="22"/>
                <w:szCs w:val="22"/>
                <w:lang w:val="en-GB"/>
              </w:rPr>
              <w:t>s</w:t>
            </w:r>
            <w:r w:rsidR="00844CF1" w:rsidRPr="008454BA">
              <w:rPr>
                <w:rFonts w:ascii="Arial Narrow" w:hAnsi="Arial Narrow"/>
                <w:bCs/>
                <w:sz w:val="22"/>
                <w:szCs w:val="22"/>
                <w:lang w:val="en-GB"/>
              </w:rPr>
              <w:t xml:space="preserve"> and alterations to the present Contract transportation of the Goods </w:t>
            </w:r>
            <w:r w:rsidR="00A76596" w:rsidRPr="008454BA">
              <w:rPr>
                <w:rFonts w:ascii="Arial Narrow" w:hAnsi="Arial Narrow"/>
                <w:bCs/>
                <w:sz w:val="22"/>
                <w:szCs w:val="22"/>
                <w:lang w:val="en-GB"/>
              </w:rPr>
              <w:t>are</w:t>
            </w:r>
            <w:r w:rsidR="00844CF1" w:rsidRPr="008454BA">
              <w:rPr>
                <w:rFonts w:ascii="Arial Narrow" w:hAnsi="Arial Narrow"/>
                <w:bCs/>
                <w:sz w:val="22"/>
                <w:szCs w:val="22"/>
                <w:lang w:val="en-GB"/>
              </w:rPr>
              <w:t xml:space="preserve"> carried out by the Seller;</w:t>
            </w:r>
          </w:p>
          <w:p w14:paraId="43E22559" w14:textId="77777777" w:rsidR="00844CF1" w:rsidRPr="008454BA" w:rsidRDefault="00844CF1" w:rsidP="00A46FA0">
            <w:pPr>
              <w:autoSpaceDE w:val="0"/>
              <w:autoSpaceDN w:val="0"/>
              <w:adjustRightInd w:val="0"/>
              <w:jc w:val="both"/>
              <w:rPr>
                <w:rFonts w:ascii="Arial Narrow" w:hAnsi="Arial Narrow"/>
                <w:sz w:val="22"/>
                <w:szCs w:val="22"/>
                <w:lang w:val="en-US"/>
              </w:rPr>
            </w:pPr>
            <w:r w:rsidRPr="008454BA">
              <w:rPr>
                <w:rFonts w:ascii="Arial Narrow" w:hAnsi="Arial Narrow"/>
                <w:bCs/>
                <w:sz w:val="22"/>
                <w:szCs w:val="22"/>
                <w:lang w:val="en-GB"/>
              </w:rPr>
              <w:t xml:space="preserve">- other necessary information for the registration of set of </w:t>
            </w:r>
            <w:r w:rsidR="00410DBF" w:rsidRPr="008454BA">
              <w:rPr>
                <w:rFonts w:ascii="Arial Narrow" w:hAnsi="Arial Narrow"/>
                <w:sz w:val="22"/>
                <w:szCs w:val="22"/>
                <w:lang w:val="en-US"/>
              </w:rPr>
              <w:t xml:space="preserve">transport documents (transport </w:t>
            </w:r>
            <w:r w:rsidR="00410DBF" w:rsidRPr="008454BA">
              <w:rPr>
                <w:rFonts w:ascii="Arial Narrow" w:hAnsi="Arial Narrow"/>
                <w:sz w:val="22"/>
                <w:szCs w:val="22"/>
                <w:lang w:val="en-GB"/>
              </w:rPr>
              <w:t xml:space="preserve">railway bill) and </w:t>
            </w:r>
            <w:r w:rsidR="00410DBF" w:rsidRPr="008454BA">
              <w:rPr>
                <w:rFonts w:ascii="Arial Narrow" w:hAnsi="Arial Narrow"/>
                <w:sz w:val="22"/>
                <w:szCs w:val="22"/>
                <w:lang w:val="en-US"/>
              </w:rPr>
              <w:t xml:space="preserve">duly executed </w:t>
            </w:r>
            <w:r w:rsidR="00410DBF" w:rsidRPr="008454BA">
              <w:rPr>
                <w:rFonts w:ascii="Arial Narrow" w:hAnsi="Arial Narrow"/>
                <w:sz w:val="22"/>
                <w:szCs w:val="22"/>
                <w:lang w:val="en-GB"/>
              </w:rPr>
              <w:t xml:space="preserve">confirmations on roads and stations readiness </w:t>
            </w:r>
            <w:r w:rsidR="003205B2" w:rsidRPr="008454BA">
              <w:rPr>
                <w:rFonts w:ascii="Arial Narrow" w:hAnsi="Arial Narrow"/>
                <w:sz w:val="22"/>
                <w:szCs w:val="22"/>
                <w:lang w:val="en-US"/>
              </w:rPr>
              <w:t xml:space="preserve">to accept shipped </w:t>
            </w:r>
            <w:r w:rsidR="00410DBF" w:rsidRPr="008454BA">
              <w:rPr>
                <w:rFonts w:ascii="Arial Narrow" w:hAnsi="Arial Narrow"/>
                <w:sz w:val="22"/>
                <w:szCs w:val="22"/>
                <w:lang w:val="en-US"/>
              </w:rPr>
              <w:t>Goods</w:t>
            </w:r>
            <w:r w:rsidR="003205B2" w:rsidRPr="008454BA">
              <w:rPr>
                <w:rFonts w:ascii="Arial Narrow" w:hAnsi="Arial Narrow"/>
                <w:sz w:val="22"/>
                <w:szCs w:val="22"/>
                <w:lang w:val="en-US"/>
              </w:rPr>
              <w:t>.</w:t>
            </w:r>
          </w:p>
          <w:p w14:paraId="55BF9F39" w14:textId="77777777" w:rsidR="000F358E" w:rsidRPr="008454BA" w:rsidRDefault="00F51CE3" w:rsidP="00A46FA0">
            <w:pPr>
              <w:jc w:val="both"/>
              <w:rPr>
                <w:rFonts w:ascii="Arial Narrow" w:hAnsi="Arial Narrow"/>
                <w:sz w:val="22"/>
                <w:szCs w:val="22"/>
                <w:lang w:val="en-US"/>
              </w:rPr>
            </w:pPr>
            <w:r w:rsidRPr="008454BA">
              <w:rPr>
                <w:rFonts w:ascii="Arial Narrow" w:hAnsi="Arial Narrow"/>
                <w:sz w:val="22"/>
                <w:szCs w:val="22"/>
                <w:lang w:val="en-US"/>
              </w:rPr>
              <w:t xml:space="preserve">If </w:t>
            </w:r>
            <w:r w:rsidR="00DC71A0" w:rsidRPr="008454BA">
              <w:rPr>
                <w:rFonts w:ascii="Arial Narrow" w:hAnsi="Arial Narrow"/>
                <w:sz w:val="22"/>
                <w:szCs w:val="22"/>
                <w:lang w:val="en-US"/>
              </w:rPr>
              <w:t>the Buyer</w:t>
            </w:r>
            <w:r w:rsidR="000F358E" w:rsidRPr="008454BA">
              <w:rPr>
                <w:rFonts w:ascii="Arial Narrow" w:hAnsi="Arial Narrow"/>
                <w:sz w:val="22"/>
                <w:szCs w:val="22"/>
                <w:lang w:val="en-US"/>
              </w:rPr>
              <w:t xml:space="preserve"> break</w:t>
            </w:r>
            <w:r w:rsidR="00DC71A0" w:rsidRPr="008454BA">
              <w:rPr>
                <w:rFonts w:ascii="Arial Narrow" w:hAnsi="Arial Narrow"/>
                <w:sz w:val="22"/>
                <w:szCs w:val="22"/>
                <w:lang w:val="en-US"/>
              </w:rPr>
              <w:t>s</w:t>
            </w:r>
            <w:r w:rsidR="000F358E" w:rsidRPr="008454BA">
              <w:rPr>
                <w:rFonts w:ascii="Arial Narrow" w:hAnsi="Arial Narrow"/>
                <w:sz w:val="22"/>
                <w:szCs w:val="22"/>
                <w:lang w:val="en-US"/>
              </w:rPr>
              <w:t xml:space="preserve"> conditions of the present item term</w:t>
            </w:r>
            <w:r w:rsidR="00A76596" w:rsidRPr="008454BA">
              <w:rPr>
                <w:rFonts w:ascii="Arial Narrow" w:hAnsi="Arial Narrow"/>
                <w:sz w:val="22"/>
                <w:szCs w:val="22"/>
                <w:lang w:val="en-US"/>
              </w:rPr>
              <w:t xml:space="preserve"> and the clause 8.1.</w:t>
            </w:r>
            <w:r w:rsidR="000F358E" w:rsidRPr="008454BA">
              <w:rPr>
                <w:rFonts w:ascii="Arial Narrow" w:hAnsi="Arial Narrow"/>
                <w:sz w:val="22"/>
                <w:szCs w:val="22"/>
                <w:lang w:val="en-US"/>
              </w:rPr>
              <w:t xml:space="preserve">, the time of coordination of the </w:t>
            </w:r>
            <w:r w:rsidR="000F358E" w:rsidRPr="008454BA">
              <w:rPr>
                <w:rFonts w:ascii="Arial Narrow" w:hAnsi="Arial Narrow"/>
                <w:sz w:val="22"/>
                <w:szCs w:val="22"/>
                <w:lang w:val="en-GB"/>
              </w:rPr>
              <w:t>plan</w:t>
            </w:r>
            <w:r w:rsidR="000F358E" w:rsidRPr="008454BA">
              <w:rPr>
                <w:rFonts w:ascii="Arial Narrow" w:hAnsi="Arial Narrow"/>
                <w:sz w:val="22"/>
                <w:szCs w:val="22"/>
                <w:lang w:val="en-US"/>
              </w:rPr>
              <w:t xml:space="preserve"> of shipment should be extended in proportion, thus the Seller does not bear the responsibility for not execution of the </w:t>
            </w:r>
            <w:r w:rsidR="000F358E" w:rsidRPr="008454BA">
              <w:rPr>
                <w:rFonts w:ascii="Arial Narrow" w:hAnsi="Arial Narrow"/>
                <w:sz w:val="22"/>
                <w:szCs w:val="22"/>
                <w:lang w:val="en-GB"/>
              </w:rPr>
              <w:t>plan</w:t>
            </w:r>
            <w:r w:rsidR="000F358E" w:rsidRPr="008454BA">
              <w:rPr>
                <w:rFonts w:ascii="Arial Narrow" w:hAnsi="Arial Narrow"/>
                <w:sz w:val="22"/>
                <w:szCs w:val="22"/>
                <w:lang w:val="en-US"/>
              </w:rPr>
              <w:t xml:space="preserve"> of shipment.</w:t>
            </w:r>
          </w:p>
          <w:p w14:paraId="334C2A05" w14:textId="77777777" w:rsidR="003205B2" w:rsidRPr="008454BA" w:rsidRDefault="003205B2" w:rsidP="00A46FA0">
            <w:pPr>
              <w:jc w:val="both"/>
              <w:rPr>
                <w:rFonts w:ascii="Arial Narrow" w:hAnsi="Arial Narrow"/>
                <w:sz w:val="22"/>
                <w:szCs w:val="22"/>
                <w:lang w:val="en-US"/>
              </w:rPr>
            </w:pPr>
          </w:p>
          <w:p w14:paraId="0BF4D344" w14:textId="77777777" w:rsidR="003205B2" w:rsidRPr="008454BA" w:rsidRDefault="003205B2" w:rsidP="00A46FA0">
            <w:pPr>
              <w:jc w:val="both"/>
              <w:rPr>
                <w:rFonts w:ascii="Arial Narrow" w:hAnsi="Arial Narrow"/>
                <w:sz w:val="22"/>
                <w:szCs w:val="22"/>
                <w:lang w:val="en-US"/>
              </w:rPr>
            </w:pPr>
          </w:p>
          <w:p w14:paraId="4A599C30" w14:textId="77777777" w:rsidR="000F358E" w:rsidRPr="008454BA" w:rsidRDefault="00636BEF" w:rsidP="00636BEF">
            <w:pPr>
              <w:snapToGrid w:val="0"/>
              <w:jc w:val="both"/>
              <w:rPr>
                <w:rFonts w:ascii="Arial Narrow" w:hAnsi="Arial Narrow"/>
                <w:sz w:val="22"/>
                <w:szCs w:val="22"/>
                <w:lang w:val="en-US"/>
              </w:rPr>
            </w:pPr>
            <w:r w:rsidRPr="008454BA">
              <w:rPr>
                <w:rFonts w:ascii="Arial Narrow" w:hAnsi="Arial Narrow"/>
                <w:b/>
                <w:sz w:val="22"/>
                <w:szCs w:val="22"/>
                <w:lang w:val="en-US"/>
              </w:rPr>
              <w:t>8.3.</w:t>
            </w:r>
            <w:r w:rsidRPr="008454BA">
              <w:rPr>
                <w:rFonts w:ascii="Arial Narrow" w:hAnsi="Arial Narrow"/>
                <w:sz w:val="22"/>
                <w:szCs w:val="22"/>
                <w:lang w:val="en-US"/>
              </w:rPr>
              <w:t xml:space="preserve"> </w:t>
            </w:r>
            <w:r w:rsidR="00F51CE3" w:rsidRPr="008454BA">
              <w:rPr>
                <w:rFonts w:ascii="Arial Narrow" w:hAnsi="Arial Narrow"/>
                <w:sz w:val="22"/>
                <w:szCs w:val="22"/>
                <w:lang w:val="en-US"/>
              </w:rPr>
              <w:t>If</w:t>
            </w:r>
            <w:r w:rsidR="00DC71A0" w:rsidRPr="008454BA">
              <w:rPr>
                <w:rFonts w:ascii="Arial Narrow" w:hAnsi="Arial Narrow"/>
                <w:sz w:val="22"/>
                <w:szCs w:val="22"/>
                <w:lang w:val="en-US"/>
              </w:rPr>
              <w:t xml:space="preserve"> the Buyer makes amendments to the initial transport instruction i.e. if final transport instruction will differ from the preliminary transport instruction and, thus, it will be necessary for Seller to make entering of any changes into the ordered plan of transportation (change of the payer, an accessory of cars and so forth) all charges on change of the plan of transportation will be carried on the Buyer.</w:t>
            </w:r>
          </w:p>
          <w:p w14:paraId="6AC9B806" w14:textId="77777777" w:rsidR="00DF15A9" w:rsidRPr="008454BA" w:rsidRDefault="00DF15A9" w:rsidP="00A46FA0">
            <w:pPr>
              <w:jc w:val="both"/>
              <w:rPr>
                <w:rFonts w:ascii="Arial Narrow" w:hAnsi="Arial Narrow"/>
                <w:sz w:val="22"/>
                <w:szCs w:val="22"/>
                <w:lang w:val="en-GB"/>
              </w:rPr>
            </w:pPr>
            <w:r w:rsidRPr="008454BA">
              <w:rPr>
                <w:rFonts w:ascii="Arial Narrow" w:hAnsi="Arial Narrow"/>
                <w:sz w:val="22"/>
                <w:szCs w:val="22"/>
                <w:lang w:val="en-US"/>
              </w:rPr>
              <w:t xml:space="preserve">The Buyer pays invoices of the Seller for the sum of the penalties exposed by the railway for change/updating of the plan of transportation. </w:t>
            </w:r>
            <w:r w:rsidRPr="008454BA">
              <w:rPr>
                <w:rFonts w:ascii="Arial Narrow" w:hAnsi="Arial Narrow"/>
                <w:sz w:val="22"/>
                <w:szCs w:val="22"/>
                <w:lang w:val="en-GB"/>
              </w:rPr>
              <w:t xml:space="preserve">Such penalties shall be supported by documents. </w:t>
            </w:r>
          </w:p>
          <w:p w14:paraId="57A5AF2C" w14:textId="77777777" w:rsidR="00DF15A9" w:rsidRPr="008454BA" w:rsidRDefault="00DF15A9" w:rsidP="00A46FA0">
            <w:pPr>
              <w:jc w:val="both"/>
              <w:rPr>
                <w:rFonts w:ascii="Arial Narrow" w:hAnsi="Arial Narrow"/>
                <w:sz w:val="22"/>
                <w:szCs w:val="22"/>
                <w:lang w:val="en-US"/>
              </w:rPr>
            </w:pPr>
            <w:r w:rsidRPr="008454BA">
              <w:rPr>
                <w:rFonts w:ascii="Arial Narrow" w:hAnsi="Arial Narrow"/>
                <w:sz w:val="22"/>
                <w:szCs w:val="22"/>
                <w:lang w:val="en-GB"/>
              </w:rPr>
              <w:t xml:space="preserve">Payment of penalties should be made within 10 (ten) banking days from the Seller’s </w:t>
            </w:r>
            <w:r w:rsidRPr="008454BA">
              <w:rPr>
                <w:rFonts w:ascii="Arial Narrow" w:hAnsi="Arial Narrow"/>
                <w:sz w:val="22"/>
                <w:szCs w:val="22"/>
                <w:lang w:val="en-US"/>
              </w:rPr>
              <w:t>invoice date to the Buyer.</w:t>
            </w:r>
          </w:p>
          <w:p w14:paraId="0A3E0188" w14:textId="77777777" w:rsidR="00636BEF" w:rsidRPr="008454BA" w:rsidRDefault="00636BEF" w:rsidP="00636BEF">
            <w:pPr>
              <w:jc w:val="both"/>
              <w:rPr>
                <w:rFonts w:ascii="Arial Narrow" w:hAnsi="Arial Narrow"/>
                <w:b/>
                <w:sz w:val="22"/>
                <w:szCs w:val="22"/>
                <w:lang w:val="en-US"/>
              </w:rPr>
            </w:pPr>
          </w:p>
          <w:p w14:paraId="07CD6A05" w14:textId="77777777" w:rsidR="00636BEF" w:rsidRPr="008454BA" w:rsidRDefault="00636BEF" w:rsidP="00636BEF">
            <w:pPr>
              <w:jc w:val="both"/>
              <w:rPr>
                <w:rFonts w:ascii="Arial Narrow" w:hAnsi="Arial Narrow"/>
                <w:b/>
                <w:sz w:val="22"/>
                <w:szCs w:val="22"/>
                <w:lang w:val="en-US"/>
              </w:rPr>
            </w:pPr>
          </w:p>
          <w:p w14:paraId="6E68EA5A" w14:textId="77777777" w:rsidR="003205B2" w:rsidRPr="008454BA" w:rsidRDefault="003205B2" w:rsidP="00636BEF">
            <w:pPr>
              <w:jc w:val="both"/>
              <w:rPr>
                <w:rFonts w:ascii="Arial Narrow" w:hAnsi="Arial Narrow"/>
                <w:b/>
                <w:sz w:val="22"/>
                <w:szCs w:val="22"/>
                <w:lang w:val="en-US"/>
              </w:rPr>
            </w:pPr>
          </w:p>
          <w:p w14:paraId="49F362CD" w14:textId="77777777" w:rsidR="00DF15A9" w:rsidRPr="008454BA" w:rsidRDefault="00636BEF" w:rsidP="00636BEF">
            <w:pPr>
              <w:jc w:val="both"/>
              <w:rPr>
                <w:rFonts w:ascii="Arial Narrow" w:hAnsi="Arial Narrow"/>
                <w:sz w:val="22"/>
                <w:szCs w:val="22"/>
                <w:lang w:val="en-US"/>
              </w:rPr>
            </w:pPr>
            <w:r w:rsidRPr="008454BA">
              <w:rPr>
                <w:rFonts w:ascii="Arial Narrow" w:hAnsi="Arial Narrow"/>
                <w:b/>
                <w:sz w:val="22"/>
                <w:szCs w:val="22"/>
                <w:lang w:val="en-US"/>
              </w:rPr>
              <w:t>8.4.</w:t>
            </w:r>
            <w:r w:rsidRPr="008454BA">
              <w:rPr>
                <w:rFonts w:ascii="Arial Narrow" w:hAnsi="Arial Narrow"/>
                <w:sz w:val="22"/>
                <w:szCs w:val="22"/>
                <w:lang w:val="en-US"/>
              </w:rPr>
              <w:t xml:space="preserve"> </w:t>
            </w:r>
            <w:r w:rsidR="00DF15A9" w:rsidRPr="008454BA">
              <w:rPr>
                <w:rFonts w:ascii="Arial Narrow" w:hAnsi="Arial Narrow"/>
                <w:sz w:val="22"/>
                <w:szCs w:val="22"/>
                <w:lang w:val="en-US"/>
              </w:rPr>
              <w:t xml:space="preserve">Delivery of the Goods is made by the Seller on the requisites specified by the Buyer in distribution list for shipment. If consignee </w:t>
            </w:r>
            <w:r w:rsidR="00E71C97" w:rsidRPr="008454BA">
              <w:rPr>
                <w:rFonts w:ascii="Arial Narrow" w:hAnsi="Arial Narrow"/>
                <w:sz w:val="22"/>
                <w:szCs w:val="22"/>
                <w:lang w:val="en-US"/>
              </w:rPr>
              <w:t xml:space="preserve">of </w:t>
            </w:r>
            <w:r w:rsidR="00DF15A9" w:rsidRPr="008454BA">
              <w:rPr>
                <w:rFonts w:ascii="Arial Narrow" w:hAnsi="Arial Narrow"/>
                <w:sz w:val="22"/>
                <w:szCs w:val="22"/>
                <w:lang w:val="en-US"/>
              </w:rPr>
              <w:t xml:space="preserve">the Goods is </w:t>
            </w:r>
            <w:r w:rsidR="00E71C97" w:rsidRPr="008454BA">
              <w:rPr>
                <w:rFonts w:ascii="Arial Narrow" w:hAnsi="Arial Narrow"/>
                <w:sz w:val="22"/>
                <w:szCs w:val="22"/>
                <w:lang w:val="en-US"/>
              </w:rPr>
              <w:t>a</w:t>
            </w:r>
            <w:r w:rsidR="00DF15A9" w:rsidRPr="008454BA">
              <w:rPr>
                <w:rFonts w:ascii="Arial Narrow" w:hAnsi="Arial Narrow"/>
                <w:sz w:val="22"/>
                <w:szCs w:val="22"/>
                <w:lang w:val="en-US"/>
              </w:rPr>
              <w:t xml:space="preserve"> third party, it is underlined in the transport instruction </w:t>
            </w:r>
            <w:r w:rsidR="00BF1396" w:rsidRPr="008454BA">
              <w:rPr>
                <w:rFonts w:ascii="Arial Narrow" w:hAnsi="Arial Narrow"/>
                <w:sz w:val="22"/>
                <w:szCs w:val="22"/>
                <w:lang w:val="en-US"/>
              </w:rPr>
              <w:t>and distribution</w:t>
            </w:r>
            <w:r w:rsidR="00DF15A9" w:rsidRPr="008454BA">
              <w:rPr>
                <w:rFonts w:ascii="Arial Narrow" w:hAnsi="Arial Narrow"/>
                <w:sz w:val="22"/>
                <w:szCs w:val="22"/>
                <w:lang w:val="en-US"/>
              </w:rPr>
              <w:t xml:space="preserve"> list for shipment.</w:t>
            </w:r>
          </w:p>
          <w:p w14:paraId="19221FBA" w14:textId="77777777" w:rsidR="00DF15A9" w:rsidRPr="008454BA" w:rsidRDefault="00DF15A9" w:rsidP="00A46FA0">
            <w:pPr>
              <w:jc w:val="both"/>
              <w:rPr>
                <w:rFonts w:ascii="Arial Narrow" w:hAnsi="Arial Narrow"/>
                <w:sz w:val="22"/>
                <w:szCs w:val="22"/>
                <w:lang w:val="en-US"/>
              </w:rPr>
            </w:pPr>
            <w:r w:rsidRPr="008454BA">
              <w:rPr>
                <w:rFonts w:ascii="Arial Narrow" w:hAnsi="Arial Narrow"/>
                <w:sz w:val="22"/>
                <w:szCs w:val="22"/>
                <w:lang w:val="en-US"/>
              </w:rPr>
              <w:t>In case of a delay in providing by the Buyer distribution list fo</w:t>
            </w:r>
            <w:r w:rsidR="00E71C97" w:rsidRPr="008454BA">
              <w:rPr>
                <w:rFonts w:ascii="Arial Narrow" w:hAnsi="Arial Narrow"/>
                <w:sz w:val="22"/>
                <w:szCs w:val="22"/>
                <w:lang w:val="en-US"/>
              </w:rPr>
              <w:t xml:space="preserve">r shipment for more than 5 </w:t>
            </w:r>
            <w:r w:rsidRPr="008454BA">
              <w:rPr>
                <w:rFonts w:ascii="Arial Narrow" w:hAnsi="Arial Narrow"/>
                <w:sz w:val="22"/>
                <w:szCs w:val="22"/>
                <w:lang w:val="en-US"/>
              </w:rPr>
              <w:t xml:space="preserve">business days from the beginning of  month of shipment, the Seller has the right to refuse shipment of the Goods and, unilaterally, to terminate the present Contract. Thus the Buyer is obliged to refund the Seller </w:t>
            </w:r>
            <w:r w:rsidRPr="008454BA">
              <w:rPr>
                <w:rFonts w:ascii="Arial Narrow" w:hAnsi="Arial Narrow"/>
                <w:kern w:val="22"/>
                <w:sz w:val="22"/>
                <w:szCs w:val="22"/>
                <w:lang w:val="en-US"/>
              </w:rPr>
              <w:t>all expenses</w:t>
            </w:r>
            <w:r w:rsidRPr="008454BA">
              <w:rPr>
                <w:rFonts w:ascii="Arial Narrow" w:hAnsi="Arial Narrow"/>
                <w:sz w:val="22"/>
                <w:szCs w:val="22"/>
                <w:lang w:val="en-US"/>
              </w:rPr>
              <w:t>, arisen at it in connection with storage or in connection with other documentary confirmed charges of the Buyer of the Goods not shipped on the Buyer’s fault.</w:t>
            </w:r>
          </w:p>
          <w:p w14:paraId="4D27E076" w14:textId="77777777" w:rsidR="00636BEF" w:rsidRPr="008454BA" w:rsidRDefault="00636BEF" w:rsidP="00A46FA0">
            <w:pPr>
              <w:jc w:val="both"/>
              <w:rPr>
                <w:rFonts w:ascii="Arial Narrow" w:hAnsi="Arial Narrow"/>
                <w:sz w:val="22"/>
                <w:szCs w:val="22"/>
                <w:lang w:val="en-US"/>
              </w:rPr>
            </w:pPr>
          </w:p>
          <w:p w14:paraId="0DDAEA0F" w14:textId="77777777" w:rsidR="003205B2" w:rsidRPr="008454BA" w:rsidRDefault="003205B2" w:rsidP="00A46FA0">
            <w:pPr>
              <w:jc w:val="both"/>
              <w:rPr>
                <w:rFonts w:ascii="Arial Narrow" w:hAnsi="Arial Narrow"/>
                <w:sz w:val="22"/>
                <w:szCs w:val="22"/>
                <w:lang w:val="en-US"/>
              </w:rPr>
            </w:pPr>
          </w:p>
          <w:p w14:paraId="2251F71A" w14:textId="77777777" w:rsidR="00DF15A9" w:rsidRPr="008454BA" w:rsidRDefault="00DF15A9" w:rsidP="00A46FA0">
            <w:pPr>
              <w:jc w:val="both"/>
              <w:rPr>
                <w:rFonts w:ascii="Arial Narrow" w:hAnsi="Arial Narrow"/>
                <w:sz w:val="22"/>
                <w:szCs w:val="22"/>
                <w:lang w:val="en-US"/>
              </w:rPr>
            </w:pPr>
            <w:r w:rsidRPr="008454BA">
              <w:rPr>
                <w:rFonts w:ascii="Arial Narrow" w:hAnsi="Arial Narrow"/>
                <w:b/>
                <w:sz w:val="22"/>
                <w:szCs w:val="22"/>
                <w:lang w:val="en-US"/>
              </w:rPr>
              <w:t>8.5.</w:t>
            </w:r>
            <w:r w:rsidR="00C90898" w:rsidRPr="008454BA">
              <w:rPr>
                <w:rFonts w:ascii="Arial Narrow" w:hAnsi="Arial Narrow"/>
                <w:sz w:val="22"/>
                <w:szCs w:val="22"/>
                <w:lang w:val="en-US"/>
              </w:rPr>
              <w:t xml:space="preserve"> Shipment of </w:t>
            </w:r>
            <w:r w:rsidR="00E71C97" w:rsidRPr="008454BA">
              <w:rPr>
                <w:rFonts w:ascii="Arial Narrow" w:hAnsi="Arial Narrow"/>
                <w:sz w:val="22"/>
                <w:szCs w:val="22"/>
                <w:lang w:val="en-US"/>
              </w:rPr>
              <w:t xml:space="preserve">the </w:t>
            </w:r>
            <w:r w:rsidR="00C90898" w:rsidRPr="008454BA">
              <w:rPr>
                <w:rFonts w:ascii="Arial Narrow" w:hAnsi="Arial Narrow"/>
                <w:sz w:val="22"/>
                <w:szCs w:val="22"/>
                <w:lang w:val="en-US"/>
              </w:rPr>
              <w:t xml:space="preserve">Goods is made </w:t>
            </w:r>
            <w:r w:rsidRPr="008454BA">
              <w:rPr>
                <w:rFonts w:ascii="Arial Narrow" w:hAnsi="Arial Narrow"/>
                <w:sz w:val="22"/>
                <w:szCs w:val="22"/>
                <w:lang w:val="en-US"/>
              </w:rPr>
              <w:t>in</w:t>
            </w:r>
            <w:r w:rsidRPr="008454BA">
              <w:rPr>
                <w:rFonts w:ascii="Arial Narrow" w:hAnsi="Arial Narrow"/>
                <w:kern w:val="22"/>
                <w:sz w:val="22"/>
                <w:szCs w:val="22"/>
                <w:lang w:val="en-US"/>
              </w:rPr>
              <w:t xml:space="preserve"> own</w:t>
            </w:r>
            <w:r w:rsidRPr="008454BA">
              <w:rPr>
                <w:rFonts w:ascii="Arial Narrow" w:hAnsi="Arial Narrow"/>
                <w:sz w:val="22"/>
                <w:szCs w:val="22"/>
                <w:lang w:val="en-US"/>
              </w:rPr>
              <w:t xml:space="preserve"> or rented rail tank/covered cars of the Seller or the </w:t>
            </w:r>
            <w:r w:rsidR="00E71C97" w:rsidRPr="008454BA">
              <w:rPr>
                <w:rFonts w:ascii="Arial Narrow" w:hAnsi="Arial Narrow"/>
                <w:sz w:val="22"/>
                <w:szCs w:val="22"/>
                <w:lang w:val="en-US"/>
              </w:rPr>
              <w:t>consignee</w:t>
            </w:r>
            <w:r w:rsidR="00176C58" w:rsidRPr="008454BA">
              <w:rPr>
                <w:rFonts w:ascii="Arial Narrow" w:hAnsi="Arial Narrow"/>
                <w:sz w:val="22"/>
                <w:szCs w:val="22"/>
                <w:lang w:val="en-US"/>
              </w:rPr>
              <w:t xml:space="preserve">, unless otherwise specified in the </w:t>
            </w:r>
            <w:r w:rsidR="00176C58" w:rsidRPr="008454BA">
              <w:rPr>
                <w:rFonts w:ascii="Arial Narrow" w:hAnsi="Arial Narrow"/>
                <w:bCs/>
                <w:sz w:val="22"/>
                <w:szCs w:val="22"/>
                <w:lang w:val="en-GB"/>
              </w:rPr>
              <w:t>Supplements and/or Additional agreements to the present Contract.</w:t>
            </w:r>
          </w:p>
          <w:p w14:paraId="3D815605" w14:textId="77777777" w:rsidR="00636BEF" w:rsidRPr="008454BA" w:rsidRDefault="00636BEF" w:rsidP="00A46FA0">
            <w:pPr>
              <w:jc w:val="both"/>
              <w:rPr>
                <w:rFonts w:ascii="Arial Narrow" w:hAnsi="Arial Narrow"/>
                <w:sz w:val="22"/>
                <w:szCs w:val="22"/>
                <w:lang w:val="en-US"/>
              </w:rPr>
            </w:pPr>
          </w:p>
          <w:p w14:paraId="25CDD2C9" w14:textId="77777777" w:rsidR="00176C58" w:rsidRPr="008454BA" w:rsidRDefault="00176C58" w:rsidP="00A46FA0">
            <w:pPr>
              <w:jc w:val="both"/>
              <w:rPr>
                <w:rFonts w:ascii="Arial Narrow" w:hAnsi="Arial Narrow"/>
                <w:sz w:val="22"/>
                <w:szCs w:val="22"/>
                <w:lang w:val="en-US"/>
              </w:rPr>
            </w:pPr>
            <w:r w:rsidRPr="008454BA">
              <w:rPr>
                <w:rFonts w:ascii="Arial Narrow" w:hAnsi="Arial Narrow"/>
                <w:b/>
                <w:sz w:val="22"/>
                <w:szCs w:val="22"/>
                <w:lang w:val="en-US"/>
              </w:rPr>
              <w:t>8.6.</w:t>
            </w:r>
            <w:r w:rsidRPr="008454BA">
              <w:rPr>
                <w:rFonts w:ascii="Arial Narrow" w:hAnsi="Arial Narrow"/>
                <w:sz w:val="22"/>
                <w:szCs w:val="22"/>
                <w:lang w:val="en-US"/>
              </w:rPr>
              <w:t xml:space="preserve"> In case of shipment of </w:t>
            </w:r>
            <w:r w:rsidR="00E71C97" w:rsidRPr="008454BA">
              <w:rPr>
                <w:rFonts w:ascii="Arial Narrow" w:hAnsi="Arial Narrow"/>
                <w:sz w:val="22"/>
                <w:szCs w:val="22"/>
                <w:lang w:val="en-US"/>
              </w:rPr>
              <w:t xml:space="preserve">the </w:t>
            </w:r>
            <w:r w:rsidRPr="008454BA">
              <w:rPr>
                <w:rFonts w:ascii="Arial Narrow" w:hAnsi="Arial Narrow"/>
                <w:sz w:val="22"/>
                <w:szCs w:val="22"/>
                <w:lang w:val="en-US"/>
              </w:rPr>
              <w:t>Goods in rail tank/covered cars belonging to the Seller or rented by the Seller, return</w:t>
            </w:r>
            <w:r w:rsidR="00C90898" w:rsidRPr="008454BA">
              <w:rPr>
                <w:rFonts w:ascii="Arial Narrow" w:hAnsi="Arial Narrow"/>
                <w:sz w:val="22"/>
                <w:szCs w:val="22"/>
                <w:lang w:val="en-US"/>
              </w:rPr>
              <w:t xml:space="preserve"> of</w:t>
            </w:r>
            <w:r w:rsidRPr="008454BA">
              <w:rPr>
                <w:rFonts w:ascii="Arial Narrow" w:hAnsi="Arial Narrow"/>
                <w:sz w:val="22"/>
                <w:szCs w:val="22"/>
                <w:lang w:val="en-US"/>
              </w:rPr>
              <w:t xml:space="preserve"> the rail </w:t>
            </w:r>
            <w:r w:rsidR="00C90898" w:rsidRPr="008454BA">
              <w:rPr>
                <w:rFonts w:ascii="Arial Narrow" w:hAnsi="Arial Narrow"/>
                <w:sz w:val="22"/>
                <w:szCs w:val="22"/>
                <w:lang w:val="en-US"/>
              </w:rPr>
              <w:t xml:space="preserve"> tank/covered cars is made </w:t>
            </w:r>
            <w:r w:rsidRPr="008454BA">
              <w:rPr>
                <w:rFonts w:ascii="Arial Narrow" w:hAnsi="Arial Narrow"/>
                <w:sz w:val="22"/>
                <w:szCs w:val="22"/>
                <w:lang w:val="en-US"/>
              </w:rPr>
              <w:t xml:space="preserve">to the Seller’s address according to the instructions of the Seller, being obligatory for the Buyer. The instructions should be directed to the Buyer by the Seller in written form within 3 </w:t>
            </w:r>
            <w:r w:rsidR="00C90898" w:rsidRPr="008454BA">
              <w:rPr>
                <w:rFonts w:ascii="Arial Narrow" w:hAnsi="Arial Narrow"/>
                <w:sz w:val="22"/>
                <w:szCs w:val="22"/>
                <w:lang w:val="en-US"/>
              </w:rPr>
              <w:t xml:space="preserve">(three) </w:t>
            </w:r>
            <w:r w:rsidRPr="008454BA">
              <w:rPr>
                <w:rFonts w:ascii="Arial Narrow" w:hAnsi="Arial Narrow"/>
                <w:kern w:val="22"/>
                <w:sz w:val="22"/>
                <w:szCs w:val="22"/>
                <w:lang w:val="en-US"/>
              </w:rPr>
              <w:t xml:space="preserve">calendar </w:t>
            </w:r>
            <w:r w:rsidRPr="008454BA">
              <w:rPr>
                <w:rFonts w:ascii="Arial Narrow" w:hAnsi="Arial Narrow"/>
                <w:sz w:val="22"/>
                <w:szCs w:val="22"/>
                <w:lang w:val="en-US"/>
              </w:rPr>
              <w:t>days after shipment i</w:t>
            </w:r>
            <w:r w:rsidR="00C90898" w:rsidRPr="008454BA">
              <w:rPr>
                <w:rFonts w:ascii="Arial Narrow" w:hAnsi="Arial Narrow"/>
                <w:sz w:val="22"/>
                <w:szCs w:val="22"/>
                <w:lang w:val="en-US"/>
              </w:rPr>
              <w:t xml:space="preserve">n </w:t>
            </w:r>
            <w:r w:rsidR="00C90898" w:rsidRPr="008454BA">
              <w:rPr>
                <w:rFonts w:ascii="Arial Narrow" w:hAnsi="Arial Narrow"/>
                <w:sz w:val="22"/>
                <w:szCs w:val="22"/>
                <w:lang w:val="en-US"/>
              </w:rPr>
              <w:lastRenderedPageBreak/>
              <w:t xml:space="preserve">Seller’s own or rented rail </w:t>
            </w:r>
            <w:r w:rsidRPr="008454BA">
              <w:rPr>
                <w:rFonts w:ascii="Arial Narrow" w:hAnsi="Arial Narrow"/>
                <w:sz w:val="22"/>
                <w:szCs w:val="22"/>
                <w:lang w:val="en-US"/>
              </w:rPr>
              <w:t>tank/covered cars.</w:t>
            </w:r>
          </w:p>
          <w:p w14:paraId="641C421B" w14:textId="77777777" w:rsidR="00636BEF" w:rsidRPr="008454BA" w:rsidRDefault="00636BEF" w:rsidP="00A46FA0">
            <w:pPr>
              <w:jc w:val="both"/>
              <w:rPr>
                <w:rFonts w:ascii="Arial Narrow" w:hAnsi="Arial Narrow"/>
                <w:sz w:val="22"/>
                <w:szCs w:val="22"/>
                <w:lang w:val="en-US"/>
              </w:rPr>
            </w:pPr>
          </w:p>
          <w:p w14:paraId="2B2104E3" w14:textId="77777777" w:rsidR="00C90898" w:rsidRPr="008454BA" w:rsidRDefault="00C90898" w:rsidP="00A46FA0">
            <w:pPr>
              <w:jc w:val="both"/>
              <w:rPr>
                <w:rFonts w:ascii="Arial Narrow" w:hAnsi="Arial Narrow"/>
                <w:sz w:val="22"/>
                <w:szCs w:val="22"/>
                <w:lang w:val="en-US"/>
              </w:rPr>
            </w:pPr>
            <w:r w:rsidRPr="008454BA">
              <w:rPr>
                <w:rFonts w:ascii="Arial Narrow" w:hAnsi="Arial Narrow"/>
                <w:b/>
                <w:sz w:val="22"/>
                <w:szCs w:val="22"/>
                <w:lang w:val="en-US"/>
              </w:rPr>
              <w:t>8.7.</w:t>
            </w:r>
            <w:r w:rsidR="00636BEF" w:rsidRPr="008454BA">
              <w:rPr>
                <w:rFonts w:ascii="Arial Narrow" w:hAnsi="Arial Narrow"/>
                <w:sz w:val="22"/>
                <w:szCs w:val="22"/>
                <w:lang w:val="en-US"/>
              </w:rPr>
              <w:t xml:space="preserve"> </w:t>
            </w:r>
            <w:r w:rsidRPr="008454BA">
              <w:rPr>
                <w:rFonts w:ascii="Arial Narrow" w:hAnsi="Arial Narrow"/>
                <w:sz w:val="22"/>
                <w:szCs w:val="22"/>
                <w:lang w:val="en-US"/>
              </w:rPr>
              <w:t>For all Seller’s own (rented) rail tank/covered cars</w:t>
            </w:r>
            <w:r w:rsidRPr="008454BA">
              <w:rPr>
                <w:rFonts w:ascii="Arial Narrow" w:hAnsi="Arial Narrow"/>
                <w:kern w:val="22"/>
                <w:sz w:val="22"/>
                <w:szCs w:val="22"/>
                <w:lang w:val="en-US"/>
              </w:rPr>
              <w:t xml:space="preserve"> </w:t>
            </w:r>
            <w:r w:rsidRPr="008454BA">
              <w:rPr>
                <w:rFonts w:ascii="Arial Narrow" w:hAnsi="Arial Narrow"/>
                <w:sz w:val="22"/>
                <w:szCs w:val="22"/>
                <w:lang w:val="en-US"/>
              </w:rPr>
              <w:t>the following order of their return is established:</w:t>
            </w:r>
          </w:p>
          <w:p w14:paraId="2CC554B4" w14:textId="77777777" w:rsidR="00C90898" w:rsidRPr="008454BA" w:rsidRDefault="00C90898" w:rsidP="00A46FA0">
            <w:pPr>
              <w:snapToGrid w:val="0"/>
              <w:jc w:val="both"/>
              <w:rPr>
                <w:rFonts w:ascii="Arial Narrow" w:hAnsi="Arial Narrow"/>
                <w:sz w:val="22"/>
                <w:szCs w:val="22"/>
                <w:lang w:val="en-US"/>
              </w:rPr>
            </w:pPr>
            <w:r w:rsidRPr="008454BA">
              <w:rPr>
                <w:rFonts w:ascii="Arial Narrow" w:hAnsi="Arial Narrow"/>
                <w:sz w:val="22"/>
                <w:szCs w:val="22"/>
                <w:lang w:val="en-US"/>
              </w:rPr>
              <w:t>- Return of rail tank/covered cars at the station in accordance with the instructions on the return is made by the Buyer (consignee).</w:t>
            </w:r>
          </w:p>
          <w:p w14:paraId="294F47DF" w14:textId="77777777" w:rsidR="00C90898" w:rsidRPr="008454BA" w:rsidRDefault="00C90898" w:rsidP="00A46FA0">
            <w:pPr>
              <w:jc w:val="both"/>
              <w:rPr>
                <w:rFonts w:ascii="Arial Narrow" w:hAnsi="Arial Narrow"/>
                <w:sz w:val="22"/>
                <w:szCs w:val="22"/>
                <w:lang w:val="en-US"/>
              </w:rPr>
            </w:pPr>
            <w:r w:rsidRPr="008454BA">
              <w:rPr>
                <w:rFonts w:ascii="Arial Narrow" w:hAnsi="Arial Narrow"/>
                <w:sz w:val="22"/>
                <w:szCs w:val="22"/>
                <w:lang w:val="en-US"/>
              </w:rPr>
              <w:t xml:space="preserve">- Return of empty rail tank/covered cars through territory of </w:t>
            </w:r>
            <w:r w:rsidR="00E71C97" w:rsidRPr="008454BA">
              <w:rPr>
                <w:rFonts w:ascii="Arial Narrow" w:hAnsi="Arial Narrow"/>
                <w:sz w:val="22"/>
                <w:szCs w:val="22"/>
                <w:lang w:val="en-US"/>
              </w:rPr>
              <w:t xml:space="preserve">the </w:t>
            </w:r>
            <w:r w:rsidRPr="008454BA">
              <w:rPr>
                <w:rFonts w:ascii="Arial Narrow" w:hAnsi="Arial Narrow"/>
                <w:sz w:val="22"/>
                <w:szCs w:val="22"/>
                <w:lang w:val="en-US"/>
              </w:rPr>
              <w:t xml:space="preserve">Russian Federation from station of destination to dispatch station is paid by the Seller and </w:t>
            </w:r>
            <w:r w:rsidRPr="008454BA">
              <w:rPr>
                <w:rFonts w:ascii="Arial Narrow" w:hAnsi="Arial Narrow"/>
                <w:kern w:val="22"/>
                <w:sz w:val="22"/>
                <w:szCs w:val="22"/>
                <w:lang w:val="en-US"/>
              </w:rPr>
              <w:t>is included</w:t>
            </w:r>
            <w:r w:rsidRPr="008454BA">
              <w:rPr>
                <w:rFonts w:ascii="Arial Narrow" w:hAnsi="Arial Narrow"/>
                <w:sz w:val="22"/>
                <w:szCs w:val="22"/>
                <w:lang w:val="en-US"/>
              </w:rPr>
              <w:t xml:space="preserve"> in the price for the Goods, unless otherwise specified in the </w:t>
            </w:r>
            <w:r w:rsidRPr="008454BA">
              <w:rPr>
                <w:rFonts w:ascii="Arial Narrow" w:hAnsi="Arial Narrow"/>
                <w:bCs/>
                <w:sz w:val="22"/>
                <w:szCs w:val="22"/>
                <w:lang w:val="en-GB"/>
              </w:rPr>
              <w:t>Supplements and/or Additional agreements to the present Contract.</w:t>
            </w:r>
          </w:p>
          <w:p w14:paraId="6184FE9E" w14:textId="77777777" w:rsidR="00C90898" w:rsidRPr="008454BA" w:rsidRDefault="00C90898" w:rsidP="00A46FA0">
            <w:pPr>
              <w:tabs>
                <w:tab w:val="left" w:pos="144"/>
              </w:tabs>
              <w:suppressAutoHyphens w:val="0"/>
              <w:jc w:val="both"/>
              <w:rPr>
                <w:rFonts w:ascii="Arial Narrow" w:hAnsi="Arial Narrow"/>
                <w:sz w:val="22"/>
                <w:szCs w:val="22"/>
                <w:lang w:val="en-US"/>
              </w:rPr>
            </w:pPr>
            <w:r w:rsidRPr="008454BA">
              <w:rPr>
                <w:rFonts w:ascii="Arial Narrow" w:hAnsi="Arial Narrow"/>
                <w:sz w:val="22"/>
                <w:szCs w:val="22"/>
                <w:lang w:val="en-US"/>
              </w:rPr>
              <w:t xml:space="preserve">- The Buyer shall provide the return of Seller’s own or rented rail tank/covered cars through the territory of foreign country on his own expense under the full set of transport documents.  </w:t>
            </w:r>
          </w:p>
          <w:p w14:paraId="4628CD9D" w14:textId="77777777" w:rsidR="00C90898" w:rsidRPr="008454BA" w:rsidRDefault="00C90898" w:rsidP="00A46FA0">
            <w:pPr>
              <w:autoSpaceDE w:val="0"/>
              <w:autoSpaceDN w:val="0"/>
              <w:adjustRightInd w:val="0"/>
              <w:ind w:right="33"/>
              <w:jc w:val="both"/>
              <w:rPr>
                <w:rFonts w:ascii="Arial Narrow" w:hAnsi="Arial Narrow"/>
                <w:sz w:val="22"/>
                <w:szCs w:val="22"/>
                <w:lang w:val="en-US"/>
              </w:rPr>
            </w:pPr>
            <w:r w:rsidRPr="008454BA">
              <w:rPr>
                <w:rFonts w:ascii="Arial Narrow" w:hAnsi="Arial Narrow"/>
                <w:sz w:val="22"/>
                <w:szCs w:val="22"/>
                <w:lang w:val="en-US"/>
              </w:rPr>
              <w:t xml:space="preserve">- In case of payment by the Buyer (consignee) services for return of empty </w:t>
            </w:r>
            <w:r w:rsidR="000A30D1" w:rsidRPr="008454BA">
              <w:rPr>
                <w:rFonts w:ascii="Arial Narrow" w:hAnsi="Arial Narrow"/>
                <w:sz w:val="22"/>
                <w:szCs w:val="22"/>
                <w:lang w:val="en-US"/>
              </w:rPr>
              <w:t xml:space="preserve">rail tank/covered cars </w:t>
            </w:r>
            <w:r w:rsidRPr="008454BA">
              <w:rPr>
                <w:rFonts w:ascii="Arial Narrow" w:hAnsi="Arial Narrow"/>
                <w:sz w:val="22"/>
                <w:szCs w:val="22"/>
                <w:lang w:val="en-US"/>
              </w:rPr>
              <w:t xml:space="preserve">on stations of destination and thus return cost included in the </w:t>
            </w:r>
            <w:r w:rsidR="000A30D1" w:rsidRPr="008454BA">
              <w:rPr>
                <w:rFonts w:ascii="Arial Narrow" w:hAnsi="Arial Narrow"/>
                <w:sz w:val="22"/>
                <w:szCs w:val="22"/>
                <w:lang w:val="en-US"/>
              </w:rPr>
              <w:t xml:space="preserve">Goods </w:t>
            </w:r>
            <w:r w:rsidRPr="008454BA">
              <w:rPr>
                <w:rFonts w:ascii="Arial Narrow" w:hAnsi="Arial Narrow"/>
                <w:sz w:val="22"/>
                <w:szCs w:val="22"/>
                <w:lang w:val="en-US"/>
              </w:rPr>
              <w:t xml:space="preserve">price, expenses on return are paid by the Seller to the Buyer after a receipt of invoices and copies of railway bills on return of the empty rail tank/covered cars assured by the signature of the Buyer and sealed by the Buyer’s stamp. The documents confirming charges on return should be presented not later than </w:t>
            </w:r>
            <w:r w:rsidR="00E71C97" w:rsidRPr="008454BA">
              <w:rPr>
                <w:rFonts w:ascii="Arial Narrow" w:hAnsi="Arial Narrow"/>
                <w:sz w:val="22"/>
                <w:szCs w:val="22"/>
                <w:lang w:val="en-US"/>
              </w:rPr>
              <w:t xml:space="preserve">for </w:t>
            </w:r>
            <w:r w:rsidR="000A30D1" w:rsidRPr="008454BA">
              <w:rPr>
                <w:rFonts w:ascii="Arial Narrow" w:hAnsi="Arial Narrow"/>
                <w:sz w:val="22"/>
                <w:szCs w:val="22"/>
                <w:lang w:val="en-US"/>
              </w:rPr>
              <w:t>1</w:t>
            </w:r>
            <w:r w:rsidRPr="008454BA">
              <w:rPr>
                <w:rFonts w:ascii="Arial Narrow" w:hAnsi="Arial Narrow"/>
                <w:sz w:val="22"/>
                <w:szCs w:val="22"/>
                <w:lang w:val="en-US"/>
              </w:rPr>
              <w:t xml:space="preserve"> </w:t>
            </w:r>
            <w:r w:rsidR="000A30D1" w:rsidRPr="008454BA">
              <w:rPr>
                <w:rFonts w:ascii="Arial Narrow" w:hAnsi="Arial Narrow"/>
                <w:sz w:val="22"/>
                <w:szCs w:val="22"/>
                <w:lang w:val="en-US"/>
              </w:rPr>
              <w:t xml:space="preserve">(one) </w:t>
            </w:r>
            <w:r w:rsidRPr="008454BA">
              <w:rPr>
                <w:rFonts w:ascii="Arial Narrow" w:hAnsi="Arial Narrow"/>
                <w:sz w:val="22"/>
                <w:szCs w:val="22"/>
                <w:lang w:val="en-US"/>
              </w:rPr>
              <w:t>month from the date of delivery</w:t>
            </w:r>
            <w:r w:rsidRPr="008454BA">
              <w:rPr>
                <w:rFonts w:ascii="Arial Narrow" w:hAnsi="Arial Narrow"/>
                <w:kern w:val="22"/>
                <w:sz w:val="22"/>
                <w:szCs w:val="22"/>
                <w:lang w:val="en-US"/>
              </w:rPr>
              <w:t xml:space="preserve"> of the Goods. Otherwise the specified charges</w:t>
            </w:r>
            <w:r w:rsidRPr="008454BA">
              <w:rPr>
                <w:rFonts w:ascii="Arial Narrow" w:hAnsi="Arial Narrow"/>
                <w:sz w:val="22"/>
                <w:szCs w:val="22"/>
                <w:lang w:val="en-US"/>
              </w:rPr>
              <w:t xml:space="preserve"> are not compensated by the Seller. </w:t>
            </w:r>
          </w:p>
          <w:p w14:paraId="2664CE30" w14:textId="77777777" w:rsidR="00C90898" w:rsidRPr="008454BA" w:rsidRDefault="00C90898" w:rsidP="00A46FA0">
            <w:pPr>
              <w:jc w:val="both"/>
              <w:rPr>
                <w:rFonts w:ascii="Arial Narrow" w:hAnsi="Arial Narrow"/>
                <w:sz w:val="22"/>
                <w:szCs w:val="22"/>
                <w:lang w:val="en-US"/>
              </w:rPr>
            </w:pPr>
            <w:r w:rsidRPr="008454BA">
              <w:rPr>
                <w:rFonts w:ascii="Arial Narrow" w:hAnsi="Arial Narrow"/>
                <w:sz w:val="22"/>
                <w:szCs w:val="22"/>
                <w:lang w:val="en-US"/>
              </w:rPr>
              <w:t xml:space="preserve">- At return of the empty rail tank/covered cars the Buyer provides filling of waybills on return of empty rail tank/covered cars according to </w:t>
            </w:r>
            <w:r w:rsidR="000A30D1" w:rsidRPr="008454BA">
              <w:rPr>
                <w:rFonts w:ascii="Arial Narrow" w:hAnsi="Arial Narrow"/>
                <w:sz w:val="22"/>
                <w:szCs w:val="22"/>
                <w:lang w:val="en-US"/>
              </w:rPr>
              <w:t>“</w:t>
            </w:r>
            <w:r w:rsidRPr="008454BA">
              <w:rPr>
                <w:rFonts w:ascii="Arial Narrow" w:hAnsi="Arial Narrow"/>
                <w:sz w:val="22"/>
                <w:szCs w:val="22"/>
                <w:lang w:val="en-US"/>
              </w:rPr>
              <w:t>Rules of transportations of cargoes</w:t>
            </w:r>
            <w:r w:rsidR="000A30D1" w:rsidRPr="008454BA">
              <w:rPr>
                <w:rFonts w:ascii="Arial Narrow" w:hAnsi="Arial Narrow"/>
                <w:sz w:val="22"/>
                <w:szCs w:val="22"/>
                <w:lang w:val="en-US"/>
              </w:rPr>
              <w:t>”</w:t>
            </w:r>
            <w:r w:rsidRPr="008454BA">
              <w:rPr>
                <w:rFonts w:ascii="Arial Narrow" w:hAnsi="Arial Narrow"/>
                <w:sz w:val="22"/>
                <w:szCs w:val="22"/>
                <w:lang w:val="en-US"/>
              </w:rPr>
              <w:t xml:space="preserve"> section 41</w:t>
            </w:r>
            <w:r w:rsidR="000A30D1" w:rsidRPr="008454BA">
              <w:rPr>
                <w:rFonts w:ascii="Arial Narrow" w:hAnsi="Arial Narrow"/>
                <w:sz w:val="22"/>
                <w:szCs w:val="22"/>
                <w:lang w:val="en-US"/>
              </w:rPr>
              <w:t>”</w:t>
            </w:r>
            <w:r w:rsidRPr="008454BA">
              <w:rPr>
                <w:rFonts w:ascii="Arial Narrow" w:hAnsi="Arial Narrow"/>
                <w:sz w:val="22"/>
                <w:szCs w:val="22"/>
                <w:lang w:val="en-US"/>
              </w:rPr>
              <w:t>, and also with Instructions of the Seller and other requirements provided by operating rules of the transport legislation.</w:t>
            </w:r>
          </w:p>
          <w:p w14:paraId="0446CC3A" w14:textId="77777777" w:rsidR="00FD3ADA" w:rsidRPr="008454BA" w:rsidRDefault="00FD3ADA" w:rsidP="00A46FA0">
            <w:pPr>
              <w:jc w:val="both"/>
              <w:rPr>
                <w:rFonts w:ascii="Arial Narrow" w:hAnsi="Arial Narrow"/>
                <w:sz w:val="22"/>
                <w:szCs w:val="22"/>
                <w:lang w:val="en-US"/>
              </w:rPr>
            </w:pPr>
          </w:p>
          <w:p w14:paraId="2B1576CF" w14:textId="77777777" w:rsidR="00FD3ADA" w:rsidRPr="008454BA" w:rsidRDefault="00FD3ADA" w:rsidP="00A46FA0">
            <w:pPr>
              <w:jc w:val="both"/>
              <w:rPr>
                <w:rFonts w:ascii="Arial Narrow" w:hAnsi="Arial Narrow"/>
                <w:sz w:val="22"/>
                <w:szCs w:val="22"/>
                <w:lang w:val="en-US"/>
              </w:rPr>
            </w:pPr>
          </w:p>
          <w:p w14:paraId="717B9D57" w14:textId="77777777" w:rsidR="00FD3ADA" w:rsidRPr="008454BA" w:rsidRDefault="00FD3ADA" w:rsidP="00A46FA0">
            <w:pPr>
              <w:jc w:val="both"/>
              <w:rPr>
                <w:rFonts w:ascii="Arial Narrow" w:hAnsi="Arial Narrow"/>
                <w:sz w:val="22"/>
                <w:szCs w:val="22"/>
                <w:lang w:val="en-US"/>
              </w:rPr>
            </w:pPr>
          </w:p>
          <w:p w14:paraId="2E501103" w14:textId="77777777" w:rsidR="00FD3ADA" w:rsidRPr="008454BA" w:rsidRDefault="00FD3ADA" w:rsidP="00A46FA0">
            <w:pPr>
              <w:jc w:val="both"/>
              <w:rPr>
                <w:rFonts w:ascii="Arial Narrow" w:hAnsi="Arial Narrow"/>
                <w:sz w:val="22"/>
                <w:szCs w:val="22"/>
                <w:lang w:val="en-US"/>
              </w:rPr>
            </w:pPr>
          </w:p>
          <w:p w14:paraId="50A9640D" w14:textId="77777777" w:rsidR="00FD3ADA" w:rsidRPr="008454BA" w:rsidRDefault="00FD3ADA" w:rsidP="00A46FA0">
            <w:pPr>
              <w:jc w:val="both"/>
              <w:rPr>
                <w:rFonts w:ascii="Arial Narrow" w:hAnsi="Arial Narrow"/>
                <w:sz w:val="22"/>
                <w:szCs w:val="22"/>
                <w:lang w:val="en-US"/>
              </w:rPr>
            </w:pPr>
          </w:p>
          <w:p w14:paraId="0D7016E6" w14:textId="77777777" w:rsidR="000A30D1" w:rsidRPr="008454BA" w:rsidRDefault="000A30D1" w:rsidP="00A46FA0">
            <w:pPr>
              <w:jc w:val="both"/>
              <w:rPr>
                <w:rFonts w:ascii="Arial Narrow" w:hAnsi="Arial Narrow"/>
                <w:sz w:val="22"/>
                <w:szCs w:val="22"/>
                <w:lang w:val="en-US"/>
              </w:rPr>
            </w:pPr>
            <w:r w:rsidRPr="008454BA">
              <w:rPr>
                <w:rFonts w:ascii="Arial Narrow" w:hAnsi="Arial Narrow"/>
                <w:b/>
                <w:sz w:val="22"/>
                <w:szCs w:val="22"/>
                <w:lang w:val="en-US"/>
              </w:rPr>
              <w:t>8.8.</w:t>
            </w:r>
            <w:r w:rsidR="00FD3ADA" w:rsidRPr="008454BA">
              <w:rPr>
                <w:rFonts w:ascii="Arial Narrow" w:hAnsi="Arial Narrow"/>
                <w:b/>
                <w:sz w:val="22"/>
                <w:szCs w:val="22"/>
                <w:lang w:val="en-US"/>
              </w:rPr>
              <w:t xml:space="preserve"> </w:t>
            </w:r>
            <w:r w:rsidR="00C212EA" w:rsidRPr="008454BA">
              <w:rPr>
                <w:rFonts w:ascii="Arial Narrow" w:hAnsi="Arial Narrow"/>
                <w:sz w:val="22"/>
                <w:szCs w:val="22"/>
                <w:lang w:val="en-US"/>
              </w:rPr>
              <w:t xml:space="preserve">The </w:t>
            </w:r>
            <w:r w:rsidR="00FD3ADA" w:rsidRPr="008454BA">
              <w:rPr>
                <w:rFonts w:ascii="Arial Narrow" w:hAnsi="Arial Narrow"/>
                <w:sz w:val="22"/>
                <w:szCs w:val="22"/>
                <w:lang w:val="en-US"/>
              </w:rPr>
              <w:t xml:space="preserve">Buyer </w:t>
            </w:r>
            <w:r w:rsidR="00C212EA" w:rsidRPr="008454BA">
              <w:rPr>
                <w:rFonts w:ascii="Arial Narrow" w:hAnsi="Arial Narrow"/>
                <w:sz w:val="22"/>
                <w:szCs w:val="22"/>
                <w:lang w:val="en-US"/>
              </w:rPr>
              <w:t xml:space="preserve">should </w:t>
            </w:r>
            <w:r w:rsidR="005143A3" w:rsidRPr="008454BA">
              <w:rPr>
                <w:rFonts w:ascii="Arial Narrow" w:hAnsi="Arial Narrow"/>
                <w:sz w:val="22"/>
                <w:szCs w:val="22"/>
                <w:lang w:val="en-US"/>
              </w:rPr>
              <w:t xml:space="preserve">strictly execute the Seller’s </w:t>
            </w:r>
            <w:r w:rsidR="00C212EA" w:rsidRPr="008454BA">
              <w:rPr>
                <w:rFonts w:ascii="Arial Narrow" w:hAnsi="Arial Narrow"/>
                <w:sz w:val="22"/>
                <w:szCs w:val="22"/>
                <w:lang w:val="en-US"/>
              </w:rPr>
              <w:t>instruction</w:t>
            </w:r>
            <w:r w:rsidR="0057746D" w:rsidRPr="008454BA">
              <w:rPr>
                <w:rFonts w:ascii="Arial Narrow" w:hAnsi="Arial Narrow"/>
                <w:sz w:val="22"/>
                <w:szCs w:val="22"/>
                <w:lang w:val="en-US"/>
              </w:rPr>
              <w:t xml:space="preserve"> </w:t>
            </w:r>
            <w:r w:rsidR="00C212EA" w:rsidRPr="008454BA">
              <w:rPr>
                <w:rFonts w:ascii="Arial Narrow" w:hAnsi="Arial Narrow"/>
                <w:sz w:val="22"/>
                <w:szCs w:val="22"/>
                <w:lang w:val="en-US"/>
              </w:rPr>
              <w:t>on return of empty rail tank/</w:t>
            </w:r>
            <w:r w:rsidR="0057746D" w:rsidRPr="008454BA">
              <w:rPr>
                <w:rFonts w:ascii="Arial Narrow" w:hAnsi="Arial Narrow"/>
                <w:sz w:val="22"/>
                <w:szCs w:val="22"/>
                <w:lang w:val="en-US"/>
              </w:rPr>
              <w:t xml:space="preserve">covered cars. </w:t>
            </w:r>
            <w:r w:rsidR="00C212EA" w:rsidRPr="008454BA">
              <w:rPr>
                <w:rFonts w:ascii="Arial Narrow" w:hAnsi="Arial Narrow"/>
                <w:sz w:val="22"/>
                <w:szCs w:val="22"/>
                <w:lang w:val="en-US"/>
              </w:rPr>
              <w:t xml:space="preserve"> All </w:t>
            </w:r>
            <w:r w:rsidR="0057746D" w:rsidRPr="008454BA">
              <w:rPr>
                <w:rFonts w:ascii="Arial Narrow" w:hAnsi="Arial Narrow"/>
                <w:sz w:val="22"/>
                <w:szCs w:val="22"/>
                <w:lang w:val="en-US"/>
              </w:rPr>
              <w:t xml:space="preserve">the Seller’s expenses incurred by non-execution of the present </w:t>
            </w:r>
            <w:r w:rsidR="00105ABE" w:rsidRPr="008454BA">
              <w:rPr>
                <w:rFonts w:ascii="Arial Narrow" w:hAnsi="Arial Narrow"/>
                <w:sz w:val="22"/>
                <w:szCs w:val="22"/>
                <w:lang w:val="en-US"/>
              </w:rPr>
              <w:t>clause</w:t>
            </w:r>
            <w:r w:rsidR="0057746D" w:rsidRPr="008454BA">
              <w:rPr>
                <w:rFonts w:ascii="Arial Narrow" w:hAnsi="Arial Narrow"/>
                <w:sz w:val="22"/>
                <w:szCs w:val="22"/>
                <w:lang w:val="en-US"/>
              </w:rPr>
              <w:t xml:space="preserve"> and backed up by documentary proof by</w:t>
            </w:r>
            <w:r w:rsidR="00A01017" w:rsidRPr="008454BA">
              <w:rPr>
                <w:rFonts w:ascii="Arial Narrow" w:hAnsi="Arial Narrow"/>
                <w:sz w:val="22"/>
                <w:szCs w:val="22"/>
                <w:lang w:val="en-US"/>
              </w:rPr>
              <w:t xml:space="preserve"> the</w:t>
            </w:r>
            <w:r w:rsidR="0057746D" w:rsidRPr="008454BA">
              <w:rPr>
                <w:rFonts w:ascii="Arial Narrow" w:hAnsi="Arial Narrow"/>
                <w:sz w:val="22"/>
                <w:szCs w:val="22"/>
                <w:lang w:val="en-US"/>
              </w:rPr>
              <w:t xml:space="preserve"> Seller shall be paid by the Buyer.</w:t>
            </w:r>
          </w:p>
          <w:p w14:paraId="202B36AB" w14:textId="77777777" w:rsidR="0057746D" w:rsidRPr="008454BA" w:rsidRDefault="0057746D" w:rsidP="00A46FA0">
            <w:pPr>
              <w:jc w:val="both"/>
              <w:rPr>
                <w:rFonts w:ascii="Arial Narrow" w:hAnsi="Arial Narrow"/>
                <w:b/>
                <w:sz w:val="22"/>
                <w:szCs w:val="22"/>
                <w:lang w:val="en-US"/>
              </w:rPr>
            </w:pPr>
          </w:p>
          <w:p w14:paraId="34DD120B" w14:textId="77777777" w:rsidR="003205B2" w:rsidRPr="008454BA" w:rsidRDefault="003205B2" w:rsidP="00A46FA0">
            <w:pPr>
              <w:jc w:val="both"/>
              <w:rPr>
                <w:rFonts w:ascii="Arial Narrow" w:hAnsi="Arial Narrow"/>
                <w:b/>
                <w:sz w:val="22"/>
                <w:szCs w:val="22"/>
                <w:lang w:val="en-US"/>
              </w:rPr>
            </w:pPr>
          </w:p>
          <w:p w14:paraId="2009F442" w14:textId="77777777" w:rsidR="000A30D1" w:rsidRPr="008454BA" w:rsidRDefault="000A30D1" w:rsidP="00A46FA0">
            <w:pPr>
              <w:tabs>
                <w:tab w:val="left" w:pos="144"/>
              </w:tabs>
              <w:suppressAutoHyphens w:val="0"/>
              <w:jc w:val="both"/>
              <w:rPr>
                <w:rFonts w:ascii="Arial Narrow" w:hAnsi="Arial Narrow"/>
                <w:sz w:val="22"/>
                <w:szCs w:val="22"/>
                <w:lang w:val="en-US"/>
              </w:rPr>
            </w:pPr>
            <w:r w:rsidRPr="008454BA">
              <w:rPr>
                <w:rFonts w:ascii="Arial Narrow" w:hAnsi="Arial Narrow"/>
                <w:b/>
                <w:sz w:val="22"/>
                <w:szCs w:val="22"/>
                <w:lang w:val="en-US"/>
              </w:rPr>
              <w:t>8.9.</w:t>
            </w:r>
            <w:r w:rsidRPr="008454BA">
              <w:rPr>
                <w:rFonts w:ascii="Arial Narrow" w:hAnsi="Arial Narrow"/>
                <w:sz w:val="22"/>
                <w:szCs w:val="22"/>
                <w:lang w:val="en-US"/>
              </w:rPr>
              <w:t xml:space="preserve"> The Buyer is obliged to provide return of empty rail tank/covered cars in the serviceable technical, commercial condition, full safety, and to transfer covering documents to initial station of shipment or </w:t>
            </w:r>
            <w:r w:rsidRPr="008454BA">
              <w:rPr>
                <w:rFonts w:ascii="Arial Narrow" w:hAnsi="Arial Narrow"/>
                <w:strike/>
                <w:kern w:val="22"/>
                <w:sz w:val="22"/>
                <w:szCs w:val="22"/>
                <w:lang w:val="en-US"/>
              </w:rPr>
              <w:t xml:space="preserve"> </w:t>
            </w:r>
            <w:r w:rsidRPr="008454BA">
              <w:rPr>
                <w:rFonts w:ascii="Arial Narrow" w:hAnsi="Arial Narrow"/>
                <w:sz w:val="22"/>
                <w:szCs w:val="22"/>
                <w:lang w:val="en-US"/>
              </w:rPr>
              <w:t xml:space="preserve"> to other station specified by the Seller. Filling of transport documents on return of empty rail   tank/covered cars is carried out by the Buyer according to operating rules of filling of transportation documents on transportation of cargoes by rail way transport and instructions of the Seller. </w:t>
            </w:r>
          </w:p>
          <w:p w14:paraId="38EC4DA9" w14:textId="77777777" w:rsidR="000A30D1" w:rsidRPr="008454BA" w:rsidRDefault="000A30D1" w:rsidP="00A46FA0">
            <w:pPr>
              <w:jc w:val="both"/>
              <w:rPr>
                <w:rFonts w:ascii="Arial Narrow" w:hAnsi="Arial Narrow"/>
                <w:sz w:val="22"/>
                <w:szCs w:val="22"/>
                <w:lang w:val="en-US"/>
              </w:rPr>
            </w:pPr>
            <w:r w:rsidRPr="008454BA">
              <w:rPr>
                <w:rFonts w:ascii="Arial Narrow" w:hAnsi="Arial Narrow"/>
                <w:b/>
                <w:sz w:val="22"/>
                <w:szCs w:val="22"/>
                <w:lang w:val="en-US"/>
              </w:rPr>
              <w:t>8.10.</w:t>
            </w:r>
            <w:r w:rsidRPr="008454BA">
              <w:rPr>
                <w:rFonts w:ascii="Arial Narrow" w:hAnsi="Arial Narrow"/>
                <w:sz w:val="22"/>
                <w:szCs w:val="22"/>
                <w:lang w:val="en-US"/>
              </w:rPr>
              <w:t xml:space="preserve"> Overpressure in the railway rolling stock should be not less than 0.05 MPa after draining in case of liquefied petroleum gas transportation.</w:t>
            </w:r>
          </w:p>
          <w:p w14:paraId="5C6C2363" w14:textId="77777777" w:rsidR="00EB7B01" w:rsidRPr="008454BA" w:rsidRDefault="00874561" w:rsidP="000A30D1">
            <w:pPr>
              <w:jc w:val="both"/>
              <w:rPr>
                <w:rFonts w:ascii="Arial Narrow" w:hAnsi="Arial Narrow"/>
                <w:sz w:val="22"/>
                <w:szCs w:val="22"/>
                <w:lang w:val="en-US"/>
              </w:rPr>
            </w:pPr>
            <w:r w:rsidRPr="008454BA">
              <w:rPr>
                <w:rFonts w:ascii="Arial Narrow" w:hAnsi="Arial Narrow"/>
                <w:b/>
                <w:sz w:val="22"/>
                <w:szCs w:val="22"/>
                <w:lang w:val="en-US"/>
              </w:rPr>
              <w:t>8.11.</w:t>
            </w:r>
            <w:r w:rsidRPr="008454BA">
              <w:rPr>
                <w:rFonts w:ascii="Arial Narrow" w:hAnsi="Arial Narrow"/>
                <w:sz w:val="22"/>
                <w:szCs w:val="22"/>
                <w:lang w:val="en-US"/>
              </w:rPr>
              <w:t xml:space="preserve"> The Parties have agreed that dislocation time </w:t>
            </w:r>
            <w:r w:rsidR="008449AC" w:rsidRPr="008454BA">
              <w:rPr>
                <w:rFonts w:ascii="Arial Narrow" w:hAnsi="Arial Narrow"/>
                <w:sz w:val="22"/>
                <w:szCs w:val="22"/>
                <w:lang w:val="en-US"/>
              </w:rPr>
              <w:t xml:space="preserve">of rail tank/covered cars at the Buyer, including time of their unloading, </w:t>
            </w:r>
            <w:r w:rsidR="008449AC" w:rsidRPr="008454BA">
              <w:rPr>
                <w:rFonts w:ascii="Arial Narrow" w:hAnsi="Arial Narrow"/>
                <w:sz w:val="22"/>
                <w:szCs w:val="22"/>
                <w:lang w:val="en-US"/>
              </w:rPr>
              <w:lastRenderedPageBreak/>
              <w:t xml:space="preserve">time </w:t>
            </w:r>
            <w:r w:rsidR="00BE380D" w:rsidRPr="008454BA">
              <w:rPr>
                <w:rFonts w:ascii="Arial Narrow" w:hAnsi="Arial Narrow"/>
                <w:sz w:val="22"/>
                <w:szCs w:val="22"/>
                <w:lang w:val="en-US"/>
              </w:rPr>
              <w:t xml:space="preserve">of waiting </w:t>
            </w:r>
            <w:r w:rsidR="004621FD" w:rsidRPr="008454BA">
              <w:rPr>
                <w:rFonts w:ascii="Arial Narrow" w:hAnsi="Arial Narrow"/>
                <w:sz w:val="22"/>
                <w:szCs w:val="22"/>
                <w:lang w:val="en-US"/>
              </w:rPr>
              <w:t>for unloading</w:t>
            </w:r>
            <w:r w:rsidR="00644534" w:rsidRPr="008454BA">
              <w:rPr>
                <w:rFonts w:ascii="Arial Narrow" w:hAnsi="Arial Narrow"/>
                <w:sz w:val="22"/>
                <w:szCs w:val="22"/>
                <w:lang w:val="en-US"/>
              </w:rPr>
              <w:t>, time of waiting for shipping acceptance and shipping filling out</w:t>
            </w:r>
            <w:r w:rsidR="00431517" w:rsidRPr="008454BA">
              <w:rPr>
                <w:rFonts w:ascii="Arial Narrow" w:hAnsi="Arial Narrow"/>
                <w:sz w:val="22"/>
                <w:szCs w:val="22"/>
                <w:lang w:val="en-US"/>
              </w:rPr>
              <w:t xml:space="preserve"> (</w:t>
            </w:r>
            <w:r w:rsidR="00431517" w:rsidRPr="008454BA">
              <w:rPr>
                <w:rFonts w:ascii="Arial Narrow" w:hAnsi="Arial Narrow"/>
                <w:bCs/>
                <w:sz w:val="22"/>
                <w:szCs w:val="22"/>
                <w:lang w:val="en-GB"/>
              </w:rPr>
              <w:t>hereinafter referred to</w:t>
            </w:r>
            <w:r w:rsidR="00431517" w:rsidRPr="008454BA">
              <w:rPr>
                <w:rFonts w:ascii="Arial Narrow" w:hAnsi="Arial Narrow"/>
                <w:bCs/>
                <w:sz w:val="22"/>
                <w:szCs w:val="22"/>
                <w:lang w:val="en-US"/>
              </w:rPr>
              <w:t xml:space="preserve"> the period of turnover of </w:t>
            </w:r>
            <w:r w:rsidR="00431517" w:rsidRPr="008454BA">
              <w:rPr>
                <w:rFonts w:ascii="Arial Narrow" w:hAnsi="Arial Narrow"/>
                <w:sz w:val="22"/>
                <w:szCs w:val="22"/>
                <w:lang w:val="en-US"/>
              </w:rPr>
              <w:t>rail tank/covered cars) is to be 48 (</w:t>
            </w:r>
            <w:r w:rsidR="00BF1396" w:rsidRPr="008454BA">
              <w:rPr>
                <w:rFonts w:ascii="Arial Narrow" w:hAnsi="Arial Narrow"/>
                <w:sz w:val="22"/>
                <w:szCs w:val="22"/>
                <w:lang w:val="en-US"/>
              </w:rPr>
              <w:t>forty</w:t>
            </w:r>
            <w:r w:rsidR="00431517" w:rsidRPr="008454BA">
              <w:rPr>
                <w:rFonts w:ascii="Arial Narrow" w:hAnsi="Arial Narrow"/>
                <w:sz w:val="22"/>
                <w:szCs w:val="22"/>
                <w:lang w:val="en-US"/>
              </w:rPr>
              <w:t xml:space="preserve"> eight) hours.</w:t>
            </w:r>
          </w:p>
          <w:p w14:paraId="3B966262" w14:textId="77777777" w:rsidR="00431517" w:rsidRPr="008454BA" w:rsidRDefault="00431517" w:rsidP="000A30D1">
            <w:pPr>
              <w:jc w:val="both"/>
              <w:rPr>
                <w:rFonts w:ascii="Arial Narrow" w:hAnsi="Arial Narrow"/>
                <w:sz w:val="22"/>
                <w:szCs w:val="22"/>
                <w:lang w:val="en-US"/>
              </w:rPr>
            </w:pPr>
            <w:r w:rsidRPr="008454BA">
              <w:rPr>
                <w:rFonts w:ascii="Arial Narrow" w:hAnsi="Arial Narrow"/>
                <w:sz w:val="22"/>
                <w:szCs w:val="22"/>
                <w:lang w:val="en-US"/>
              </w:rPr>
              <w:t xml:space="preserve">The period of turnover </w:t>
            </w:r>
            <w:r w:rsidR="006051E4" w:rsidRPr="008454BA">
              <w:rPr>
                <w:rFonts w:ascii="Arial Narrow" w:hAnsi="Arial Narrow"/>
                <w:bCs/>
                <w:sz w:val="22"/>
                <w:szCs w:val="22"/>
                <w:lang w:val="en-US"/>
              </w:rPr>
              <w:t xml:space="preserve">of </w:t>
            </w:r>
            <w:r w:rsidR="006051E4" w:rsidRPr="008454BA">
              <w:rPr>
                <w:rFonts w:ascii="Arial Narrow" w:hAnsi="Arial Narrow"/>
                <w:sz w:val="22"/>
                <w:szCs w:val="22"/>
                <w:lang w:val="en-US"/>
              </w:rPr>
              <w:t>rail tank/covered cars</w:t>
            </w:r>
            <w:r w:rsidRPr="008454BA">
              <w:rPr>
                <w:rFonts w:ascii="Arial Narrow" w:hAnsi="Arial Narrow"/>
                <w:sz w:val="22"/>
                <w:szCs w:val="22"/>
                <w:lang w:val="en-US"/>
              </w:rPr>
              <w:t xml:space="preserve"> </w:t>
            </w:r>
            <w:r w:rsidR="009E3D26" w:rsidRPr="008454BA">
              <w:rPr>
                <w:rFonts w:ascii="Arial Narrow" w:hAnsi="Arial Narrow"/>
                <w:sz w:val="22"/>
                <w:szCs w:val="22"/>
                <w:lang w:val="en-US"/>
              </w:rPr>
              <w:t>is calculated from 00:00 following the day of rail tank/covered cars arrival on destination station (</w:t>
            </w:r>
            <w:r w:rsidR="00063A68" w:rsidRPr="008454BA">
              <w:rPr>
                <w:rFonts w:ascii="Arial Narrow" w:hAnsi="Arial Narrow"/>
                <w:sz w:val="22"/>
                <w:szCs w:val="22"/>
                <w:lang w:val="en-US"/>
              </w:rPr>
              <w:t xml:space="preserve">loaded run) till the moment of empty rail tank/covered cars departure to </w:t>
            </w:r>
            <w:r w:rsidR="00644534" w:rsidRPr="008454BA">
              <w:rPr>
                <w:rFonts w:ascii="Arial Narrow" w:hAnsi="Arial Narrow"/>
                <w:sz w:val="22"/>
                <w:szCs w:val="22"/>
                <w:lang w:val="en-US"/>
              </w:rPr>
              <w:t>the</w:t>
            </w:r>
            <w:r w:rsidR="00063A68" w:rsidRPr="008454BA">
              <w:rPr>
                <w:rFonts w:ascii="Arial Narrow" w:hAnsi="Arial Narrow"/>
                <w:sz w:val="22"/>
                <w:szCs w:val="22"/>
                <w:lang w:val="en-US"/>
              </w:rPr>
              <w:t xml:space="preserve"> initial station of shipment or to</w:t>
            </w:r>
            <w:r w:rsidR="00644534" w:rsidRPr="008454BA">
              <w:rPr>
                <w:rFonts w:ascii="Arial Narrow" w:hAnsi="Arial Narrow"/>
                <w:sz w:val="22"/>
                <w:szCs w:val="22"/>
                <w:lang w:val="en-US"/>
              </w:rPr>
              <w:t xml:space="preserve"> the</w:t>
            </w:r>
            <w:r w:rsidR="00063A68" w:rsidRPr="008454BA">
              <w:rPr>
                <w:rFonts w:ascii="Arial Narrow" w:hAnsi="Arial Narrow"/>
                <w:sz w:val="22"/>
                <w:szCs w:val="22"/>
                <w:lang w:val="en-US"/>
              </w:rPr>
              <w:t xml:space="preserve"> other station, specified by the Seller. In case of excess </w:t>
            </w:r>
            <w:r w:rsidR="00063A68" w:rsidRPr="008454BA">
              <w:rPr>
                <w:rFonts w:ascii="Arial Narrow" w:hAnsi="Arial Narrow"/>
                <w:bCs/>
                <w:sz w:val="22"/>
                <w:szCs w:val="22"/>
                <w:lang w:val="en-US"/>
              </w:rPr>
              <w:t xml:space="preserve">the period of turnover of </w:t>
            </w:r>
            <w:r w:rsidR="00063A68" w:rsidRPr="008454BA">
              <w:rPr>
                <w:rFonts w:ascii="Arial Narrow" w:hAnsi="Arial Narrow"/>
                <w:sz w:val="22"/>
                <w:szCs w:val="22"/>
                <w:lang w:val="en-US"/>
              </w:rPr>
              <w:t>rail tank/covered cars on destination station, upon the Seller</w:t>
            </w:r>
            <w:r w:rsidR="006348F3" w:rsidRPr="008454BA">
              <w:rPr>
                <w:rFonts w:ascii="Arial Narrow" w:hAnsi="Arial Narrow"/>
                <w:sz w:val="22"/>
                <w:szCs w:val="22"/>
                <w:lang w:val="en-US"/>
              </w:rPr>
              <w:t>’</w:t>
            </w:r>
            <w:r w:rsidR="00063A68" w:rsidRPr="008454BA">
              <w:rPr>
                <w:rFonts w:ascii="Arial Narrow" w:hAnsi="Arial Narrow"/>
                <w:sz w:val="22"/>
                <w:szCs w:val="22"/>
                <w:lang w:val="en-US"/>
              </w:rPr>
              <w:t xml:space="preserve">s demand, the Buyer is obliged </w:t>
            </w:r>
            <w:r w:rsidR="00787D3F" w:rsidRPr="008454BA">
              <w:rPr>
                <w:rFonts w:ascii="Arial Narrow" w:hAnsi="Arial Narrow"/>
                <w:sz w:val="22"/>
                <w:szCs w:val="22"/>
                <w:lang w:val="en-US"/>
              </w:rPr>
              <w:t>to pay penalties (</w:t>
            </w:r>
            <w:r w:rsidR="00A54803" w:rsidRPr="008454BA">
              <w:rPr>
                <w:rFonts w:ascii="Arial Narrow" w:hAnsi="Arial Narrow"/>
                <w:sz w:val="22"/>
                <w:szCs w:val="22"/>
                <w:lang w:val="en-US"/>
              </w:rPr>
              <w:t>penal sanctions)</w:t>
            </w:r>
            <w:r w:rsidR="00D67957" w:rsidRPr="008454BA">
              <w:rPr>
                <w:rFonts w:ascii="Arial Narrow" w:hAnsi="Arial Narrow"/>
                <w:sz w:val="22"/>
                <w:szCs w:val="22"/>
                <w:lang w:val="en-US"/>
              </w:rPr>
              <w:t>, losses</w:t>
            </w:r>
            <w:r w:rsidR="00A54803" w:rsidRPr="008454BA">
              <w:rPr>
                <w:rFonts w:ascii="Arial Narrow" w:hAnsi="Arial Narrow"/>
                <w:sz w:val="22"/>
                <w:szCs w:val="22"/>
                <w:lang w:val="en-US"/>
              </w:rPr>
              <w:t xml:space="preserve"> at the rate, specified at </w:t>
            </w:r>
            <w:r w:rsidR="006348F3" w:rsidRPr="008454BA">
              <w:rPr>
                <w:rFonts w:ascii="Arial Narrow" w:hAnsi="Arial Narrow"/>
                <w:sz w:val="22"/>
                <w:szCs w:val="22"/>
                <w:lang w:val="en-US"/>
              </w:rPr>
              <w:t xml:space="preserve">the clause </w:t>
            </w:r>
            <w:r w:rsidR="00A54803" w:rsidRPr="008454BA">
              <w:rPr>
                <w:rFonts w:ascii="Arial Narrow" w:hAnsi="Arial Narrow"/>
                <w:sz w:val="22"/>
                <w:szCs w:val="22"/>
                <w:lang w:val="en-US"/>
              </w:rPr>
              <w:t xml:space="preserve">12.5 of the present Contract. </w:t>
            </w:r>
          </w:p>
          <w:p w14:paraId="13492624" w14:textId="77777777" w:rsidR="00EB7B01" w:rsidRPr="008454BA" w:rsidRDefault="00F51CE3" w:rsidP="000A30D1">
            <w:pPr>
              <w:jc w:val="both"/>
              <w:rPr>
                <w:rFonts w:ascii="Arial Narrow" w:hAnsi="Arial Narrow"/>
                <w:sz w:val="22"/>
                <w:szCs w:val="22"/>
                <w:lang w:val="en-US"/>
              </w:rPr>
            </w:pPr>
            <w:r w:rsidRPr="008454BA">
              <w:rPr>
                <w:rFonts w:ascii="Arial Narrow" w:hAnsi="Arial Narrow"/>
                <w:b/>
                <w:sz w:val="22"/>
                <w:szCs w:val="22"/>
                <w:lang w:val="en-US"/>
              </w:rPr>
              <w:t>8.11.1.</w:t>
            </w:r>
            <w:r w:rsidRPr="008454BA">
              <w:rPr>
                <w:rFonts w:ascii="Arial Narrow" w:hAnsi="Arial Narrow"/>
                <w:sz w:val="22"/>
                <w:szCs w:val="22"/>
                <w:lang w:val="en-US"/>
              </w:rPr>
              <w:t xml:space="preserve"> In case of shipment of </w:t>
            </w:r>
            <w:r w:rsidR="007C4E39" w:rsidRPr="008454BA">
              <w:rPr>
                <w:rFonts w:ascii="Arial Narrow" w:hAnsi="Arial Narrow"/>
                <w:sz w:val="22"/>
                <w:szCs w:val="22"/>
                <w:lang w:val="en-US"/>
              </w:rPr>
              <w:t xml:space="preserve">the </w:t>
            </w:r>
            <w:r w:rsidRPr="008454BA">
              <w:rPr>
                <w:rFonts w:ascii="Arial Narrow" w:hAnsi="Arial Narrow"/>
                <w:sz w:val="22"/>
                <w:szCs w:val="22"/>
                <w:lang w:val="en-US"/>
              </w:rPr>
              <w:t xml:space="preserve">Goods in own or rented rail tank/covered cars of the Seller, </w:t>
            </w:r>
            <w:r w:rsidR="003D20F4" w:rsidRPr="008454BA">
              <w:rPr>
                <w:rFonts w:ascii="Arial Narrow" w:hAnsi="Arial Narrow"/>
                <w:sz w:val="22"/>
                <w:szCs w:val="22"/>
                <w:lang w:val="en-US"/>
              </w:rPr>
              <w:t>the period of staying of rail tank/covered cars outside the territory of the Russian Federation</w:t>
            </w:r>
          </w:p>
          <w:p w14:paraId="7848F310" w14:textId="77777777" w:rsidR="00A54803" w:rsidRPr="008454BA" w:rsidRDefault="007C4E39" w:rsidP="000A30D1">
            <w:pPr>
              <w:jc w:val="both"/>
              <w:rPr>
                <w:rFonts w:ascii="Arial Narrow" w:hAnsi="Arial Narrow"/>
                <w:sz w:val="22"/>
                <w:szCs w:val="22"/>
                <w:lang w:val="en-US"/>
              </w:rPr>
            </w:pPr>
            <w:r w:rsidRPr="008454BA">
              <w:rPr>
                <w:rFonts w:ascii="Arial Narrow" w:hAnsi="Arial Narrow"/>
                <w:sz w:val="22"/>
                <w:szCs w:val="22"/>
                <w:lang w:val="en-US"/>
              </w:rPr>
              <w:t>s</w:t>
            </w:r>
            <w:r w:rsidR="003D20F4" w:rsidRPr="008454BA">
              <w:rPr>
                <w:rFonts w:ascii="Arial Narrow" w:hAnsi="Arial Narrow"/>
                <w:sz w:val="22"/>
                <w:szCs w:val="22"/>
                <w:lang w:val="en-US"/>
              </w:rPr>
              <w:t>hould not exceed established standard time (standard term</w:t>
            </w:r>
            <w:r w:rsidR="00D67957" w:rsidRPr="008454BA">
              <w:rPr>
                <w:rFonts w:ascii="Arial Narrow" w:hAnsi="Arial Narrow"/>
                <w:sz w:val="22"/>
                <w:szCs w:val="22"/>
                <w:lang w:val="en-US"/>
              </w:rPr>
              <w:t xml:space="preserve"> of rail tank/covered cars stay outside the territory of the Russian Federation</w:t>
            </w:r>
            <w:r w:rsidR="003D20F4" w:rsidRPr="008454BA">
              <w:rPr>
                <w:rFonts w:ascii="Arial Narrow" w:hAnsi="Arial Narrow"/>
                <w:sz w:val="22"/>
                <w:szCs w:val="22"/>
                <w:lang w:val="en-US"/>
              </w:rPr>
              <w:t>).</w:t>
            </w:r>
          </w:p>
          <w:p w14:paraId="21A1B1AA" w14:textId="77777777" w:rsidR="00EB7B01" w:rsidRPr="008454BA" w:rsidRDefault="00E8341A" w:rsidP="000A30D1">
            <w:pPr>
              <w:jc w:val="both"/>
              <w:rPr>
                <w:rFonts w:ascii="Arial Narrow" w:hAnsi="Arial Narrow" w:cs="Arial"/>
                <w:sz w:val="22"/>
                <w:szCs w:val="22"/>
                <w:shd w:val="clear" w:color="auto" w:fill="FFFFFF"/>
                <w:lang w:val="en-US"/>
              </w:rPr>
            </w:pPr>
            <w:r w:rsidRPr="008454BA">
              <w:rPr>
                <w:rFonts w:ascii="Arial Narrow" w:hAnsi="Arial Narrow"/>
                <w:sz w:val="22"/>
                <w:szCs w:val="22"/>
                <w:lang w:val="en-US"/>
              </w:rPr>
              <w:t xml:space="preserve">Standard </w:t>
            </w:r>
            <w:r w:rsidR="003D20F4" w:rsidRPr="008454BA">
              <w:rPr>
                <w:rFonts w:ascii="Arial Narrow" w:hAnsi="Arial Narrow"/>
                <w:sz w:val="22"/>
                <w:szCs w:val="22"/>
                <w:lang w:val="en-US"/>
              </w:rPr>
              <w:t xml:space="preserve">term </w:t>
            </w:r>
            <w:r w:rsidRPr="008454BA">
              <w:rPr>
                <w:rFonts w:ascii="Arial Narrow" w:hAnsi="Arial Narrow"/>
                <w:sz w:val="22"/>
                <w:szCs w:val="22"/>
                <w:lang w:val="en-US"/>
              </w:rPr>
              <w:t xml:space="preserve">of rail tank/covered cars </w:t>
            </w:r>
            <w:r w:rsidR="00D67957" w:rsidRPr="008454BA">
              <w:rPr>
                <w:rFonts w:ascii="Arial Narrow" w:hAnsi="Arial Narrow"/>
                <w:sz w:val="22"/>
                <w:szCs w:val="22"/>
                <w:lang w:val="en-US"/>
              </w:rPr>
              <w:t xml:space="preserve"> stay outside the territory of the Russian Federation </w:t>
            </w:r>
            <w:r w:rsidRPr="008454BA">
              <w:rPr>
                <w:rFonts w:ascii="Arial Narrow" w:hAnsi="Arial Narrow"/>
                <w:sz w:val="22"/>
                <w:szCs w:val="22"/>
                <w:lang w:val="en-US"/>
              </w:rPr>
              <w:t xml:space="preserve">is calculated from 00 hours 00 minutes of the day following the date of </w:t>
            </w:r>
            <w:r w:rsidR="00F43F3F" w:rsidRPr="008454BA">
              <w:rPr>
                <w:rFonts w:ascii="Arial Narrow" w:hAnsi="Arial Narrow"/>
                <w:sz w:val="22"/>
                <w:szCs w:val="22"/>
                <w:lang w:val="en-US"/>
              </w:rPr>
              <w:t xml:space="preserve">rail tank/covered cars </w:t>
            </w:r>
            <w:r w:rsidR="00F86500" w:rsidRPr="008454BA">
              <w:rPr>
                <w:rFonts w:ascii="Arial Narrow" w:hAnsi="Arial Narrow"/>
                <w:sz w:val="22"/>
                <w:szCs w:val="22"/>
                <w:lang w:val="en-US"/>
              </w:rPr>
              <w:t xml:space="preserve">crossing border point </w:t>
            </w:r>
            <w:r w:rsidR="00F43F3F" w:rsidRPr="008454BA">
              <w:rPr>
                <w:rFonts w:ascii="Arial Narrow" w:hAnsi="Arial Narrow"/>
                <w:sz w:val="22"/>
                <w:szCs w:val="22"/>
                <w:lang w:val="en-US"/>
              </w:rPr>
              <w:t xml:space="preserve">when rail tank/covered cars are outside the territory of the Russian Federation till the date of rail tank/covered cars crossing border point </w:t>
            </w:r>
            <w:r w:rsidR="00184EFC" w:rsidRPr="008454BA">
              <w:rPr>
                <w:rFonts w:ascii="Arial Narrow" w:hAnsi="Arial Narrow"/>
                <w:sz w:val="22"/>
                <w:szCs w:val="22"/>
                <w:lang w:val="en-US"/>
              </w:rPr>
              <w:t xml:space="preserve">during their return to the territory of the Russian Federation included. </w:t>
            </w:r>
            <w:r w:rsidR="003205B2" w:rsidRPr="008454BA">
              <w:rPr>
                <w:rFonts w:ascii="Arial Narrow" w:hAnsi="Arial Narrow"/>
                <w:sz w:val="22"/>
                <w:szCs w:val="22"/>
                <w:lang w:val="en-US"/>
              </w:rPr>
              <w:t xml:space="preserve">Incomplete </w:t>
            </w:r>
            <w:r w:rsidR="00E0175E" w:rsidRPr="008454BA">
              <w:rPr>
                <w:rFonts w:ascii="Arial Narrow" w:hAnsi="Arial Narrow"/>
                <w:sz w:val="22"/>
                <w:szCs w:val="22"/>
                <w:lang w:val="en-US"/>
              </w:rPr>
              <w:t xml:space="preserve">day counts as a full day. </w:t>
            </w:r>
            <w:r w:rsidR="003205B2" w:rsidRPr="008454BA">
              <w:rPr>
                <w:rFonts w:ascii="Arial Narrow" w:hAnsi="Arial Narrow"/>
                <w:sz w:val="22"/>
                <w:szCs w:val="22"/>
                <w:lang w:val="en-US"/>
              </w:rPr>
              <w:t xml:space="preserve">Dates of crossing </w:t>
            </w:r>
            <w:r w:rsidR="00EE5023" w:rsidRPr="008454BA">
              <w:rPr>
                <w:rFonts w:ascii="Arial Narrow" w:hAnsi="Arial Narrow"/>
                <w:sz w:val="22"/>
                <w:szCs w:val="22"/>
                <w:lang w:val="en-US"/>
              </w:rPr>
              <w:t xml:space="preserve">border point </w:t>
            </w:r>
            <w:r w:rsidR="00DC4145" w:rsidRPr="008454BA">
              <w:rPr>
                <w:rFonts w:ascii="Arial Narrow" w:hAnsi="Arial Narrow"/>
                <w:sz w:val="22"/>
                <w:szCs w:val="22"/>
                <w:lang w:val="en-US"/>
              </w:rPr>
              <w:t>when rail tank/covered cars are outside/inside the territory of RF are determined by t</w:t>
            </w:r>
            <w:r w:rsidR="00562507" w:rsidRPr="008454BA">
              <w:rPr>
                <w:rFonts w:ascii="Arial Narrow" w:hAnsi="Arial Narrow"/>
                <w:sz w:val="22"/>
                <w:szCs w:val="22"/>
                <w:lang w:val="en-US"/>
              </w:rPr>
              <w:t>he data given from GVTS OAO “RZh</w:t>
            </w:r>
            <w:r w:rsidR="00DC4145" w:rsidRPr="008454BA">
              <w:rPr>
                <w:rFonts w:ascii="Arial Narrow" w:hAnsi="Arial Narrow"/>
                <w:sz w:val="22"/>
                <w:szCs w:val="22"/>
                <w:lang w:val="en-US"/>
              </w:rPr>
              <w:t>D” (</w:t>
            </w:r>
            <w:r w:rsidR="00DC4145" w:rsidRPr="008454BA">
              <w:rPr>
                <w:rStyle w:val="af9"/>
                <w:rFonts w:ascii="Arial Narrow" w:hAnsi="Arial Narrow" w:cs="Arial"/>
                <w:bCs/>
                <w:i w:val="0"/>
                <w:iCs w:val="0"/>
                <w:sz w:val="22"/>
                <w:szCs w:val="22"/>
                <w:shd w:val="clear" w:color="auto" w:fill="FFFFFF"/>
                <w:lang w:val="en-US"/>
              </w:rPr>
              <w:t>Main computer center</w:t>
            </w:r>
            <w:r w:rsidR="00DC4145" w:rsidRPr="008454BA">
              <w:rPr>
                <w:rStyle w:val="apple-converted-space"/>
                <w:rFonts w:ascii="Arial Narrow" w:hAnsi="Arial Narrow" w:cs="Arial"/>
                <w:sz w:val="22"/>
                <w:szCs w:val="22"/>
                <w:shd w:val="clear" w:color="auto" w:fill="FFFFFF"/>
                <w:lang w:val="en-US"/>
              </w:rPr>
              <w:t> </w:t>
            </w:r>
            <w:r w:rsidR="00DC4145" w:rsidRPr="008454BA">
              <w:rPr>
                <w:rFonts w:ascii="Arial Narrow" w:hAnsi="Arial Narrow" w:cs="Arial"/>
                <w:sz w:val="22"/>
                <w:szCs w:val="22"/>
                <w:shd w:val="clear" w:color="auto" w:fill="FFFFFF"/>
                <w:lang w:val="en-US"/>
              </w:rPr>
              <w:t>– branch of JSC «</w:t>
            </w:r>
            <w:r w:rsidR="00DC4145" w:rsidRPr="008454BA">
              <w:rPr>
                <w:rStyle w:val="af9"/>
                <w:rFonts w:ascii="Arial Narrow" w:hAnsi="Arial Narrow" w:cs="Arial"/>
                <w:bCs/>
                <w:i w:val="0"/>
                <w:iCs w:val="0"/>
                <w:sz w:val="22"/>
                <w:szCs w:val="22"/>
                <w:shd w:val="clear" w:color="auto" w:fill="FFFFFF"/>
                <w:lang w:val="en-US"/>
              </w:rPr>
              <w:t>Russian Railways</w:t>
            </w:r>
            <w:r w:rsidR="00DC4145" w:rsidRPr="008454BA">
              <w:rPr>
                <w:rFonts w:ascii="Arial Narrow" w:hAnsi="Arial Narrow" w:cs="Arial"/>
                <w:sz w:val="22"/>
                <w:szCs w:val="22"/>
                <w:shd w:val="clear" w:color="auto" w:fill="FFFFFF"/>
                <w:lang w:val="en-US"/>
              </w:rPr>
              <w:t xml:space="preserve">»). </w:t>
            </w:r>
          </w:p>
          <w:p w14:paraId="53297C2E" w14:textId="77777777" w:rsidR="00DC4145" w:rsidRPr="008454BA" w:rsidRDefault="00DC4145" w:rsidP="000A30D1">
            <w:pPr>
              <w:jc w:val="both"/>
              <w:rPr>
                <w:rFonts w:ascii="Arial Narrow" w:hAnsi="Arial Narrow"/>
                <w:bCs/>
                <w:sz w:val="22"/>
                <w:szCs w:val="22"/>
                <w:lang w:val="en-GB"/>
              </w:rPr>
            </w:pPr>
            <w:r w:rsidRPr="008454BA">
              <w:rPr>
                <w:rFonts w:ascii="Arial Narrow" w:hAnsi="Arial Narrow"/>
                <w:sz w:val="22"/>
                <w:szCs w:val="22"/>
                <w:lang w:val="en-US"/>
              </w:rPr>
              <w:t xml:space="preserve">Standard term of rail tank/covered cars </w:t>
            </w:r>
            <w:r w:rsidR="0001056E" w:rsidRPr="008454BA">
              <w:rPr>
                <w:rFonts w:ascii="Arial Narrow" w:hAnsi="Arial Narrow"/>
                <w:sz w:val="22"/>
                <w:szCs w:val="22"/>
                <w:lang w:val="en-US"/>
              </w:rPr>
              <w:t xml:space="preserve"> stay outside the territory of the Russian Federation </w:t>
            </w:r>
            <w:r w:rsidRPr="008454BA">
              <w:rPr>
                <w:rFonts w:ascii="Arial Narrow" w:hAnsi="Arial Narrow"/>
                <w:sz w:val="22"/>
                <w:szCs w:val="22"/>
                <w:lang w:val="en-US"/>
              </w:rPr>
              <w:t xml:space="preserve">is established by </w:t>
            </w:r>
            <w:r w:rsidR="006348F3" w:rsidRPr="008454BA">
              <w:rPr>
                <w:rFonts w:ascii="Arial Narrow" w:hAnsi="Arial Narrow"/>
                <w:sz w:val="22"/>
                <w:szCs w:val="22"/>
                <w:lang w:val="en-US"/>
              </w:rPr>
              <w:t xml:space="preserve">the </w:t>
            </w:r>
            <w:r w:rsidR="006348F3" w:rsidRPr="008454BA">
              <w:rPr>
                <w:rFonts w:ascii="Arial Narrow" w:hAnsi="Arial Narrow"/>
                <w:bCs/>
                <w:sz w:val="22"/>
                <w:szCs w:val="22"/>
                <w:lang w:val="en-GB"/>
              </w:rPr>
              <w:t xml:space="preserve">Supplements and/or Additional agreements to the present Contract. </w:t>
            </w:r>
          </w:p>
          <w:p w14:paraId="798DDE1A" w14:textId="77777777" w:rsidR="00EB7B01" w:rsidRPr="008454BA" w:rsidRDefault="006348F3" w:rsidP="000A30D1">
            <w:pPr>
              <w:jc w:val="both"/>
              <w:rPr>
                <w:lang w:val="en-US"/>
              </w:rPr>
            </w:pPr>
            <w:r w:rsidRPr="008454BA">
              <w:rPr>
                <w:rFonts w:ascii="Arial Narrow" w:hAnsi="Arial Narrow"/>
                <w:sz w:val="22"/>
                <w:szCs w:val="22"/>
                <w:lang w:val="en-US"/>
              </w:rPr>
              <w:t xml:space="preserve">In case of excess </w:t>
            </w:r>
            <w:r w:rsidRPr="008454BA">
              <w:rPr>
                <w:rFonts w:ascii="Arial Narrow" w:hAnsi="Arial Narrow"/>
                <w:bCs/>
                <w:sz w:val="22"/>
                <w:szCs w:val="22"/>
                <w:lang w:val="en-US"/>
              </w:rPr>
              <w:t xml:space="preserve">the period of </w:t>
            </w:r>
            <w:r w:rsidRPr="008454BA">
              <w:rPr>
                <w:rFonts w:ascii="Arial Narrow" w:hAnsi="Arial Narrow"/>
                <w:sz w:val="22"/>
                <w:szCs w:val="22"/>
                <w:lang w:val="en-US"/>
              </w:rPr>
              <w:t xml:space="preserve">standard term </w:t>
            </w:r>
            <w:r w:rsidRPr="008454BA">
              <w:rPr>
                <w:rFonts w:ascii="Arial Narrow" w:hAnsi="Arial Narrow"/>
                <w:bCs/>
                <w:sz w:val="22"/>
                <w:szCs w:val="22"/>
                <w:lang w:val="en-US"/>
              </w:rPr>
              <w:t xml:space="preserve">of </w:t>
            </w:r>
            <w:r w:rsidRPr="008454BA">
              <w:rPr>
                <w:rFonts w:ascii="Arial Narrow" w:hAnsi="Arial Narrow"/>
                <w:sz w:val="22"/>
                <w:szCs w:val="22"/>
                <w:lang w:val="en-US"/>
              </w:rPr>
              <w:t xml:space="preserve">rail tank/covered cars detention outside the territory of the Russian Federation, the Buyer is obliged to pay penalties (penal sanctions) </w:t>
            </w:r>
            <w:r w:rsidR="0001056E" w:rsidRPr="008454BA">
              <w:rPr>
                <w:rFonts w:ascii="Arial Narrow" w:hAnsi="Arial Narrow"/>
                <w:sz w:val="22"/>
                <w:szCs w:val="22"/>
                <w:lang w:val="en-US"/>
              </w:rPr>
              <w:t xml:space="preserve">and losses </w:t>
            </w:r>
            <w:r w:rsidRPr="008454BA">
              <w:rPr>
                <w:rFonts w:ascii="Arial Narrow" w:hAnsi="Arial Narrow"/>
                <w:sz w:val="22"/>
                <w:szCs w:val="22"/>
                <w:lang w:val="en-US"/>
              </w:rPr>
              <w:t>at the rate, specified at the clause 12.5 of the present Contract</w:t>
            </w:r>
            <w:r w:rsidR="00822E68" w:rsidRPr="008454BA">
              <w:rPr>
                <w:rFonts w:ascii="Arial Narrow" w:hAnsi="Arial Narrow"/>
                <w:sz w:val="22"/>
                <w:szCs w:val="22"/>
                <w:lang w:val="en-US"/>
              </w:rPr>
              <w:t xml:space="preserve"> upon the Seller’s demand</w:t>
            </w:r>
            <w:r w:rsidRPr="008454BA">
              <w:rPr>
                <w:rFonts w:ascii="Arial Narrow" w:hAnsi="Arial Narrow"/>
                <w:sz w:val="22"/>
                <w:szCs w:val="22"/>
                <w:lang w:val="en-US"/>
              </w:rPr>
              <w:t>.</w:t>
            </w:r>
          </w:p>
          <w:p w14:paraId="528E9324" w14:textId="77777777" w:rsidR="000A30D1" w:rsidRPr="008454BA" w:rsidRDefault="00EB7B01" w:rsidP="00E0175E">
            <w:pPr>
              <w:jc w:val="both"/>
              <w:rPr>
                <w:rFonts w:ascii="Arial Narrow" w:hAnsi="Arial Narrow"/>
                <w:sz w:val="22"/>
                <w:szCs w:val="22"/>
                <w:lang w:val="en-US"/>
              </w:rPr>
            </w:pPr>
            <w:r w:rsidRPr="008454BA">
              <w:rPr>
                <w:rFonts w:ascii="Arial Narrow" w:hAnsi="Arial Narrow"/>
                <w:b/>
                <w:sz w:val="22"/>
                <w:szCs w:val="22"/>
                <w:lang w:val="en-US"/>
              </w:rPr>
              <w:t>8.12.</w:t>
            </w:r>
            <w:r w:rsidR="00E0175E" w:rsidRPr="008454BA">
              <w:rPr>
                <w:rFonts w:ascii="Arial Narrow" w:hAnsi="Arial Narrow"/>
                <w:sz w:val="22"/>
                <w:szCs w:val="22"/>
                <w:lang w:val="en-US"/>
              </w:rPr>
              <w:t xml:space="preserve"> </w:t>
            </w:r>
            <w:r w:rsidR="000A30D1" w:rsidRPr="008454BA">
              <w:rPr>
                <w:rFonts w:ascii="Arial Narrow" w:hAnsi="Arial Narrow"/>
                <w:sz w:val="22"/>
                <w:szCs w:val="22"/>
                <w:lang w:val="en-US"/>
              </w:rPr>
              <w:t xml:space="preserve">The </w:t>
            </w:r>
            <w:r w:rsidRPr="008454BA">
              <w:rPr>
                <w:rFonts w:ascii="Arial Narrow" w:hAnsi="Arial Narrow"/>
                <w:sz w:val="22"/>
                <w:szCs w:val="22"/>
                <w:lang w:val="en-US"/>
              </w:rPr>
              <w:t xml:space="preserve">rail tank/covered cars </w:t>
            </w:r>
            <w:r w:rsidR="000A30D1" w:rsidRPr="008454BA">
              <w:rPr>
                <w:rFonts w:ascii="Arial Narrow" w:hAnsi="Arial Narrow"/>
                <w:sz w:val="22"/>
                <w:szCs w:val="22"/>
                <w:lang w:val="en-US"/>
              </w:rPr>
              <w:t>is to be cleaned inside and outside upon unloading</w:t>
            </w:r>
            <w:r w:rsidRPr="008454BA">
              <w:rPr>
                <w:rFonts w:ascii="Arial Narrow" w:hAnsi="Arial Narrow"/>
                <w:sz w:val="22"/>
                <w:szCs w:val="22"/>
                <w:lang w:val="en-US"/>
              </w:rPr>
              <w:t xml:space="preserve"> the Goods</w:t>
            </w:r>
            <w:r w:rsidR="000A30D1" w:rsidRPr="008454BA">
              <w:rPr>
                <w:rFonts w:ascii="Arial Narrow" w:hAnsi="Arial Narrow"/>
                <w:sz w:val="22"/>
                <w:szCs w:val="22"/>
                <w:lang w:val="en-US"/>
              </w:rPr>
              <w:t xml:space="preserve">. Absence of any foreign objects, including used locking and sealing devices in the </w:t>
            </w:r>
            <w:r w:rsidRPr="008454BA">
              <w:rPr>
                <w:rFonts w:ascii="Arial Narrow" w:hAnsi="Arial Narrow"/>
                <w:sz w:val="22"/>
                <w:szCs w:val="22"/>
                <w:lang w:val="en-US"/>
              </w:rPr>
              <w:t>rail tank/covered cars</w:t>
            </w:r>
            <w:r w:rsidR="000A30D1" w:rsidRPr="008454BA">
              <w:rPr>
                <w:rFonts w:ascii="Arial Narrow" w:hAnsi="Arial Narrow"/>
                <w:sz w:val="22"/>
                <w:szCs w:val="22"/>
                <w:lang w:val="en-US"/>
              </w:rPr>
              <w:t xml:space="preserve"> is provided by the Buyer. The </w:t>
            </w:r>
            <w:r w:rsidRPr="008454BA">
              <w:rPr>
                <w:rFonts w:ascii="Arial Narrow" w:hAnsi="Arial Narrow"/>
                <w:sz w:val="22"/>
                <w:szCs w:val="22"/>
                <w:lang w:val="en-US"/>
              </w:rPr>
              <w:t>rail tank/covered cars are</w:t>
            </w:r>
            <w:r w:rsidR="000A30D1" w:rsidRPr="008454BA">
              <w:rPr>
                <w:rFonts w:ascii="Arial Narrow" w:hAnsi="Arial Narrow"/>
                <w:sz w:val="22"/>
                <w:szCs w:val="22"/>
                <w:lang w:val="en-US"/>
              </w:rPr>
              <w:t xml:space="preserve"> considered clean when there are no </w:t>
            </w:r>
            <w:r w:rsidR="00B332A9" w:rsidRPr="008454BA">
              <w:rPr>
                <w:rFonts w:ascii="Arial Narrow" w:hAnsi="Arial Narrow"/>
                <w:sz w:val="22"/>
                <w:szCs w:val="22"/>
                <w:lang w:val="en-US"/>
              </w:rPr>
              <w:t>Goods</w:t>
            </w:r>
            <w:r w:rsidR="000A30D1" w:rsidRPr="008454BA">
              <w:rPr>
                <w:rFonts w:ascii="Arial Narrow" w:hAnsi="Arial Narrow"/>
                <w:sz w:val="22"/>
                <w:szCs w:val="22"/>
                <w:lang w:val="en-US"/>
              </w:rPr>
              <w:t xml:space="preserve"> residues (traces of pouring) present on the internal and external surfaces of </w:t>
            </w:r>
            <w:r w:rsidRPr="008454BA">
              <w:rPr>
                <w:rFonts w:ascii="Arial Narrow" w:hAnsi="Arial Narrow"/>
                <w:sz w:val="22"/>
                <w:szCs w:val="22"/>
                <w:lang w:val="en-US"/>
              </w:rPr>
              <w:t>the rail tank/covered cars</w:t>
            </w:r>
            <w:r w:rsidR="000A30D1" w:rsidRPr="008454BA">
              <w:rPr>
                <w:rFonts w:ascii="Arial Narrow" w:hAnsi="Arial Narrow"/>
                <w:sz w:val="22"/>
                <w:szCs w:val="22"/>
                <w:lang w:val="en-US"/>
              </w:rPr>
              <w:t>.</w:t>
            </w:r>
          </w:p>
          <w:p w14:paraId="42AFA41E" w14:textId="77777777" w:rsidR="000A30D1" w:rsidRPr="008454BA" w:rsidRDefault="00B332A9" w:rsidP="007C4E39">
            <w:pPr>
              <w:autoSpaceDE w:val="0"/>
              <w:autoSpaceDN w:val="0"/>
              <w:adjustRightInd w:val="0"/>
              <w:jc w:val="both"/>
              <w:rPr>
                <w:rFonts w:ascii="Arial Narrow" w:hAnsi="Arial Narrow"/>
                <w:sz w:val="22"/>
                <w:szCs w:val="22"/>
                <w:lang w:val="en-US"/>
              </w:rPr>
            </w:pPr>
            <w:r w:rsidRPr="008454BA">
              <w:rPr>
                <w:rFonts w:ascii="Arial Narrow" w:hAnsi="Arial Narrow"/>
                <w:b/>
                <w:sz w:val="22"/>
                <w:szCs w:val="22"/>
                <w:lang w:val="en-US"/>
              </w:rPr>
              <w:t>8.13.</w:t>
            </w:r>
            <w:r w:rsidR="00847DCB" w:rsidRPr="008454BA">
              <w:rPr>
                <w:rFonts w:ascii="Arial Narrow" w:hAnsi="Arial Narrow"/>
                <w:sz w:val="22"/>
                <w:szCs w:val="22"/>
                <w:lang w:val="en-GB"/>
              </w:rPr>
              <w:t xml:space="preserve"> If</w:t>
            </w:r>
            <w:r w:rsidRPr="008454BA">
              <w:rPr>
                <w:rFonts w:ascii="Arial Narrow" w:hAnsi="Arial Narrow"/>
                <w:sz w:val="22"/>
                <w:szCs w:val="22"/>
                <w:lang w:val="en-GB"/>
              </w:rPr>
              <w:t xml:space="preserve"> the Buyer refuse</w:t>
            </w:r>
            <w:r w:rsidR="00847DCB" w:rsidRPr="008454BA">
              <w:rPr>
                <w:rFonts w:ascii="Arial Narrow" w:hAnsi="Arial Narrow"/>
                <w:sz w:val="22"/>
                <w:szCs w:val="22"/>
                <w:lang w:val="en-GB"/>
              </w:rPr>
              <w:t>s</w:t>
            </w:r>
            <w:r w:rsidRPr="008454BA">
              <w:rPr>
                <w:rFonts w:ascii="Arial Narrow" w:hAnsi="Arial Narrow"/>
                <w:sz w:val="22"/>
                <w:szCs w:val="22"/>
                <w:lang w:val="en-GB"/>
              </w:rPr>
              <w:t xml:space="preserve"> from the planned volumes of Goods to be shipped by railway, he shall pay the invoices made out by the Seller for the amount of the penalty calculated in roubles and claimed by railway for</w:t>
            </w:r>
            <w:r w:rsidRPr="008454BA">
              <w:rPr>
                <w:rFonts w:ascii="Arial Narrow" w:hAnsi="Arial Narrow"/>
                <w:sz w:val="22"/>
                <w:szCs w:val="22"/>
                <w:lang w:val="en-US"/>
              </w:rPr>
              <w:t xml:space="preserve"> </w:t>
            </w:r>
            <w:r w:rsidRPr="008454BA">
              <w:rPr>
                <w:rFonts w:ascii="Arial Narrow" w:hAnsi="Arial Narrow"/>
                <w:sz w:val="22"/>
                <w:szCs w:val="22"/>
                <w:lang w:val="en-GB"/>
              </w:rPr>
              <w:t>non-submission of the cargo.</w:t>
            </w:r>
            <w:r w:rsidR="007C4E39" w:rsidRPr="008454BA">
              <w:rPr>
                <w:rFonts w:ascii="Arial Narrow" w:hAnsi="Arial Narrow"/>
                <w:sz w:val="22"/>
                <w:szCs w:val="22"/>
                <w:lang w:val="en-GB"/>
              </w:rPr>
              <w:t xml:space="preserve"> </w:t>
            </w:r>
            <w:r w:rsidRPr="008454BA">
              <w:rPr>
                <w:rFonts w:ascii="Arial Narrow" w:hAnsi="Arial Narrow"/>
                <w:sz w:val="22"/>
                <w:szCs w:val="22"/>
                <w:lang w:val="en-GB"/>
              </w:rPr>
              <w:t>Penalties shall be confirmed by supporting documents.</w:t>
            </w:r>
            <w:r w:rsidR="007C4E39" w:rsidRPr="008454BA">
              <w:rPr>
                <w:rFonts w:ascii="Arial Narrow" w:hAnsi="Arial Narrow"/>
                <w:sz w:val="22"/>
                <w:szCs w:val="22"/>
                <w:lang w:val="en-GB"/>
              </w:rPr>
              <w:t xml:space="preserve"> Payment of penalties is made within 10 (ten) banking day </w:t>
            </w:r>
            <w:r w:rsidR="00845266" w:rsidRPr="008454BA">
              <w:rPr>
                <w:rFonts w:ascii="Arial Narrow" w:hAnsi="Arial Narrow"/>
                <w:sz w:val="22"/>
                <w:szCs w:val="22"/>
                <w:lang w:val="en-US"/>
              </w:rPr>
              <w:t xml:space="preserve">from the date the Seller issues invoice. </w:t>
            </w:r>
          </w:p>
          <w:p w14:paraId="6737FD25" w14:textId="77777777" w:rsidR="00B332A9" w:rsidRPr="008454BA" w:rsidRDefault="00B332A9" w:rsidP="00E0175E">
            <w:pPr>
              <w:jc w:val="both"/>
              <w:rPr>
                <w:rFonts w:ascii="Arial Narrow" w:hAnsi="Arial Narrow"/>
                <w:sz w:val="22"/>
                <w:szCs w:val="22"/>
                <w:lang w:val="en-US"/>
              </w:rPr>
            </w:pPr>
            <w:r w:rsidRPr="008454BA">
              <w:rPr>
                <w:rFonts w:ascii="Arial Narrow" w:hAnsi="Arial Narrow"/>
                <w:sz w:val="22"/>
                <w:szCs w:val="22"/>
                <w:lang w:val="en-US"/>
              </w:rPr>
              <w:t>The Seller is to advise the Buyer by electron means or fax within 48 hours after dispatching the Goods the following:</w:t>
            </w:r>
          </w:p>
          <w:p w14:paraId="69F76402" w14:textId="77777777" w:rsidR="00B332A9" w:rsidRPr="008454BA" w:rsidRDefault="00B332A9" w:rsidP="00E0175E">
            <w:pPr>
              <w:snapToGrid w:val="0"/>
              <w:jc w:val="both"/>
              <w:rPr>
                <w:rFonts w:ascii="Arial Narrow" w:hAnsi="Arial Narrow"/>
                <w:sz w:val="22"/>
                <w:szCs w:val="22"/>
                <w:lang w:val="en-GB"/>
              </w:rPr>
            </w:pPr>
            <w:r w:rsidRPr="008454BA">
              <w:rPr>
                <w:rFonts w:ascii="Arial Narrow" w:hAnsi="Arial Narrow"/>
                <w:sz w:val="22"/>
                <w:szCs w:val="22"/>
                <w:lang w:val="en-GB"/>
              </w:rPr>
              <w:t>- shipper, loading station and shipping date;</w:t>
            </w:r>
          </w:p>
          <w:p w14:paraId="52C48C53" w14:textId="77777777" w:rsidR="00B332A9" w:rsidRPr="008454BA" w:rsidRDefault="00B332A9" w:rsidP="00E0175E">
            <w:pPr>
              <w:autoSpaceDE w:val="0"/>
              <w:autoSpaceDN w:val="0"/>
              <w:adjustRightInd w:val="0"/>
              <w:jc w:val="both"/>
              <w:rPr>
                <w:rFonts w:ascii="Arial Narrow" w:hAnsi="Arial Narrow"/>
                <w:sz w:val="22"/>
                <w:szCs w:val="22"/>
                <w:lang w:val="en-US"/>
              </w:rPr>
            </w:pPr>
            <w:r w:rsidRPr="008454BA">
              <w:rPr>
                <w:rFonts w:ascii="Arial Narrow" w:hAnsi="Arial Narrow"/>
                <w:sz w:val="22"/>
                <w:szCs w:val="22"/>
                <w:lang w:val="en-GB"/>
              </w:rPr>
              <w:t>- custom’s declaration number</w:t>
            </w:r>
            <w:r w:rsidRPr="008454BA">
              <w:rPr>
                <w:rFonts w:ascii="Arial Narrow" w:hAnsi="Arial Narrow"/>
                <w:sz w:val="22"/>
                <w:szCs w:val="22"/>
                <w:lang w:val="en-US"/>
              </w:rPr>
              <w:t xml:space="preserve"> (if customs registration was </w:t>
            </w:r>
            <w:r w:rsidRPr="008454BA">
              <w:rPr>
                <w:rFonts w:ascii="Arial Narrow" w:hAnsi="Arial Narrow"/>
                <w:sz w:val="22"/>
                <w:szCs w:val="22"/>
                <w:lang w:val="en-US"/>
              </w:rPr>
              <w:lastRenderedPageBreak/>
              <w:t>made in a place of shipment);</w:t>
            </w:r>
          </w:p>
          <w:p w14:paraId="59481FB2" w14:textId="77777777" w:rsidR="00B332A9" w:rsidRPr="008454BA" w:rsidRDefault="00B332A9" w:rsidP="00E0175E">
            <w:pPr>
              <w:jc w:val="both"/>
              <w:rPr>
                <w:rFonts w:ascii="Arial Narrow" w:hAnsi="Arial Narrow"/>
                <w:sz w:val="22"/>
                <w:szCs w:val="22"/>
                <w:lang w:val="en-GB"/>
              </w:rPr>
            </w:pPr>
            <w:r w:rsidRPr="008454BA">
              <w:rPr>
                <w:rFonts w:ascii="Arial Narrow" w:hAnsi="Arial Narrow"/>
                <w:sz w:val="22"/>
                <w:szCs w:val="22"/>
                <w:lang w:val="en-GB"/>
              </w:rPr>
              <w:t>- destination station and consignee;</w:t>
            </w:r>
          </w:p>
          <w:p w14:paraId="3EF4DDCF" w14:textId="77777777" w:rsidR="00B332A9" w:rsidRPr="008454BA" w:rsidRDefault="00B332A9" w:rsidP="00E0175E">
            <w:pPr>
              <w:jc w:val="both"/>
              <w:rPr>
                <w:rFonts w:ascii="Arial Narrow" w:hAnsi="Arial Narrow"/>
                <w:sz w:val="22"/>
                <w:szCs w:val="22"/>
                <w:lang w:val="en-GB"/>
              </w:rPr>
            </w:pPr>
            <w:r w:rsidRPr="008454BA">
              <w:rPr>
                <w:rFonts w:ascii="Arial Narrow" w:hAnsi="Arial Narrow"/>
                <w:sz w:val="22"/>
                <w:szCs w:val="22"/>
                <w:lang w:val="en-GB"/>
              </w:rPr>
              <w:t>- list of numbers of the</w:t>
            </w:r>
            <w:r w:rsidRPr="008454BA">
              <w:rPr>
                <w:rFonts w:ascii="Arial Narrow" w:hAnsi="Arial Narrow"/>
                <w:sz w:val="22"/>
                <w:szCs w:val="22"/>
                <w:lang w:val="en-US"/>
              </w:rPr>
              <w:t xml:space="preserve"> rail tank/covered cars</w:t>
            </w:r>
            <w:r w:rsidRPr="008454BA">
              <w:rPr>
                <w:rFonts w:ascii="Arial Narrow" w:hAnsi="Arial Narrow"/>
                <w:sz w:val="22"/>
                <w:szCs w:val="22"/>
                <w:lang w:val="en-GB"/>
              </w:rPr>
              <w:t xml:space="preserve"> and railway</w:t>
            </w:r>
            <w:r w:rsidR="00CE7CFE" w:rsidRPr="008454BA">
              <w:rPr>
                <w:rFonts w:ascii="Arial Narrow" w:hAnsi="Arial Narrow"/>
                <w:sz w:val="22"/>
                <w:szCs w:val="22"/>
                <w:lang w:val="en-GB"/>
              </w:rPr>
              <w:t xml:space="preserve"> </w:t>
            </w:r>
            <w:r w:rsidRPr="008454BA">
              <w:rPr>
                <w:rFonts w:ascii="Arial Narrow" w:hAnsi="Arial Narrow"/>
                <w:sz w:val="22"/>
                <w:szCs w:val="22"/>
                <w:lang w:val="en-GB"/>
              </w:rPr>
              <w:t>bills;</w:t>
            </w:r>
          </w:p>
          <w:p w14:paraId="52EE287D" w14:textId="77777777" w:rsidR="00B332A9" w:rsidRPr="008454BA" w:rsidRDefault="00B332A9" w:rsidP="00E0175E">
            <w:pPr>
              <w:jc w:val="both"/>
              <w:rPr>
                <w:rFonts w:ascii="Arial Narrow" w:hAnsi="Arial Narrow"/>
                <w:sz w:val="22"/>
                <w:szCs w:val="22"/>
                <w:lang w:val="en-GB"/>
              </w:rPr>
            </w:pPr>
            <w:r w:rsidRPr="008454BA">
              <w:rPr>
                <w:rFonts w:ascii="Arial Narrow" w:hAnsi="Arial Narrow"/>
                <w:sz w:val="22"/>
                <w:szCs w:val="22"/>
                <w:lang w:val="en-GB"/>
              </w:rPr>
              <w:t xml:space="preserve">- total </w:t>
            </w:r>
            <w:r w:rsidRPr="008454BA">
              <w:rPr>
                <w:rFonts w:ascii="Arial Narrow" w:hAnsi="Arial Narrow"/>
                <w:sz w:val="22"/>
                <w:szCs w:val="22"/>
                <w:lang w:val="en-US"/>
              </w:rPr>
              <w:t>net</w:t>
            </w:r>
            <w:r w:rsidRPr="008454BA">
              <w:rPr>
                <w:rFonts w:ascii="Arial Narrow" w:hAnsi="Arial Narrow"/>
                <w:sz w:val="22"/>
                <w:szCs w:val="22"/>
                <w:lang w:val="en-GB"/>
              </w:rPr>
              <w:t xml:space="preserve"> weight of the dispatched Goods.</w:t>
            </w:r>
          </w:p>
          <w:p w14:paraId="15941888" w14:textId="77777777" w:rsidR="00B332A9" w:rsidRPr="008454BA" w:rsidRDefault="00B332A9" w:rsidP="00E0175E">
            <w:pPr>
              <w:snapToGrid w:val="0"/>
              <w:jc w:val="both"/>
              <w:rPr>
                <w:rFonts w:ascii="Arial Narrow" w:hAnsi="Arial Narrow"/>
                <w:sz w:val="22"/>
                <w:szCs w:val="22"/>
                <w:lang w:val="en-GB"/>
              </w:rPr>
            </w:pPr>
            <w:r w:rsidRPr="008454BA">
              <w:rPr>
                <w:rFonts w:ascii="Arial Narrow" w:hAnsi="Arial Narrow"/>
                <w:sz w:val="22"/>
                <w:szCs w:val="22"/>
                <w:lang w:val="en-GB"/>
              </w:rPr>
              <w:t>The Seller in order to confirm the dispatch of the Goods shall provide the Buyer within 3 (three) banking  days after the date of the shipment the set of the following documents:</w:t>
            </w:r>
          </w:p>
          <w:p w14:paraId="6D7DDA11" w14:textId="77777777" w:rsidR="00B332A9" w:rsidRPr="008454BA" w:rsidRDefault="00B332A9" w:rsidP="00E0175E">
            <w:pPr>
              <w:snapToGrid w:val="0"/>
              <w:jc w:val="both"/>
              <w:rPr>
                <w:rFonts w:ascii="Arial Narrow" w:hAnsi="Arial Narrow"/>
                <w:sz w:val="22"/>
                <w:szCs w:val="22"/>
                <w:lang w:val="en-GB"/>
              </w:rPr>
            </w:pPr>
            <w:r w:rsidRPr="008454BA">
              <w:rPr>
                <w:rFonts w:ascii="Arial Narrow" w:hAnsi="Arial Narrow"/>
                <w:sz w:val="22"/>
                <w:szCs w:val="22"/>
                <w:lang w:val="en-GB"/>
              </w:rPr>
              <w:t xml:space="preserve">-copies of </w:t>
            </w:r>
            <w:r w:rsidR="00CE7CFE" w:rsidRPr="008454BA">
              <w:rPr>
                <w:rFonts w:ascii="Arial Narrow" w:hAnsi="Arial Narrow"/>
                <w:sz w:val="22"/>
                <w:szCs w:val="22"/>
                <w:lang w:val="en-GB"/>
              </w:rPr>
              <w:t>Cargo Customs Declaration</w:t>
            </w:r>
            <w:r w:rsidR="00CE7CFE" w:rsidRPr="008454BA">
              <w:rPr>
                <w:rFonts w:ascii="Arial Narrow" w:hAnsi="Arial Narrow"/>
                <w:sz w:val="22"/>
                <w:szCs w:val="22"/>
                <w:lang w:val="en-US"/>
              </w:rPr>
              <w:t xml:space="preserve"> </w:t>
            </w:r>
            <w:r w:rsidRPr="008454BA">
              <w:rPr>
                <w:rFonts w:ascii="Arial Narrow" w:hAnsi="Arial Narrow"/>
                <w:sz w:val="22"/>
                <w:szCs w:val="22"/>
                <w:lang w:val="en-GB"/>
              </w:rPr>
              <w:t xml:space="preserve">with copy of the back side or additional list containing numbers of </w:t>
            </w:r>
            <w:r w:rsidR="00CE7CFE" w:rsidRPr="008454BA">
              <w:rPr>
                <w:rFonts w:ascii="Arial Narrow" w:hAnsi="Arial Narrow"/>
                <w:sz w:val="22"/>
                <w:szCs w:val="22"/>
                <w:lang w:val="en-US"/>
              </w:rPr>
              <w:t>rail tank/covered cars</w:t>
            </w:r>
            <w:r w:rsidR="00CE7CFE" w:rsidRPr="008454BA">
              <w:rPr>
                <w:rFonts w:ascii="Arial Narrow" w:hAnsi="Arial Narrow"/>
                <w:sz w:val="22"/>
                <w:szCs w:val="22"/>
                <w:lang w:val="en-GB"/>
              </w:rPr>
              <w:t xml:space="preserve"> </w:t>
            </w:r>
            <w:r w:rsidRPr="008454BA">
              <w:rPr>
                <w:rFonts w:ascii="Arial Narrow" w:hAnsi="Arial Narrow"/>
                <w:sz w:val="22"/>
                <w:szCs w:val="22"/>
                <w:lang w:val="en-GB"/>
              </w:rPr>
              <w:t>dispatched within the said Cargo Customs Declaration</w:t>
            </w:r>
            <w:r w:rsidRPr="008454BA">
              <w:rPr>
                <w:rFonts w:ascii="Arial Narrow" w:hAnsi="Arial Narrow"/>
                <w:sz w:val="22"/>
                <w:szCs w:val="22"/>
                <w:lang w:val="en-US"/>
              </w:rPr>
              <w:t xml:space="preserve"> (if customs registration was made in a place of shipment)</w:t>
            </w:r>
            <w:r w:rsidRPr="008454BA">
              <w:rPr>
                <w:rFonts w:ascii="Arial Narrow" w:hAnsi="Arial Narrow"/>
                <w:sz w:val="22"/>
                <w:szCs w:val="22"/>
                <w:lang w:val="en-GB"/>
              </w:rPr>
              <w:t>;</w:t>
            </w:r>
          </w:p>
          <w:p w14:paraId="1023B504" w14:textId="77777777" w:rsidR="00B332A9" w:rsidRPr="008454BA" w:rsidRDefault="00CE7CFE" w:rsidP="00E0175E">
            <w:pPr>
              <w:snapToGrid w:val="0"/>
              <w:jc w:val="both"/>
              <w:rPr>
                <w:rFonts w:ascii="Arial Narrow" w:hAnsi="Arial Narrow"/>
                <w:sz w:val="22"/>
                <w:szCs w:val="22"/>
                <w:lang w:val="en-GB"/>
              </w:rPr>
            </w:pPr>
            <w:r w:rsidRPr="008454BA">
              <w:rPr>
                <w:rFonts w:ascii="Arial Narrow" w:hAnsi="Arial Narrow"/>
                <w:sz w:val="22"/>
                <w:szCs w:val="22"/>
                <w:lang w:val="en-GB"/>
              </w:rPr>
              <w:t>-c</w:t>
            </w:r>
            <w:r w:rsidR="00B332A9" w:rsidRPr="008454BA">
              <w:rPr>
                <w:rFonts w:ascii="Arial Narrow" w:hAnsi="Arial Narrow"/>
                <w:sz w:val="22"/>
                <w:szCs w:val="22"/>
                <w:lang w:val="en-GB"/>
              </w:rPr>
              <w:t xml:space="preserve">opies of railway bills for relevant </w:t>
            </w:r>
            <w:r w:rsidRPr="008454BA">
              <w:rPr>
                <w:rFonts w:ascii="Arial Narrow" w:hAnsi="Arial Narrow"/>
                <w:sz w:val="22"/>
                <w:szCs w:val="22"/>
                <w:lang w:val="en-GB"/>
              </w:rPr>
              <w:t xml:space="preserve">Cargo </w:t>
            </w:r>
            <w:r w:rsidR="00B332A9" w:rsidRPr="008454BA">
              <w:rPr>
                <w:rFonts w:ascii="Arial Narrow" w:hAnsi="Arial Narrow"/>
                <w:sz w:val="22"/>
                <w:szCs w:val="22"/>
                <w:lang w:val="en-GB"/>
              </w:rPr>
              <w:t xml:space="preserve">Customs Declaration with Enclosures containing numbers of </w:t>
            </w:r>
            <w:r w:rsidRPr="008454BA">
              <w:rPr>
                <w:rFonts w:ascii="Arial Narrow" w:hAnsi="Arial Narrow"/>
                <w:sz w:val="22"/>
                <w:szCs w:val="22"/>
                <w:lang w:val="en-US"/>
              </w:rPr>
              <w:t>rail tank/covered cars</w:t>
            </w:r>
            <w:r w:rsidRPr="008454BA">
              <w:rPr>
                <w:rFonts w:ascii="Arial Narrow" w:hAnsi="Arial Narrow"/>
                <w:sz w:val="22"/>
                <w:szCs w:val="22"/>
                <w:lang w:val="en-GB"/>
              </w:rPr>
              <w:t xml:space="preserve"> </w:t>
            </w:r>
            <w:r w:rsidR="00B332A9" w:rsidRPr="008454BA">
              <w:rPr>
                <w:rFonts w:ascii="Arial Narrow" w:hAnsi="Arial Narrow"/>
                <w:sz w:val="22"/>
                <w:szCs w:val="22"/>
                <w:lang w:val="en-GB"/>
              </w:rPr>
              <w:t xml:space="preserve">and weight of the </w:t>
            </w:r>
            <w:r w:rsidRPr="008454BA">
              <w:rPr>
                <w:rFonts w:ascii="Arial Narrow" w:hAnsi="Arial Narrow"/>
                <w:sz w:val="22"/>
                <w:szCs w:val="22"/>
                <w:lang w:val="en-GB"/>
              </w:rPr>
              <w:t xml:space="preserve">Goods </w:t>
            </w:r>
            <w:r w:rsidR="00B332A9" w:rsidRPr="008454BA">
              <w:rPr>
                <w:rFonts w:ascii="Arial Narrow" w:hAnsi="Arial Narrow"/>
                <w:sz w:val="22"/>
                <w:szCs w:val="22"/>
                <w:lang w:val="en-GB"/>
              </w:rPr>
              <w:t>in each tank;</w:t>
            </w:r>
          </w:p>
          <w:p w14:paraId="44E4113A" w14:textId="77777777" w:rsidR="00B332A9" w:rsidRPr="008454BA" w:rsidRDefault="00CE7CFE" w:rsidP="00E0175E">
            <w:pPr>
              <w:snapToGrid w:val="0"/>
              <w:jc w:val="both"/>
              <w:rPr>
                <w:rFonts w:ascii="Arial Narrow" w:hAnsi="Arial Narrow"/>
                <w:sz w:val="22"/>
                <w:szCs w:val="22"/>
                <w:lang w:val="en-GB"/>
              </w:rPr>
            </w:pPr>
            <w:r w:rsidRPr="008454BA">
              <w:rPr>
                <w:rFonts w:ascii="Arial Narrow" w:hAnsi="Arial Narrow"/>
                <w:sz w:val="22"/>
                <w:szCs w:val="22"/>
                <w:lang w:val="en-GB"/>
              </w:rPr>
              <w:t>-c</w:t>
            </w:r>
            <w:r w:rsidR="00B332A9" w:rsidRPr="008454BA">
              <w:rPr>
                <w:rFonts w:ascii="Arial Narrow" w:hAnsi="Arial Narrow"/>
                <w:sz w:val="22"/>
                <w:szCs w:val="22"/>
                <w:lang w:val="en-GB"/>
              </w:rPr>
              <w:t xml:space="preserve">opies of Quality Certificates issued by the laboratory of </w:t>
            </w:r>
            <w:r w:rsidR="00244F99" w:rsidRPr="008454BA">
              <w:rPr>
                <w:rStyle w:val="hps"/>
                <w:rFonts w:ascii="Arial Narrow" w:hAnsi="Arial Narrow"/>
                <w:sz w:val="22"/>
                <w:szCs w:val="22"/>
                <w:lang w:val="en-US"/>
              </w:rPr>
              <w:t>manufacturing plant</w:t>
            </w:r>
            <w:r w:rsidR="00B332A9" w:rsidRPr="008454BA">
              <w:rPr>
                <w:rFonts w:ascii="Arial Narrow" w:hAnsi="Arial Narrow"/>
                <w:sz w:val="22"/>
                <w:szCs w:val="22"/>
                <w:lang w:val="en-GB"/>
              </w:rPr>
              <w:t>.</w:t>
            </w:r>
          </w:p>
          <w:p w14:paraId="7C75AF70" w14:textId="77777777" w:rsidR="00E0175E" w:rsidRPr="008454BA" w:rsidRDefault="00E0175E" w:rsidP="00E0175E">
            <w:pPr>
              <w:jc w:val="both"/>
              <w:rPr>
                <w:rFonts w:ascii="Arial Narrow" w:hAnsi="Arial Narrow"/>
                <w:b/>
                <w:sz w:val="22"/>
                <w:szCs w:val="22"/>
                <w:lang w:val="en-US"/>
              </w:rPr>
            </w:pPr>
          </w:p>
          <w:p w14:paraId="49D865EE" w14:textId="77777777" w:rsidR="00845266" w:rsidRPr="008454BA" w:rsidRDefault="00845266" w:rsidP="00E0175E">
            <w:pPr>
              <w:jc w:val="both"/>
              <w:rPr>
                <w:rFonts w:ascii="Arial Narrow" w:hAnsi="Arial Narrow"/>
                <w:b/>
                <w:sz w:val="22"/>
                <w:szCs w:val="22"/>
                <w:lang w:val="en-US"/>
              </w:rPr>
            </w:pPr>
          </w:p>
          <w:p w14:paraId="0DCB3A40" w14:textId="77777777" w:rsidR="00E0175E" w:rsidRPr="008454BA" w:rsidRDefault="00E0175E" w:rsidP="00E0175E">
            <w:pPr>
              <w:jc w:val="both"/>
              <w:rPr>
                <w:rFonts w:ascii="Arial Narrow" w:hAnsi="Arial Narrow"/>
                <w:b/>
                <w:sz w:val="22"/>
                <w:szCs w:val="22"/>
                <w:lang w:val="en-US"/>
              </w:rPr>
            </w:pPr>
          </w:p>
          <w:p w14:paraId="4886541C" w14:textId="77777777" w:rsidR="00CE7CFE" w:rsidRPr="008454BA" w:rsidRDefault="00CE7CFE" w:rsidP="00E0175E">
            <w:pPr>
              <w:jc w:val="both"/>
              <w:rPr>
                <w:rFonts w:ascii="Arial Narrow" w:hAnsi="Arial Narrow"/>
                <w:sz w:val="22"/>
                <w:szCs w:val="22"/>
                <w:lang w:val="en-US"/>
              </w:rPr>
            </w:pPr>
            <w:r w:rsidRPr="008454BA">
              <w:rPr>
                <w:rFonts w:ascii="Arial Narrow" w:hAnsi="Arial Narrow"/>
                <w:b/>
                <w:sz w:val="22"/>
                <w:szCs w:val="22"/>
                <w:lang w:val="en-GB"/>
              </w:rPr>
              <w:t>8.14.</w:t>
            </w:r>
            <w:r w:rsidRPr="008454BA">
              <w:rPr>
                <w:rFonts w:ascii="Arial Narrow" w:hAnsi="Arial Narrow"/>
                <w:sz w:val="22"/>
                <w:szCs w:val="22"/>
                <w:lang w:val="en-US"/>
              </w:rPr>
              <w:t xml:space="preserve"> </w:t>
            </w:r>
            <w:r w:rsidR="00A6623B" w:rsidRPr="008454BA">
              <w:rPr>
                <w:rFonts w:ascii="Arial Narrow" w:hAnsi="Arial Narrow"/>
                <w:sz w:val="22"/>
                <w:szCs w:val="22"/>
                <w:lang w:val="en-US"/>
              </w:rPr>
              <w:t>If</w:t>
            </w:r>
            <w:r w:rsidRPr="008454BA">
              <w:rPr>
                <w:rFonts w:ascii="Arial Narrow" w:hAnsi="Arial Narrow"/>
                <w:sz w:val="22"/>
                <w:szCs w:val="22"/>
                <w:lang w:val="en-US"/>
              </w:rPr>
              <w:t xml:space="preserve"> the Goods be exported outside the customs territory of the Eurasian Economic Union, the Buyer should:</w:t>
            </w:r>
          </w:p>
          <w:p w14:paraId="64558C1D" w14:textId="77777777" w:rsidR="002B74C4" w:rsidRPr="008454BA" w:rsidRDefault="002B74C4" w:rsidP="00E0175E">
            <w:pPr>
              <w:jc w:val="both"/>
              <w:rPr>
                <w:rFonts w:ascii="Arial Narrow" w:hAnsi="Arial Narrow"/>
                <w:sz w:val="22"/>
                <w:szCs w:val="22"/>
                <w:lang w:val="en-US"/>
              </w:rPr>
            </w:pPr>
          </w:p>
          <w:p w14:paraId="40ED1B7D" w14:textId="77777777" w:rsidR="00C34B64" w:rsidRPr="008454BA" w:rsidRDefault="00CE7CFE" w:rsidP="00C34B64">
            <w:pPr>
              <w:jc w:val="both"/>
              <w:rPr>
                <w:rFonts w:ascii="Arial Narrow" w:hAnsi="Arial Narrow"/>
                <w:sz w:val="22"/>
                <w:szCs w:val="22"/>
                <w:lang w:val="en-US"/>
              </w:rPr>
            </w:pPr>
            <w:r w:rsidRPr="008454BA">
              <w:rPr>
                <w:rFonts w:ascii="Arial Narrow" w:hAnsi="Arial Narrow"/>
                <w:b/>
                <w:sz w:val="22"/>
                <w:szCs w:val="22"/>
                <w:lang w:val="en-US"/>
              </w:rPr>
              <w:t>8.14.1.</w:t>
            </w:r>
            <w:r w:rsidR="002B74C4" w:rsidRPr="008454BA">
              <w:rPr>
                <w:rFonts w:ascii="Arial Narrow" w:hAnsi="Arial Narrow"/>
                <w:sz w:val="22"/>
                <w:szCs w:val="22"/>
                <w:lang w:val="en-US"/>
              </w:rPr>
              <w:t xml:space="preserve"> </w:t>
            </w:r>
            <w:r w:rsidRPr="008454BA">
              <w:rPr>
                <w:rFonts w:ascii="Arial Narrow" w:hAnsi="Arial Narrow"/>
                <w:sz w:val="22"/>
                <w:szCs w:val="22"/>
                <w:lang w:val="en-US"/>
              </w:rPr>
              <w:t xml:space="preserve">provide the Seller </w:t>
            </w:r>
            <w:r w:rsidR="006348F3" w:rsidRPr="008454BA">
              <w:rPr>
                <w:rFonts w:ascii="Arial Narrow" w:hAnsi="Arial Narrow"/>
                <w:sz w:val="22"/>
                <w:szCs w:val="22"/>
                <w:lang w:val="en-US"/>
              </w:rPr>
              <w:t>within</w:t>
            </w:r>
            <w:r w:rsidR="007D28CD" w:rsidRPr="008454BA">
              <w:rPr>
                <w:rFonts w:ascii="Arial Narrow" w:hAnsi="Arial Narrow"/>
                <w:sz w:val="22"/>
                <w:szCs w:val="22"/>
                <w:lang w:val="en-US"/>
              </w:rPr>
              <w:t xml:space="preserve"> 30 (thirty) calendar days </w:t>
            </w:r>
            <w:r w:rsidR="006348F3" w:rsidRPr="008454BA">
              <w:rPr>
                <w:rFonts w:ascii="Arial Narrow" w:hAnsi="Arial Narrow"/>
                <w:sz w:val="22"/>
                <w:szCs w:val="22"/>
                <w:lang w:val="en-US"/>
              </w:rPr>
              <w:t xml:space="preserve">following the date of shipment of </w:t>
            </w:r>
            <w:r w:rsidR="000814D1" w:rsidRPr="008454BA">
              <w:rPr>
                <w:rFonts w:ascii="Arial Narrow" w:hAnsi="Arial Narrow"/>
                <w:sz w:val="22"/>
                <w:szCs w:val="22"/>
                <w:lang w:val="en-US"/>
              </w:rPr>
              <w:t xml:space="preserve">the </w:t>
            </w:r>
            <w:r w:rsidR="006348F3" w:rsidRPr="008454BA">
              <w:rPr>
                <w:rFonts w:ascii="Arial Narrow" w:hAnsi="Arial Narrow"/>
                <w:sz w:val="22"/>
                <w:szCs w:val="22"/>
                <w:lang w:val="en-US"/>
              </w:rPr>
              <w:t xml:space="preserve">Goods to the station of </w:t>
            </w:r>
            <w:r w:rsidR="00847437" w:rsidRPr="008454BA">
              <w:rPr>
                <w:rFonts w:ascii="Arial Narrow" w:hAnsi="Arial Narrow"/>
                <w:sz w:val="22"/>
                <w:szCs w:val="22"/>
                <w:lang w:val="en-US"/>
              </w:rPr>
              <w:t>destination</w:t>
            </w:r>
            <w:r w:rsidR="006348F3" w:rsidRPr="008454BA">
              <w:rPr>
                <w:rFonts w:ascii="Arial Narrow" w:hAnsi="Arial Narrow"/>
                <w:sz w:val="22"/>
                <w:szCs w:val="22"/>
                <w:lang w:val="en-US"/>
              </w:rPr>
              <w:t xml:space="preserve">, by fax or e-mail </w:t>
            </w:r>
            <w:r w:rsidR="00007FE6" w:rsidRPr="008454BA">
              <w:rPr>
                <w:rFonts w:ascii="Arial Narrow" w:hAnsi="Arial Narrow"/>
                <w:sz w:val="22"/>
                <w:szCs w:val="22"/>
                <w:lang w:val="en-US"/>
              </w:rPr>
              <w:t>(</w:t>
            </w:r>
            <w:r w:rsidR="00C34B64" w:rsidRPr="008454BA">
              <w:rPr>
                <w:rFonts w:ascii="Arial Narrow" w:hAnsi="Arial Narrow"/>
                <w:sz w:val="22"/>
                <w:szCs w:val="22"/>
                <w:lang w:val="en-US"/>
              </w:rPr>
              <w:t xml:space="preserve">with clear and easy readable text) and within 35 (thirty five) calendar days following the date of shipment of </w:t>
            </w:r>
            <w:r w:rsidR="000814D1" w:rsidRPr="008454BA">
              <w:rPr>
                <w:rFonts w:ascii="Arial Narrow" w:hAnsi="Arial Narrow"/>
                <w:sz w:val="22"/>
                <w:szCs w:val="22"/>
                <w:lang w:val="en-US"/>
              </w:rPr>
              <w:t xml:space="preserve">the </w:t>
            </w:r>
            <w:r w:rsidR="00C34B64" w:rsidRPr="008454BA">
              <w:rPr>
                <w:rFonts w:ascii="Arial Narrow" w:hAnsi="Arial Narrow"/>
                <w:sz w:val="22"/>
                <w:szCs w:val="22"/>
                <w:lang w:val="en-US"/>
              </w:rPr>
              <w:t xml:space="preserve">Goods to the station of destination, by express mail delivery following the date of delivery of </w:t>
            </w:r>
            <w:r w:rsidR="000814D1" w:rsidRPr="008454BA">
              <w:rPr>
                <w:rFonts w:ascii="Arial Narrow" w:hAnsi="Arial Narrow"/>
                <w:sz w:val="22"/>
                <w:szCs w:val="22"/>
                <w:lang w:val="en-US"/>
              </w:rPr>
              <w:t>the</w:t>
            </w:r>
            <w:r w:rsidR="00C34B64" w:rsidRPr="008454BA">
              <w:rPr>
                <w:rFonts w:ascii="Arial Narrow" w:hAnsi="Arial Narrow"/>
                <w:sz w:val="22"/>
                <w:szCs w:val="22"/>
                <w:lang w:val="en-US"/>
              </w:rPr>
              <w:t xml:space="preserve"> Goods to the station of destination the original of the third and the fourth copy of the statement on the import of Goods marked by a tax authority of a Member State of the Eurasian Economic Union, confirming the payment of VAT by the Buyer in full. This document shall be made in accordance with the Treaty on the Eurasian Economic Union dated 29 May 2014 and the Protocol on the collection of indirect taxes and the mechanism of control over their payment for exports and imports of goods, works, rendering of services (Supplement</w:t>
            </w:r>
            <w:r w:rsidR="002B74C4" w:rsidRPr="008454BA">
              <w:rPr>
                <w:rFonts w:ascii="Arial Narrow" w:hAnsi="Arial Narrow"/>
                <w:sz w:val="22"/>
                <w:szCs w:val="22"/>
                <w:lang w:val="en-US"/>
              </w:rPr>
              <w:t xml:space="preserve"> </w:t>
            </w:r>
            <w:r w:rsidR="00C34B64" w:rsidRPr="008454BA">
              <w:rPr>
                <w:rFonts w:ascii="Arial Narrow" w:hAnsi="Arial Narrow"/>
                <w:sz w:val="22"/>
                <w:szCs w:val="22"/>
                <w:lang w:val="en-US"/>
              </w:rPr>
              <w:t xml:space="preserve">No 18 of the Treaty </w:t>
            </w:r>
            <w:r w:rsidR="002B74C4" w:rsidRPr="008454BA">
              <w:rPr>
                <w:rFonts w:ascii="Arial Narrow" w:hAnsi="Arial Narrow"/>
                <w:sz w:val="22"/>
                <w:szCs w:val="22"/>
                <w:lang w:val="en-US"/>
              </w:rPr>
              <w:t xml:space="preserve">on the </w:t>
            </w:r>
            <w:r w:rsidR="00C34B64" w:rsidRPr="008454BA">
              <w:rPr>
                <w:rFonts w:ascii="Arial Narrow" w:hAnsi="Arial Narrow"/>
                <w:sz w:val="22"/>
                <w:szCs w:val="22"/>
                <w:lang w:val="en-US"/>
              </w:rPr>
              <w:t>Eurasian Economic Union);</w:t>
            </w:r>
          </w:p>
          <w:p w14:paraId="634453EA" w14:textId="77777777" w:rsidR="00C34B64" w:rsidRPr="008454BA" w:rsidRDefault="00C34B64" w:rsidP="006348F3">
            <w:pPr>
              <w:jc w:val="both"/>
              <w:rPr>
                <w:rFonts w:ascii="Arial Narrow" w:hAnsi="Arial Narrow"/>
                <w:sz w:val="22"/>
                <w:szCs w:val="22"/>
                <w:lang w:val="en-US"/>
              </w:rPr>
            </w:pPr>
          </w:p>
          <w:p w14:paraId="4F54191D" w14:textId="77777777" w:rsidR="006D2D86" w:rsidRPr="008454BA" w:rsidRDefault="006D2D86" w:rsidP="006348F3">
            <w:pPr>
              <w:jc w:val="both"/>
              <w:rPr>
                <w:rFonts w:ascii="Arial Narrow" w:hAnsi="Arial Narrow"/>
                <w:sz w:val="22"/>
                <w:szCs w:val="22"/>
                <w:lang w:val="en-US"/>
              </w:rPr>
            </w:pPr>
          </w:p>
          <w:p w14:paraId="685456F5" w14:textId="77777777" w:rsidR="006348F3" w:rsidRPr="008454BA" w:rsidRDefault="002B74C4" w:rsidP="006348F3">
            <w:pPr>
              <w:jc w:val="both"/>
              <w:rPr>
                <w:rFonts w:ascii="Arial Narrow" w:hAnsi="Arial Narrow"/>
                <w:sz w:val="22"/>
                <w:szCs w:val="22"/>
                <w:lang w:val="en-US"/>
              </w:rPr>
            </w:pPr>
            <w:r w:rsidRPr="008454BA">
              <w:rPr>
                <w:rFonts w:ascii="Arial Narrow" w:hAnsi="Arial Narrow"/>
                <w:b/>
                <w:sz w:val="22"/>
                <w:szCs w:val="22"/>
                <w:lang w:val="en-US"/>
              </w:rPr>
              <w:t>8.14.2.</w:t>
            </w:r>
            <w:r w:rsidRPr="008454BA">
              <w:rPr>
                <w:rFonts w:ascii="Arial Narrow" w:hAnsi="Arial Narrow"/>
                <w:sz w:val="22"/>
                <w:szCs w:val="22"/>
                <w:lang w:val="en-US"/>
              </w:rPr>
              <w:t xml:space="preserve"> provide the Seller within 15 (fifteen) calendar days following the date of shipment of </w:t>
            </w:r>
            <w:r w:rsidR="000814D1" w:rsidRPr="008454BA">
              <w:rPr>
                <w:rFonts w:ascii="Arial Narrow" w:hAnsi="Arial Narrow"/>
                <w:sz w:val="22"/>
                <w:szCs w:val="22"/>
                <w:lang w:val="en-US"/>
              </w:rPr>
              <w:t xml:space="preserve">the </w:t>
            </w:r>
            <w:r w:rsidRPr="008454BA">
              <w:rPr>
                <w:rFonts w:ascii="Arial Narrow" w:hAnsi="Arial Narrow"/>
                <w:sz w:val="22"/>
                <w:szCs w:val="22"/>
                <w:lang w:val="en-US"/>
              </w:rPr>
              <w:t xml:space="preserve">Goods to the station of destination, by fax or e-mail </w:t>
            </w:r>
            <w:r w:rsidR="006348F3" w:rsidRPr="008454BA">
              <w:rPr>
                <w:rFonts w:ascii="Arial Narrow" w:hAnsi="Arial Narrow"/>
                <w:sz w:val="22"/>
                <w:szCs w:val="22"/>
                <w:lang w:val="en-US"/>
              </w:rPr>
              <w:t>he following information:</w:t>
            </w:r>
          </w:p>
          <w:p w14:paraId="0698E4A7" w14:textId="77777777" w:rsidR="006348F3" w:rsidRPr="008454BA" w:rsidRDefault="006348F3" w:rsidP="006348F3">
            <w:pPr>
              <w:jc w:val="both"/>
              <w:rPr>
                <w:rFonts w:ascii="Arial Narrow" w:hAnsi="Arial Narrow"/>
                <w:sz w:val="22"/>
                <w:szCs w:val="22"/>
                <w:lang w:val="en-US"/>
              </w:rPr>
            </w:pPr>
            <w:r w:rsidRPr="008454BA">
              <w:rPr>
                <w:rFonts w:ascii="Arial Narrow" w:hAnsi="Arial Narrow"/>
                <w:sz w:val="22"/>
                <w:szCs w:val="22"/>
                <w:lang w:val="en-US"/>
              </w:rPr>
              <w:t xml:space="preserve"> – registration date and number of the statement on the import of Goods, stated in the mark of a tax authority; </w:t>
            </w:r>
          </w:p>
          <w:p w14:paraId="32888082" w14:textId="77777777" w:rsidR="006348F3" w:rsidRPr="008454BA" w:rsidRDefault="006348F3" w:rsidP="006348F3">
            <w:pPr>
              <w:jc w:val="both"/>
              <w:rPr>
                <w:rFonts w:ascii="Arial Narrow" w:hAnsi="Arial Narrow"/>
                <w:sz w:val="22"/>
                <w:szCs w:val="22"/>
                <w:lang w:val="en-US"/>
              </w:rPr>
            </w:pPr>
            <w:r w:rsidRPr="008454BA">
              <w:rPr>
                <w:rFonts w:ascii="Arial Narrow" w:hAnsi="Arial Narrow"/>
                <w:sz w:val="22"/>
                <w:szCs w:val="22"/>
                <w:lang w:val="en-US"/>
              </w:rPr>
              <w:t>- identification code (number) of the Buyer</w:t>
            </w:r>
            <w:r w:rsidR="002B74C4" w:rsidRPr="008454BA">
              <w:rPr>
                <w:rFonts w:ascii="Arial Narrow" w:hAnsi="Arial Narrow"/>
                <w:sz w:val="22"/>
                <w:szCs w:val="22"/>
                <w:lang w:val="en-US"/>
              </w:rPr>
              <w:t xml:space="preserve"> (applicant).</w:t>
            </w:r>
          </w:p>
          <w:p w14:paraId="39B6CAA7" w14:textId="77777777" w:rsidR="006D2D86" w:rsidRPr="008454BA" w:rsidRDefault="006D2D86" w:rsidP="006D2D86">
            <w:pPr>
              <w:jc w:val="both"/>
              <w:rPr>
                <w:rFonts w:ascii="Arial Narrow" w:hAnsi="Arial Narrow"/>
                <w:sz w:val="22"/>
                <w:szCs w:val="22"/>
                <w:lang w:val="en-US"/>
              </w:rPr>
            </w:pPr>
          </w:p>
          <w:p w14:paraId="348930D3" w14:textId="77777777" w:rsidR="00105ABE" w:rsidRPr="008454BA" w:rsidRDefault="006D2D86" w:rsidP="000814D1">
            <w:pPr>
              <w:jc w:val="both"/>
              <w:rPr>
                <w:rFonts w:ascii="Arial Narrow" w:hAnsi="Arial Narrow"/>
                <w:sz w:val="22"/>
                <w:szCs w:val="22"/>
                <w:lang w:val="en-US"/>
              </w:rPr>
            </w:pPr>
            <w:r w:rsidRPr="008454BA">
              <w:rPr>
                <w:rFonts w:ascii="Arial Narrow" w:hAnsi="Arial Narrow"/>
                <w:b/>
                <w:sz w:val="22"/>
                <w:szCs w:val="22"/>
                <w:lang w:val="en-US"/>
              </w:rPr>
              <w:t>8.15.</w:t>
            </w:r>
            <w:r w:rsidRPr="008454BA">
              <w:rPr>
                <w:rFonts w:ascii="Arial Narrow" w:hAnsi="Arial Narrow"/>
                <w:sz w:val="22"/>
                <w:szCs w:val="22"/>
                <w:lang w:val="en-US"/>
              </w:rPr>
              <w:t xml:space="preserve"> Th</w:t>
            </w:r>
            <w:r w:rsidR="002B74C4" w:rsidRPr="008454BA">
              <w:rPr>
                <w:rFonts w:ascii="Arial Narrow" w:hAnsi="Arial Narrow"/>
                <w:sz w:val="22"/>
                <w:szCs w:val="22"/>
                <w:lang w:val="en-US"/>
              </w:rPr>
              <w:t xml:space="preserve">e Buyer should provide </w:t>
            </w:r>
            <w:r w:rsidR="006348F3" w:rsidRPr="008454BA">
              <w:rPr>
                <w:rFonts w:ascii="Arial Narrow" w:hAnsi="Arial Narrow"/>
                <w:sz w:val="22"/>
                <w:szCs w:val="22"/>
                <w:lang w:val="en-US"/>
              </w:rPr>
              <w:t>the documents referred to in Art. 165 of the Tax Code of the Russian Federation, confirming that Goods have crossed the customs terr</w:t>
            </w:r>
            <w:r w:rsidR="00105ABE" w:rsidRPr="008454BA">
              <w:rPr>
                <w:rFonts w:ascii="Arial Narrow" w:hAnsi="Arial Narrow"/>
                <w:sz w:val="22"/>
                <w:szCs w:val="22"/>
                <w:lang w:val="en-US"/>
              </w:rPr>
              <w:t>itory of the Russian Federation:</w:t>
            </w:r>
          </w:p>
          <w:p w14:paraId="0E22E56C" w14:textId="77777777" w:rsidR="005D0040" w:rsidRPr="008454BA" w:rsidRDefault="00105ABE" w:rsidP="000814D1">
            <w:pPr>
              <w:jc w:val="both"/>
              <w:rPr>
                <w:rFonts w:ascii="Arial Narrow" w:hAnsi="Arial Narrow"/>
                <w:sz w:val="22"/>
                <w:szCs w:val="22"/>
                <w:lang w:val="en-US"/>
              </w:rPr>
            </w:pPr>
            <w:r w:rsidRPr="008454BA">
              <w:rPr>
                <w:rFonts w:ascii="Arial Narrow" w:hAnsi="Arial Narrow"/>
                <w:sz w:val="22"/>
                <w:szCs w:val="22"/>
                <w:lang w:val="en-US"/>
              </w:rPr>
              <w:t xml:space="preserve">- </w:t>
            </w:r>
            <w:r w:rsidR="006348F3" w:rsidRPr="008454BA">
              <w:rPr>
                <w:rFonts w:ascii="Arial Narrow" w:hAnsi="Arial Narrow"/>
                <w:sz w:val="22"/>
                <w:szCs w:val="22"/>
                <w:lang w:val="en-US"/>
              </w:rPr>
              <w:t xml:space="preserve">not later than </w:t>
            </w:r>
            <w:r w:rsidR="000814D1" w:rsidRPr="008454BA">
              <w:rPr>
                <w:rFonts w:ascii="Arial Narrow" w:hAnsi="Arial Narrow"/>
                <w:sz w:val="22"/>
                <w:szCs w:val="22"/>
                <w:lang w:val="en-US"/>
              </w:rPr>
              <w:t xml:space="preserve">for </w:t>
            </w:r>
            <w:r w:rsidRPr="008454BA">
              <w:rPr>
                <w:rFonts w:ascii="Arial Narrow" w:hAnsi="Arial Narrow"/>
                <w:sz w:val="22"/>
                <w:szCs w:val="22"/>
                <w:lang w:val="en-US"/>
              </w:rPr>
              <w:t>2</w:t>
            </w:r>
            <w:r w:rsidR="006348F3" w:rsidRPr="008454BA">
              <w:rPr>
                <w:rFonts w:ascii="Arial Narrow" w:hAnsi="Arial Narrow"/>
                <w:sz w:val="22"/>
                <w:szCs w:val="22"/>
                <w:lang w:val="en-US"/>
              </w:rPr>
              <w:t xml:space="preserve"> (</w:t>
            </w:r>
            <w:r w:rsidRPr="008454BA">
              <w:rPr>
                <w:rFonts w:ascii="Arial Narrow" w:hAnsi="Arial Narrow"/>
                <w:sz w:val="22"/>
                <w:szCs w:val="22"/>
                <w:lang w:val="en-US"/>
              </w:rPr>
              <w:t>two</w:t>
            </w:r>
            <w:r w:rsidR="006348F3" w:rsidRPr="008454BA">
              <w:rPr>
                <w:rFonts w:ascii="Arial Narrow" w:hAnsi="Arial Narrow"/>
                <w:sz w:val="22"/>
                <w:szCs w:val="22"/>
                <w:lang w:val="en-US"/>
              </w:rPr>
              <w:t xml:space="preserve">) calendar days following the date of shipment of the </w:t>
            </w:r>
            <w:r w:rsidR="002B74C4" w:rsidRPr="008454BA">
              <w:rPr>
                <w:rFonts w:ascii="Arial Narrow" w:hAnsi="Arial Narrow"/>
                <w:sz w:val="22"/>
                <w:szCs w:val="22"/>
                <w:lang w:val="en-US"/>
              </w:rPr>
              <w:t>Goods to</w:t>
            </w:r>
            <w:r w:rsidR="006348F3" w:rsidRPr="008454BA">
              <w:rPr>
                <w:rFonts w:ascii="Arial Narrow" w:hAnsi="Arial Narrow"/>
                <w:sz w:val="22"/>
                <w:szCs w:val="22"/>
                <w:lang w:val="en-US"/>
              </w:rPr>
              <w:t xml:space="preserve"> the </w:t>
            </w:r>
            <w:r w:rsidR="002B74C4" w:rsidRPr="008454BA">
              <w:rPr>
                <w:rFonts w:ascii="Arial Narrow" w:hAnsi="Arial Narrow"/>
                <w:sz w:val="22"/>
                <w:szCs w:val="22"/>
                <w:lang w:val="en-US"/>
              </w:rPr>
              <w:t>station of destination</w:t>
            </w:r>
            <w:r w:rsidR="006348F3" w:rsidRPr="008454BA">
              <w:rPr>
                <w:rFonts w:ascii="Arial Narrow" w:hAnsi="Arial Narrow"/>
                <w:sz w:val="22"/>
                <w:szCs w:val="22"/>
                <w:lang w:val="en-US"/>
              </w:rPr>
              <w:t xml:space="preserve">. </w:t>
            </w:r>
            <w:r w:rsidR="002B74C4" w:rsidRPr="008454BA">
              <w:rPr>
                <w:rFonts w:ascii="Arial Narrow" w:hAnsi="Arial Narrow"/>
                <w:sz w:val="22"/>
                <w:szCs w:val="22"/>
                <w:lang w:val="en-US"/>
              </w:rPr>
              <w:t>The</w:t>
            </w:r>
            <w:r w:rsidR="005D0040" w:rsidRPr="008454BA">
              <w:rPr>
                <w:rFonts w:ascii="Arial Narrow" w:hAnsi="Arial Narrow"/>
                <w:sz w:val="22"/>
                <w:szCs w:val="22"/>
                <w:lang w:val="en-US"/>
              </w:rPr>
              <w:t xml:space="preserve"> </w:t>
            </w:r>
            <w:r w:rsidR="006348F3" w:rsidRPr="008454BA">
              <w:rPr>
                <w:rFonts w:ascii="Arial Narrow" w:hAnsi="Arial Narrow"/>
                <w:sz w:val="22"/>
                <w:szCs w:val="22"/>
                <w:lang w:val="en-US"/>
              </w:rPr>
              <w:t xml:space="preserve">documents </w:t>
            </w:r>
            <w:r w:rsidR="005D0040" w:rsidRPr="008454BA">
              <w:rPr>
                <w:rFonts w:ascii="Arial Narrow" w:hAnsi="Arial Narrow"/>
                <w:sz w:val="22"/>
                <w:szCs w:val="22"/>
                <w:lang w:val="en-US"/>
              </w:rPr>
              <w:t xml:space="preserve">that </w:t>
            </w:r>
            <w:r w:rsidR="002B74C4" w:rsidRPr="008454BA">
              <w:rPr>
                <w:rFonts w:ascii="Arial Narrow" w:hAnsi="Arial Narrow"/>
                <w:sz w:val="22"/>
                <w:szCs w:val="22"/>
                <w:lang w:val="en-US"/>
              </w:rPr>
              <w:t>should be</w:t>
            </w:r>
            <w:r w:rsidR="005D0040" w:rsidRPr="008454BA">
              <w:rPr>
                <w:rFonts w:ascii="Arial Narrow" w:hAnsi="Arial Narrow"/>
                <w:sz w:val="22"/>
                <w:szCs w:val="22"/>
                <w:lang w:val="en-US"/>
              </w:rPr>
              <w:t xml:space="preserve"> sent by e-mail or fax</w:t>
            </w:r>
            <w:r w:rsidR="002B74C4" w:rsidRPr="008454BA">
              <w:rPr>
                <w:rFonts w:ascii="Arial Narrow" w:hAnsi="Arial Narrow"/>
                <w:sz w:val="22"/>
                <w:szCs w:val="22"/>
                <w:lang w:val="en-US"/>
              </w:rPr>
              <w:t>:</w:t>
            </w:r>
            <w:r w:rsidR="005D0040" w:rsidRPr="008454BA">
              <w:rPr>
                <w:rFonts w:ascii="Arial Narrow" w:hAnsi="Arial Narrow"/>
                <w:sz w:val="22"/>
                <w:szCs w:val="22"/>
                <w:lang w:val="en-US"/>
              </w:rPr>
              <w:t xml:space="preserve"> </w:t>
            </w:r>
            <w:r w:rsidR="000814D1" w:rsidRPr="008454BA">
              <w:rPr>
                <w:rFonts w:ascii="Arial Narrow" w:hAnsi="Arial Narrow"/>
                <w:sz w:val="22"/>
                <w:szCs w:val="22"/>
                <w:lang w:val="en-US"/>
              </w:rPr>
              <w:t xml:space="preserve">copies of railway bills </w:t>
            </w:r>
            <w:r w:rsidR="005D0040" w:rsidRPr="008454BA">
              <w:rPr>
                <w:rFonts w:ascii="Arial Narrow" w:hAnsi="Arial Narrow"/>
                <w:sz w:val="22"/>
                <w:szCs w:val="22"/>
                <w:lang w:val="en-US"/>
              </w:rPr>
              <w:t xml:space="preserve">(front side of the first </w:t>
            </w:r>
            <w:r w:rsidR="006A1924" w:rsidRPr="008454BA">
              <w:rPr>
                <w:rFonts w:ascii="Arial Narrow" w:hAnsi="Arial Narrow"/>
                <w:sz w:val="22"/>
                <w:szCs w:val="22"/>
                <w:lang w:val="en-US"/>
              </w:rPr>
              <w:t>copy of SMGS bill (</w:t>
            </w:r>
            <w:r w:rsidR="006A1924" w:rsidRPr="008454BA">
              <w:rPr>
                <w:rFonts w:ascii="Arial Narrow" w:hAnsi="Arial Narrow"/>
                <w:sz w:val="22"/>
                <w:szCs w:val="22"/>
                <w:lang w:val="en-GB"/>
              </w:rPr>
              <w:t xml:space="preserve">Agreement on international railway cargo transportation) “Original of the </w:t>
            </w:r>
            <w:r w:rsidR="006A1924" w:rsidRPr="008454BA">
              <w:rPr>
                <w:rFonts w:ascii="Arial Narrow" w:hAnsi="Arial Narrow"/>
                <w:sz w:val="22"/>
                <w:szCs w:val="22"/>
                <w:lang w:val="en-GB"/>
              </w:rPr>
              <w:lastRenderedPageBreak/>
              <w:t xml:space="preserve">bill”, </w:t>
            </w:r>
            <w:r w:rsidR="00812C94" w:rsidRPr="008454BA">
              <w:rPr>
                <w:rFonts w:ascii="Arial Narrow" w:hAnsi="Arial Narrow"/>
                <w:lang w:val="en-US"/>
              </w:rPr>
              <w:t xml:space="preserve"> </w:t>
            </w:r>
            <w:r w:rsidR="00812C94" w:rsidRPr="008454BA">
              <w:rPr>
                <w:rFonts w:ascii="Arial Narrow" w:hAnsi="Arial Narrow"/>
                <w:sz w:val="22"/>
                <w:szCs w:val="22"/>
                <w:lang w:val="en-GB"/>
              </w:rPr>
              <w:t xml:space="preserve">back-page of the sixth copy of </w:t>
            </w:r>
            <w:r w:rsidR="00812C94" w:rsidRPr="008454BA">
              <w:rPr>
                <w:rFonts w:ascii="Arial Narrow" w:hAnsi="Arial Narrow"/>
                <w:sz w:val="22"/>
                <w:szCs w:val="22"/>
                <w:lang w:val="en-US"/>
              </w:rPr>
              <w:t xml:space="preserve"> SMGS bill “Sheet of the Goods arrival notification” and rail tank sheet) </w:t>
            </w:r>
            <w:r w:rsidR="00653A7F" w:rsidRPr="008454BA">
              <w:rPr>
                <w:rFonts w:ascii="Arial Narrow" w:hAnsi="Arial Narrow"/>
                <w:sz w:val="22"/>
                <w:szCs w:val="22"/>
                <w:lang w:val="en-US"/>
              </w:rPr>
              <w:t>with clear and easy readable marks that the Goods have arrived at the destination station.</w:t>
            </w:r>
          </w:p>
          <w:p w14:paraId="6BC820BF" w14:textId="77777777" w:rsidR="00653A7F" w:rsidRPr="008454BA" w:rsidRDefault="00653A7F" w:rsidP="00653A7F">
            <w:pPr>
              <w:jc w:val="both"/>
              <w:rPr>
                <w:rFonts w:ascii="Arial Narrow" w:hAnsi="Arial Narrow"/>
                <w:lang w:val="en-US"/>
              </w:rPr>
            </w:pPr>
            <w:r w:rsidRPr="008454BA">
              <w:rPr>
                <w:rFonts w:ascii="Arial Narrow" w:hAnsi="Arial Narrow"/>
                <w:sz w:val="22"/>
                <w:szCs w:val="22"/>
                <w:lang w:val="en-US"/>
              </w:rPr>
              <w:t xml:space="preserve">- not later than for 30 (thirty) calendar days following the date of shipment of the Goods to the station of destination.  The following documents should be provided:  copies of railway bills </w:t>
            </w:r>
            <w:r w:rsidR="000814D1" w:rsidRPr="008454BA">
              <w:rPr>
                <w:rFonts w:ascii="Arial Narrow" w:hAnsi="Arial Narrow"/>
                <w:sz w:val="22"/>
                <w:szCs w:val="22"/>
                <w:lang w:val="en-US"/>
              </w:rPr>
              <w:t xml:space="preserve">signed by the head of the Buyer’s organization </w:t>
            </w:r>
            <w:r w:rsidR="006348F3" w:rsidRPr="008454BA">
              <w:rPr>
                <w:rFonts w:ascii="Arial Narrow" w:hAnsi="Arial Narrow"/>
                <w:sz w:val="22"/>
                <w:szCs w:val="22"/>
                <w:lang w:val="en-US"/>
              </w:rPr>
              <w:t>with</w:t>
            </w:r>
            <w:r w:rsidR="006D2D86" w:rsidRPr="008454BA">
              <w:rPr>
                <w:rFonts w:ascii="Arial Narrow" w:hAnsi="Arial Narrow"/>
                <w:sz w:val="22"/>
                <w:szCs w:val="22"/>
                <w:lang w:val="en-US"/>
              </w:rPr>
              <w:t xml:space="preserve"> </w:t>
            </w:r>
            <w:r w:rsidR="006348F3" w:rsidRPr="008454BA">
              <w:rPr>
                <w:rFonts w:ascii="Arial Narrow" w:hAnsi="Arial Narrow"/>
                <w:sz w:val="22"/>
                <w:szCs w:val="22"/>
                <w:lang w:val="en-US"/>
              </w:rPr>
              <w:t>marks</w:t>
            </w:r>
            <w:r w:rsidR="000814D1" w:rsidRPr="008454BA">
              <w:rPr>
                <w:rFonts w:ascii="Arial Narrow" w:hAnsi="Arial Narrow"/>
                <w:sz w:val="22"/>
                <w:szCs w:val="22"/>
                <w:lang w:val="en-US"/>
              </w:rPr>
              <w:t xml:space="preserve"> of border custom authorities confirming </w:t>
            </w:r>
            <w:r w:rsidR="006348F3" w:rsidRPr="008454BA">
              <w:rPr>
                <w:rFonts w:ascii="Arial Narrow" w:hAnsi="Arial Narrow"/>
                <w:sz w:val="22"/>
                <w:szCs w:val="22"/>
                <w:lang w:val="en-US"/>
              </w:rPr>
              <w:t>that</w:t>
            </w:r>
            <w:r w:rsidR="000814D1" w:rsidRPr="008454BA">
              <w:rPr>
                <w:rFonts w:ascii="Arial Narrow" w:hAnsi="Arial Narrow"/>
                <w:sz w:val="22"/>
                <w:szCs w:val="22"/>
                <w:lang w:val="en-US"/>
              </w:rPr>
              <w:t xml:space="preserve"> the</w:t>
            </w:r>
            <w:r w:rsidR="006348F3" w:rsidRPr="008454BA">
              <w:rPr>
                <w:rFonts w:ascii="Arial Narrow" w:hAnsi="Arial Narrow"/>
                <w:sz w:val="22"/>
                <w:szCs w:val="22"/>
                <w:lang w:val="en-US"/>
              </w:rPr>
              <w:t xml:space="preserve"> </w:t>
            </w:r>
            <w:r w:rsidR="006D2D86" w:rsidRPr="008454BA">
              <w:rPr>
                <w:rFonts w:ascii="Arial Narrow" w:hAnsi="Arial Narrow"/>
                <w:sz w:val="22"/>
                <w:szCs w:val="22"/>
                <w:lang w:val="en-US"/>
              </w:rPr>
              <w:t xml:space="preserve">Goods </w:t>
            </w:r>
            <w:r w:rsidR="000814D1" w:rsidRPr="008454BA">
              <w:rPr>
                <w:rFonts w:ascii="Arial Narrow" w:hAnsi="Arial Narrow"/>
                <w:sz w:val="22"/>
                <w:szCs w:val="22"/>
                <w:lang w:val="en-US"/>
              </w:rPr>
              <w:t xml:space="preserve">are exported outside the territory of the Russian Federation, including clear and easy readable marks that the Goods </w:t>
            </w:r>
            <w:r w:rsidR="006348F3" w:rsidRPr="008454BA">
              <w:rPr>
                <w:rFonts w:ascii="Arial Narrow" w:hAnsi="Arial Narrow"/>
                <w:sz w:val="22"/>
                <w:szCs w:val="22"/>
                <w:lang w:val="en-US"/>
              </w:rPr>
              <w:t>have arrived at the destination station</w:t>
            </w:r>
            <w:r w:rsidR="000814D1" w:rsidRPr="008454BA">
              <w:rPr>
                <w:rFonts w:ascii="Arial Narrow" w:hAnsi="Arial Narrow"/>
                <w:sz w:val="22"/>
                <w:szCs w:val="22"/>
                <w:lang w:val="en-US"/>
              </w:rPr>
              <w:t>.</w:t>
            </w:r>
            <w:r w:rsidR="006348F3" w:rsidRPr="008454BA">
              <w:rPr>
                <w:rFonts w:ascii="Arial Narrow" w:hAnsi="Arial Narrow"/>
                <w:lang w:val="en-US"/>
              </w:rPr>
              <w:t xml:space="preserve"> </w:t>
            </w:r>
          </w:p>
          <w:p w14:paraId="779D2849" w14:textId="77777777" w:rsidR="00653A7F" w:rsidRPr="008454BA" w:rsidRDefault="00653A7F" w:rsidP="00653A7F">
            <w:pPr>
              <w:jc w:val="both"/>
              <w:rPr>
                <w:rFonts w:ascii="Arial Narrow" w:hAnsi="Arial Narrow"/>
                <w:lang w:val="en-US"/>
              </w:rPr>
            </w:pPr>
          </w:p>
          <w:p w14:paraId="631F5DBF" w14:textId="77777777" w:rsidR="00653A7F" w:rsidRPr="008454BA" w:rsidRDefault="00653A7F" w:rsidP="00653A7F">
            <w:pPr>
              <w:jc w:val="both"/>
              <w:rPr>
                <w:rFonts w:ascii="Arial Narrow" w:hAnsi="Arial Narrow"/>
                <w:lang w:val="en-US"/>
              </w:rPr>
            </w:pPr>
          </w:p>
          <w:p w14:paraId="455C5183" w14:textId="77777777" w:rsidR="008D57F1" w:rsidRPr="008454BA" w:rsidRDefault="00653A7F" w:rsidP="00653A7F">
            <w:pPr>
              <w:jc w:val="both"/>
              <w:rPr>
                <w:lang w:val="en-US"/>
              </w:rPr>
            </w:pPr>
            <w:r w:rsidRPr="008454BA">
              <w:rPr>
                <w:rFonts w:ascii="Arial Narrow" w:hAnsi="Arial Narrow"/>
                <w:b/>
                <w:lang w:val="en-US"/>
              </w:rPr>
              <w:t>8.16.</w:t>
            </w:r>
            <w:r w:rsidRPr="008454BA">
              <w:rPr>
                <w:rFonts w:ascii="Arial Narrow" w:hAnsi="Arial Narrow"/>
                <w:lang w:val="en-US"/>
              </w:rPr>
              <w:t xml:space="preserve"> The Buyer confirms that the Goods, purchased hereby, will be used for internal consumption on the territory of the Republic </w:t>
            </w:r>
            <w:r w:rsidR="00163BBF" w:rsidRPr="008454BA">
              <w:rPr>
                <w:rFonts w:ascii="Arial Narrow" w:hAnsi="Arial Narrow"/>
                <w:lang w:val="en-US"/>
              </w:rPr>
              <w:t>___________________________</w:t>
            </w:r>
            <w:r w:rsidRPr="008454BA">
              <w:rPr>
                <w:rFonts w:ascii="Arial Narrow" w:hAnsi="Arial Narrow"/>
                <w:lang w:val="en-US"/>
              </w:rPr>
              <w:t>.</w:t>
            </w:r>
          </w:p>
          <w:p w14:paraId="01AFE25D" w14:textId="77777777" w:rsidR="00DF15A9" w:rsidRPr="008454BA" w:rsidRDefault="00DF15A9" w:rsidP="008D57F1">
            <w:pPr>
              <w:rPr>
                <w:b/>
                <w:lang w:val="en-US"/>
              </w:rPr>
            </w:pPr>
          </w:p>
        </w:tc>
      </w:tr>
      <w:tr w:rsidR="008454BA" w:rsidRPr="008A322C" w14:paraId="7F5FB1F3" w14:textId="77777777" w:rsidTr="00721FDE">
        <w:tc>
          <w:tcPr>
            <w:tcW w:w="5387" w:type="dxa"/>
          </w:tcPr>
          <w:p w14:paraId="3355C01A" w14:textId="77777777" w:rsidR="00CE7CFE" w:rsidRPr="008454BA" w:rsidRDefault="00CE7CFE" w:rsidP="008D57F1">
            <w:pPr>
              <w:tabs>
                <w:tab w:val="left" w:pos="513"/>
                <w:tab w:val="left" w:pos="654"/>
              </w:tabs>
              <w:ind w:left="142"/>
              <w:jc w:val="center"/>
              <w:rPr>
                <w:rFonts w:ascii="Arial Narrow" w:hAnsi="Arial Narrow"/>
                <w:b/>
                <w:sz w:val="22"/>
                <w:szCs w:val="22"/>
              </w:rPr>
            </w:pPr>
            <w:r w:rsidRPr="008454BA">
              <w:rPr>
                <w:rFonts w:ascii="Arial Narrow" w:hAnsi="Arial Narrow"/>
                <w:b/>
                <w:sz w:val="22"/>
                <w:szCs w:val="22"/>
              </w:rPr>
              <w:lastRenderedPageBreak/>
              <w:t>9.  ОПРЕДЕЛЕНИЕ КОЛИЧЕСТВА И КАЧЕСТВА</w:t>
            </w:r>
          </w:p>
          <w:p w14:paraId="7BB76C53" w14:textId="77777777" w:rsidR="00CE7CFE" w:rsidRPr="008454BA" w:rsidRDefault="00CE7CFE" w:rsidP="008D57F1">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Качество Товара должно соответствовать установленным в Российской Федерации ГОСТ или ТУ на данный вид Товаров, что удостоверяется сертификатом и (или) паспортом качества завода-изготовителя,  изложенной в настоящем Контракте или в Приложениях и/или Дополнительных соглашениях к настоящему Контракту. </w:t>
            </w:r>
          </w:p>
          <w:p w14:paraId="46C3A5E9" w14:textId="77777777" w:rsidR="00CE7CFE" w:rsidRPr="008454BA" w:rsidRDefault="00CE7CFE" w:rsidP="008D57F1">
            <w:pPr>
              <w:numPr>
                <w:ilvl w:val="1"/>
                <w:numId w:val="5"/>
              </w:numPr>
              <w:tabs>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Партия Товара считается поставленной Продавцом и принятой Покупателем по количеству в соответствии с весом нетто, указанному в железнодорожной накладной/т</w:t>
            </w:r>
            <w:r w:rsidRPr="008454BA">
              <w:rPr>
                <w:rFonts w:ascii="Arial Narrow" w:hAnsi="Arial Narrow" w:cs="Arial"/>
                <w:bCs/>
                <w:sz w:val="22"/>
                <w:szCs w:val="22"/>
              </w:rPr>
              <w:t>оварно-транспортном (товаросопроводительном) документе.</w:t>
            </w:r>
          </w:p>
          <w:p w14:paraId="5AC0BBED" w14:textId="77777777" w:rsidR="00CE7CFE" w:rsidRPr="008454BA" w:rsidRDefault="00CE7CFE" w:rsidP="00CE7CFE">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Измерения количественных характеристик Товара при приемке должны соответствовать методам измерения массы нефтепродуктов, установленным ГОСТ Р 8.595-2004 «Государственная система обеспечения единства измерений. Масса нефти и нефтепродуктов. Общие требования к методикам выполнения измерений», а в случае его отмены – иным принятым в установленном порядке, действующим нормативно-правовым актам.</w:t>
            </w:r>
          </w:p>
          <w:p w14:paraId="2EF65C99" w14:textId="77777777" w:rsidR="00CE7CFE" w:rsidRPr="008454BA" w:rsidRDefault="00CE7CFE" w:rsidP="00CE7CFE">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Продавец несет ответственность перед Покупателем по количеству и качеству отгруженного Товара, если приемка Товара производилась Покупателем (грузополучателем):</w:t>
            </w:r>
          </w:p>
          <w:p w14:paraId="3C4B29D5" w14:textId="77777777" w:rsidR="00CE7CFE" w:rsidRPr="008454BA" w:rsidRDefault="00CE7CFE" w:rsidP="00CE7CFE">
            <w:pPr>
              <w:tabs>
                <w:tab w:val="left" w:pos="513"/>
                <w:tab w:val="left" w:pos="654"/>
              </w:tabs>
              <w:ind w:left="142"/>
              <w:jc w:val="both"/>
              <w:rPr>
                <w:rFonts w:ascii="Arial Narrow" w:hAnsi="Arial Narrow"/>
                <w:sz w:val="22"/>
                <w:szCs w:val="22"/>
              </w:rPr>
            </w:pPr>
            <w:r w:rsidRPr="008454BA">
              <w:rPr>
                <w:rFonts w:ascii="Arial Narrow" w:hAnsi="Arial Narrow"/>
                <w:sz w:val="22"/>
                <w:szCs w:val="22"/>
              </w:rPr>
              <w:t>– по количеству - в соответствии с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15.06.65 № П-6 (далее Инструкция П-6) в редакции Постановлений Госарбитража СССР от 29.12.73 № 81, от 14.11.74 № 98;</w:t>
            </w:r>
          </w:p>
          <w:p w14:paraId="2A909876" w14:textId="77777777" w:rsidR="00CE7CFE" w:rsidRPr="008454BA" w:rsidRDefault="00CE7CFE" w:rsidP="00CE7CFE">
            <w:pPr>
              <w:tabs>
                <w:tab w:val="left" w:pos="513"/>
                <w:tab w:val="left" w:pos="654"/>
              </w:tabs>
              <w:ind w:left="142"/>
              <w:jc w:val="both"/>
              <w:rPr>
                <w:rFonts w:ascii="Arial Narrow" w:hAnsi="Arial Narrow"/>
                <w:sz w:val="22"/>
                <w:szCs w:val="22"/>
              </w:rPr>
            </w:pPr>
            <w:r w:rsidRPr="008454BA">
              <w:rPr>
                <w:rFonts w:ascii="Arial Narrow" w:hAnsi="Arial Narrow"/>
                <w:sz w:val="22"/>
                <w:szCs w:val="22"/>
              </w:rPr>
              <w:t xml:space="preserve">– по качеству - если приемка Товара по качеству производилась Покупателем (грузополучателем) в соответствии с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25.04.66 № П-7 </w:t>
            </w:r>
            <w:r w:rsidRPr="008454BA">
              <w:rPr>
                <w:rFonts w:ascii="Arial Narrow" w:hAnsi="Arial Narrow"/>
                <w:sz w:val="22"/>
                <w:szCs w:val="22"/>
              </w:rPr>
              <w:lastRenderedPageBreak/>
              <w:t>(далее Инструкция П-7) в редакции Постановлений Госарбитража СССР от 29.12.73 № 81, от 14.11.74 № 98.</w:t>
            </w:r>
          </w:p>
          <w:p w14:paraId="0835B6AB" w14:textId="77777777" w:rsidR="00CE7CFE" w:rsidRPr="008454BA" w:rsidRDefault="00CE7CFE" w:rsidP="00CE7CFE">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 В случае, если Покупателем (грузополучателем) не выполнялись требования, изложенные в п. 9.4. настоящего Контракта, а также в случае отказа Покупателя от привлечения независимого сюрвейера для определения количества и качества Товара, Товар считается поставленным Продавцом и принятым Покупателем:</w:t>
            </w:r>
          </w:p>
          <w:p w14:paraId="0FAD82C2" w14:textId="77777777" w:rsidR="00CE7CFE" w:rsidRPr="008454BA" w:rsidRDefault="00CE7CFE" w:rsidP="00CE7CFE">
            <w:pPr>
              <w:tabs>
                <w:tab w:val="left" w:pos="513"/>
                <w:tab w:val="left" w:pos="654"/>
              </w:tabs>
              <w:ind w:left="142"/>
              <w:jc w:val="both"/>
              <w:rPr>
                <w:rFonts w:ascii="Arial Narrow" w:hAnsi="Arial Narrow"/>
                <w:sz w:val="22"/>
                <w:szCs w:val="22"/>
              </w:rPr>
            </w:pPr>
            <w:r w:rsidRPr="008454BA">
              <w:rPr>
                <w:rFonts w:ascii="Arial Narrow" w:hAnsi="Arial Narrow"/>
                <w:sz w:val="22"/>
                <w:szCs w:val="22"/>
              </w:rPr>
              <w:t>- по количеству – в соответствии с количеством, указанным в железнодорожных накладных/</w:t>
            </w:r>
            <w:r w:rsidRPr="008454BA">
              <w:rPr>
                <w:rFonts w:ascii="Arial Narrow" w:hAnsi="Arial Narrow" w:cs="Arial"/>
                <w:bCs/>
                <w:sz w:val="22"/>
                <w:szCs w:val="22"/>
              </w:rPr>
              <w:t>товарно-транспортных (товаросопроводительных) документах.</w:t>
            </w:r>
          </w:p>
          <w:p w14:paraId="0E7E0EA4" w14:textId="77777777" w:rsidR="00CE7CFE" w:rsidRPr="008454BA" w:rsidRDefault="00CE7CFE" w:rsidP="00CE7CFE">
            <w:pPr>
              <w:tabs>
                <w:tab w:val="left" w:pos="513"/>
                <w:tab w:val="left" w:pos="654"/>
              </w:tabs>
              <w:ind w:left="142"/>
              <w:jc w:val="both"/>
              <w:rPr>
                <w:rFonts w:ascii="Arial Narrow" w:hAnsi="Arial Narrow"/>
                <w:sz w:val="22"/>
                <w:szCs w:val="22"/>
              </w:rPr>
            </w:pPr>
            <w:r w:rsidRPr="008454BA">
              <w:rPr>
                <w:rFonts w:ascii="Arial Narrow" w:hAnsi="Arial Narrow"/>
                <w:sz w:val="22"/>
                <w:szCs w:val="22"/>
              </w:rPr>
              <w:t>- по качеству – в соответствии с паспортом качества завода – изготовителя на данный вид Товаров в момент осуществления отгрузки и требованиям, изложенными в Приложениях и/или Дополнительных соглашениях к настоящему Контракту.</w:t>
            </w:r>
          </w:p>
          <w:p w14:paraId="15046BF8" w14:textId="77777777" w:rsidR="00CE7CFE" w:rsidRPr="008454BA" w:rsidRDefault="00CE7CFE" w:rsidP="00CE7CFE">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 случае выявления Покупателем (грузополучателем) во время приемки Продукции недостачи и/или несоответствия качеству, требования к которому указаны в п. 9.1. настоящего Контракта, Покупатель привлекает представителей независимых компетентных организаций (Торгово-промышленной палаты, независимой инспекционной компании: Saybolt, SGS и т.д) для определения качества и количества.</w:t>
            </w:r>
          </w:p>
          <w:p w14:paraId="65AEBA05" w14:textId="77777777" w:rsidR="00CE7CFE" w:rsidRPr="008454BA" w:rsidRDefault="00CE7CFE" w:rsidP="00CE7CFE">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 При этом представитель независимой компетентной организации должен быть согласован обеими Сторонами по настоящему Контракту. Расходы по привлечению независимой компетентной организации будут оплачиваться   Покупателем.</w:t>
            </w:r>
          </w:p>
          <w:p w14:paraId="7B23431B" w14:textId="77777777" w:rsidR="00CE7CFE" w:rsidRPr="008454BA" w:rsidRDefault="00CE7CFE" w:rsidP="00CE7CFE">
            <w:pPr>
              <w:numPr>
                <w:ilvl w:val="1"/>
                <w:numId w:val="5"/>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Продавец предоставляет по письменному требованию Покупателя Сертификат о происхождении Товара в соответствии с нормами и требованиями Торгово-промышленной палаты Российской Федерации (г. Москва). Расходы по оформлению Сертификата о происхождении Товара относятся на счет Продавца.</w:t>
            </w:r>
          </w:p>
          <w:p w14:paraId="12D2553A" w14:textId="77777777" w:rsidR="004B2B41" w:rsidRPr="008454BA" w:rsidRDefault="004B2B41" w:rsidP="00F85F59">
            <w:pPr>
              <w:tabs>
                <w:tab w:val="left" w:pos="1485"/>
              </w:tabs>
              <w:snapToGrid w:val="0"/>
              <w:ind w:left="142"/>
              <w:rPr>
                <w:rFonts w:ascii="Arial Narrow" w:hAnsi="Arial Narrow" w:cs="Arial"/>
                <w:b/>
                <w:sz w:val="22"/>
                <w:szCs w:val="22"/>
              </w:rPr>
            </w:pPr>
          </w:p>
        </w:tc>
        <w:tc>
          <w:tcPr>
            <w:tcW w:w="5245" w:type="dxa"/>
          </w:tcPr>
          <w:p w14:paraId="2A1C53A2" w14:textId="77777777" w:rsidR="00CE7CFE" w:rsidRPr="008454BA" w:rsidRDefault="006D2D86" w:rsidP="006D2D86">
            <w:pPr>
              <w:snapToGrid w:val="0"/>
              <w:jc w:val="center"/>
              <w:rPr>
                <w:rFonts w:ascii="Arial Narrow" w:hAnsi="Arial Narrow"/>
                <w:b/>
                <w:sz w:val="22"/>
                <w:szCs w:val="22"/>
                <w:lang w:val="en-US"/>
              </w:rPr>
            </w:pPr>
            <w:r w:rsidRPr="008454BA">
              <w:rPr>
                <w:rFonts w:ascii="Arial Narrow" w:hAnsi="Arial Narrow"/>
                <w:b/>
                <w:sz w:val="22"/>
                <w:szCs w:val="22"/>
                <w:lang w:val="en-US"/>
              </w:rPr>
              <w:lastRenderedPageBreak/>
              <w:t xml:space="preserve">9. </w:t>
            </w:r>
            <w:r w:rsidR="00CE7CFE" w:rsidRPr="008454BA">
              <w:rPr>
                <w:rFonts w:ascii="Arial Narrow" w:hAnsi="Arial Narrow"/>
                <w:b/>
                <w:sz w:val="22"/>
                <w:szCs w:val="22"/>
                <w:lang w:val="en-US"/>
              </w:rPr>
              <w:t>DETERMINATION OF QUANTITY AND QUALITY</w:t>
            </w:r>
          </w:p>
          <w:p w14:paraId="1BC14538" w14:textId="77777777" w:rsidR="005A377B" w:rsidRPr="008454BA" w:rsidRDefault="00CE7CFE" w:rsidP="005A377B">
            <w:pPr>
              <w:snapToGrid w:val="0"/>
              <w:jc w:val="both"/>
              <w:rPr>
                <w:rFonts w:ascii="Arial Narrow" w:hAnsi="Arial Narrow"/>
                <w:bCs/>
                <w:sz w:val="22"/>
                <w:szCs w:val="22"/>
                <w:lang w:val="en-US"/>
              </w:rPr>
            </w:pPr>
            <w:r w:rsidRPr="008454BA">
              <w:rPr>
                <w:rFonts w:ascii="Arial Narrow" w:hAnsi="Arial Narrow"/>
                <w:b/>
                <w:sz w:val="22"/>
                <w:szCs w:val="22"/>
                <w:lang w:val="en-US"/>
              </w:rPr>
              <w:t xml:space="preserve"> 9.1.</w:t>
            </w:r>
            <w:r w:rsidRPr="008454BA">
              <w:rPr>
                <w:rFonts w:ascii="Arial Narrow" w:hAnsi="Arial Narrow"/>
                <w:sz w:val="22"/>
                <w:szCs w:val="22"/>
                <w:lang w:val="en-US"/>
              </w:rPr>
              <w:t xml:space="preserve"> </w:t>
            </w:r>
            <w:r w:rsidRPr="008454BA">
              <w:rPr>
                <w:rFonts w:ascii="Arial Narrow" w:hAnsi="Arial Narrow"/>
                <w:sz w:val="22"/>
                <w:szCs w:val="22"/>
                <w:lang w:val="en-GB"/>
              </w:rPr>
              <w:t>The</w:t>
            </w:r>
            <w:r w:rsidRPr="008454BA">
              <w:rPr>
                <w:rFonts w:ascii="Arial Narrow" w:hAnsi="Arial Narrow"/>
                <w:sz w:val="22"/>
                <w:szCs w:val="22"/>
                <w:lang w:val="en-US"/>
              </w:rPr>
              <w:t xml:space="preserve"> </w:t>
            </w:r>
            <w:r w:rsidRPr="008454BA">
              <w:rPr>
                <w:rFonts w:ascii="Arial Narrow" w:hAnsi="Arial Narrow"/>
                <w:sz w:val="22"/>
                <w:szCs w:val="22"/>
                <w:lang w:val="en-GB"/>
              </w:rPr>
              <w:t>quality</w:t>
            </w:r>
            <w:r w:rsidRPr="008454BA">
              <w:rPr>
                <w:rFonts w:ascii="Arial Narrow" w:hAnsi="Arial Narrow"/>
                <w:sz w:val="22"/>
                <w:szCs w:val="22"/>
                <w:lang w:val="en-US"/>
              </w:rPr>
              <w:t xml:space="preserve"> </w:t>
            </w:r>
            <w:r w:rsidRPr="008454BA">
              <w:rPr>
                <w:rFonts w:ascii="Arial Narrow" w:hAnsi="Arial Narrow"/>
                <w:sz w:val="22"/>
                <w:szCs w:val="22"/>
                <w:lang w:val="en-GB"/>
              </w:rPr>
              <w:t>of</w:t>
            </w:r>
            <w:r w:rsidRPr="008454BA">
              <w:rPr>
                <w:rFonts w:ascii="Arial Narrow" w:hAnsi="Arial Narrow"/>
                <w:sz w:val="22"/>
                <w:szCs w:val="22"/>
                <w:lang w:val="en-US"/>
              </w:rPr>
              <w:t xml:space="preserve"> </w:t>
            </w:r>
            <w:r w:rsidRPr="008454BA">
              <w:rPr>
                <w:rFonts w:ascii="Arial Narrow" w:hAnsi="Arial Narrow"/>
                <w:sz w:val="22"/>
                <w:szCs w:val="22"/>
                <w:lang w:val="en-GB"/>
              </w:rPr>
              <w:t xml:space="preserve">the Goods shall meet </w:t>
            </w:r>
            <w:r w:rsidRPr="008454BA">
              <w:rPr>
                <w:rFonts w:ascii="Arial Narrow" w:hAnsi="Arial Narrow"/>
                <w:sz w:val="22"/>
                <w:szCs w:val="22"/>
                <w:lang w:val="en-US"/>
              </w:rPr>
              <w:t xml:space="preserve">GOST (all-Union State Standard) or TU </w:t>
            </w:r>
            <w:r w:rsidR="00272399" w:rsidRPr="008454BA">
              <w:rPr>
                <w:rFonts w:ascii="Arial Narrow" w:hAnsi="Arial Narrow"/>
                <w:sz w:val="22"/>
                <w:szCs w:val="22"/>
                <w:lang w:val="en-US"/>
              </w:rPr>
              <w:t xml:space="preserve">(technical specifications) </w:t>
            </w:r>
            <w:r w:rsidRPr="008454BA">
              <w:rPr>
                <w:rFonts w:ascii="Arial Narrow" w:hAnsi="Arial Narrow"/>
                <w:sz w:val="22"/>
                <w:szCs w:val="22"/>
                <w:lang w:val="en-US"/>
              </w:rPr>
              <w:t xml:space="preserve">established in the Russian Federation for each kind of the Goods </w:t>
            </w:r>
            <w:r w:rsidR="008356D7" w:rsidRPr="008454BA">
              <w:rPr>
                <w:rFonts w:ascii="Arial Narrow" w:hAnsi="Arial Narrow"/>
                <w:sz w:val="22"/>
                <w:szCs w:val="22"/>
                <w:lang w:val="en-US"/>
              </w:rPr>
              <w:t xml:space="preserve">and which is </w:t>
            </w:r>
            <w:r w:rsidR="00244F99" w:rsidRPr="008454BA">
              <w:rPr>
                <w:rFonts w:ascii="Arial Narrow" w:hAnsi="Arial Narrow"/>
                <w:sz w:val="22"/>
                <w:szCs w:val="22"/>
                <w:lang w:val="en-US"/>
              </w:rPr>
              <w:t xml:space="preserve">certified by quality certificate of the </w:t>
            </w:r>
            <w:r w:rsidR="00244F99" w:rsidRPr="008454BA">
              <w:rPr>
                <w:rStyle w:val="hps"/>
                <w:rFonts w:ascii="Arial Narrow" w:hAnsi="Arial Narrow"/>
                <w:sz w:val="22"/>
                <w:szCs w:val="22"/>
                <w:lang w:val="en-US"/>
              </w:rPr>
              <w:t>manufacturing plant</w:t>
            </w:r>
            <w:r w:rsidRPr="008454BA">
              <w:rPr>
                <w:rFonts w:ascii="Arial Narrow" w:hAnsi="Arial Narrow"/>
                <w:sz w:val="22"/>
                <w:szCs w:val="22"/>
                <w:lang w:val="en-US"/>
              </w:rPr>
              <w:t xml:space="preserve">, </w:t>
            </w:r>
            <w:r w:rsidRPr="008454BA">
              <w:rPr>
                <w:rFonts w:ascii="Arial Narrow" w:hAnsi="Arial Narrow"/>
                <w:spacing w:val="3"/>
                <w:sz w:val="22"/>
                <w:szCs w:val="22"/>
                <w:lang w:val="en-US"/>
              </w:rPr>
              <w:t xml:space="preserve">stipulated in the present Contract or in </w:t>
            </w:r>
            <w:r w:rsidR="005A377B" w:rsidRPr="008454BA">
              <w:rPr>
                <w:rFonts w:ascii="Arial Narrow" w:hAnsi="Arial Narrow"/>
                <w:spacing w:val="3"/>
                <w:sz w:val="22"/>
                <w:szCs w:val="22"/>
                <w:lang w:val="en-US"/>
              </w:rPr>
              <w:t xml:space="preserve">the </w:t>
            </w:r>
            <w:r w:rsidR="005A377B" w:rsidRPr="008454BA">
              <w:rPr>
                <w:rFonts w:ascii="Arial Narrow" w:hAnsi="Arial Narrow"/>
                <w:bCs/>
                <w:sz w:val="22"/>
                <w:szCs w:val="22"/>
                <w:lang w:val="en-GB"/>
              </w:rPr>
              <w:t>Supplements or/and Additional agreements to the present Contract.</w:t>
            </w:r>
          </w:p>
          <w:p w14:paraId="6089473D" w14:textId="77777777" w:rsidR="004B2B41" w:rsidRPr="008454BA" w:rsidRDefault="008356D7" w:rsidP="005A0A02">
            <w:pPr>
              <w:snapToGrid w:val="0"/>
              <w:jc w:val="both"/>
              <w:rPr>
                <w:rFonts w:ascii="Arial Narrow" w:hAnsi="Arial Narrow"/>
                <w:sz w:val="22"/>
                <w:szCs w:val="22"/>
                <w:lang w:val="en-GB"/>
              </w:rPr>
            </w:pPr>
            <w:r w:rsidRPr="008454BA">
              <w:rPr>
                <w:rFonts w:ascii="Arial Narrow" w:hAnsi="Arial Narrow"/>
                <w:b/>
                <w:sz w:val="22"/>
                <w:szCs w:val="22"/>
                <w:lang w:val="en-US"/>
              </w:rPr>
              <w:t>9.2.</w:t>
            </w:r>
            <w:r w:rsidR="006D2D86" w:rsidRPr="008454BA">
              <w:rPr>
                <w:rFonts w:ascii="Arial Narrow" w:hAnsi="Arial Narrow"/>
                <w:sz w:val="22"/>
                <w:szCs w:val="22"/>
                <w:lang w:val="en-US"/>
              </w:rPr>
              <w:t xml:space="preserve"> Consignment is considered to be shipped by the Seller and to be received by the Buyer according to the amount of net</w:t>
            </w:r>
            <w:r w:rsidR="006D2D86" w:rsidRPr="008454BA">
              <w:rPr>
                <w:rFonts w:ascii="Arial Narrow" w:hAnsi="Arial Narrow"/>
                <w:sz w:val="22"/>
                <w:szCs w:val="22"/>
                <w:lang w:val="en-GB"/>
              </w:rPr>
              <w:t xml:space="preserve"> weight </w:t>
            </w:r>
            <w:r w:rsidR="0022199F" w:rsidRPr="008454BA">
              <w:rPr>
                <w:rFonts w:ascii="Arial Narrow" w:hAnsi="Arial Narrow"/>
                <w:sz w:val="22"/>
                <w:szCs w:val="22"/>
                <w:lang w:val="en-GB"/>
              </w:rPr>
              <w:t xml:space="preserve">stated in </w:t>
            </w:r>
            <w:r w:rsidR="005A0A02" w:rsidRPr="008454BA">
              <w:rPr>
                <w:rFonts w:ascii="Arial Narrow" w:hAnsi="Arial Narrow"/>
                <w:sz w:val="22"/>
                <w:szCs w:val="22"/>
                <w:lang w:val="en-GB"/>
              </w:rPr>
              <w:t>railway bill/transportation (shipping) document.</w:t>
            </w:r>
          </w:p>
          <w:p w14:paraId="0D7EDD75" w14:textId="77777777" w:rsidR="005A0A02" w:rsidRPr="008454BA" w:rsidRDefault="005A0A02" w:rsidP="005A0A02">
            <w:pPr>
              <w:snapToGrid w:val="0"/>
              <w:jc w:val="both"/>
              <w:rPr>
                <w:rFonts w:ascii="Arial Narrow" w:hAnsi="Arial Narrow"/>
                <w:sz w:val="22"/>
                <w:szCs w:val="22"/>
                <w:lang w:val="en-GB"/>
              </w:rPr>
            </w:pPr>
          </w:p>
          <w:p w14:paraId="5702935D" w14:textId="77777777" w:rsidR="005A0A02" w:rsidRPr="008454BA" w:rsidRDefault="005A0A02" w:rsidP="005A0A02">
            <w:pPr>
              <w:snapToGrid w:val="0"/>
              <w:jc w:val="both"/>
              <w:rPr>
                <w:rFonts w:ascii="Arial Narrow" w:hAnsi="Arial Narrow"/>
                <w:sz w:val="22"/>
                <w:szCs w:val="22"/>
                <w:lang w:val="en-GB"/>
              </w:rPr>
            </w:pPr>
          </w:p>
          <w:p w14:paraId="18DC4A07" w14:textId="77777777" w:rsidR="009C5E9A" w:rsidRPr="008454BA" w:rsidRDefault="005A0A02" w:rsidP="009C5E9A">
            <w:pPr>
              <w:snapToGrid w:val="0"/>
              <w:jc w:val="both"/>
              <w:rPr>
                <w:rFonts w:ascii="Arial Narrow" w:hAnsi="Arial Narrow"/>
                <w:sz w:val="22"/>
                <w:szCs w:val="22"/>
                <w:lang w:val="en-GB"/>
              </w:rPr>
            </w:pPr>
            <w:r w:rsidRPr="008454BA">
              <w:rPr>
                <w:rFonts w:ascii="Arial Narrow" w:hAnsi="Arial Narrow"/>
                <w:b/>
                <w:sz w:val="22"/>
                <w:szCs w:val="22"/>
                <w:lang w:val="en-GB"/>
              </w:rPr>
              <w:t>9.3.</w:t>
            </w:r>
            <w:r w:rsidRPr="008454BA">
              <w:rPr>
                <w:rFonts w:ascii="Arial Narrow" w:hAnsi="Arial Narrow"/>
                <w:sz w:val="22"/>
                <w:szCs w:val="22"/>
                <w:lang w:val="en-GB"/>
              </w:rPr>
              <w:t xml:space="preserve"> Measurements of the Goods quantative aspects at the moment of acceptance should meet methods </w:t>
            </w:r>
            <w:r w:rsidR="00893205" w:rsidRPr="008454BA">
              <w:rPr>
                <w:rFonts w:ascii="Arial Narrow" w:hAnsi="Arial Narrow"/>
                <w:sz w:val="22"/>
                <w:szCs w:val="22"/>
                <w:lang w:val="en-GB"/>
              </w:rPr>
              <w:t xml:space="preserve">of </w:t>
            </w:r>
            <w:r w:rsidR="00BF1396" w:rsidRPr="008454BA">
              <w:rPr>
                <w:rFonts w:ascii="Arial Narrow" w:hAnsi="Arial Narrow"/>
                <w:sz w:val="22"/>
                <w:szCs w:val="22"/>
                <w:lang w:val="en-GB"/>
              </w:rPr>
              <w:t>oil products</w:t>
            </w:r>
            <w:r w:rsidR="00893205" w:rsidRPr="008454BA">
              <w:rPr>
                <w:rFonts w:ascii="Arial Narrow" w:hAnsi="Arial Narrow"/>
                <w:sz w:val="22"/>
                <w:szCs w:val="22"/>
                <w:lang w:val="en-GB"/>
              </w:rPr>
              <w:t xml:space="preserve"> weight measurement according to GOST P 8.595-2004 “</w:t>
            </w:r>
            <w:r w:rsidR="00552A98" w:rsidRPr="008454BA">
              <w:rPr>
                <w:rFonts w:ascii="Arial Narrow" w:hAnsi="Arial Narrow"/>
                <w:sz w:val="22"/>
                <w:szCs w:val="22"/>
                <w:lang w:val="en-GB"/>
              </w:rPr>
              <w:t xml:space="preserve">State system of ensuring the uniformity of measurements. Weight of oil and </w:t>
            </w:r>
            <w:r w:rsidR="00BF1396" w:rsidRPr="008454BA">
              <w:rPr>
                <w:rFonts w:ascii="Arial Narrow" w:hAnsi="Arial Narrow"/>
                <w:sz w:val="22"/>
                <w:szCs w:val="22"/>
                <w:lang w:val="en-GB"/>
              </w:rPr>
              <w:t>oil products</w:t>
            </w:r>
            <w:r w:rsidR="00552A98" w:rsidRPr="008454BA">
              <w:rPr>
                <w:rFonts w:ascii="Arial Narrow" w:hAnsi="Arial Narrow"/>
                <w:sz w:val="22"/>
                <w:szCs w:val="22"/>
                <w:lang w:val="en-GB"/>
              </w:rPr>
              <w:t>. General requirements to the methods of measuring”, and in the case of its cancellation – other</w:t>
            </w:r>
            <w:r w:rsidR="009C5E9A" w:rsidRPr="008454BA">
              <w:rPr>
                <w:rFonts w:ascii="Arial Narrow" w:hAnsi="Arial Narrow"/>
                <w:sz w:val="22"/>
                <w:szCs w:val="22"/>
                <w:lang w:val="en-GB"/>
              </w:rPr>
              <w:t xml:space="preserve"> </w:t>
            </w:r>
            <w:r w:rsidR="00BF1396" w:rsidRPr="008454BA">
              <w:rPr>
                <w:rFonts w:ascii="Arial Narrow" w:hAnsi="Arial Narrow"/>
                <w:sz w:val="22"/>
                <w:szCs w:val="22"/>
                <w:lang w:val="en-GB"/>
              </w:rPr>
              <w:t>duly adopted</w:t>
            </w:r>
            <w:r w:rsidR="009C5E9A" w:rsidRPr="008454BA">
              <w:rPr>
                <w:rFonts w:ascii="Arial Narrow" w:hAnsi="Arial Narrow"/>
                <w:sz w:val="22"/>
                <w:szCs w:val="22"/>
                <w:lang w:val="en-GB"/>
              </w:rPr>
              <w:t xml:space="preserve"> statutes in place.</w:t>
            </w:r>
          </w:p>
          <w:p w14:paraId="5610AFF4" w14:textId="77777777" w:rsidR="00847DCB" w:rsidRPr="008454BA" w:rsidRDefault="00847DCB" w:rsidP="009C5E9A">
            <w:pPr>
              <w:snapToGrid w:val="0"/>
              <w:jc w:val="both"/>
              <w:rPr>
                <w:rFonts w:ascii="Arial Narrow" w:hAnsi="Arial Narrow"/>
                <w:sz w:val="22"/>
                <w:szCs w:val="22"/>
                <w:lang w:val="en-GB"/>
              </w:rPr>
            </w:pPr>
          </w:p>
          <w:p w14:paraId="593B136F" w14:textId="77777777" w:rsidR="00954740" w:rsidRPr="008454BA" w:rsidRDefault="009C5E9A" w:rsidP="00954740">
            <w:pPr>
              <w:snapToGrid w:val="0"/>
              <w:jc w:val="both"/>
              <w:rPr>
                <w:rFonts w:ascii="Arial Narrow" w:hAnsi="Arial Narrow"/>
                <w:sz w:val="22"/>
                <w:szCs w:val="22"/>
                <w:lang w:val="en-GB"/>
              </w:rPr>
            </w:pPr>
            <w:r w:rsidRPr="008454BA">
              <w:rPr>
                <w:rFonts w:ascii="Arial Narrow" w:hAnsi="Arial Narrow"/>
                <w:sz w:val="22"/>
                <w:szCs w:val="22"/>
                <w:lang w:val="en-US"/>
              </w:rPr>
              <w:t xml:space="preserve"> </w:t>
            </w:r>
            <w:r w:rsidRPr="008454BA">
              <w:rPr>
                <w:rFonts w:ascii="Arial Narrow" w:hAnsi="Arial Narrow"/>
                <w:b/>
                <w:sz w:val="22"/>
                <w:szCs w:val="22"/>
                <w:lang w:val="en-US"/>
              </w:rPr>
              <w:t>9.4.</w:t>
            </w:r>
            <w:r w:rsidRPr="008454BA">
              <w:rPr>
                <w:rFonts w:ascii="Arial Narrow" w:hAnsi="Arial Narrow"/>
                <w:sz w:val="22"/>
                <w:szCs w:val="22"/>
                <w:lang w:val="en-US"/>
              </w:rPr>
              <w:t xml:space="preserve"> The Seller is responsible to the Buyer for the quantity and the quality of </w:t>
            </w:r>
            <w:r w:rsidR="00954740" w:rsidRPr="008454BA">
              <w:rPr>
                <w:rFonts w:ascii="Arial Narrow" w:hAnsi="Arial Narrow"/>
                <w:sz w:val="22"/>
                <w:szCs w:val="22"/>
                <w:lang w:val="en-GB"/>
              </w:rPr>
              <w:t>dispatched Goods if the Buyer (consignee) accepted the Goods:</w:t>
            </w:r>
          </w:p>
          <w:p w14:paraId="4A656376" w14:textId="77777777" w:rsidR="005A0A02" w:rsidRPr="008454BA" w:rsidRDefault="00954740" w:rsidP="00954740">
            <w:pPr>
              <w:snapToGrid w:val="0"/>
              <w:jc w:val="both"/>
              <w:rPr>
                <w:rFonts w:ascii="Arial Narrow" w:hAnsi="Arial Narrow"/>
                <w:sz w:val="22"/>
                <w:szCs w:val="22"/>
                <w:lang w:val="en-US"/>
              </w:rPr>
            </w:pPr>
            <w:r w:rsidRPr="008454BA">
              <w:rPr>
                <w:rFonts w:ascii="Arial Narrow" w:hAnsi="Arial Narrow"/>
                <w:sz w:val="22"/>
                <w:szCs w:val="22"/>
                <w:lang w:val="en-GB"/>
              </w:rPr>
              <w:t xml:space="preserve">-  </w:t>
            </w:r>
            <w:r w:rsidRPr="008454BA">
              <w:rPr>
                <w:rFonts w:ascii="Arial Narrow" w:hAnsi="Arial Narrow"/>
                <w:sz w:val="22"/>
                <w:szCs w:val="22"/>
                <w:lang w:val="en-US"/>
              </w:rPr>
              <w:t xml:space="preserve"> </w:t>
            </w:r>
            <w:r w:rsidR="00372D0D" w:rsidRPr="008454BA">
              <w:rPr>
                <w:rFonts w:ascii="Arial Narrow" w:hAnsi="Arial Narrow"/>
                <w:sz w:val="22"/>
                <w:szCs w:val="22"/>
                <w:lang w:val="en-US"/>
              </w:rPr>
              <w:t xml:space="preserve"> in respect of </w:t>
            </w:r>
            <w:r w:rsidRPr="008454BA">
              <w:rPr>
                <w:rFonts w:ascii="Arial Narrow" w:hAnsi="Arial Narrow"/>
                <w:sz w:val="22"/>
                <w:szCs w:val="22"/>
                <w:lang w:val="en-US"/>
              </w:rPr>
              <w:t>quantity – according to the Instruction "On the procedure for acceptance of products for production and technology and consumer goods by quantity", approved by the State Arbitration under the Council of Ministers of the USSR</w:t>
            </w:r>
            <w:r w:rsidR="00847DCB" w:rsidRPr="008454BA">
              <w:rPr>
                <w:rFonts w:ascii="Arial Narrow" w:hAnsi="Arial Narrow"/>
                <w:sz w:val="22"/>
                <w:szCs w:val="22"/>
                <w:lang w:val="en-US"/>
              </w:rPr>
              <w:t xml:space="preserve"> No P-6</w:t>
            </w:r>
            <w:r w:rsidRPr="008454BA">
              <w:rPr>
                <w:rFonts w:ascii="Arial Narrow" w:hAnsi="Arial Narrow"/>
                <w:sz w:val="22"/>
                <w:szCs w:val="22"/>
                <w:lang w:val="en-US"/>
              </w:rPr>
              <w:t xml:space="preserve"> dated 15.06.1965 (hereafter No P-6) as amended by Decree of the USSR State Arbitration of No 81 dated</w:t>
            </w:r>
            <w:r w:rsidR="00847DCB" w:rsidRPr="008454BA">
              <w:rPr>
                <w:rFonts w:ascii="Arial Narrow" w:hAnsi="Arial Narrow"/>
                <w:sz w:val="22"/>
                <w:szCs w:val="22"/>
                <w:lang w:val="en-US"/>
              </w:rPr>
              <w:t xml:space="preserve"> </w:t>
            </w:r>
            <w:r w:rsidRPr="008454BA">
              <w:rPr>
                <w:rFonts w:ascii="Arial Narrow" w:hAnsi="Arial Narrow"/>
                <w:sz w:val="22"/>
                <w:szCs w:val="22"/>
                <w:lang w:val="en-US"/>
              </w:rPr>
              <w:t>29.12.1973 and No 98</w:t>
            </w:r>
            <w:r w:rsidR="00847DCB" w:rsidRPr="008454BA">
              <w:rPr>
                <w:rFonts w:ascii="Arial Narrow" w:hAnsi="Arial Narrow"/>
                <w:sz w:val="22"/>
                <w:szCs w:val="22"/>
                <w:lang w:val="en-US"/>
              </w:rPr>
              <w:t xml:space="preserve"> </w:t>
            </w:r>
            <w:r w:rsidRPr="008454BA">
              <w:rPr>
                <w:rFonts w:ascii="Arial Narrow" w:hAnsi="Arial Narrow"/>
                <w:sz w:val="22"/>
                <w:szCs w:val="22"/>
                <w:lang w:val="en-US"/>
              </w:rPr>
              <w:t xml:space="preserve">dated 14.11.1974; </w:t>
            </w:r>
          </w:p>
          <w:p w14:paraId="2EA5936A" w14:textId="77777777" w:rsidR="00847DCB" w:rsidRPr="008454BA" w:rsidRDefault="00954740" w:rsidP="00847DCB">
            <w:pPr>
              <w:snapToGrid w:val="0"/>
              <w:jc w:val="both"/>
              <w:rPr>
                <w:rFonts w:ascii="Arial Narrow" w:hAnsi="Arial Narrow"/>
                <w:sz w:val="22"/>
                <w:szCs w:val="22"/>
                <w:lang w:val="en-US"/>
              </w:rPr>
            </w:pPr>
            <w:r w:rsidRPr="008454BA">
              <w:rPr>
                <w:rFonts w:ascii="Arial Narrow" w:hAnsi="Arial Narrow"/>
                <w:sz w:val="22"/>
                <w:szCs w:val="22"/>
                <w:lang w:val="en-US"/>
              </w:rPr>
              <w:t xml:space="preserve">-  </w:t>
            </w:r>
            <w:r w:rsidR="00372D0D" w:rsidRPr="008454BA">
              <w:rPr>
                <w:rFonts w:ascii="Arial Narrow" w:hAnsi="Arial Narrow"/>
                <w:sz w:val="22"/>
                <w:szCs w:val="22"/>
                <w:lang w:val="en-US"/>
              </w:rPr>
              <w:t xml:space="preserve">in respect of </w:t>
            </w:r>
            <w:r w:rsidRPr="008454BA">
              <w:rPr>
                <w:rFonts w:ascii="Arial Narrow" w:hAnsi="Arial Narrow"/>
                <w:sz w:val="22"/>
                <w:szCs w:val="22"/>
                <w:lang w:val="en-US"/>
              </w:rPr>
              <w:t xml:space="preserve">quality </w:t>
            </w:r>
            <w:r w:rsidR="00BF1396" w:rsidRPr="008454BA">
              <w:rPr>
                <w:rFonts w:ascii="Arial Narrow" w:hAnsi="Arial Narrow"/>
                <w:sz w:val="22"/>
                <w:szCs w:val="22"/>
                <w:lang w:val="en-US"/>
              </w:rPr>
              <w:t xml:space="preserve">– </w:t>
            </w:r>
            <w:r w:rsidR="00BF1396" w:rsidRPr="008454BA">
              <w:rPr>
                <w:rFonts w:ascii="Arial Narrow" w:hAnsi="Arial Narrow"/>
                <w:sz w:val="22"/>
                <w:szCs w:val="22"/>
                <w:lang w:val="en-GB"/>
              </w:rPr>
              <w:t>if</w:t>
            </w:r>
            <w:r w:rsidRPr="008454BA">
              <w:rPr>
                <w:rFonts w:ascii="Arial Narrow" w:hAnsi="Arial Narrow"/>
                <w:sz w:val="22"/>
                <w:szCs w:val="22"/>
                <w:lang w:val="en-GB"/>
              </w:rPr>
              <w:t xml:space="preserve"> </w:t>
            </w:r>
            <w:r w:rsidR="00847DCB" w:rsidRPr="008454BA">
              <w:rPr>
                <w:rFonts w:ascii="Arial Narrow" w:hAnsi="Arial Narrow"/>
                <w:sz w:val="22"/>
                <w:szCs w:val="22"/>
                <w:lang w:val="en-GB"/>
              </w:rPr>
              <w:t xml:space="preserve">qualitative acceptance of </w:t>
            </w:r>
            <w:r w:rsidR="009E5C33" w:rsidRPr="008454BA">
              <w:rPr>
                <w:rFonts w:ascii="Arial Narrow" w:hAnsi="Arial Narrow"/>
                <w:sz w:val="22"/>
                <w:szCs w:val="22"/>
                <w:lang w:val="en-GB"/>
              </w:rPr>
              <w:t xml:space="preserve">the </w:t>
            </w:r>
            <w:r w:rsidR="00847DCB" w:rsidRPr="008454BA">
              <w:rPr>
                <w:rFonts w:ascii="Arial Narrow" w:hAnsi="Arial Narrow"/>
                <w:sz w:val="22"/>
                <w:szCs w:val="22"/>
                <w:lang w:val="en-GB"/>
              </w:rPr>
              <w:t xml:space="preserve">Goods was made by the Buyer (consignee) </w:t>
            </w:r>
            <w:r w:rsidR="00847DCB" w:rsidRPr="008454BA">
              <w:rPr>
                <w:rFonts w:ascii="Arial Narrow" w:hAnsi="Arial Narrow"/>
                <w:sz w:val="22"/>
                <w:szCs w:val="22"/>
                <w:lang w:val="en-US"/>
              </w:rPr>
              <w:t xml:space="preserve">according to the Instruction "On the procedure for acceptance of products for production and technology and consumer goods by quality", approved by the State Arbitration under the Council of Ministers of the USSR No P-7 dated 25.04.1966 (hereafter No P-7) as amended by Decree of the USSR State Arbitration of No 81 dated </w:t>
            </w:r>
            <w:r w:rsidR="00847DCB" w:rsidRPr="008454BA">
              <w:rPr>
                <w:rFonts w:ascii="Arial Narrow" w:hAnsi="Arial Narrow"/>
                <w:sz w:val="22"/>
                <w:szCs w:val="22"/>
                <w:lang w:val="en-US"/>
              </w:rPr>
              <w:lastRenderedPageBreak/>
              <w:t>29.12.1973 and No 98 dated 14.11.1974.</w:t>
            </w:r>
          </w:p>
          <w:p w14:paraId="2115126A" w14:textId="77777777" w:rsidR="00954740" w:rsidRPr="008454BA" w:rsidRDefault="00954740" w:rsidP="00847DCB">
            <w:pPr>
              <w:snapToGrid w:val="0"/>
              <w:jc w:val="both"/>
              <w:rPr>
                <w:lang w:val="en-US"/>
              </w:rPr>
            </w:pPr>
          </w:p>
          <w:p w14:paraId="40703C3B" w14:textId="77777777" w:rsidR="00847DCB" w:rsidRPr="008454BA" w:rsidRDefault="00614EA9" w:rsidP="00F10232">
            <w:pPr>
              <w:snapToGrid w:val="0"/>
              <w:jc w:val="both"/>
              <w:rPr>
                <w:rFonts w:ascii="Arial Narrow" w:hAnsi="Arial Narrow"/>
                <w:sz w:val="22"/>
                <w:szCs w:val="22"/>
                <w:lang w:val="en-US"/>
              </w:rPr>
            </w:pPr>
            <w:r w:rsidRPr="008454BA">
              <w:rPr>
                <w:rFonts w:ascii="Arial Narrow" w:hAnsi="Arial Narrow"/>
                <w:b/>
                <w:sz w:val="22"/>
                <w:szCs w:val="22"/>
                <w:lang w:val="en-US"/>
              </w:rPr>
              <w:t>9.5.</w:t>
            </w:r>
            <w:r w:rsidRPr="008454BA">
              <w:rPr>
                <w:rFonts w:ascii="Arial Narrow" w:hAnsi="Arial Narrow"/>
                <w:sz w:val="22"/>
                <w:szCs w:val="22"/>
                <w:lang w:val="en-US"/>
              </w:rPr>
              <w:t xml:space="preserve"> </w:t>
            </w:r>
            <w:r w:rsidR="00847DCB" w:rsidRPr="008454BA">
              <w:rPr>
                <w:rFonts w:ascii="Arial Narrow" w:hAnsi="Arial Narrow"/>
                <w:sz w:val="22"/>
                <w:szCs w:val="22"/>
                <w:lang w:val="en-US"/>
              </w:rPr>
              <w:t>If the Buyer (consignee) does not meet the requirements</w:t>
            </w:r>
            <w:r w:rsidR="00BF1396" w:rsidRPr="008454BA">
              <w:rPr>
                <w:rFonts w:ascii="Arial Narrow" w:hAnsi="Arial Narrow"/>
                <w:sz w:val="22"/>
                <w:szCs w:val="22"/>
                <w:lang w:val="en-US"/>
              </w:rPr>
              <w:t xml:space="preserve">, </w:t>
            </w:r>
            <w:r w:rsidR="00BF1396" w:rsidRPr="008454BA">
              <w:rPr>
                <w:rFonts w:ascii="Arial Narrow" w:hAnsi="Arial Narrow"/>
                <w:spacing w:val="3"/>
                <w:sz w:val="22"/>
                <w:szCs w:val="22"/>
                <w:lang w:val="en-US"/>
              </w:rPr>
              <w:t>stipulated</w:t>
            </w:r>
            <w:r w:rsidR="00847DCB" w:rsidRPr="008454BA">
              <w:rPr>
                <w:rFonts w:ascii="Arial Narrow" w:hAnsi="Arial Narrow"/>
                <w:spacing w:val="3"/>
                <w:sz w:val="22"/>
                <w:szCs w:val="22"/>
                <w:lang w:val="en-US"/>
              </w:rPr>
              <w:t xml:space="preserve"> in the clause 9.4. </w:t>
            </w:r>
            <w:r w:rsidR="00847DCB" w:rsidRPr="008454BA">
              <w:rPr>
                <w:rFonts w:ascii="Arial Narrow" w:hAnsi="Arial Narrow"/>
                <w:sz w:val="22"/>
                <w:szCs w:val="22"/>
                <w:lang w:val="en-US"/>
              </w:rPr>
              <w:t xml:space="preserve">of the present Contract, as well as in case of Buyer’s </w:t>
            </w:r>
            <w:r w:rsidRPr="008454BA">
              <w:rPr>
                <w:rFonts w:ascii="Arial Narrow" w:hAnsi="Arial Narrow"/>
                <w:sz w:val="22"/>
                <w:szCs w:val="22"/>
                <w:lang w:val="en-US"/>
              </w:rPr>
              <w:t xml:space="preserve">refusal of an independent </w:t>
            </w:r>
            <w:r w:rsidRPr="008454BA">
              <w:rPr>
                <w:lang w:val="en-US"/>
              </w:rPr>
              <w:t xml:space="preserve"> </w:t>
            </w:r>
            <w:r w:rsidRPr="008454BA">
              <w:rPr>
                <w:rFonts w:ascii="Arial Narrow" w:hAnsi="Arial Narrow"/>
                <w:sz w:val="22"/>
                <w:szCs w:val="22"/>
                <w:lang w:val="en-US"/>
              </w:rPr>
              <w:t xml:space="preserve">surveyor attraction for specifying Goods </w:t>
            </w:r>
            <w:r w:rsidRPr="008454BA">
              <w:rPr>
                <w:rFonts w:ascii="Arial Narrow" w:hAnsi="Arial Narrow"/>
                <w:sz w:val="22"/>
                <w:szCs w:val="22"/>
                <w:lang w:val="en-GB"/>
              </w:rPr>
              <w:t>quantity and qualit</w:t>
            </w:r>
            <w:r w:rsidR="00F10232" w:rsidRPr="008454BA">
              <w:rPr>
                <w:rFonts w:ascii="Arial Narrow" w:hAnsi="Arial Narrow"/>
                <w:sz w:val="22"/>
                <w:szCs w:val="22"/>
                <w:lang w:val="en-GB"/>
              </w:rPr>
              <w:t xml:space="preserve">y, the Goods </w:t>
            </w:r>
            <w:r w:rsidR="00372D0D" w:rsidRPr="008454BA">
              <w:rPr>
                <w:rFonts w:ascii="Arial Narrow" w:hAnsi="Arial Narrow"/>
                <w:sz w:val="22"/>
                <w:szCs w:val="22"/>
                <w:lang w:val="en-US"/>
              </w:rPr>
              <w:t>are</w:t>
            </w:r>
            <w:r w:rsidR="00F10232" w:rsidRPr="008454BA">
              <w:rPr>
                <w:rFonts w:ascii="Arial Narrow" w:hAnsi="Arial Narrow"/>
                <w:sz w:val="22"/>
                <w:szCs w:val="22"/>
                <w:lang w:val="en-US"/>
              </w:rPr>
              <w:t xml:space="preserve"> considered to be shipped by the Seller and to be received by the Buyer: </w:t>
            </w:r>
          </w:p>
          <w:p w14:paraId="2CC38777" w14:textId="77777777" w:rsidR="00F10232" w:rsidRPr="008454BA" w:rsidRDefault="00F10232" w:rsidP="00F10232">
            <w:pPr>
              <w:snapToGrid w:val="0"/>
              <w:jc w:val="both"/>
              <w:rPr>
                <w:rFonts w:ascii="Arial Narrow" w:hAnsi="Arial Narrow"/>
                <w:sz w:val="22"/>
                <w:szCs w:val="22"/>
                <w:lang w:val="en-GB"/>
              </w:rPr>
            </w:pPr>
            <w:r w:rsidRPr="008454BA">
              <w:rPr>
                <w:rFonts w:ascii="Arial Narrow" w:hAnsi="Arial Narrow"/>
                <w:sz w:val="22"/>
                <w:szCs w:val="22"/>
                <w:lang w:val="en-US"/>
              </w:rPr>
              <w:t xml:space="preserve">- </w:t>
            </w:r>
            <w:r w:rsidR="00372D0D" w:rsidRPr="008454BA">
              <w:rPr>
                <w:rFonts w:ascii="Arial Narrow" w:hAnsi="Arial Narrow"/>
                <w:sz w:val="22"/>
                <w:szCs w:val="22"/>
                <w:lang w:val="en-US"/>
              </w:rPr>
              <w:t xml:space="preserve"> in respect of </w:t>
            </w:r>
            <w:r w:rsidRPr="008454BA">
              <w:rPr>
                <w:rFonts w:ascii="Arial Narrow" w:hAnsi="Arial Narrow"/>
                <w:sz w:val="22"/>
                <w:szCs w:val="22"/>
                <w:lang w:val="en-US"/>
              </w:rPr>
              <w:t>quantity -  according to the amount of net</w:t>
            </w:r>
            <w:r w:rsidRPr="008454BA">
              <w:rPr>
                <w:rFonts w:ascii="Arial Narrow" w:hAnsi="Arial Narrow"/>
                <w:sz w:val="22"/>
                <w:szCs w:val="22"/>
                <w:lang w:val="en-GB"/>
              </w:rPr>
              <w:t xml:space="preserve"> weight stated in railway bill/transportation (shipping) document;</w:t>
            </w:r>
          </w:p>
          <w:p w14:paraId="6430A683" w14:textId="77777777" w:rsidR="00F10232" w:rsidRPr="008454BA" w:rsidRDefault="00F10232" w:rsidP="00F10232">
            <w:pPr>
              <w:snapToGrid w:val="0"/>
              <w:jc w:val="both"/>
              <w:rPr>
                <w:rFonts w:ascii="Arial Narrow" w:hAnsi="Arial Narrow"/>
                <w:bCs/>
                <w:sz w:val="22"/>
                <w:szCs w:val="22"/>
                <w:lang w:val="en-GB"/>
              </w:rPr>
            </w:pPr>
            <w:r w:rsidRPr="008454BA">
              <w:rPr>
                <w:rFonts w:ascii="Arial Narrow" w:hAnsi="Arial Narrow"/>
                <w:sz w:val="22"/>
                <w:szCs w:val="22"/>
                <w:lang w:val="en-GB"/>
              </w:rPr>
              <w:t xml:space="preserve">- </w:t>
            </w:r>
            <w:r w:rsidRPr="008454BA">
              <w:rPr>
                <w:rFonts w:ascii="Arial Narrow" w:hAnsi="Arial Narrow"/>
                <w:sz w:val="22"/>
                <w:szCs w:val="22"/>
                <w:lang w:val="en-US"/>
              </w:rPr>
              <w:t xml:space="preserve"> </w:t>
            </w:r>
            <w:r w:rsidR="00372D0D" w:rsidRPr="008454BA">
              <w:rPr>
                <w:rFonts w:ascii="Arial Narrow" w:hAnsi="Arial Narrow"/>
                <w:sz w:val="22"/>
                <w:szCs w:val="22"/>
                <w:lang w:val="en-US"/>
              </w:rPr>
              <w:t>in respect of</w:t>
            </w:r>
            <w:r w:rsidRPr="008454BA">
              <w:rPr>
                <w:rFonts w:ascii="Arial Narrow" w:hAnsi="Arial Narrow"/>
                <w:sz w:val="22"/>
                <w:szCs w:val="22"/>
                <w:lang w:val="en-US"/>
              </w:rPr>
              <w:t xml:space="preserve"> quality – in accordance with the</w:t>
            </w:r>
            <w:r w:rsidRPr="008454BA">
              <w:rPr>
                <w:lang w:val="en-US"/>
              </w:rPr>
              <w:t xml:space="preserve"> </w:t>
            </w:r>
            <w:r w:rsidRPr="008454BA">
              <w:rPr>
                <w:rFonts w:ascii="Arial Narrow" w:hAnsi="Arial Narrow"/>
                <w:sz w:val="22"/>
                <w:szCs w:val="22"/>
                <w:lang w:val="en-US"/>
              </w:rPr>
              <w:t xml:space="preserve">manufacturer's certificate of quality at the moment of shipment and in accordance with the requirements, </w:t>
            </w:r>
            <w:r w:rsidRPr="008454BA">
              <w:rPr>
                <w:rFonts w:ascii="Arial Narrow" w:hAnsi="Arial Narrow"/>
                <w:spacing w:val="3"/>
                <w:sz w:val="22"/>
                <w:szCs w:val="22"/>
                <w:lang w:val="en-US"/>
              </w:rPr>
              <w:t xml:space="preserve">stipulated in the </w:t>
            </w:r>
            <w:r w:rsidRPr="008454BA">
              <w:rPr>
                <w:rFonts w:ascii="Arial Narrow" w:hAnsi="Arial Narrow"/>
                <w:bCs/>
                <w:sz w:val="22"/>
                <w:szCs w:val="22"/>
                <w:lang w:val="en-GB"/>
              </w:rPr>
              <w:t>Supplements or/and Additional agreements to the present Contract.</w:t>
            </w:r>
          </w:p>
          <w:p w14:paraId="3970D7F7" w14:textId="77777777" w:rsidR="00F10232" w:rsidRPr="008454BA" w:rsidRDefault="00F10232" w:rsidP="00F10232">
            <w:pPr>
              <w:snapToGrid w:val="0"/>
              <w:jc w:val="both"/>
              <w:rPr>
                <w:rFonts w:ascii="Arial Narrow" w:hAnsi="Arial Narrow"/>
                <w:bCs/>
                <w:sz w:val="22"/>
                <w:szCs w:val="22"/>
                <w:lang w:val="en-GB"/>
              </w:rPr>
            </w:pPr>
          </w:p>
          <w:p w14:paraId="3919F98B" w14:textId="77777777" w:rsidR="00F10232" w:rsidRPr="008454BA" w:rsidRDefault="00F10232" w:rsidP="00F10232">
            <w:pPr>
              <w:snapToGrid w:val="0"/>
              <w:jc w:val="both"/>
              <w:rPr>
                <w:rFonts w:ascii="Arial Narrow" w:hAnsi="Arial Narrow"/>
                <w:sz w:val="22"/>
                <w:szCs w:val="22"/>
                <w:lang w:val="en-GB"/>
              </w:rPr>
            </w:pPr>
            <w:r w:rsidRPr="008454BA">
              <w:rPr>
                <w:rFonts w:ascii="Arial Narrow" w:hAnsi="Arial Narrow"/>
                <w:b/>
                <w:bCs/>
                <w:sz w:val="22"/>
                <w:szCs w:val="22"/>
                <w:lang w:val="en-GB"/>
              </w:rPr>
              <w:t>9.6.</w:t>
            </w:r>
            <w:r w:rsidRPr="008454BA">
              <w:rPr>
                <w:rFonts w:ascii="Arial Narrow" w:hAnsi="Arial Narrow"/>
                <w:bCs/>
                <w:sz w:val="22"/>
                <w:szCs w:val="22"/>
                <w:lang w:val="en-GB"/>
              </w:rPr>
              <w:t xml:space="preserve"> </w:t>
            </w:r>
            <w:r w:rsidR="00372D0D" w:rsidRPr="008454BA">
              <w:rPr>
                <w:rFonts w:ascii="Arial Narrow" w:hAnsi="Arial Narrow"/>
                <w:sz w:val="22"/>
                <w:szCs w:val="22"/>
                <w:lang w:val="en-US"/>
              </w:rPr>
              <w:t>I</w:t>
            </w:r>
            <w:r w:rsidRPr="008454BA">
              <w:rPr>
                <w:rFonts w:ascii="Arial Narrow" w:hAnsi="Arial Narrow"/>
                <w:sz w:val="22"/>
                <w:szCs w:val="22"/>
                <w:lang w:val="en-US"/>
              </w:rPr>
              <w:t>n case of revealing by the Buyer (consignee) the shortage and/or substandard quality upon reception</w:t>
            </w:r>
            <w:r w:rsidR="009E5C33" w:rsidRPr="008454BA">
              <w:rPr>
                <w:rFonts w:ascii="Arial Narrow" w:hAnsi="Arial Narrow"/>
                <w:sz w:val="22"/>
                <w:szCs w:val="22"/>
                <w:lang w:val="en-US"/>
              </w:rPr>
              <w:t xml:space="preserve"> requirements to which are stipulated in the clause 9.1. of the present Contract, </w:t>
            </w:r>
            <w:r w:rsidR="00535D78" w:rsidRPr="008454BA">
              <w:rPr>
                <w:rFonts w:ascii="Arial Narrow" w:hAnsi="Arial Narrow"/>
                <w:sz w:val="22"/>
                <w:szCs w:val="22"/>
                <w:lang w:val="en-US"/>
              </w:rPr>
              <w:t>the Buyer appoints representatives from independent competent organizations (Chamber of Commerce and Industry</w:t>
            </w:r>
            <w:r w:rsidR="00BF1396" w:rsidRPr="008454BA">
              <w:rPr>
                <w:rFonts w:ascii="Arial Narrow" w:hAnsi="Arial Narrow"/>
                <w:sz w:val="22"/>
                <w:szCs w:val="22"/>
                <w:lang w:val="en-US"/>
              </w:rPr>
              <w:t>, independent</w:t>
            </w:r>
            <w:r w:rsidR="00535D78" w:rsidRPr="008454BA">
              <w:rPr>
                <w:rFonts w:ascii="Arial Narrow" w:hAnsi="Arial Narrow"/>
                <w:sz w:val="22"/>
                <w:szCs w:val="22"/>
                <w:lang w:val="en-US"/>
              </w:rPr>
              <w:t xml:space="preserve"> inspection company: Saybolt, SGS etc.) for specifying </w:t>
            </w:r>
            <w:r w:rsidR="00535D78" w:rsidRPr="008454BA">
              <w:rPr>
                <w:rFonts w:ascii="Arial Narrow" w:hAnsi="Arial Narrow"/>
                <w:sz w:val="22"/>
                <w:szCs w:val="22"/>
                <w:lang w:val="en-GB"/>
              </w:rPr>
              <w:t>quantity and quality.</w:t>
            </w:r>
          </w:p>
          <w:p w14:paraId="34872908" w14:textId="77777777" w:rsidR="00535D78" w:rsidRPr="008454BA" w:rsidRDefault="00535D78" w:rsidP="00F10232">
            <w:pPr>
              <w:snapToGrid w:val="0"/>
              <w:jc w:val="both"/>
              <w:rPr>
                <w:rFonts w:ascii="Arial Narrow" w:hAnsi="Arial Narrow"/>
                <w:sz w:val="22"/>
                <w:szCs w:val="22"/>
                <w:lang w:val="en-GB"/>
              </w:rPr>
            </w:pPr>
          </w:p>
          <w:p w14:paraId="403DE216" w14:textId="77777777" w:rsidR="00535D78" w:rsidRPr="008454BA" w:rsidRDefault="00535D78" w:rsidP="00F10232">
            <w:pPr>
              <w:snapToGrid w:val="0"/>
              <w:jc w:val="both"/>
              <w:rPr>
                <w:rFonts w:ascii="Arial Narrow" w:hAnsi="Arial Narrow"/>
                <w:sz w:val="22"/>
                <w:szCs w:val="22"/>
                <w:lang w:val="en-US"/>
              </w:rPr>
            </w:pPr>
            <w:r w:rsidRPr="008454BA">
              <w:rPr>
                <w:rFonts w:ascii="Arial Narrow" w:hAnsi="Arial Narrow"/>
                <w:b/>
                <w:sz w:val="22"/>
                <w:szCs w:val="22"/>
                <w:lang w:val="en-GB"/>
              </w:rPr>
              <w:t>9.7.</w:t>
            </w:r>
            <w:r w:rsidRPr="008454BA">
              <w:rPr>
                <w:rFonts w:ascii="Arial Narrow" w:hAnsi="Arial Narrow"/>
                <w:sz w:val="22"/>
                <w:szCs w:val="22"/>
                <w:lang w:val="en-GB"/>
              </w:rPr>
              <w:t xml:space="preserve"> As such</w:t>
            </w:r>
            <w:r w:rsidRPr="008454BA">
              <w:rPr>
                <w:rFonts w:ascii="Arial Narrow" w:hAnsi="Arial Narrow"/>
                <w:sz w:val="22"/>
                <w:szCs w:val="22"/>
                <w:lang w:val="en-US"/>
              </w:rPr>
              <w:t xml:space="preserve"> a representative of an independent competent organization should be </w:t>
            </w:r>
            <w:r w:rsidRPr="008454BA">
              <w:rPr>
                <w:rFonts w:ascii="Arial Narrow" w:eastAsia="Calibri" w:hAnsi="Arial Narrow"/>
                <w:kern w:val="2"/>
                <w:sz w:val="22"/>
                <w:szCs w:val="22"/>
                <w:lang w:val="en-US"/>
              </w:rPr>
              <w:t xml:space="preserve">agreed by the Parties in accordance with the present Contract. </w:t>
            </w:r>
            <w:r w:rsidRPr="008454BA">
              <w:rPr>
                <w:rFonts w:ascii="Arial Narrow" w:hAnsi="Arial Narrow"/>
                <w:sz w:val="22"/>
                <w:szCs w:val="22"/>
                <w:lang w:val="en-US"/>
              </w:rPr>
              <w:t xml:space="preserve">Expenses related to the </w:t>
            </w:r>
            <w:r w:rsidR="009163D1" w:rsidRPr="008454BA">
              <w:rPr>
                <w:rFonts w:ascii="Arial Narrow" w:hAnsi="Arial Narrow"/>
                <w:sz w:val="22"/>
                <w:szCs w:val="22"/>
                <w:lang w:val="en-US"/>
              </w:rPr>
              <w:t xml:space="preserve">appointment of an independent competent organization </w:t>
            </w:r>
            <w:r w:rsidRPr="008454BA">
              <w:rPr>
                <w:rFonts w:ascii="Arial Narrow" w:hAnsi="Arial Narrow"/>
                <w:sz w:val="22"/>
                <w:szCs w:val="22"/>
                <w:lang w:val="en-US"/>
              </w:rPr>
              <w:t>shall be borne by the Buyer</w:t>
            </w:r>
            <w:r w:rsidR="009163D1" w:rsidRPr="008454BA">
              <w:rPr>
                <w:rFonts w:ascii="Arial Narrow" w:hAnsi="Arial Narrow"/>
                <w:sz w:val="22"/>
                <w:szCs w:val="22"/>
                <w:lang w:val="en-US"/>
              </w:rPr>
              <w:t>.</w:t>
            </w:r>
          </w:p>
          <w:p w14:paraId="21173917" w14:textId="77777777" w:rsidR="009163D1" w:rsidRPr="008454BA" w:rsidRDefault="009163D1" w:rsidP="009163D1">
            <w:pPr>
              <w:pStyle w:val="22"/>
              <w:spacing w:line="240" w:lineRule="auto"/>
              <w:jc w:val="both"/>
              <w:rPr>
                <w:lang w:val="en-US"/>
              </w:rPr>
            </w:pPr>
            <w:r w:rsidRPr="008454BA">
              <w:rPr>
                <w:rFonts w:ascii="Arial Narrow" w:hAnsi="Arial Narrow"/>
                <w:b/>
                <w:sz w:val="22"/>
                <w:szCs w:val="22"/>
                <w:lang w:val="en-US"/>
              </w:rPr>
              <w:t>9.8.</w:t>
            </w:r>
            <w:r w:rsidRPr="008454BA">
              <w:rPr>
                <w:rFonts w:ascii="Arial Narrow" w:hAnsi="Arial Narrow"/>
                <w:sz w:val="22"/>
                <w:szCs w:val="22"/>
                <w:lang w:val="en-US"/>
              </w:rPr>
              <w:t xml:space="preserve"> The Seller provides the Certificate of Origin issued according to the rules of the Chamber of Commerce and Industry of RF (Moscow) on the Buyer’s written request. All expenses on making   the Certificate of </w:t>
            </w:r>
            <w:r w:rsidR="00BF1396" w:rsidRPr="008454BA">
              <w:rPr>
                <w:rFonts w:ascii="Arial Narrow" w:hAnsi="Arial Narrow"/>
                <w:sz w:val="22"/>
                <w:szCs w:val="22"/>
                <w:lang w:val="en-US"/>
              </w:rPr>
              <w:t>Origin shall</w:t>
            </w:r>
            <w:r w:rsidRPr="008454BA">
              <w:rPr>
                <w:rFonts w:ascii="Arial Narrow" w:hAnsi="Arial Narrow"/>
                <w:sz w:val="22"/>
                <w:szCs w:val="22"/>
                <w:lang w:val="en-US"/>
              </w:rPr>
              <w:t xml:space="preserve"> be paid by the Seller.</w:t>
            </w:r>
          </w:p>
          <w:p w14:paraId="12F5EBB1" w14:textId="77777777" w:rsidR="00F10232" w:rsidRPr="008454BA" w:rsidRDefault="00F10232" w:rsidP="00F10232">
            <w:pPr>
              <w:snapToGrid w:val="0"/>
              <w:jc w:val="both"/>
              <w:rPr>
                <w:rFonts w:ascii="Arial Narrow" w:hAnsi="Arial Narrow"/>
                <w:sz w:val="22"/>
                <w:szCs w:val="22"/>
                <w:lang w:val="en-US"/>
              </w:rPr>
            </w:pPr>
          </w:p>
        </w:tc>
      </w:tr>
      <w:tr w:rsidR="008454BA" w:rsidRPr="008A322C" w14:paraId="5BB70314" w14:textId="77777777" w:rsidTr="00721FDE">
        <w:tc>
          <w:tcPr>
            <w:tcW w:w="5387" w:type="dxa"/>
          </w:tcPr>
          <w:p w14:paraId="153AB084" w14:textId="77777777" w:rsidR="004B2B41" w:rsidRPr="008454BA" w:rsidRDefault="004B2B41" w:rsidP="00D13D00">
            <w:pPr>
              <w:tabs>
                <w:tab w:val="left" w:pos="513"/>
                <w:tab w:val="left" w:pos="654"/>
              </w:tabs>
              <w:ind w:left="142"/>
              <w:jc w:val="center"/>
              <w:rPr>
                <w:rFonts w:ascii="Arial Narrow" w:hAnsi="Arial Narrow"/>
                <w:b/>
                <w:sz w:val="22"/>
                <w:szCs w:val="22"/>
              </w:rPr>
            </w:pPr>
            <w:r w:rsidRPr="008454BA">
              <w:rPr>
                <w:rFonts w:ascii="Arial Narrow" w:hAnsi="Arial Narrow"/>
                <w:b/>
                <w:sz w:val="22"/>
                <w:szCs w:val="22"/>
              </w:rPr>
              <w:lastRenderedPageBreak/>
              <w:t>10.  РИСКИ И ПРАВО СОБСТВЕННОСТИ</w:t>
            </w:r>
          </w:p>
          <w:p w14:paraId="07926789" w14:textId="77777777" w:rsidR="004B2B41" w:rsidRPr="008454BA" w:rsidRDefault="004B2B41" w:rsidP="001F3283">
            <w:pPr>
              <w:numPr>
                <w:ilvl w:val="1"/>
                <w:numId w:val="6"/>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Если иное не предусмотрено Сторонами в Приложениях и/или Дополнительных соглашениях к настоящему Контракту</w:t>
            </w:r>
            <w:r w:rsidRPr="008454BA" w:rsidDel="00E51B0F">
              <w:rPr>
                <w:rFonts w:ascii="Arial Narrow" w:hAnsi="Arial Narrow"/>
                <w:sz w:val="22"/>
                <w:szCs w:val="22"/>
              </w:rPr>
              <w:t xml:space="preserve"> </w:t>
            </w:r>
            <w:r w:rsidRPr="008454BA">
              <w:rPr>
                <w:rFonts w:ascii="Arial Narrow" w:hAnsi="Arial Narrow"/>
                <w:sz w:val="22"/>
                <w:szCs w:val="22"/>
              </w:rPr>
              <w:t>право собственности на Товар, а также риск случайной гибели или случайного повреждения Товара переходят с Продавца на Покупателя в момент исполнения Продавцом обязанности по сдаче Товара первому перевозчику или по передаче Товара Покупателю.</w:t>
            </w:r>
          </w:p>
          <w:p w14:paraId="169AB35C" w14:textId="77777777" w:rsidR="004B2B41" w:rsidRPr="008454BA" w:rsidRDefault="004B2B41" w:rsidP="00CE413A">
            <w:pPr>
              <w:pStyle w:val="afa"/>
              <w:tabs>
                <w:tab w:val="left" w:pos="3825"/>
              </w:tabs>
              <w:ind w:left="142"/>
              <w:jc w:val="both"/>
              <w:rPr>
                <w:rFonts w:ascii="Arial Narrow" w:hAnsi="Arial Narrow"/>
                <w:sz w:val="22"/>
                <w:szCs w:val="22"/>
              </w:rPr>
            </w:pPr>
          </w:p>
          <w:p w14:paraId="47DF99ED" w14:textId="77777777" w:rsidR="004B2B41" w:rsidRPr="008454BA" w:rsidRDefault="004B2B41" w:rsidP="00D13D00">
            <w:pPr>
              <w:tabs>
                <w:tab w:val="left" w:pos="513"/>
                <w:tab w:val="left" w:pos="654"/>
              </w:tabs>
              <w:ind w:left="142"/>
              <w:jc w:val="center"/>
              <w:rPr>
                <w:rFonts w:ascii="Arial Narrow" w:hAnsi="Arial Narrow"/>
                <w:b/>
                <w:sz w:val="22"/>
                <w:szCs w:val="22"/>
              </w:rPr>
            </w:pPr>
            <w:r w:rsidRPr="008454BA">
              <w:rPr>
                <w:rFonts w:ascii="Arial Narrow" w:hAnsi="Arial Narrow"/>
                <w:b/>
                <w:sz w:val="22"/>
                <w:szCs w:val="22"/>
              </w:rPr>
              <w:t>11. ПРЕТЕНЗИИ</w:t>
            </w:r>
          </w:p>
          <w:p w14:paraId="6820FA34" w14:textId="77777777" w:rsidR="004B2B41" w:rsidRPr="008454BA" w:rsidRDefault="004B2B41" w:rsidP="001F3283">
            <w:pPr>
              <w:numPr>
                <w:ilvl w:val="1"/>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Претензии по качеству и количеству Товара должны предъявляться Покупателем Продавцу в срок не позднее 15 (пятнадцати) календарных дней с даты поставки Товара в письменной форме с приложением следующих документов, подтверж</w:t>
            </w:r>
            <w:r w:rsidR="008D087E" w:rsidRPr="008454BA">
              <w:rPr>
                <w:rFonts w:ascii="Arial Narrow" w:hAnsi="Arial Narrow"/>
                <w:sz w:val="22"/>
                <w:szCs w:val="22"/>
              </w:rPr>
              <w:t>дающих обоснованность претензии:</w:t>
            </w:r>
          </w:p>
          <w:p w14:paraId="542B8650" w14:textId="77777777" w:rsidR="004B2B41" w:rsidRPr="008454BA" w:rsidRDefault="004B2B41" w:rsidP="001F3283">
            <w:pPr>
              <w:numPr>
                <w:ilvl w:val="2"/>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 xml:space="preserve">К претензии по количеству кроме документов, предусмотренных Инструкцией П-6,  должен быть приложен акт осмотра транспортного средства (цистерн/вагона), в котором указывается наличие пломб отправителя или </w:t>
            </w:r>
            <w:r w:rsidRPr="008454BA">
              <w:rPr>
                <w:rFonts w:ascii="Arial Narrow" w:hAnsi="Arial Narrow"/>
                <w:sz w:val="22"/>
                <w:szCs w:val="22"/>
              </w:rPr>
              <w:lastRenderedPageBreak/>
              <w:t>пункта отправления (станции), исправность пломб (в случае их наличия), оттисков на них, состояние цистерн/вагона, в том числе запорного устройства, герметичность закрытия горловины, состояние дыхательных трубок, наличие подтеков на сливном клапане, целостность сварных швов. Акт составляется Покупателем (грузополучателем) совместно с представителем железной дороги при приемке груза от органов транспорта не позднее 3 (трех) календарных дней с момента выдачи груза.</w:t>
            </w:r>
          </w:p>
          <w:p w14:paraId="24CC9AB5" w14:textId="77777777" w:rsidR="004B2B41" w:rsidRPr="008454BA" w:rsidRDefault="004B2B41" w:rsidP="00D13D00">
            <w:pPr>
              <w:tabs>
                <w:tab w:val="left" w:pos="513"/>
                <w:tab w:val="left" w:pos="654"/>
                <w:tab w:val="left" w:pos="938"/>
                <w:tab w:val="left" w:pos="1080"/>
              </w:tabs>
              <w:ind w:left="142"/>
              <w:jc w:val="both"/>
              <w:rPr>
                <w:rFonts w:ascii="Arial Narrow" w:hAnsi="Arial Narrow"/>
                <w:sz w:val="22"/>
                <w:szCs w:val="22"/>
              </w:rPr>
            </w:pPr>
            <w:r w:rsidRPr="008454BA">
              <w:rPr>
                <w:rFonts w:ascii="Arial Narrow" w:hAnsi="Arial Narrow"/>
                <w:sz w:val="22"/>
                <w:szCs w:val="22"/>
              </w:rPr>
              <w:t>Акт приемки Товара (в случае обнаружения недостачи при приемке) составляется представителем грузополучателя, железной дороги, представителем независимых компетентных организаций (Торгово-промышленной палаты, независимой инспекционной компании: Saybolt, SGS и т.д)</w:t>
            </w:r>
          </w:p>
          <w:p w14:paraId="5857DDF4" w14:textId="77777777" w:rsidR="004B2B41" w:rsidRPr="008454BA" w:rsidRDefault="004B2B41" w:rsidP="001F3283">
            <w:pPr>
              <w:numPr>
                <w:ilvl w:val="2"/>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К претензии по качеству Товара должны быть приложены  документы, предусмотренные  Инструкцией П-7.</w:t>
            </w:r>
          </w:p>
          <w:p w14:paraId="3DEACF6E" w14:textId="77777777" w:rsidR="004B2B41" w:rsidRPr="008454BA" w:rsidRDefault="004B2B41" w:rsidP="00D13D00">
            <w:pPr>
              <w:tabs>
                <w:tab w:val="left" w:pos="513"/>
                <w:tab w:val="left" w:pos="654"/>
                <w:tab w:val="left" w:pos="938"/>
                <w:tab w:val="left" w:pos="1080"/>
              </w:tabs>
              <w:ind w:left="142"/>
              <w:jc w:val="both"/>
              <w:rPr>
                <w:rFonts w:ascii="Arial Narrow" w:hAnsi="Arial Narrow"/>
                <w:sz w:val="22"/>
                <w:szCs w:val="22"/>
              </w:rPr>
            </w:pPr>
            <w:r w:rsidRPr="008454BA">
              <w:rPr>
                <w:rFonts w:ascii="Arial Narrow" w:hAnsi="Arial Narrow"/>
                <w:sz w:val="22"/>
                <w:szCs w:val="22"/>
              </w:rPr>
              <w:t>Акт о качественных недостатках Товара должен быть составлен Покупателем с участием представителя  независимой компетентной организации (Торгово-промышленной палаты, независимой инспекционной компании: Saybolt, SGS и т.д)</w:t>
            </w:r>
          </w:p>
          <w:p w14:paraId="7424771D" w14:textId="77777777" w:rsidR="004B2B41" w:rsidRPr="008454BA" w:rsidRDefault="004B2B41" w:rsidP="001F3283">
            <w:pPr>
              <w:numPr>
                <w:ilvl w:val="1"/>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 xml:space="preserve"> Непредставление Покупателем документов либо представление документов, не отвечающих требованиям Инструкции П-6 и Инструкции П-7, а также требованиям указанным  в п.п. 11.1., 11.1.1., 11.1.2. настоящего Контракта, является основанием для отказа Продавца от удовлетворения претензии Покупателя.</w:t>
            </w:r>
          </w:p>
          <w:p w14:paraId="35FA90AB" w14:textId="77777777" w:rsidR="004B2B41" w:rsidRPr="008454BA" w:rsidRDefault="004B2B41" w:rsidP="001F3283">
            <w:pPr>
              <w:numPr>
                <w:ilvl w:val="1"/>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Претензия Покупателя и подтверждающие её документы должны быть направлены Продавцу курьерской почтой (DHL, UPS или аналогичной международной курьерской службой). Датой предъявления  претензии считается дата вручения курьерской службой пакета, содержащего такую претензию. О доставке свидетельствует подпись ответственного лица, получившего документы, на квитанции о вручении курьерской службой.</w:t>
            </w:r>
          </w:p>
          <w:p w14:paraId="688CB0C8" w14:textId="77777777" w:rsidR="004B2B41" w:rsidRPr="008454BA" w:rsidRDefault="004B2B41" w:rsidP="001F3283">
            <w:pPr>
              <w:numPr>
                <w:ilvl w:val="1"/>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Сумма претензии не может превышать контрактную стоимость партии Товара, в отношении которой Покупателем заявлена претензия.</w:t>
            </w:r>
          </w:p>
          <w:p w14:paraId="7866DF7D" w14:textId="77777777" w:rsidR="004B2B41" w:rsidRPr="008454BA" w:rsidRDefault="004B2B41" w:rsidP="001F3283">
            <w:pPr>
              <w:numPr>
                <w:ilvl w:val="1"/>
                <w:numId w:val="7"/>
              </w:numPr>
              <w:tabs>
                <w:tab w:val="left" w:pos="513"/>
                <w:tab w:val="left" w:pos="654"/>
                <w:tab w:val="left" w:pos="938"/>
                <w:tab w:val="left" w:pos="1080"/>
              </w:tabs>
              <w:ind w:left="142" w:firstLine="0"/>
              <w:jc w:val="both"/>
              <w:rPr>
                <w:rFonts w:ascii="Arial Narrow" w:hAnsi="Arial Narrow"/>
                <w:sz w:val="22"/>
                <w:szCs w:val="22"/>
              </w:rPr>
            </w:pPr>
            <w:r w:rsidRPr="008454BA">
              <w:rPr>
                <w:rFonts w:ascii="Arial Narrow" w:hAnsi="Arial Narrow"/>
                <w:sz w:val="22"/>
                <w:szCs w:val="22"/>
              </w:rPr>
              <w:t>Продавец обязан в месячный срок рассмотреть и письменно известить Покупателя о своем решении принять или не принять претензию и, в случае ее принятия, оплатить счет Покупателя в согласованный с ним срок, при этом все счета Продавца за поставленный Товар должны быть оплачены Покупателем полностью.</w:t>
            </w:r>
          </w:p>
          <w:p w14:paraId="1D98C1C3" w14:textId="77777777" w:rsidR="004B2B41" w:rsidRPr="008454BA" w:rsidRDefault="004B2B41" w:rsidP="00D13D00">
            <w:pPr>
              <w:tabs>
                <w:tab w:val="left" w:pos="513"/>
                <w:tab w:val="left" w:pos="654"/>
                <w:tab w:val="left" w:pos="938"/>
                <w:tab w:val="left" w:pos="1080"/>
              </w:tabs>
              <w:ind w:left="142"/>
              <w:jc w:val="both"/>
              <w:rPr>
                <w:rFonts w:ascii="Arial Narrow" w:hAnsi="Arial Narrow"/>
                <w:sz w:val="22"/>
                <w:szCs w:val="22"/>
              </w:rPr>
            </w:pPr>
            <w:r w:rsidRPr="008454BA">
              <w:rPr>
                <w:rFonts w:ascii="Arial Narrow" w:hAnsi="Arial Narrow"/>
                <w:sz w:val="22"/>
                <w:szCs w:val="22"/>
              </w:rPr>
              <w:t xml:space="preserve">При возникновении споров по качеству и или количеству Товара, претензионный порядок урегулирования споров обязателен. </w:t>
            </w:r>
          </w:p>
          <w:p w14:paraId="084E195B" w14:textId="77777777" w:rsidR="004B2B41" w:rsidRPr="008454BA" w:rsidRDefault="004B2B41" w:rsidP="00D13D00">
            <w:pPr>
              <w:tabs>
                <w:tab w:val="left" w:pos="513"/>
                <w:tab w:val="left" w:pos="654"/>
                <w:tab w:val="left" w:pos="938"/>
                <w:tab w:val="left" w:pos="1080"/>
              </w:tabs>
              <w:ind w:left="142"/>
              <w:jc w:val="both"/>
              <w:rPr>
                <w:rFonts w:ascii="Arial Narrow" w:hAnsi="Arial Narrow"/>
                <w:sz w:val="22"/>
                <w:szCs w:val="22"/>
              </w:rPr>
            </w:pPr>
            <w:r w:rsidRPr="008454BA">
              <w:rPr>
                <w:rFonts w:ascii="Arial Narrow" w:hAnsi="Arial Narrow"/>
                <w:sz w:val="22"/>
                <w:szCs w:val="22"/>
              </w:rPr>
              <w:t>Если Покупатель не предъявит претензии в течение оговоренного  срока в п. 11.1. настоящего Контракта, он теряет право на предъявление претензии.</w:t>
            </w:r>
          </w:p>
          <w:p w14:paraId="372F5E6C" w14:textId="77777777" w:rsidR="004B2B41" w:rsidRPr="008454BA" w:rsidRDefault="004B2B41" w:rsidP="00D13D00">
            <w:pPr>
              <w:tabs>
                <w:tab w:val="left" w:pos="513"/>
                <w:tab w:val="left" w:pos="654"/>
                <w:tab w:val="left" w:pos="938"/>
                <w:tab w:val="left" w:pos="1080"/>
              </w:tabs>
              <w:ind w:left="142"/>
              <w:jc w:val="both"/>
              <w:rPr>
                <w:rFonts w:ascii="Arial Narrow" w:hAnsi="Arial Narrow"/>
                <w:sz w:val="22"/>
                <w:szCs w:val="22"/>
              </w:rPr>
            </w:pPr>
          </w:p>
          <w:p w14:paraId="2F462F13" w14:textId="77777777" w:rsidR="004B2B41" w:rsidRPr="008454BA" w:rsidRDefault="004B2B41" w:rsidP="00D13D00">
            <w:pPr>
              <w:tabs>
                <w:tab w:val="left" w:pos="513"/>
                <w:tab w:val="left" w:pos="654"/>
              </w:tabs>
              <w:ind w:left="142"/>
              <w:jc w:val="center"/>
              <w:rPr>
                <w:rFonts w:ascii="Arial Narrow" w:hAnsi="Arial Narrow"/>
                <w:b/>
                <w:sz w:val="22"/>
                <w:szCs w:val="22"/>
              </w:rPr>
            </w:pPr>
            <w:r w:rsidRPr="008454BA">
              <w:rPr>
                <w:rFonts w:ascii="Arial Narrow" w:hAnsi="Arial Narrow"/>
                <w:b/>
                <w:sz w:val="22"/>
                <w:szCs w:val="22"/>
              </w:rPr>
              <w:t>12. ОТВЕТСТВЕННОСТЬ СТОРОН</w:t>
            </w:r>
          </w:p>
          <w:p w14:paraId="3288BD93" w14:textId="77777777" w:rsidR="004B2B41" w:rsidRPr="008454BA" w:rsidRDefault="004B2B41" w:rsidP="001F3283">
            <w:pPr>
              <w:numPr>
                <w:ilvl w:val="1"/>
                <w:numId w:val="9"/>
              </w:numPr>
              <w:shd w:val="clear" w:color="auto" w:fill="FFFFFF"/>
              <w:tabs>
                <w:tab w:val="left" w:pos="0"/>
                <w:tab w:val="left" w:pos="513"/>
                <w:tab w:val="left" w:pos="654"/>
                <w:tab w:val="left" w:pos="1080"/>
              </w:tabs>
              <w:autoSpaceDE w:val="0"/>
              <w:ind w:left="142" w:firstLine="0"/>
              <w:jc w:val="both"/>
              <w:rPr>
                <w:rFonts w:ascii="Arial Narrow" w:hAnsi="Arial Narrow"/>
                <w:b/>
                <w:bCs/>
                <w:sz w:val="22"/>
                <w:szCs w:val="22"/>
              </w:rPr>
            </w:pPr>
            <w:r w:rsidRPr="008454BA">
              <w:rPr>
                <w:rFonts w:ascii="Arial Narrow" w:hAnsi="Arial Narrow"/>
                <w:sz w:val="22"/>
                <w:szCs w:val="22"/>
              </w:rPr>
              <w:t xml:space="preserve">За невыполнение или ненадлежащее выполнение принятых на себя обязательств по настоящему Контракту </w:t>
            </w:r>
            <w:r w:rsidRPr="008454BA">
              <w:rPr>
                <w:rFonts w:ascii="Arial Narrow" w:hAnsi="Arial Narrow"/>
                <w:sz w:val="22"/>
                <w:szCs w:val="22"/>
              </w:rPr>
              <w:lastRenderedPageBreak/>
              <w:t>Стороны несут ответственность, предусмотренную действующим законодательством Российской Федерации.</w:t>
            </w:r>
          </w:p>
          <w:p w14:paraId="42DD89CB" w14:textId="77777777" w:rsidR="004B2B41" w:rsidRPr="008454BA" w:rsidRDefault="004B2B41" w:rsidP="001F3283">
            <w:pPr>
              <w:numPr>
                <w:ilvl w:val="1"/>
                <w:numId w:val="9"/>
              </w:numPr>
              <w:shd w:val="clear" w:color="auto" w:fill="FFFFFF"/>
              <w:tabs>
                <w:tab w:val="left" w:pos="0"/>
                <w:tab w:val="left" w:pos="513"/>
                <w:tab w:val="left" w:pos="654"/>
                <w:tab w:val="left" w:pos="1080"/>
              </w:tabs>
              <w:autoSpaceDE w:val="0"/>
              <w:ind w:left="142" w:firstLine="0"/>
              <w:jc w:val="both"/>
              <w:rPr>
                <w:rFonts w:ascii="Arial Narrow" w:hAnsi="Arial Narrow"/>
                <w:b/>
                <w:bCs/>
                <w:sz w:val="22"/>
                <w:szCs w:val="22"/>
              </w:rPr>
            </w:pPr>
            <w:r w:rsidRPr="008454BA">
              <w:rPr>
                <w:rFonts w:ascii="Arial Narrow" w:hAnsi="Arial Narrow"/>
                <w:sz w:val="22"/>
                <w:szCs w:val="22"/>
              </w:rPr>
              <w:t>В случае неоплаты или несвоевременной оплаты каких-либо сумм по настоящему Контракту Покупатель уплачивает штрафную неустойку  в размере 0,5%</w:t>
            </w:r>
            <w:r w:rsidR="00731328" w:rsidRPr="008454BA">
              <w:rPr>
                <w:rFonts w:ascii="Arial Narrow" w:hAnsi="Arial Narrow"/>
                <w:sz w:val="22"/>
                <w:szCs w:val="22"/>
              </w:rPr>
              <w:t xml:space="preserve"> (ноль целых пять десятых </w:t>
            </w:r>
            <w:r w:rsidRPr="008454BA">
              <w:rPr>
                <w:rFonts w:ascii="Arial Narrow" w:hAnsi="Arial Narrow"/>
                <w:sz w:val="22"/>
                <w:szCs w:val="22"/>
              </w:rPr>
              <w:t>процента</w:t>
            </w:r>
            <w:r w:rsidR="00731328" w:rsidRPr="008454BA">
              <w:rPr>
                <w:rFonts w:ascii="Arial Narrow" w:hAnsi="Arial Narrow"/>
                <w:sz w:val="22"/>
                <w:szCs w:val="22"/>
              </w:rPr>
              <w:t>)</w:t>
            </w:r>
            <w:r w:rsidRPr="008454BA">
              <w:rPr>
                <w:rFonts w:ascii="Arial Narrow" w:hAnsi="Arial Narrow"/>
                <w:sz w:val="22"/>
                <w:szCs w:val="22"/>
              </w:rPr>
              <w:t xml:space="preserve"> от подлежащей к оплате суммы за каждый день просрочки оплаты.</w:t>
            </w:r>
          </w:p>
          <w:p w14:paraId="47FBFEF9" w14:textId="77777777" w:rsidR="004B2B41" w:rsidRPr="008454BA" w:rsidRDefault="004B2B41" w:rsidP="001F3283">
            <w:pPr>
              <w:numPr>
                <w:ilvl w:val="1"/>
                <w:numId w:val="9"/>
              </w:numPr>
              <w:shd w:val="clear" w:color="auto" w:fill="FFFFFF"/>
              <w:tabs>
                <w:tab w:val="left" w:pos="0"/>
                <w:tab w:val="left" w:pos="513"/>
                <w:tab w:val="left" w:pos="654"/>
                <w:tab w:val="left" w:pos="1080"/>
              </w:tabs>
              <w:autoSpaceDE w:val="0"/>
              <w:ind w:left="142" w:firstLine="0"/>
              <w:jc w:val="both"/>
              <w:rPr>
                <w:rFonts w:ascii="Arial Narrow" w:hAnsi="Arial Narrow"/>
                <w:b/>
                <w:bCs/>
                <w:sz w:val="22"/>
                <w:szCs w:val="22"/>
              </w:rPr>
            </w:pPr>
            <w:r w:rsidRPr="008454BA">
              <w:rPr>
                <w:rFonts w:ascii="Arial Narrow" w:hAnsi="Arial Narrow"/>
                <w:sz w:val="22"/>
                <w:szCs w:val="22"/>
              </w:rPr>
              <w:t xml:space="preserve">В случае неправильного оформления отгрузочных документов по вине Покупателя, все расходы по переадресации или возврату Товара относятся  на Покупателя.  </w:t>
            </w:r>
          </w:p>
          <w:p w14:paraId="29716236" w14:textId="77777777" w:rsidR="004B2B41" w:rsidRPr="008454BA" w:rsidRDefault="004B2B41" w:rsidP="001F3283">
            <w:pPr>
              <w:numPr>
                <w:ilvl w:val="1"/>
                <w:numId w:val="9"/>
              </w:numPr>
              <w:shd w:val="clear" w:color="auto" w:fill="FFFFFF"/>
              <w:tabs>
                <w:tab w:val="left" w:pos="0"/>
                <w:tab w:val="left" w:pos="513"/>
                <w:tab w:val="left" w:pos="654"/>
                <w:tab w:val="left" w:pos="1080"/>
              </w:tabs>
              <w:autoSpaceDE w:val="0"/>
              <w:ind w:left="142" w:firstLine="0"/>
              <w:jc w:val="both"/>
              <w:rPr>
                <w:rFonts w:ascii="Arial Narrow" w:hAnsi="Arial Narrow"/>
                <w:b/>
                <w:bCs/>
                <w:sz w:val="22"/>
                <w:szCs w:val="22"/>
              </w:rPr>
            </w:pPr>
            <w:r w:rsidRPr="008454BA">
              <w:rPr>
                <w:rFonts w:ascii="Arial Narrow" w:hAnsi="Arial Narrow"/>
                <w:sz w:val="22"/>
                <w:szCs w:val="22"/>
              </w:rPr>
              <w:t xml:space="preserve">При транспортировке Товара в собственных  цистерн/вагонах, Покупатель обязуется возместить Продавцу все документально подтвержденные убытки, в том числе уплаченные Продавцом штрафы и сборы, связанные с перевозкой и простоем, возникшие в результате невыполнения Покупателем, или грузополучателем Покупателя Устава железнодорожного транспорта РФ, Правил перевозки грузов, СМГС и других нормативных документов, действующих на железнодорожном транспорте Российской Федерации, стран СНГ и Балтии, либо условий настоящего Контракта. </w:t>
            </w:r>
          </w:p>
          <w:p w14:paraId="7DD17D97"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Кроме того, Покупатель несет ответственность перед Продавцом за задержку груженых и порожних собственных  цистерн/вагонах на территории РФ и/или за пределами территории РФ в связи с ненадлежащим исполнением Покупателем или грузополучателем Покупателя своих обязательств, в том числе в случае отсутствия оплаты железнодорожных провозных платежей и/или охраны Товара (требующего обязательного сменного сопровождения в пути следования), отсутствия представителя охранного предприятия Покупателя на межгосударственной железнодорожной передаточной станции, введения конвенционного запрета со стороны администраций железных дорог и иных обстоятельств, препятствующих движению груженых собственных  цистерн/вагонов.</w:t>
            </w:r>
          </w:p>
          <w:p w14:paraId="68CC1119" w14:textId="77777777" w:rsidR="004B2B41" w:rsidRPr="008454BA" w:rsidRDefault="004B2B41" w:rsidP="001F3283">
            <w:pPr>
              <w:numPr>
                <w:ilvl w:val="1"/>
                <w:numId w:val="9"/>
              </w:numPr>
              <w:tabs>
                <w:tab w:val="left" w:pos="0"/>
                <w:tab w:val="left" w:pos="513"/>
                <w:tab w:val="left" w:pos="654"/>
                <w:tab w:val="left" w:pos="1080"/>
              </w:tabs>
              <w:ind w:left="142" w:firstLine="0"/>
              <w:jc w:val="both"/>
              <w:rPr>
                <w:rFonts w:ascii="Arial Narrow" w:hAnsi="Arial Narrow"/>
                <w:sz w:val="22"/>
                <w:szCs w:val="22"/>
              </w:rPr>
            </w:pPr>
            <w:r w:rsidRPr="008454BA">
              <w:rPr>
                <w:rFonts w:ascii="Arial Narrow" w:hAnsi="Arial Narrow"/>
                <w:sz w:val="22"/>
                <w:szCs w:val="22"/>
              </w:rPr>
              <w:t xml:space="preserve">В случае превышения установленного </w:t>
            </w:r>
            <w:r w:rsidR="000B0E61" w:rsidRPr="008454BA">
              <w:rPr>
                <w:rFonts w:ascii="Arial Narrow" w:hAnsi="Arial Narrow"/>
                <w:sz w:val="22"/>
                <w:szCs w:val="22"/>
              </w:rPr>
              <w:t xml:space="preserve"> срока оборота цистерн/вагонов, </w:t>
            </w:r>
            <w:r w:rsidRPr="008454BA">
              <w:rPr>
                <w:rFonts w:ascii="Arial Narrow" w:hAnsi="Arial Narrow"/>
                <w:sz w:val="22"/>
                <w:szCs w:val="22"/>
              </w:rPr>
              <w:t>нормативного срока нахождения цистерн/вагонов за пределами территории РФ, Продавец вправе по своему выбору потребовать от Покупателя:</w:t>
            </w:r>
          </w:p>
          <w:p w14:paraId="77B8E709"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 xml:space="preserve">- уплаты неустойки в размере 1 900 (одна тысяча девятьсот) руб. за каждые, в т.ч. неполные сутки сверхнормативного использования каждого  цистерн/вагона; </w:t>
            </w:r>
          </w:p>
          <w:p w14:paraId="0B84473F"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 xml:space="preserve">-либо возмещения всех расходов Продавца, связанных с уплатой штрафов (неустойки) за превышение Покупателем  нормативного срока нахождения цистерн/вагонов за пределами территории РФ, срока оборота  цистерн/вагонов, простоя  цистерн/вагонов, несвоевременного возврата  цистерн/вагонов третьим лицам, а также расходов, связанных с возмещением Продавцом убытков третьим лицам, причиненных в результате превышения Покупателем нормативного срока нахождения  цистерн/вагонов за пределами территории РФ, срока оборота  цистерн/вагонов, их простоя либо несвоевременного возврата. </w:t>
            </w:r>
          </w:p>
          <w:p w14:paraId="6CAE02D7" w14:textId="77777777" w:rsidR="004B2B41" w:rsidRPr="008454BA" w:rsidRDefault="004B2B41" w:rsidP="001F3283">
            <w:pPr>
              <w:numPr>
                <w:ilvl w:val="2"/>
                <w:numId w:val="9"/>
              </w:numPr>
              <w:tabs>
                <w:tab w:val="left" w:pos="0"/>
                <w:tab w:val="left" w:pos="513"/>
                <w:tab w:val="left" w:pos="654"/>
                <w:tab w:val="left" w:pos="1080"/>
              </w:tabs>
              <w:ind w:left="142" w:firstLine="0"/>
              <w:jc w:val="both"/>
              <w:rPr>
                <w:rFonts w:ascii="Arial Narrow" w:hAnsi="Arial Narrow"/>
                <w:sz w:val="22"/>
                <w:szCs w:val="22"/>
              </w:rPr>
            </w:pPr>
            <w:r w:rsidRPr="008454BA">
              <w:rPr>
                <w:rFonts w:ascii="Arial Narrow" w:hAnsi="Arial Narrow"/>
                <w:sz w:val="22"/>
                <w:szCs w:val="22"/>
              </w:rPr>
              <w:lastRenderedPageBreak/>
              <w:t>В случае нарушения Покупателем срока нахождения  цистерн/вагонов за пределами территории РФ, срока оборота, простоя цистерн/вагонов, их несвоевременного возврата Продавец выставляет письменную претензию с расчетом штрафа либо подлежащей возмещению суммы штрафа (убытков). Претензии в отношении штрафа должны быть представлены Покупателю в письменном виде вместе со всеми подтверждающими документами. Претензия должна быть удовлетворена Покупателем в полном объеме.</w:t>
            </w:r>
          </w:p>
          <w:p w14:paraId="6AAFF2D4"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Претензия составляется на основании информации Главного вычислительного центра ОАО «РЖД» или на основании информации администрации железных дорог соответствующих иностранных государств, по территории которых транспортируются груженые и порожние цистерн/вагоны.</w:t>
            </w:r>
          </w:p>
          <w:p w14:paraId="7B03B19D"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В случае несогласия Покупателя с данными, указанными в претензии о времени прибытия груженых  цистерн/вагонов на станцию назначения  и отправки порожних цистерн/вагонов, Покупатель обязан в течение 15 (пятнадцати) календарных дней с даты получения соответствующей претензии предоставить оригиналы либо заверенные железной дорогой копии  накладных, подтверждающих фактические сроки оборота   цистерн/вагонов.</w:t>
            </w:r>
          </w:p>
          <w:p w14:paraId="57C1C4E0"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При отсутствии письменного ответа на претензию в течение указанного срока, претензия считается принятой Покупателем.</w:t>
            </w:r>
          </w:p>
          <w:p w14:paraId="3FAAB47E" w14:textId="77777777" w:rsidR="004B2B41" w:rsidRPr="008454BA" w:rsidRDefault="004B2B41" w:rsidP="001F3283">
            <w:pPr>
              <w:numPr>
                <w:ilvl w:val="1"/>
                <w:numId w:val="9"/>
              </w:numPr>
              <w:tabs>
                <w:tab w:val="left" w:pos="0"/>
                <w:tab w:val="left" w:pos="513"/>
                <w:tab w:val="left" w:pos="654"/>
                <w:tab w:val="left" w:pos="1080"/>
              </w:tabs>
              <w:ind w:left="142" w:firstLine="0"/>
              <w:jc w:val="both"/>
              <w:rPr>
                <w:rFonts w:ascii="Arial Narrow" w:hAnsi="Arial Narrow"/>
                <w:sz w:val="22"/>
                <w:szCs w:val="22"/>
              </w:rPr>
            </w:pPr>
            <w:r w:rsidRPr="008454BA">
              <w:rPr>
                <w:rFonts w:ascii="Arial Narrow" w:hAnsi="Arial Narrow"/>
                <w:sz w:val="22"/>
                <w:szCs w:val="22"/>
              </w:rPr>
              <w:t>Покупатель несет имущественную ответственность перед Продавцом за несогласованное, самовольное использование собственных и арендованных цистерн/вагонов, их переадресовку без согласия Продавца, а также за их повреждение, утрату, разукомплектование. Ответственность Покупателя за повреждения цистерн/вагонов, а также утраты её частей и арматуры, наступает с момента  поставки товара согласно условиям поставки (ИНКОТЕРМС-2010), согласованным сторонами в Приложениях и/или Дополнительных соглашениях к настоящему Контракту, до момента возвращения  порожних цистерн/вагонов на станцию указанную Продавцом  в Приложении и/или Дополнительных соглашениях к настоящему Контракту.</w:t>
            </w:r>
          </w:p>
          <w:p w14:paraId="12DB2DED" w14:textId="77777777" w:rsidR="004B2B41" w:rsidRPr="008454BA" w:rsidRDefault="004B2B41" w:rsidP="001F3283">
            <w:pPr>
              <w:numPr>
                <w:ilvl w:val="1"/>
                <w:numId w:val="9"/>
              </w:numPr>
              <w:tabs>
                <w:tab w:val="left" w:pos="0"/>
                <w:tab w:val="left" w:pos="513"/>
                <w:tab w:val="left" w:pos="654"/>
                <w:tab w:val="left" w:pos="1080"/>
              </w:tabs>
              <w:ind w:left="142" w:firstLine="0"/>
              <w:jc w:val="both"/>
              <w:rPr>
                <w:rFonts w:ascii="Arial Narrow" w:hAnsi="Arial Narrow"/>
                <w:sz w:val="22"/>
                <w:szCs w:val="22"/>
              </w:rPr>
            </w:pPr>
            <w:r w:rsidRPr="008454BA">
              <w:rPr>
                <w:rFonts w:ascii="Arial Narrow" w:hAnsi="Arial Narrow"/>
                <w:sz w:val="22"/>
                <w:szCs w:val="22"/>
              </w:rPr>
              <w:t xml:space="preserve">В случае утраты либо повреждения цистерн/вагонов, их комплектующих деталей Покупатель возмещает Продавцу все расходы на их приобретение, ремонт, а также расходы, связанные с вводом средств перевозки товара в эксплуатацию, а также все штрафы собственника, экспедитора или перевозчика Продавца. </w:t>
            </w:r>
          </w:p>
          <w:p w14:paraId="7D7DA301" w14:textId="77777777" w:rsidR="004B2B41" w:rsidRPr="008454BA" w:rsidRDefault="004B2B41" w:rsidP="00D13D00">
            <w:pPr>
              <w:tabs>
                <w:tab w:val="left" w:pos="0"/>
                <w:tab w:val="left" w:pos="513"/>
                <w:tab w:val="left" w:pos="654"/>
                <w:tab w:val="left" w:pos="1080"/>
              </w:tabs>
              <w:ind w:left="142"/>
              <w:jc w:val="both"/>
              <w:rPr>
                <w:rFonts w:ascii="Arial Narrow" w:hAnsi="Arial Narrow"/>
                <w:sz w:val="22"/>
                <w:szCs w:val="22"/>
              </w:rPr>
            </w:pPr>
            <w:r w:rsidRPr="008454BA">
              <w:rPr>
                <w:rFonts w:ascii="Arial Narrow" w:hAnsi="Arial Narrow"/>
                <w:sz w:val="22"/>
                <w:szCs w:val="22"/>
              </w:rPr>
              <w:t xml:space="preserve">Стороны обязуются принимать совместные усилия по расследованию случаев возможного повреждения цистерн или их утраты. В случае необходимости перестановки колесных пар, эта перестановка происходит силами и за счет Покупателя. При этом в инструкции по заполнению Товаросопроводительных документов Покупатель обязан указывать организацию, осуществляющую перестановку колесных пар, и что перестановка происходит за счет </w:t>
            </w:r>
            <w:r w:rsidRPr="008454BA">
              <w:rPr>
                <w:rFonts w:ascii="Arial Narrow" w:hAnsi="Arial Narrow"/>
                <w:sz w:val="22"/>
                <w:szCs w:val="22"/>
              </w:rPr>
              <w:lastRenderedPageBreak/>
              <w:t>Покупателя.</w:t>
            </w:r>
          </w:p>
          <w:p w14:paraId="57E34942"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В случае если при осмотре цистерн/вагонов, прибывшего после выгрузки, Продавец выявляет нарушения Правил перевозок грузов - не закрыт клапан нижнего сливного прибора; отсутствует ЗПУ;  имеются посторонние предметы в котле (использованные ЗПУ, металлические предметы, мусор, остатки ранее перевозимого груза); имеются использованные ЗПУ в количестве 2 штук и более на котле -  Покупатель оплачивает Продавцу штраф в размере, предъявляемого Продавцу его контрагентом (грузоотправителем, собственником или грузоперевозчиком). </w:t>
            </w:r>
          </w:p>
          <w:p w14:paraId="457E5865"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Риски, документально подтвержденные потери и убытки, связанные с неправильным оформлением документов по вине Покупателя, нарушением установленного настоящим контрактом срока оплаты за Товар, неисполнением или ненадлежащим исполнением других контрактных обязательств Покупателем или его представителями, относятся на Покупателя.</w:t>
            </w:r>
          </w:p>
          <w:p w14:paraId="1B11F85B"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Покупатель возмещает Продавцу в полном объеме все фактически понесенные последним документально подтвержденные расходы, связанные с переоформлением транспортных документов и сертификатов о происхождении Товара, если это переоформление произошло по вине Покупателя.</w:t>
            </w:r>
          </w:p>
          <w:p w14:paraId="1B71707C"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 случае не отгрузки или несвоевременной отгрузки Товара по вине Покупателя вызванной: неоплатой и/или несвоевременной оплатой за Товар; не предоставлением и/или несвоевременным предоставлением инструкций по отгрузке Товара, которую Покупатель должен предоставить по настоящему Контракту, ответственность за простой  цистерн/вагонов несет Покупатель.</w:t>
            </w:r>
          </w:p>
          <w:p w14:paraId="69F50C14"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 случае отказа Покупателя от приема согласованной партии Товара, Покупатель возмещает Продавцу все финансовые издержки, связанные с проведением предварительных операций по таможенному декларированию, на основании предоставленных Продавцом документов, подтверждающих понесенные им расходы, вызванные отказом Покупателя от принятия Товара, а также уплачивает Продавцу штраф в размере 10 % от стоимости не принятой Покупателем партии Товара. Убытки и потери, причиненные Продавцу отказом от приема заявленного объема  Товара, возмещаются сверх суммы штрафа, подлежащего уплате Покупателем за нарушение обязательства.</w:t>
            </w:r>
          </w:p>
          <w:p w14:paraId="78DD3C98"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Покупатель обеспечивает полную выгрузку Товара из  цистерн/вагонов в пункте назначения и осуществляет строгое выполнение инструкций Продавца по возврату арендованных, собственных порожних цистерн, при этом цистерны должны быть полностью очищены от не слитых остатков Товара.</w:t>
            </w:r>
          </w:p>
          <w:p w14:paraId="5A6A918C" w14:textId="77777777" w:rsidR="004B2B41" w:rsidRPr="008454BA" w:rsidRDefault="004B2B41" w:rsidP="00D13D00">
            <w:pPr>
              <w:tabs>
                <w:tab w:val="left" w:pos="513"/>
                <w:tab w:val="left" w:pos="654"/>
              </w:tabs>
              <w:ind w:left="142"/>
              <w:jc w:val="both"/>
              <w:rPr>
                <w:rFonts w:ascii="Arial Narrow" w:hAnsi="Arial Narrow"/>
                <w:sz w:val="22"/>
                <w:szCs w:val="22"/>
              </w:rPr>
            </w:pPr>
            <w:r w:rsidRPr="008454BA">
              <w:rPr>
                <w:rFonts w:ascii="Arial Narrow" w:hAnsi="Arial Narrow"/>
                <w:sz w:val="22"/>
                <w:szCs w:val="22"/>
              </w:rPr>
              <w:t xml:space="preserve">Все затраты Продавца, возникшие в результате невыполнения настоящей статьи и документально подтвержденные Продавцом, в том числе связанные с очисткой  цистерн/вагонов от не слитых в пункте назначения остатков Товара и подготовкой  цистерн/вагонов </w:t>
            </w:r>
            <w:r w:rsidRPr="008454BA">
              <w:rPr>
                <w:rFonts w:ascii="Arial Narrow" w:hAnsi="Arial Narrow"/>
                <w:sz w:val="22"/>
                <w:szCs w:val="22"/>
              </w:rPr>
              <w:lastRenderedPageBreak/>
              <w:t>для последующего налива, относятся на счет Покупателя.</w:t>
            </w:r>
          </w:p>
          <w:p w14:paraId="455E8B4A" w14:textId="77777777" w:rsidR="004B2B41" w:rsidRPr="008454BA" w:rsidRDefault="004B2B41" w:rsidP="00D13D00">
            <w:pPr>
              <w:tabs>
                <w:tab w:val="left" w:pos="513"/>
                <w:tab w:val="left" w:pos="654"/>
              </w:tabs>
              <w:ind w:left="142"/>
              <w:jc w:val="both"/>
              <w:rPr>
                <w:rFonts w:ascii="Arial Narrow" w:hAnsi="Arial Narrow"/>
                <w:sz w:val="22"/>
                <w:szCs w:val="22"/>
              </w:rPr>
            </w:pPr>
            <w:r w:rsidRPr="008454BA">
              <w:rPr>
                <w:rFonts w:ascii="Arial Narrow" w:hAnsi="Arial Narrow"/>
                <w:sz w:val="22"/>
                <w:szCs w:val="22"/>
              </w:rPr>
              <w:t>Оплата затрат Продавца осуществляется в течение 10  (десяти) банковских дней с даты выставления Продавцом счета Покупателю.</w:t>
            </w:r>
          </w:p>
          <w:p w14:paraId="57127125"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Покупатель возмещает Продавцу все убытки, связанные с уплатой штрафных санкций, налагаемых органами и агентами валютного контроля (Федеральная таможенная служба, Федеральная налоговая служба, Федеральная служба финансово-бюджетного надзора), понесенные Продавцом по вине Покупателя, в том числе,   убытки, связанные с не поступлением и/или поступлением не в полном объеме и/или несвоевременным поступлением валютной выручки.</w:t>
            </w:r>
          </w:p>
          <w:p w14:paraId="798B7B6B" w14:textId="77777777" w:rsidR="005503B8" w:rsidRPr="008454BA" w:rsidRDefault="004B2B41" w:rsidP="005503B8">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 случае нарушения сроков предоставлени</w:t>
            </w:r>
            <w:r w:rsidRPr="008454BA">
              <w:rPr>
                <w:rFonts w:ascii="Arial Narrow" w:hAnsi="Arial Narrow"/>
                <w:bCs/>
                <w:sz w:val="22"/>
                <w:szCs w:val="22"/>
              </w:rPr>
              <w:t>я документов, указанных в п. 8.14</w:t>
            </w:r>
            <w:r w:rsidRPr="008454BA">
              <w:rPr>
                <w:rFonts w:ascii="Arial Narrow" w:hAnsi="Arial Narrow"/>
                <w:sz w:val="22"/>
                <w:szCs w:val="22"/>
              </w:rPr>
              <w:t>.</w:t>
            </w:r>
            <w:r w:rsidRPr="008454BA">
              <w:rPr>
                <w:rFonts w:ascii="Arial Narrow" w:hAnsi="Arial Narrow"/>
                <w:bCs/>
                <w:sz w:val="22"/>
                <w:szCs w:val="22"/>
              </w:rPr>
              <w:t xml:space="preserve"> </w:t>
            </w:r>
            <w:r w:rsidRPr="008454BA">
              <w:rPr>
                <w:rFonts w:ascii="Arial Narrow" w:hAnsi="Arial Narrow"/>
                <w:sz w:val="22"/>
                <w:szCs w:val="22"/>
              </w:rPr>
              <w:t xml:space="preserve">настоящего Контракта, а также предоставления Заявления не в соответствии с Правилами заполнения Заявления (Приложение 2 к </w:t>
            </w:r>
            <w:hyperlink w:anchor="sub_0" w:history="1">
              <w:r w:rsidRPr="008454BA">
                <w:rPr>
                  <w:rFonts w:ascii="Arial Narrow" w:hAnsi="Arial Narrow"/>
                  <w:sz w:val="22"/>
                  <w:szCs w:val="22"/>
                </w:rPr>
                <w:t>Протоколу</w:t>
              </w:r>
            </w:hyperlink>
            <w:r w:rsidRPr="008454BA">
              <w:rPr>
                <w:rFonts w:ascii="Arial Narrow" w:hAnsi="Arial Narrow"/>
                <w:sz w:val="22"/>
                <w:szCs w:val="22"/>
              </w:rPr>
              <w:t xml:space="preserve"> об обмене информацией в электронном виде между налоговыми органами государств-членов таможенного союза об уплаченных суммах косвенных налогов), такие документы будут считаться как не представленные и Покупатель по требованию Продавца уплачивает неустойку в размере 3% от суммы фактурной стоимости Товара, по которому не были предоставлены указанные документы, за каждый месяц просрочки. Срок, когда считается просрочка документов, указанных в п.</w:t>
            </w:r>
            <w:r w:rsidRPr="008454BA">
              <w:rPr>
                <w:rFonts w:ascii="Arial Narrow" w:hAnsi="Arial Narrow"/>
                <w:bCs/>
                <w:sz w:val="22"/>
                <w:szCs w:val="22"/>
              </w:rPr>
              <w:t xml:space="preserve"> 8.14</w:t>
            </w:r>
            <w:r w:rsidRPr="008454BA">
              <w:rPr>
                <w:rFonts w:ascii="Arial Narrow" w:hAnsi="Arial Narrow"/>
                <w:sz w:val="22"/>
                <w:szCs w:val="22"/>
              </w:rPr>
              <w:t xml:space="preserve">. настоящего Контракта, наступает на 31 (тридцать первый) день, при этом неполный месяц считается как полный. </w:t>
            </w:r>
          </w:p>
          <w:p w14:paraId="770AB60C" w14:textId="77777777" w:rsidR="004B2B41" w:rsidRPr="008454BA" w:rsidRDefault="004B2B41" w:rsidP="001F3283">
            <w:pPr>
              <w:numPr>
                <w:ilvl w:val="1"/>
                <w:numId w:val="9"/>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 случае, если указанные выше документы не будут предоставлены Продавцу по истечении 110 (ста десяти) календарных дней с даты отгрузки Товара (датой отгрузки Товара считается дата календарного штемпеля станции отправления) Покупатель возмещает Продавцу понесенные последним в связи с этим убытки, в том числе убытки в размере сумм налогов, штрафов и пени, уплаченных Продавцом в бюджет в связи с неподтвержденным фактом экспорта, а также неустойку, предусмотренную первым абзацем настоящего пункта.</w:t>
            </w:r>
          </w:p>
          <w:p w14:paraId="70F6E610" w14:textId="77777777" w:rsidR="004B2B41" w:rsidRPr="008454BA" w:rsidRDefault="004B2B41" w:rsidP="00D13D00">
            <w:pPr>
              <w:tabs>
                <w:tab w:val="left" w:pos="513"/>
                <w:tab w:val="left" w:pos="654"/>
              </w:tabs>
              <w:ind w:left="142"/>
              <w:jc w:val="both"/>
              <w:rPr>
                <w:rFonts w:ascii="Arial Narrow" w:hAnsi="Arial Narrow"/>
                <w:sz w:val="22"/>
                <w:szCs w:val="22"/>
              </w:rPr>
            </w:pPr>
            <w:r w:rsidRPr="008454BA">
              <w:rPr>
                <w:rFonts w:ascii="Arial Narrow" w:hAnsi="Arial Narrow"/>
                <w:sz w:val="22"/>
                <w:szCs w:val="22"/>
              </w:rPr>
              <w:t>В случае не предоставления или несвоевременного предоставления Покупателем Продавцу документов, указанных в п. 8.15. настоящего Контракта, Покупатель обязуется уплатить Продавцу неустойку в размере 18 % от стоимости соответствующей партии Товара, на которую не предоставлены документы, а также возмещает Продавцу все убытки и суммы штрафных санкций, предъявляемых третьими лицами Продавцу и применяемых контролирующими органами за нарушение налогового законодательства по вине Покупателя.</w:t>
            </w:r>
          </w:p>
          <w:p w14:paraId="4AE4EFD2" w14:textId="77777777" w:rsidR="004B2B41" w:rsidRPr="008454BA" w:rsidRDefault="004B2B41" w:rsidP="001F3283">
            <w:pPr>
              <w:numPr>
                <w:ilvl w:val="1"/>
                <w:numId w:val="9"/>
              </w:numPr>
              <w:tabs>
                <w:tab w:val="left" w:pos="513"/>
                <w:tab w:val="left" w:pos="654"/>
              </w:tabs>
              <w:ind w:left="142" w:firstLine="0"/>
              <w:jc w:val="both"/>
              <w:rPr>
                <w:rFonts w:ascii="Arial Narrow" w:hAnsi="Arial Narrow"/>
                <w:b/>
                <w:sz w:val="22"/>
                <w:szCs w:val="22"/>
              </w:rPr>
            </w:pPr>
            <w:r w:rsidRPr="008454BA">
              <w:rPr>
                <w:rFonts w:ascii="Arial Narrow" w:hAnsi="Arial Narrow"/>
                <w:sz w:val="22"/>
                <w:szCs w:val="22"/>
              </w:rPr>
              <w:t>При изменении станции назначения или внесения любых других изменений в ранее предоставленные реквизиты отгрузки согласно п. 8.2. настоящего Контракта, Покупатель возмещает все возникшие убытки (затраты) Продавца, в том числе уплаченные штрафы и сборы.</w:t>
            </w:r>
          </w:p>
          <w:p w14:paraId="4BD11671" w14:textId="77777777" w:rsidR="00731328" w:rsidRPr="008454BA" w:rsidRDefault="004B2B41" w:rsidP="00731328">
            <w:pPr>
              <w:tabs>
                <w:tab w:val="left" w:pos="513"/>
                <w:tab w:val="left" w:pos="654"/>
              </w:tabs>
              <w:ind w:left="142"/>
              <w:jc w:val="both"/>
              <w:rPr>
                <w:rFonts w:ascii="Arial Narrow" w:hAnsi="Arial Narrow"/>
                <w:sz w:val="22"/>
                <w:szCs w:val="22"/>
              </w:rPr>
            </w:pPr>
            <w:r w:rsidRPr="008454BA">
              <w:rPr>
                <w:rFonts w:ascii="Arial Narrow" w:hAnsi="Arial Narrow"/>
                <w:sz w:val="22"/>
                <w:szCs w:val="22"/>
              </w:rPr>
              <w:t xml:space="preserve">В случае неполного слива собственных  цистерн/вагонов согласно ГОСТ 1510-84, а также в случае нанесения Продавцу иного ущерба Покупатель возмещает Продавцу </w:t>
            </w:r>
            <w:r w:rsidRPr="008454BA">
              <w:rPr>
                <w:rFonts w:ascii="Arial Narrow" w:hAnsi="Arial Narrow"/>
                <w:sz w:val="22"/>
                <w:szCs w:val="22"/>
              </w:rPr>
              <w:lastRenderedPageBreak/>
              <w:t>все понесенные убытки Продавца.</w:t>
            </w:r>
          </w:p>
          <w:p w14:paraId="2F56CE02" w14:textId="77777777" w:rsidR="00731328" w:rsidRPr="008454BA" w:rsidRDefault="00731328" w:rsidP="00731328">
            <w:pPr>
              <w:numPr>
                <w:ilvl w:val="1"/>
                <w:numId w:val="9"/>
              </w:numPr>
              <w:tabs>
                <w:tab w:val="left" w:pos="87"/>
                <w:tab w:val="left" w:pos="654"/>
              </w:tabs>
              <w:ind w:left="87" w:firstLine="0"/>
              <w:jc w:val="both"/>
              <w:rPr>
                <w:rFonts w:ascii="Arial Narrow" w:hAnsi="Arial Narrow"/>
                <w:sz w:val="22"/>
                <w:szCs w:val="22"/>
              </w:rPr>
            </w:pPr>
            <w:r w:rsidRPr="008454BA">
              <w:rPr>
                <w:rFonts w:ascii="Arial Narrow" w:hAnsi="Arial Narrow"/>
                <w:sz w:val="22"/>
                <w:szCs w:val="22"/>
              </w:rPr>
              <w:t xml:space="preserve">При невыполнении или ненадлежащем выполнении  Покупателем условий, предусмотренных п.п. 8.11., 8.11.1. настоящего Контракта, Продавец имеет право перенести срок поставки Товара или уменьшить </w:t>
            </w:r>
            <w:r w:rsidRPr="008454BA">
              <w:rPr>
                <w:rFonts w:ascii="Arial Narrow" w:hAnsi="Arial Narrow"/>
              </w:rPr>
              <w:t>месячную</w:t>
            </w:r>
            <w:r w:rsidRPr="008454BA">
              <w:rPr>
                <w:rFonts w:ascii="Arial Narrow" w:hAnsi="Arial Narrow"/>
                <w:sz w:val="22"/>
                <w:szCs w:val="22"/>
              </w:rPr>
              <w:t xml:space="preserve"> партию Товара, что не будет являться с его стороны нарушением настоящего </w:t>
            </w:r>
            <w:r w:rsidRPr="008454BA">
              <w:rPr>
                <w:rFonts w:ascii="Arial Narrow" w:hAnsi="Arial Narrow"/>
              </w:rPr>
              <w:t>Контракта</w:t>
            </w:r>
            <w:r w:rsidRPr="008454BA">
              <w:rPr>
                <w:rFonts w:ascii="Arial Narrow" w:hAnsi="Arial Narrow"/>
                <w:sz w:val="22"/>
                <w:szCs w:val="22"/>
              </w:rPr>
              <w:t>.</w:t>
            </w:r>
          </w:p>
          <w:p w14:paraId="3029FE37" w14:textId="77777777" w:rsidR="00731328" w:rsidRPr="008454BA" w:rsidRDefault="00731328" w:rsidP="00731328">
            <w:pPr>
              <w:tabs>
                <w:tab w:val="left" w:pos="513"/>
                <w:tab w:val="left" w:pos="654"/>
              </w:tabs>
              <w:jc w:val="both"/>
              <w:rPr>
                <w:rFonts w:ascii="Arial Narrow" w:hAnsi="Arial Narrow"/>
                <w:sz w:val="22"/>
                <w:szCs w:val="22"/>
              </w:rPr>
            </w:pPr>
          </w:p>
          <w:p w14:paraId="560A5580" w14:textId="77777777" w:rsidR="004B2B41" w:rsidRPr="008454BA" w:rsidRDefault="004B2B41" w:rsidP="00D13D00">
            <w:pPr>
              <w:tabs>
                <w:tab w:val="left" w:pos="513"/>
                <w:tab w:val="left" w:pos="654"/>
                <w:tab w:val="left" w:pos="993"/>
              </w:tabs>
              <w:ind w:left="142"/>
              <w:jc w:val="both"/>
              <w:rPr>
                <w:rFonts w:ascii="Arial Narrow" w:hAnsi="Arial Narrow"/>
                <w:b/>
                <w:sz w:val="22"/>
                <w:szCs w:val="22"/>
              </w:rPr>
            </w:pPr>
          </w:p>
          <w:p w14:paraId="657F0150" w14:textId="77777777" w:rsidR="004B2B41" w:rsidRPr="008454BA" w:rsidRDefault="004B2B41" w:rsidP="00D13D00">
            <w:pPr>
              <w:tabs>
                <w:tab w:val="left" w:pos="513"/>
                <w:tab w:val="left" w:pos="654"/>
                <w:tab w:val="left" w:pos="993"/>
              </w:tabs>
              <w:ind w:left="142"/>
              <w:jc w:val="center"/>
              <w:rPr>
                <w:rFonts w:ascii="Arial Narrow" w:hAnsi="Arial Narrow"/>
                <w:b/>
                <w:sz w:val="22"/>
                <w:szCs w:val="22"/>
              </w:rPr>
            </w:pPr>
            <w:r w:rsidRPr="008454BA">
              <w:rPr>
                <w:rFonts w:ascii="Arial Narrow" w:hAnsi="Arial Narrow"/>
                <w:b/>
                <w:sz w:val="22"/>
                <w:szCs w:val="22"/>
              </w:rPr>
              <w:t>13. ПОРЯДОК УРЕГУЛИРОВАНИЯ СПОРОВ И ПРИМЕНИМОЕ ЗАКОНОДАТЕЛЬСТВО</w:t>
            </w:r>
          </w:p>
          <w:p w14:paraId="546256E4" w14:textId="77777777" w:rsidR="004B2B41" w:rsidRPr="008454BA" w:rsidRDefault="004B2B41" w:rsidP="001F3283">
            <w:pPr>
              <w:numPr>
                <w:ilvl w:val="1"/>
                <w:numId w:val="10"/>
              </w:numPr>
              <w:shd w:val="clear" w:color="auto" w:fill="FFFFFF"/>
              <w:tabs>
                <w:tab w:val="left" w:pos="426"/>
                <w:tab w:val="left" w:pos="513"/>
                <w:tab w:val="left" w:pos="654"/>
              </w:tabs>
              <w:suppressAutoHyphens w:val="0"/>
              <w:autoSpaceDE w:val="0"/>
              <w:autoSpaceDN w:val="0"/>
              <w:adjustRightInd w:val="0"/>
              <w:ind w:left="142" w:firstLine="0"/>
              <w:jc w:val="both"/>
              <w:rPr>
                <w:rFonts w:ascii="Arial Narrow" w:hAnsi="Arial Narrow"/>
                <w:b/>
                <w:bCs/>
                <w:sz w:val="22"/>
                <w:szCs w:val="22"/>
              </w:rPr>
            </w:pPr>
            <w:r w:rsidRPr="008454BA">
              <w:rPr>
                <w:rFonts w:ascii="Arial Narrow" w:hAnsi="Arial Narrow"/>
                <w:sz w:val="22"/>
                <w:szCs w:val="22"/>
              </w:rPr>
              <w:t xml:space="preserve">Все споры, разногласия или требования, возникающие из или в связи с настоящим Контрактом, в том числе касающиеся его исполнения, нарушения, прекращения или недействительности, подлежат </w:t>
            </w:r>
            <w:r w:rsidR="00941438" w:rsidRPr="008454BA">
              <w:rPr>
                <w:rFonts w:ascii="Arial Narrow" w:hAnsi="Arial Narrow"/>
                <w:sz w:val="22"/>
                <w:szCs w:val="22"/>
              </w:rPr>
              <w:t>разрешению</w:t>
            </w:r>
            <w:r w:rsidRPr="008454BA">
              <w:rPr>
                <w:rFonts w:ascii="Arial Narrow" w:hAnsi="Arial Narrow"/>
                <w:sz w:val="22"/>
                <w:szCs w:val="22"/>
              </w:rPr>
              <w:t xml:space="preserve"> в Международном коммерческом арбитражном суде при Торгово-Промышленной Палате Российской Федерации в соответствии с его Регламентом.</w:t>
            </w:r>
          </w:p>
          <w:p w14:paraId="5BAC5A31" w14:textId="77777777" w:rsidR="004B2B41" w:rsidRPr="008454BA" w:rsidRDefault="004B2B41" w:rsidP="00D13D00">
            <w:pPr>
              <w:shd w:val="clear" w:color="auto" w:fill="FFFFFF"/>
              <w:tabs>
                <w:tab w:val="left" w:pos="426"/>
                <w:tab w:val="left" w:pos="513"/>
                <w:tab w:val="left" w:pos="654"/>
              </w:tabs>
              <w:ind w:left="142"/>
              <w:jc w:val="both"/>
              <w:rPr>
                <w:rFonts w:ascii="Arial Narrow" w:hAnsi="Arial Narrow"/>
                <w:b/>
                <w:bCs/>
                <w:sz w:val="22"/>
                <w:szCs w:val="22"/>
              </w:rPr>
            </w:pPr>
            <w:r w:rsidRPr="008454BA">
              <w:rPr>
                <w:rFonts w:ascii="Arial Narrow" w:hAnsi="Arial Narrow"/>
                <w:sz w:val="22"/>
                <w:szCs w:val="22"/>
              </w:rPr>
              <w:t>Рассмотрение споров осуществляется единоличным арбитром, которого Стороны избирают по договоренности и в соответствии с регламентом Международного коммерческого арбитражного суда при Торгово-Промышленной Палате Российской Федерации. Место рассмотрения споров – г. Москва.</w:t>
            </w:r>
          </w:p>
          <w:p w14:paraId="7E0D032E" w14:textId="77777777" w:rsidR="004B2B41" w:rsidRPr="008454BA" w:rsidRDefault="004B2B41" w:rsidP="001F3283">
            <w:pPr>
              <w:numPr>
                <w:ilvl w:val="1"/>
                <w:numId w:val="10"/>
              </w:numPr>
              <w:shd w:val="clear" w:color="auto" w:fill="FFFFFF"/>
              <w:tabs>
                <w:tab w:val="left" w:pos="426"/>
                <w:tab w:val="left" w:pos="513"/>
                <w:tab w:val="left" w:pos="654"/>
              </w:tabs>
              <w:suppressAutoHyphens w:val="0"/>
              <w:autoSpaceDE w:val="0"/>
              <w:autoSpaceDN w:val="0"/>
              <w:adjustRightInd w:val="0"/>
              <w:ind w:left="142" w:firstLine="0"/>
              <w:jc w:val="both"/>
              <w:rPr>
                <w:rFonts w:ascii="Arial Narrow" w:hAnsi="Arial Narrow"/>
                <w:b/>
                <w:bCs/>
                <w:sz w:val="22"/>
                <w:szCs w:val="22"/>
              </w:rPr>
            </w:pPr>
            <w:r w:rsidRPr="008454BA">
              <w:rPr>
                <w:rFonts w:ascii="Arial Narrow" w:hAnsi="Arial Narrow"/>
                <w:sz w:val="22"/>
                <w:szCs w:val="22"/>
              </w:rPr>
              <w:t>Применимое право при рассмотрении споров – законодательство Российской Федерации. Арбитражные разбирательства будут вестись на русском языке.</w:t>
            </w:r>
          </w:p>
          <w:p w14:paraId="544005CE" w14:textId="77777777" w:rsidR="004B2B41" w:rsidRPr="008454BA" w:rsidRDefault="004B2B41" w:rsidP="001F3283">
            <w:pPr>
              <w:numPr>
                <w:ilvl w:val="1"/>
                <w:numId w:val="10"/>
              </w:numPr>
              <w:shd w:val="clear" w:color="auto" w:fill="FFFFFF"/>
              <w:tabs>
                <w:tab w:val="left" w:pos="426"/>
                <w:tab w:val="left" w:pos="513"/>
                <w:tab w:val="left" w:pos="654"/>
              </w:tabs>
              <w:suppressAutoHyphens w:val="0"/>
              <w:autoSpaceDE w:val="0"/>
              <w:autoSpaceDN w:val="0"/>
              <w:adjustRightInd w:val="0"/>
              <w:ind w:left="142" w:firstLine="0"/>
              <w:jc w:val="both"/>
              <w:rPr>
                <w:rFonts w:ascii="Arial Narrow" w:hAnsi="Arial Narrow"/>
                <w:b/>
                <w:bCs/>
                <w:sz w:val="22"/>
                <w:szCs w:val="22"/>
              </w:rPr>
            </w:pPr>
            <w:r w:rsidRPr="008454BA">
              <w:rPr>
                <w:rFonts w:ascii="Arial Narrow" w:hAnsi="Arial Narrow"/>
                <w:sz w:val="22"/>
                <w:szCs w:val="22"/>
              </w:rPr>
              <w:t>Взаимоотношения Сторон в части, не предусмотренной настоящим Контрактом, регулируются действующим гражданским законодательством Российской Федерации.</w:t>
            </w:r>
          </w:p>
          <w:p w14:paraId="372B80AF" w14:textId="77777777" w:rsidR="004B2B41" w:rsidRPr="008454BA" w:rsidRDefault="004B2B41" w:rsidP="001F3283">
            <w:pPr>
              <w:numPr>
                <w:ilvl w:val="1"/>
                <w:numId w:val="10"/>
              </w:numPr>
              <w:shd w:val="clear" w:color="auto" w:fill="FFFFFF"/>
              <w:tabs>
                <w:tab w:val="left" w:pos="426"/>
                <w:tab w:val="left" w:pos="513"/>
                <w:tab w:val="left" w:pos="654"/>
              </w:tabs>
              <w:suppressAutoHyphens w:val="0"/>
              <w:autoSpaceDE w:val="0"/>
              <w:autoSpaceDN w:val="0"/>
              <w:adjustRightInd w:val="0"/>
              <w:ind w:left="142" w:firstLine="0"/>
              <w:jc w:val="both"/>
              <w:rPr>
                <w:rFonts w:ascii="Arial Narrow" w:hAnsi="Arial Narrow"/>
                <w:bCs/>
                <w:sz w:val="22"/>
                <w:szCs w:val="22"/>
              </w:rPr>
            </w:pPr>
            <w:r w:rsidRPr="008454BA">
              <w:rPr>
                <w:rFonts w:ascii="Arial Narrow" w:hAnsi="Arial Narrow" w:cs="Arial"/>
                <w:sz w:val="22"/>
                <w:szCs w:val="22"/>
              </w:rPr>
              <w:t>В случае каких-либо расхождений между английской и русской версиями настоящего Контракта, русская версия пользуется преимущественной силой.</w:t>
            </w:r>
          </w:p>
          <w:p w14:paraId="1AF4930B" w14:textId="77777777" w:rsidR="004B2B41" w:rsidRPr="008454BA" w:rsidRDefault="004B2B41" w:rsidP="00D13D00">
            <w:pPr>
              <w:tabs>
                <w:tab w:val="left" w:pos="513"/>
                <w:tab w:val="left" w:pos="654"/>
                <w:tab w:val="left" w:pos="2136"/>
              </w:tabs>
              <w:ind w:left="142"/>
              <w:jc w:val="both"/>
              <w:rPr>
                <w:rFonts w:ascii="Arial Narrow" w:hAnsi="Arial Narrow"/>
                <w:b/>
                <w:sz w:val="22"/>
                <w:szCs w:val="22"/>
              </w:rPr>
            </w:pPr>
          </w:p>
          <w:p w14:paraId="33B9BBD4" w14:textId="77777777" w:rsidR="004B2B41" w:rsidRPr="008454BA" w:rsidRDefault="004B2B41" w:rsidP="00D13D00">
            <w:pPr>
              <w:tabs>
                <w:tab w:val="left" w:pos="513"/>
                <w:tab w:val="left" w:pos="654"/>
              </w:tabs>
              <w:ind w:left="142"/>
              <w:jc w:val="center"/>
              <w:rPr>
                <w:rFonts w:ascii="Arial Narrow" w:hAnsi="Arial Narrow"/>
                <w:b/>
                <w:sz w:val="22"/>
                <w:szCs w:val="22"/>
              </w:rPr>
            </w:pPr>
            <w:r w:rsidRPr="008454BA">
              <w:rPr>
                <w:rFonts w:ascii="Arial Narrow" w:hAnsi="Arial Narrow"/>
                <w:b/>
                <w:sz w:val="22"/>
                <w:szCs w:val="22"/>
              </w:rPr>
              <w:t>14.    ОБСТОЯТЕЛЬСТВА  НЕПРЕОДОЛИМОЙ СИЛЫ</w:t>
            </w:r>
          </w:p>
          <w:p w14:paraId="77677BA5" w14:textId="77777777" w:rsidR="004B2B41" w:rsidRPr="008454BA" w:rsidRDefault="004B2B41" w:rsidP="001F3283">
            <w:pPr>
              <w:numPr>
                <w:ilvl w:val="1"/>
                <w:numId w:val="8"/>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Ни одна из сторон не несет ответственности за полное или частичное невыполнение взятых на себя обязательств, за исключением обязательств по оплате за Товар, если это невыполнение является результатом обстоятельств непреодолимой силы, таких как пожар, наводнение, забастовки, войны (объявленные или необъявленные), беспорядки, введение эмбарго, аварии, ограничения, вводимые государственной властью (включая протекционизм, квотирование, контроль цен), или любых обстоятельств, находящихся вне контроля договаривающихся сторон, возникающих после заключения настоящего Контракта.</w:t>
            </w:r>
          </w:p>
          <w:p w14:paraId="57FF5BA8" w14:textId="77777777" w:rsidR="004B2B41" w:rsidRPr="008454BA" w:rsidRDefault="004B2B41" w:rsidP="001F3283">
            <w:pPr>
              <w:numPr>
                <w:ilvl w:val="1"/>
                <w:numId w:val="8"/>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Если какие-либо из вышеупомянутых обстоятельств непосредственно влияют на 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этих обстоятельств.</w:t>
            </w:r>
          </w:p>
          <w:p w14:paraId="7A6C1977" w14:textId="77777777" w:rsidR="004B2B41" w:rsidRPr="008454BA" w:rsidRDefault="004B2B41" w:rsidP="00D13D00">
            <w:pPr>
              <w:tabs>
                <w:tab w:val="left" w:pos="513"/>
                <w:tab w:val="left" w:pos="654"/>
              </w:tabs>
              <w:ind w:left="142"/>
              <w:jc w:val="both"/>
              <w:rPr>
                <w:rFonts w:ascii="Arial Narrow" w:hAnsi="Arial Narrow"/>
                <w:sz w:val="22"/>
                <w:szCs w:val="22"/>
              </w:rPr>
            </w:pPr>
            <w:r w:rsidRPr="008454BA">
              <w:rPr>
                <w:rFonts w:ascii="Arial Narrow" w:hAnsi="Arial Narrow"/>
                <w:sz w:val="22"/>
                <w:szCs w:val="22"/>
              </w:rPr>
              <w:t>В таких случаях ни одна из сторон не имеет права на предъявление претензии о возмещении другой стороной возможных убытков.</w:t>
            </w:r>
          </w:p>
          <w:p w14:paraId="2019D77A" w14:textId="77777777" w:rsidR="004B2B41" w:rsidRPr="008454BA" w:rsidRDefault="004B2B41" w:rsidP="001F3283">
            <w:pPr>
              <w:numPr>
                <w:ilvl w:val="1"/>
                <w:numId w:val="8"/>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lastRenderedPageBreak/>
              <w:t xml:space="preserve"> Сторона, которая не в состоянии выполнять свои обязательства по контракту, немедленно письменно извещает другую сторону о начале, предполагаемой длительности и соответственно об окончании обстоятельств, которые мешают выполнению этих обязательств.</w:t>
            </w:r>
          </w:p>
          <w:p w14:paraId="1A6C36DE" w14:textId="77777777" w:rsidR="004B2B41" w:rsidRPr="008454BA" w:rsidRDefault="004B2B41" w:rsidP="001F3283">
            <w:pPr>
              <w:numPr>
                <w:ilvl w:val="1"/>
                <w:numId w:val="8"/>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Сертификаты торговых палат стран Продавца и Покупателя, а также страны на территории, которой возникли форс-мажорные обстоятельства, являются достаточными для доказательства таких обстоятельств и их продолжительности.</w:t>
            </w:r>
          </w:p>
          <w:p w14:paraId="4481AA6E" w14:textId="77777777" w:rsidR="004B2B41" w:rsidRPr="008454BA" w:rsidRDefault="004B2B41" w:rsidP="001F3283">
            <w:pPr>
              <w:numPr>
                <w:ilvl w:val="1"/>
                <w:numId w:val="8"/>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 Если действие обстоятельств по смыслу данной статьи продолжается более 6 месяцев Продавец и Покупатель должны договориться о судьбе Контракта. Если сторонам не удалось достичь компромисса, контрагент, которого не затронуло действие непреодолимой силы, имеет право расторгнуть Контракт без обращения в арбитражный суд после письменного извещения другой стороны (а именно, заказным письмом, телеграммой или телефаксом). Контракт будет считаться расторгнутым по истечении 10 (десяти) календарных дней после получения Стороной соответствующего извещения.</w:t>
            </w:r>
          </w:p>
          <w:p w14:paraId="3D741840" w14:textId="77777777" w:rsidR="004B2B41" w:rsidRPr="008454BA" w:rsidRDefault="004B2B41" w:rsidP="00D13D00">
            <w:pPr>
              <w:tabs>
                <w:tab w:val="left" w:pos="513"/>
                <w:tab w:val="left" w:pos="654"/>
              </w:tabs>
              <w:ind w:left="142"/>
              <w:jc w:val="both"/>
              <w:rPr>
                <w:rFonts w:ascii="Arial Narrow" w:hAnsi="Arial Narrow"/>
                <w:sz w:val="22"/>
                <w:szCs w:val="22"/>
              </w:rPr>
            </w:pPr>
          </w:p>
          <w:p w14:paraId="29D3245F" w14:textId="77777777" w:rsidR="004B2B41" w:rsidRPr="008454BA" w:rsidRDefault="004B2B41" w:rsidP="00D13D00">
            <w:pPr>
              <w:tabs>
                <w:tab w:val="left" w:pos="513"/>
                <w:tab w:val="left" w:pos="654"/>
              </w:tabs>
              <w:ind w:left="142"/>
              <w:jc w:val="center"/>
              <w:rPr>
                <w:rFonts w:ascii="Arial Narrow" w:hAnsi="Arial Narrow"/>
                <w:sz w:val="22"/>
                <w:szCs w:val="22"/>
              </w:rPr>
            </w:pPr>
            <w:r w:rsidRPr="008454BA">
              <w:rPr>
                <w:rFonts w:ascii="Arial Narrow" w:hAnsi="Arial Narrow"/>
                <w:b/>
                <w:sz w:val="22"/>
                <w:szCs w:val="22"/>
              </w:rPr>
              <w:t>15. ПРОЧИЕ УСЛОВИЯ</w:t>
            </w:r>
          </w:p>
          <w:p w14:paraId="2427112D" w14:textId="77777777" w:rsidR="004B2B41" w:rsidRPr="008454BA" w:rsidRDefault="004B2B41" w:rsidP="001F3283">
            <w:pPr>
              <w:numPr>
                <w:ilvl w:val="1"/>
                <w:numId w:val="1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Все изменения, приложения и дополнительные соглашения к настоящему Контракту имеют силу только в том случае, если они составлены в письменном виде и подписаны обеими сторонами.</w:t>
            </w:r>
          </w:p>
          <w:p w14:paraId="09CABBD3" w14:textId="77777777" w:rsidR="004B2B41" w:rsidRPr="008454BA" w:rsidRDefault="004B2B41" w:rsidP="00D13D00">
            <w:pPr>
              <w:tabs>
                <w:tab w:val="left" w:pos="513"/>
                <w:tab w:val="left" w:pos="654"/>
              </w:tabs>
              <w:ind w:left="142"/>
              <w:jc w:val="both"/>
              <w:rPr>
                <w:rFonts w:ascii="Arial Narrow" w:hAnsi="Arial Narrow"/>
                <w:sz w:val="22"/>
                <w:szCs w:val="22"/>
              </w:rPr>
            </w:pPr>
            <w:r w:rsidRPr="008454BA">
              <w:rPr>
                <w:rFonts w:ascii="Arial Narrow" w:hAnsi="Arial Narrow"/>
                <w:sz w:val="22"/>
                <w:szCs w:val="22"/>
              </w:rPr>
              <w:t>Все изменения, приложения и дополнительные соглашения, должным образом подписанные, являются составной частью этого Контракта.</w:t>
            </w:r>
          </w:p>
          <w:p w14:paraId="41944446" w14:textId="77777777" w:rsidR="004B2B41" w:rsidRPr="008454BA" w:rsidRDefault="004B2B41" w:rsidP="001F3283">
            <w:pPr>
              <w:numPr>
                <w:ilvl w:val="1"/>
                <w:numId w:val="1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 xml:space="preserve"> Стороны признают юридическую силу  копий документов, заключаемых в рамках настоящего Контракта и полученных по факсимильной или электронной связи, до момента получения оригиналов документов, идентичных указанным копиям, с личной подписью уполномоченных представителей Сторон и скреплённых печатями, при условии, что можно достоверно установить происхождение документа от Стороны по настоящему Контракту. Покупатель   обязуется представить подлинный документ в течение 10 (десяти) календарных дней с момента представления копии документа, если иное не установлено условиями настоящего Контракта, Приложениями  и/или Дополнительными соглашениями к нему.</w:t>
            </w:r>
          </w:p>
          <w:p w14:paraId="700C1B3A" w14:textId="77777777" w:rsidR="004B2B41" w:rsidRPr="008454BA" w:rsidRDefault="004B2B41" w:rsidP="001F3283">
            <w:pPr>
              <w:numPr>
                <w:ilvl w:val="1"/>
                <w:numId w:val="11"/>
              </w:numPr>
              <w:tabs>
                <w:tab w:val="left" w:pos="87"/>
              </w:tabs>
              <w:ind w:left="142" w:firstLine="0"/>
              <w:jc w:val="both"/>
              <w:rPr>
                <w:rFonts w:ascii="Arial Narrow" w:hAnsi="Arial Narrow"/>
                <w:sz w:val="22"/>
                <w:szCs w:val="22"/>
              </w:rPr>
            </w:pPr>
            <w:r w:rsidRPr="008454BA">
              <w:rPr>
                <w:rFonts w:ascii="Arial Narrow" w:hAnsi="Arial Narrow"/>
                <w:sz w:val="22"/>
                <w:szCs w:val="22"/>
              </w:rPr>
              <w:t>Покупатель обязан своими силами организовывать передачу всех документов по настоящему Контракту.</w:t>
            </w:r>
          </w:p>
          <w:p w14:paraId="1B7D6C32" w14:textId="77777777" w:rsidR="004B2B41" w:rsidRPr="008454BA" w:rsidRDefault="004B2B41" w:rsidP="001F3283">
            <w:pPr>
              <w:numPr>
                <w:ilvl w:val="1"/>
                <w:numId w:val="1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Ни одна из сторон не имеет права передавать свои права и/или обязанности по данному Контракту третьей стороне без  предварительного письменного согласия  другой стороны.</w:t>
            </w:r>
          </w:p>
          <w:p w14:paraId="35AC71D6" w14:textId="77777777" w:rsidR="004B2B41" w:rsidRPr="008454BA" w:rsidRDefault="004B2B41" w:rsidP="001F3283">
            <w:pPr>
              <w:pStyle w:val="afa"/>
              <w:numPr>
                <w:ilvl w:val="1"/>
                <w:numId w:val="11"/>
              </w:numPr>
              <w:tabs>
                <w:tab w:val="left" w:pos="0"/>
                <w:tab w:val="left" w:pos="284"/>
              </w:tabs>
              <w:suppressAutoHyphens w:val="0"/>
              <w:autoSpaceDE w:val="0"/>
              <w:autoSpaceDN w:val="0"/>
              <w:adjustRightInd w:val="0"/>
              <w:ind w:left="142" w:firstLine="33"/>
              <w:jc w:val="both"/>
              <w:rPr>
                <w:rFonts w:ascii="Arial Narrow" w:hAnsi="Arial Narrow"/>
                <w:b/>
                <w:sz w:val="22"/>
                <w:szCs w:val="22"/>
              </w:rPr>
            </w:pPr>
            <w:r w:rsidRPr="008454BA">
              <w:rPr>
                <w:rFonts w:ascii="Arial Narrow" w:hAnsi="Arial Narrow"/>
                <w:sz w:val="22"/>
                <w:szCs w:val="22"/>
              </w:rPr>
              <w:t>Обеспечение исполнения  обязательств, указанных в п.8.14. и 8.15. настоящего Контракта, должно осуществлять одним из следующих способов:</w:t>
            </w:r>
          </w:p>
          <w:p w14:paraId="3397F702" w14:textId="77777777" w:rsidR="004B2B41" w:rsidRPr="008454BA" w:rsidRDefault="004B2B41" w:rsidP="001F3283">
            <w:pPr>
              <w:pStyle w:val="afa"/>
              <w:numPr>
                <w:ilvl w:val="2"/>
                <w:numId w:val="11"/>
              </w:numPr>
              <w:tabs>
                <w:tab w:val="left" w:pos="0"/>
                <w:tab w:val="left" w:pos="284"/>
              </w:tabs>
              <w:suppressAutoHyphens w:val="0"/>
              <w:autoSpaceDE w:val="0"/>
              <w:autoSpaceDN w:val="0"/>
              <w:adjustRightInd w:val="0"/>
              <w:ind w:left="142" w:firstLine="33"/>
              <w:jc w:val="both"/>
              <w:rPr>
                <w:rFonts w:ascii="Arial Narrow" w:hAnsi="Arial Narrow"/>
                <w:b/>
                <w:sz w:val="22"/>
                <w:szCs w:val="22"/>
              </w:rPr>
            </w:pPr>
            <w:r w:rsidRPr="008454BA">
              <w:rPr>
                <w:rFonts w:ascii="Arial Narrow" w:hAnsi="Arial Narrow"/>
                <w:sz w:val="22"/>
                <w:szCs w:val="22"/>
              </w:rPr>
              <w:t xml:space="preserve">Покупатель перечисляет на банковский счет Продавца денежные средства в размере сумм налогов, подлежащих уплате Покупателем в соответствии с </w:t>
            </w:r>
            <w:r w:rsidRPr="008454BA">
              <w:rPr>
                <w:rFonts w:ascii="Arial Narrow" w:hAnsi="Arial Narrow"/>
                <w:sz w:val="22"/>
                <w:szCs w:val="22"/>
              </w:rPr>
              <w:lastRenderedPageBreak/>
              <w:t>действующим законодательством государства-члена Евразийского экономического союза (далее – Сумма обеспечения), одновременно с оплатой стоимости Товара по настоящему Контракту. Сумма обеспечения подлежит возврату Продавцом в течение 15 (пятнадцати) банковских дней с даты исполнения Покупателем обязательств, указанных в п.8.14. и 8.15 настоящего Контракта. Датой возврата Суммы обеспечения Продавцом считается дата списания денежных средств с расчетного счета Продавца. За период нахождения Суммы обеспечения на счету Продавца проценты за пользование чужими денежными средствами согласно ст. 317.1  Гражданского Кодекса РФ не начисляются.</w:t>
            </w:r>
          </w:p>
          <w:p w14:paraId="67EBE084" w14:textId="77777777" w:rsidR="004B2B41" w:rsidRPr="008454BA" w:rsidRDefault="004B2B41" w:rsidP="001F3283">
            <w:pPr>
              <w:pStyle w:val="afa"/>
              <w:numPr>
                <w:ilvl w:val="2"/>
                <w:numId w:val="11"/>
              </w:numPr>
              <w:tabs>
                <w:tab w:val="left" w:pos="0"/>
                <w:tab w:val="left" w:pos="284"/>
              </w:tabs>
              <w:suppressAutoHyphens w:val="0"/>
              <w:autoSpaceDE w:val="0"/>
              <w:autoSpaceDN w:val="0"/>
              <w:adjustRightInd w:val="0"/>
              <w:ind w:left="142" w:firstLine="33"/>
              <w:jc w:val="both"/>
              <w:rPr>
                <w:rFonts w:ascii="Arial Narrow" w:hAnsi="Arial Narrow"/>
                <w:b/>
                <w:sz w:val="22"/>
                <w:szCs w:val="22"/>
              </w:rPr>
            </w:pPr>
            <w:r w:rsidRPr="008454BA">
              <w:rPr>
                <w:rFonts w:ascii="Arial Narrow" w:hAnsi="Arial Narrow"/>
                <w:sz w:val="22"/>
                <w:szCs w:val="22"/>
              </w:rPr>
              <w:t>Покупатель предоставляет Продавцу банковскую гарантию на сумму в размере не меньше суммы налогов, подлежащих уплате Покупателем в соответствии с действующим законодательством государства-члена Евразийского экономического союза (далее – Банковская гарантий). Банковская гарантия должна быть выдана российским банком, быть безотзывной, период действия банковской гарантии должен быть не менее 120 (ста двадцати) дней с даты прибытия Товара на станцию назначения.</w:t>
            </w:r>
          </w:p>
          <w:p w14:paraId="5F110B28" w14:textId="77777777" w:rsidR="004B2B41" w:rsidRPr="008454BA" w:rsidRDefault="004B2B41" w:rsidP="001F3283">
            <w:pPr>
              <w:pStyle w:val="afa"/>
              <w:numPr>
                <w:ilvl w:val="1"/>
                <w:numId w:val="11"/>
              </w:numPr>
              <w:tabs>
                <w:tab w:val="left" w:pos="284"/>
                <w:tab w:val="left" w:pos="567"/>
              </w:tabs>
              <w:ind w:left="142" w:firstLine="33"/>
              <w:jc w:val="both"/>
              <w:rPr>
                <w:rFonts w:ascii="Arial Narrow" w:hAnsi="Arial Narrow"/>
                <w:b/>
                <w:sz w:val="22"/>
                <w:szCs w:val="22"/>
              </w:rPr>
            </w:pPr>
            <w:r w:rsidRPr="008454BA">
              <w:rPr>
                <w:rFonts w:ascii="Arial Narrow" w:hAnsi="Arial Narrow"/>
                <w:sz w:val="22"/>
                <w:szCs w:val="22"/>
              </w:rPr>
              <w:t>Способ обеспечения исполнения обязательств согласно п.15.5.1 и 15.5.2 определяется по соглашению Сторон и должен быть указан в приложениях, составляемых согласно п.1.2. настоящего Контракта.</w:t>
            </w:r>
          </w:p>
          <w:p w14:paraId="2BE5EA41" w14:textId="77777777" w:rsidR="004B2B41" w:rsidRPr="008454BA" w:rsidRDefault="004B2B41" w:rsidP="001F3283">
            <w:pPr>
              <w:numPr>
                <w:ilvl w:val="1"/>
                <w:numId w:val="11"/>
              </w:numPr>
              <w:tabs>
                <w:tab w:val="left" w:pos="513"/>
                <w:tab w:val="left" w:pos="654"/>
              </w:tabs>
              <w:ind w:left="142" w:firstLine="0"/>
              <w:jc w:val="both"/>
              <w:rPr>
                <w:rFonts w:ascii="Arial Narrow" w:hAnsi="Arial Narrow"/>
                <w:sz w:val="22"/>
                <w:szCs w:val="22"/>
              </w:rPr>
            </w:pPr>
            <w:r w:rsidRPr="008454BA">
              <w:rPr>
                <w:rFonts w:ascii="Arial Narrow" w:hAnsi="Arial Narrow"/>
                <w:sz w:val="22"/>
                <w:szCs w:val="22"/>
              </w:rPr>
              <w:t>После подписания настоящего Контракта все предыдущие переговоры и корреспонденция между сторонами будут считаться недействительными.</w:t>
            </w:r>
          </w:p>
          <w:p w14:paraId="2E588898" w14:textId="77777777" w:rsidR="004B2B41" w:rsidRPr="008454BA" w:rsidRDefault="004B2B41" w:rsidP="001F3283">
            <w:pPr>
              <w:numPr>
                <w:ilvl w:val="1"/>
                <w:numId w:val="11"/>
              </w:numPr>
              <w:tabs>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Если одна из сторон изменит свое официальное наименование, адрес, обслуживающий банк, банковские счета, она обязана информировать об этом другую сторону в течение 2-х рабочих дней с даты официального изменения соответствующих реквизитов с приложением заверенных копий подтверждающих документов.</w:t>
            </w:r>
          </w:p>
          <w:p w14:paraId="157D05EA" w14:textId="77777777" w:rsidR="004B2B41" w:rsidRPr="008454BA" w:rsidRDefault="004B2B41" w:rsidP="001F3283">
            <w:pPr>
              <w:numPr>
                <w:ilvl w:val="1"/>
                <w:numId w:val="11"/>
              </w:numPr>
              <w:tabs>
                <w:tab w:val="left" w:pos="513"/>
                <w:tab w:val="left" w:pos="654"/>
                <w:tab w:val="left" w:pos="993"/>
              </w:tabs>
              <w:ind w:left="142" w:right="87" w:firstLine="0"/>
              <w:jc w:val="both"/>
              <w:rPr>
                <w:rFonts w:ascii="Arial Narrow" w:hAnsi="Arial Narrow"/>
                <w:sz w:val="22"/>
                <w:szCs w:val="22"/>
              </w:rPr>
            </w:pPr>
            <w:r w:rsidRPr="008454BA">
              <w:rPr>
                <w:rFonts w:ascii="Arial Narrow" w:hAnsi="Arial Narrow"/>
                <w:sz w:val="22"/>
                <w:szCs w:val="22"/>
              </w:rPr>
              <w:t>Все сборы и налоги, включая таможенные пошлины и сборы, связанные с заключением и выполнением настоящего Контракта, взимаемые на территории Российской Федерации, оплачиваются Продавцом.</w:t>
            </w:r>
          </w:p>
          <w:p w14:paraId="78589B8D" w14:textId="77777777" w:rsidR="004B2B41" w:rsidRPr="008454BA" w:rsidRDefault="004B2B41" w:rsidP="001F3283">
            <w:pPr>
              <w:numPr>
                <w:ilvl w:val="1"/>
                <w:numId w:val="11"/>
              </w:numPr>
              <w:tabs>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Все сборы и налоги, включая таможенные пошлины и сборы, связанные с заключением и выполнением настоящего Контракта, взимаемые вне территории Российской Федерации, оплачиваются Покупателем.</w:t>
            </w:r>
          </w:p>
          <w:p w14:paraId="7A545D3D" w14:textId="77777777" w:rsidR="004B2B41" w:rsidRPr="008454BA" w:rsidRDefault="004B2B41" w:rsidP="001F3283">
            <w:pPr>
              <w:numPr>
                <w:ilvl w:val="1"/>
                <w:numId w:val="11"/>
              </w:numPr>
              <w:tabs>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 xml:space="preserve"> В случае противоречий между условиями настоящего Контракта и Дополнительных соглашений и/или Приложений к нему, условия Дополнительных соглашений и/или Приложений будут иметь приоритет.</w:t>
            </w:r>
          </w:p>
          <w:p w14:paraId="1189F874" w14:textId="77777777" w:rsidR="004B2B41" w:rsidRPr="008454BA" w:rsidRDefault="004B2B41" w:rsidP="001F3283">
            <w:pPr>
              <w:numPr>
                <w:ilvl w:val="1"/>
                <w:numId w:val="11"/>
              </w:numPr>
              <w:tabs>
                <w:tab w:val="left" w:pos="513"/>
                <w:tab w:val="left" w:pos="654"/>
                <w:tab w:val="left" w:pos="993"/>
              </w:tabs>
              <w:ind w:left="142" w:firstLine="0"/>
              <w:jc w:val="both"/>
              <w:rPr>
                <w:rFonts w:ascii="Arial Narrow" w:hAnsi="Arial Narrow"/>
                <w:sz w:val="22"/>
                <w:szCs w:val="22"/>
              </w:rPr>
            </w:pPr>
            <w:r w:rsidRPr="008454BA">
              <w:rPr>
                <w:rFonts w:ascii="Arial Narrow" w:hAnsi="Arial Narrow"/>
                <w:sz w:val="22"/>
                <w:szCs w:val="22"/>
              </w:rPr>
              <w:t xml:space="preserve"> </w:t>
            </w:r>
            <w:r w:rsidRPr="008454BA">
              <w:rPr>
                <w:rFonts w:ascii="Arial Narrow" w:hAnsi="Arial Narrow" w:cs="Arial"/>
                <w:sz w:val="22"/>
                <w:szCs w:val="22"/>
              </w:rPr>
              <w:t xml:space="preserve">Всего подписано 2 (два) оригинала настоящего Контракта, на русском и английском языках, каждый из которых имеет равную юридическую силу: 1 (один) - у Продавца и 1 (один) -  у Покупателя.  </w:t>
            </w:r>
          </w:p>
        </w:tc>
        <w:tc>
          <w:tcPr>
            <w:tcW w:w="5245" w:type="dxa"/>
          </w:tcPr>
          <w:p w14:paraId="750D4764" w14:textId="77777777" w:rsidR="005A377B" w:rsidRPr="008454BA" w:rsidRDefault="005A377B" w:rsidP="00372D0D">
            <w:pPr>
              <w:pStyle w:val="22"/>
              <w:numPr>
                <w:ilvl w:val="0"/>
                <w:numId w:val="5"/>
              </w:numPr>
              <w:spacing w:after="0" w:line="240" w:lineRule="auto"/>
              <w:jc w:val="center"/>
              <w:rPr>
                <w:rFonts w:ascii="Arial Narrow" w:hAnsi="Arial Narrow"/>
                <w:b/>
                <w:sz w:val="22"/>
                <w:szCs w:val="22"/>
                <w:lang w:val="en-US"/>
              </w:rPr>
            </w:pPr>
            <w:r w:rsidRPr="008454BA">
              <w:rPr>
                <w:rFonts w:ascii="Arial Narrow" w:hAnsi="Arial Narrow"/>
                <w:b/>
                <w:sz w:val="22"/>
                <w:szCs w:val="22"/>
                <w:lang w:val="en-US"/>
              </w:rPr>
              <w:lastRenderedPageBreak/>
              <w:t>RISKS AND THE TITLE TO THE GOODS</w:t>
            </w:r>
          </w:p>
          <w:p w14:paraId="1978AB96" w14:textId="77777777" w:rsidR="005A377B" w:rsidRPr="008454BA" w:rsidRDefault="009163D1" w:rsidP="009163D1">
            <w:pPr>
              <w:snapToGrid w:val="0"/>
              <w:jc w:val="both"/>
              <w:rPr>
                <w:rFonts w:ascii="Arial Narrow" w:hAnsi="Arial Narrow"/>
                <w:bCs/>
                <w:sz w:val="22"/>
                <w:szCs w:val="22"/>
                <w:lang w:val="en-GB"/>
              </w:rPr>
            </w:pPr>
            <w:r w:rsidRPr="008454BA">
              <w:rPr>
                <w:rFonts w:ascii="Arial Narrow" w:hAnsi="Arial Narrow"/>
                <w:b/>
                <w:sz w:val="22"/>
                <w:szCs w:val="22"/>
                <w:lang w:val="en-US"/>
              </w:rPr>
              <w:t>10.1.</w:t>
            </w:r>
            <w:r w:rsidRPr="008454BA">
              <w:rPr>
                <w:rFonts w:ascii="Arial Narrow" w:hAnsi="Arial Narrow"/>
                <w:sz w:val="22"/>
                <w:szCs w:val="22"/>
                <w:lang w:val="en-US"/>
              </w:rPr>
              <w:t xml:space="preserve"> Th</w:t>
            </w:r>
            <w:r w:rsidR="005A377B" w:rsidRPr="008454BA">
              <w:rPr>
                <w:rFonts w:ascii="Arial Narrow" w:hAnsi="Arial Narrow"/>
                <w:sz w:val="22"/>
                <w:szCs w:val="22"/>
                <w:lang w:val="en-US"/>
              </w:rPr>
              <w:t xml:space="preserve">e ownership right to the Goods, as well as the risks of accidental loss or accidental damage to the Goods shall pass from the Seller to the Buyer, when the Seller has discharged its obligation to hand over the Goods to the first carrier or to transfer the Goods to the Buyer, unless otherwise stipulated by the Parties in the </w:t>
            </w:r>
            <w:r w:rsidR="005A377B" w:rsidRPr="008454BA">
              <w:rPr>
                <w:rFonts w:ascii="Arial Narrow" w:hAnsi="Arial Narrow"/>
                <w:bCs/>
                <w:sz w:val="22"/>
                <w:szCs w:val="22"/>
                <w:lang w:val="en-GB"/>
              </w:rPr>
              <w:t>Supplements or/and Additional agreements to the present Contract.</w:t>
            </w:r>
          </w:p>
          <w:p w14:paraId="455B4E77" w14:textId="77777777" w:rsidR="005A377B" w:rsidRPr="008454BA" w:rsidRDefault="005A377B" w:rsidP="005A377B">
            <w:pPr>
              <w:snapToGrid w:val="0"/>
              <w:jc w:val="both"/>
              <w:rPr>
                <w:rFonts w:ascii="Arial Narrow" w:hAnsi="Arial Narrow"/>
                <w:bCs/>
                <w:sz w:val="22"/>
                <w:szCs w:val="22"/>
                <w:lang w:val="en-GB"/>
              </w:rPr>
            </w:pPr>
          </w:p>
          <w:p w14:paraId="5ADE152E" w14:textId="77777777" w:rsidR="005A377B" w:rsidRPr="008454BA" w:rsidRDefault="005A377B" w:rsidP="009163D1">
            <w:pPr>
              <w:numPr>
                <w:ilvl w:val="0"/>
                <w:numId w:val="5"/>
              </w:numPr>
              <w:snapToGrid w:val="0"/>
              <w:jc w:val="center"/>
              <w:rPr>
                <w:rFonts w:ascii="Arial Narrow" w:hAnsi="Arial Narrow"/>
                <w:b/>
                <w:bCs/>
                <w:sz w:val="22"/>
                <w:szCs w:val="22"/>
                <w:lang w:val="en-US"/>
              </w:rPr>
            </w:pPr>
            <w:r w:rsidRPr="008454BA">
              <w:rPr>
                <w:rFonts w:ascii="Arial Narrow" w:hAnsi="Arial Narrow"/>
                <w:b/>
                <w:bCs/>
                <w:sz w:val="22"/>
                <w:szCs w:val="22"/>
                <w:lang w:val="en-US"/>
              </w:rPr>
              <w:t>CLAIMS</w:t>
            </w:r>
          </w:p>
          <w:p w14:paraId="14DF5969" w14:textId="77777777" w:rsidR="0078168B" w:rsidRPr="008454BA" w:rsidRDefault="009163D1" w:rsidP="009163D1">
            <w:pPr>
              <w:snapToGrid w:val="0"/>
              <w:jc w:val="both"/>
              <w:rPr>
                <w:rFonts w:ascii="Arial Narrow" w:hAnsi="Arial Narrow"/>
                <w:sz w:val="22"/>
                <w:szCs w:val="22"/>
                <w:lang w:val="en-US"/>
              </w:rPr>
            </w:pPr>
            <w:r w:rsidRPr="008454BA">
              <w:rPr>
                <w:rFonts w:ascii="Arial Narrow" w:hAnsi="Arial Narrow"/>
                <w:b/>
                <w:sz w:val="22"/>
                <w:szCs w:val="22"/>
                <w:lang w:val="en-US"/>
              </w:rPr>
              <w:t>11.1.</w:t>
            </w:r>
            <w:r w:rsidRPr="008454BA">
              <w:rPr>
                <w:rFonts w:ascii="Arial Narrow" w:hAnsi="Arial Narrow"/>
                <w:sz w:val="22"/>
                <w:szCs w:val="22"/>
                <w:lang w:val="en-US"/>
              </w:rPr>
              <w:t xml:space="preserve"> Th</w:t>
            </w:r>
            <w:r w:rsidR="0078168B" w:rsidRPr="008454BA">
              <w:rPr>
                <w:rFonts w:ascii="Arial Narrow" w:hAnsi="Arial Narrow"/>
                <w:sz w:val="22"/>
                <w:szCs w:val="22"/>
                <w:lang w:val="en-US"/>
              </w:rPr>
              <w:t>e claims on quality and quantity of the Goods shall be submitted by the Buyer to the Seller in written form within 15 (fifteen) calendar days from the date of delivery and all the necessary documents to confirm justification of the claim shall be attached.</w:t>
            </w:r>
          </w:p>
          <w:p w14:paraId="5775C080" w14:textId="77777777" w:rsidR="0078168B" w:rsidRPr="008454BA" w:rsidRDefault="008D087E" w:rsidP="008D087E">
            <w:pPr>
              <w:autoSpaceDE w:val="0"/>
              <w:autoSpaceDN w:val="0"/>
              <w:adjustRightInd w:val="0"/>
              <w:jc w:val="both"/>
              <w:rPr>
                <w:rFonts w:ascii="Arial Narrow" w:hAnsi="Arial Narrow"/>
                <w:sz w:val="22"/>
                <w:szCs w:val="22"/>
                <w:lang w:val="en-US"/>
              </w:rPr>
            </w:pPr>
            <w:r w:rsidRPr="008454BA">
              <w:rPr>
                <w:rFonts w:ascii="Arial Narrow" w:hAnsi="Arial Narrow"/>
                <w:b/>
                <w:bCs/>
                <w:sz w:val="22"/>
                <w:szCs w:val="22"/>
                <w:lang w:val="en-US"/>
              </w:rPr>
              <w:t xml:space="preserve">11.1.1. </w:t>
            </w:r>
            <w:r w:rsidRPr="008454BA">
              <w:rPr>
                <w:rFonts w:ascii="Arial Narrow" w:hAnsi="Arial Narrow"/>
                <w:bCs/>
                <w:sz w:val="22"/>
                <w:szCs w:val="22"/>
                <w:lang w:val="en-US"/>
              </w:rPr>
              <w:t>Besides the documents, stipulated by the Instruction P-6, o</w:t>
            </w:r>
            <w:r w:rsidR="0078168B" w:rsidRPr="008454BA">
              <w:rPr>
                <w:rFonts w:ascii="Arial Narrow" w:hAnsi="Arial Narrow"/>
                <w:bCs/>
                <w:sz w:val="22"/>
                <w:szCs w:val="22"/>
                <w:lang w:val="en-US"/>
              </w:rPr>
              <w:t>riginals of following documents should be enclosed to the claim by quantity:</w:t>
            </w:r>
            <w:r w:rsidRPr="008454BA">
              <w:rPr>
                <w:rFonts w:ascii="Arial Narrow" w:hAnsi="Arial Narrow"/>
                <w:bCs/>
                <w:sz w:val="22"/>
                <w:szCs w:val="22"/>
                <w:lang w:val="en-US"/>
              </w:rPr>
              <w:t xml:space="preserve"> v</w:t>
            </w:r>
            <w:r w:rsidR="0078168B" w:rsidRPr="008454BA">
              <w:rPr>
                <w:rFonts w:ascii="Arial Narrow" w:hAnsi="Arial Narrow"/>
                <w:sz w:val="22"/>
                <w:szCs w:val="22"/>
                <w:lang w:val="en-US"/>
              </w:rPr>
              <w:t xml:space="preserve">ehicle (rail tank/covered cars) inspection report in which availability of leads of the consignor or the </w:t>
            </w:r>
            <w:r w:rsidR="0078168B" w:rsidRPr="008454BA">
              <w:rPr>
                <w:rFonts w:ascii="Arial Narrow" w:hAnsi="Arial Narrow"/>
                <w:sz w:val="22"/>
                <w:szCs w:val="22"/>
                <w:lang w:val="en-US"/>
              </w:rPr>
              <w:lastRenderedPageBreak/>
              <w:t xml:space="preserve">departure point (station, port), accuracy of leads (in case of their availability), the imprints on them, the condition of the rail tank/covered cars, including the lock unit, leak-proof of the neck, condition of the breathers, availability of drips on the drain valve, integrity of the welds are indicated. The report is drawn up by the Buyer (consignee) together with the railway representative upon the acceptance of the cargo from the transportation authorities within 3 </w:t>
            </w:r>
            <w:r w:rsidR="009E5C33" w:rsidRPr="008454BA">
              <w:rPr>
                <w:rFonts w:ascii="Arial Narrow" w:hAnsi="Arial Narrow"/>
                <w:sz w:val="22"/>
                <w:szCs w:val="22"/>
                <w:lang w:val="en-US"/>
              </w:rPr>
              <w:t xml:space="preserve">(three) </w:t>
            </w:r>
            <w:r w:rsidR="0078168B" w:rsidRPr="008454BA">
              <w:rPr>
                <w:rFonts w:ascii="Arial Narrow" w:hAnsi="Arial Narrow"/>
                <w:sz w:val="22"/>
                <w:szCs w:val="22"/>
                <w:lang w:val="en-US"/>
              </w:rPr>
              <w:t>cal</w:t>
            </w:r>
            <w:r w:rsidRPr="008454BA">
              <w:rPr>
                <w:rFonts w:ascii="Arial Narrow" w:hAnsi="Arial Narrow"/>
                <w:sz w:val="22"/>
                <w:szCs w:val="22"/>
                <w:lang w:val="en-US"/>
              </w:rPr>
              <w:t>endar days after the acceptance.</w:t>
            </w:r>
          </w:p>
          <w:p w14:paraId="5B66C08C" w14:textId="77777777" w:rsidR="008D087E" w:rsidRPr="008454BA" w:rsidRDefault="008D087E" w:rsidP="008D087E">
            <w:pPr>
              <w:autoSpaceDE w:val="0"/>
              <w:autoSpaceDN w:val="0"/>
              <w:adjustRightInd w:val="0"/>
              <w:jc w:val="both"/>
              <w:rPr>
                <w:rFonts w:ascii="Arial Narrow" w:hAnsi="Arial Narrow"/>
                <w:bCs/>
                <w:sz w:val="22"/>
                <w:szCs w:val="22"/>
                <w:lang w:val="en-US"/>
              </w:rPr>
            </w:pPr>
            <w:r w:rsidRPr="008454BA">
              <w:rPr>
                <w:rFonts w:ascii="Arial Narrow" w:hAnsi="Arial Narrow"/>
                <w:sz w:val="22"/>
                <w:szCs w:val="22"/>
                <w:lang w:val="en-US"/>
              </w:rPr>
              <w:t>Goods Acceptance report (in case of revealing the shortage upon reception) is drawn up by the consignee’s representative with the representatives of the railway authorities and independent competent organization (Chamber of Commerce and Industry, independent inspection company: Saybolt, SGS etc.).</w:t>
            </w:r>
          </w:p>
          <w:p w14:paraId="0FF590BB" w14:textId="77777777" w:rsidR="008D087E" w:rsidRPr="008454BA" w:rsidRDefault="008D087E" w:rsidP="008D087E">
            <w:pPr>
              <w:autoSpaceDE w:val="0"/>
              <w:autoSpaceDN w:val="0"/>
              <w:adjustRightInd w:val="0"/>
              <w:jc w:val="both"/>
              <w:rPr>
                <w:rFonts w:ascii="Arial Narrow" w:hAnsi="Arial Narrow"/>
                <w:bCs/>
                <w:sz w:val="22"/>
                <w:szCs w:val="22"/>
                <w:lang w:val="en-US"/>
              </w:rPr>
            </w:pPr>
            <w:r w:rsidRPr="008454BA">
              <w:rPr>
                <w:rFonts w:ascii="Arial Narrow" w:hAnsi="Arial Narrow"/>
                <w:b/>
                <w:sz w:val="22"/>
                <w:szCs w:val="22"/>
                <w:lang w:val="en-US"/>
              </w:rPr>
              <w:t xml:space="preserve">11.1.2. </w:t>
            </w:r>
            <w:r w:rsidRPr="008454BA">
              <w:rPr>
                <w:rFonts w:ascii="Arial Narrow" w:hAnsi="Arial Narrow"/>
                <w:bCs/>
                <w:sz w:val="22"/>
                <w:szCs w:val="22"/>
                <w:lang w:val="en-US"/>
              </w:rPr>
              <w:t>Originals of the documents, stipulated by the Instruction P-7, should be enclosed to the claim by quality.</w:t>
            </w:r>
          </w:p>
          <w:p w14:paraId="5ABE0F8D" w14:textId="77777777" w:rsidR="005537B7" w:rsidRPr="008454BA" w:rsidRDefault="005537B7" w:rsidP="008D087E">
            <w:pPr>
              <w:autoSpaceDE w:val="0"/>
              <w:autoSpaceDN w:val="0"/>
              <w:adjustRightInd w:val="0"/>
              <w:jc w:val="both"/>
              <w:rPr>
                <w:rFonts w:ascii="Arial Narrow" w:hAnsi="Arial Narrow"/>
                <w:sz w:val="22"/>
                <w:szCs w:val="22"/>
                <w:lang w:val="en-US"/>
              </w:rPr>
            </w:pPr>
          </w:p>
          <w:p w14:paraId="48678836" w14:textId="77777777" w:rsidR="008D087E" w:rsidRPr="008454BA" w:rsidRDefault="005537B7" w:rsidP="008D087E">
            <w:pPr>
              <w:autoSpaceDE w:val="0"/>
              <w:autoSpaceDN w:val="0"/>
              <w:adjustRightInd w:val="0"/>
              <w:jc w:val="both"/>
              <w:rPr>
                <w:rFonts w:ascii="Arial Narrow" w:hAnsi="Arial Narrow"/>
                <w:bCs/>
                <w:sz w:val="22"/>
                <w:szCs w:val="22"/>
                <w:lang w:val="en-US"/>
              </w:rPr>
            </w:pPr>
            <w:r w:rsidRPr="008454BA">
              <w:rPr>
                <w:rFonts w:ascii="Arial Narrow" w:hAnsi="Arial Narrow"/>
                <w:sz w:val="22"/>
                <w:szCs w:val="22"/>
                <w:lang w:val="en-US"/>
              </w:rPr>
              <w:t>The report of quality defects of Goods should be drawn up by the Buyer with the representative of the independent competent organization Chamber of Commerce and Industry, independent inspection company: Saybolt, SGS etc.).</w:t>
            </w:r>
          </w:p>
          <w:p w14:paraId="46E16059" w14:textId="77777777" w:rsidR="005A377B" w:rsidRPr="008454BA" w:rsidRDefault="005A377B" w:rsidP="005A377B">
            <w:pPr>
              <w:jc w:val="both"/>
              <w:rPr>
                <w:rFonts w:ascii="Arial Narrow" w:hAnsi="Arial Narrow"/>
                <w:b/>
                <w:sz w:val="22"/>
                <w:szCs w:val="22"/>
                <w:lang w:val="en-US"/>
              </w:rPr>
            </w:pPr>
          </w:p>
          <w:p w14:paraId="4F3A2347" w14:textId="77777777" w:rsidR="005537B7" w:rsidRPr="008454BA" w:rsidRDefault="005537B7" w:rsidP="005A377B">
            <w:pPr>
              <w:jc w:val="both"/>
              <w:rPr>
                <w:rFonts w:ascii="Arial Narrow" w:hAnsi="Arial Narrow"/>
                <w:b/>
                <w:sz w:val="22"/>
                <w:szCs w:val="22"/>
                <w:lang w:val="en-US"/>
              </w:rPr>
            </w:pPr>
            <w:r w:rsidRPr="008454BA">
              <w:rPr>
                <w:rFonts w:ascii="Arial Narrow" w:hAnsi="Arial Narrow"/>
                <w:b/>
                <w:sz w:val="22"/>
                <w:szCs w:val="22"/>
                <w:lang w:val="en-US"/>
              </w:rPr>
              <w:t xml:space="preserve">11.2. </w:t>
            </w:r>
            <w:r w:rsidRPr="008454BA">
              <w:rPr>
                <w:rFonts w:ascii="Arial Narrow" w:hAnsi="Arial Narrow"/>
                <w:sz w:val="22"/>
                <w:szCs w:val="22"/>
                <w:lang w:val="en-US"/>
              </w:rPr>
              <w:t xml:space="preserve">If the Buyer fails to submit to the Seller the documents or submits documents that would not meet requirements, </w:t>
            </w:r>
            <w:r w:rsidRPr="008454BA">
              <w:rPr>
                <w:rFonts w:ascii="Arial Narrow" w:hAnsi="Arial Narrow"/>
                <w:bCs/>
                <w:sz w:val="22"/>
                <w:szCs w:val="22"/>
                <w:lang w:val="en-US"/>
              </w:rPr>
              <w:t>stipulated by the Instruction P-</w:t>
            </w:r>
            <w:r w:rsidR="00DE6814" w:rsidRPr="008454BA">
              <w:rPr>
                <w:rFonts w:ascii="Arial Narrow" w:hAnsi="Arial Narrow"/>
                <w:bCs/>
                <w:sz w:val="22"/>
                <w:szCs w:val="22"/>
                <w:lang w:val="en-US"/>
              </w:rPr>
              <w:t>6</w:t>
            </w:r>
            <w:r w:rsidRPr="008454BA">
              <w:rPr>
                <w:rFonts w:ascii="Arial Narrow" w:hAnsi="Arial Narrow"/>
                <w:bCs/>
                <w:sz w:val="22"/>
                <w:szCs w:val="22"/>
                <w:lang w:val="en-US"/>
              </w:rPr>
              <w:t xml:space="preserve"> and the Instruction P-</w:t>
            </w:r>
            <w:r w:rsidR="00DE6814" w:rsidRPr="008454BA">
              <w:rPr>
                <w:rFonts w:ascii="Arial Narrow" w:hAnsi="Arial Narrow"/>
                <w:bCs/>
                <w:sz w:val="22"/>
                <w:szCs w:val="22"/>
                <w:lang w:val="en-US"/>
              </w:rPr>
              <w:t>7</w:t>
            </w:r>
            <w:r w:rsidRPr="008454BA">
              <w:rPr>
                <w:rFonts w:ascii="Arial Narrow" w:hAnsi="Arial Narrow"/>
                <w:bCs/>
                <w:sz w:val="22"/>
                <w:szCs w:val="22"/>
                <w:lang w:val="en-US"/>
              </w:rPr>
              <w:t xml:space="preserve"> or</w:t>
            </w:r>
            <w:r w:rsidRPr="008454BA">
              <w:rPr>
                <w:rFonts w:ascii="Arial Narrow" w:hAnsi="Arial Narrow"/>
                <w:sz w:val="22"/>
                <w:szCs w:val="22"/>
                <w:lang w:val="en-US"/>
              </w:rPr>
              <w:t xml:space="preserve"> indicated in clauses 11.1., 11.1.1., 11.1.2 of the present Contract, then the Seller shall decline the Buyer’s claim.</w:t>
            </w:r>
          </w:p>
          <w:p w14:paraId="046838AF" w14:textId="77777777" w:rsidR="004B2B41" w:rsidRPr="008454BA" w:rsidRDefault="004B2B41" w:rsidP="004B2B41">
            <w:pPr>
              <w:snapToGrid w:val="0"/>
              <w:jc w:val="both"/>
              <w:rPr>
                <w:lang w:val="en-US"/>
              </w:rPr>
            </w:pPr>
          </w:p>
          <w:p w14:paraId="2D53358B" w14:textId="77777777" w:rsidR="0078168B" w:rsidRPr="008454BA" w:rsidRDefault="005537B7" w:rsidP="004B2B41">
            <w:pPr>
              <w:snapToGrid w:val="0"/>
              <w:jc w:val="both"/>
              <w:rPr>
                <w:rFonts w:ascii="Arial Narrow" w:hAnsi="Arial Narrow"/>
                <w:sz w:val="22"/>
                <w:szCs w:val="22"/>
                <w:lang w:val="en-US"/>
              </w:rPr>
            </w:pPr>
            <w:r w:rsidRPr="008454BA">
              <w:rPr>
                <w:rFonts w:ascii="Arial Narrow" w:hAnsi="Arial Narrow"/>
                <w:b/>
                <w:sz w:val="22"/>
                <w:szCs w:val="22"/>
                <w:lang w:val="en-US"/>
              </w:rPr>
              <w:t>11.3.</w:t>
            </w:r>
            <w:r w:rsidRPr="008454BA">
              <w:rPr>
                <w:rFonts w:ascii="Arial Narrow" w:hAnsi="Arial Narrow"/>
                <w:sz w:val="22"/>
                <w:szCs w:val="22"/>
                <w:lang w:val="en-US"/>
              </w:rPr>
              <w:t xml:space="preserve"> The Buyer’s claim as well as supporting documents should be forwarded to the Seller by an express mail (DHL, UPS or equal). The date of presentation of the claim is the date of delivery of the package, containing the claim’s documents, by an express mail service. The signature of a responsible person, who received the documents, on the airway bill is to be the proof of the delivery.</w:t>
            </w:r>
          </w:p>
          <w:p w14:paraId="6C39D02A" w14:textId="77777777" w:rsidR="005537B7" w:rsidRPr="008454BA" w:rsidRDefault="005537B7" w:rsidP="004B2B41">
            <w:pPr>
              <w:snapToGrid w:val="0"/>
              <w:jc w:val="both"/>
              <w:rPr>
                <w:rFonts w:ascii="Arial Narrow" w:hAnsi="Arial Narrow"/>
                <w:sz w:val="22"/>
                <w:szCs w:val="22"/>
                <w:lang w:val="en-US"/>
              </w:rPr>
            </w:pPr>
          </w:p>
          <w:p w14:paraId="00F3BDB8" w14:textId="77777777" w:rsidR="005537B7" w:rsidRPr="008454BA" w:rsidRDefault="00233F23" w:rsidP="004B2B41">
            <w:pPr>
              <w:snapToGrid w:val="0"/>
              <w:jc w:val="both"/>
              <w:rPr>
                <w:rFonts w:ascii="Arial Narrow" w:hAnsi="Arial Narrow"/>
                <w:sz w:val="22"/>
                <w:szCs w:val="22"/>
                <w:lang w:val="en-US"/>
              </w:rPr>
            </w:pPr>
            <w:r w:rsidRPr="008454BA">
              <w:rPr>
                <w:rFonts w:ascii="Arial Narrow" w:hAnsi="Arial Narrow"/>
                <w:b/>
                <w:sz w:val="22"/>
                <w:szCs w:val="22"/>
                <w:lang w:val="en-US"/>
              </w:rPr>
              <w:t>11.4.</w:t>
            </w:r>
            <w:r w:rsidRPr="008454BA">
              <w:rPr>
                <w:rFonts w:ascii="Arial Narrow" w:hAnsi="Arial Narrow"/>
                <w:sz w:val="22"/>
                <w:szCs w:val="22"/>
                <w:lang w:val="en-US"/>
              </w:rPr>
              <w:t xml:space="preserve">  The amount of the claim shall not exceed the Contract cost of the lot of the Goods in respect of which the claim is raised by the Buyer.</w:t>
            </w:r>
          </w:p>
          <w:p w14:paraId="21C1E309" w14:textId="77777777" w:rsidR="00233F23" w:rsidRPr="008454BA" w:rsidRDefault="00233F23" w:rsidP="00233F23">
            <w:pPr>
              <w:snapToGrid w:val="0"/>
              <w:jc w:val="both"/>
              <w:rPr>
                <w:rFonts w:ascii="Arial Narrow" w:hAnsi="Arial Narrow"/>
                <w:sz w:val="22"/>
                <w:szCs w:val="22"/>
                <w:lang w:val="en-US"/>
              </w:rPr>
            </w:pPr>
            <w:r w:rsidRPr="008454BA">
              <w:rPr>
                <w:rFonts w:ascii="Arial Narrow" w:hAnsi="Arial Narrow"/>
                <w:b/>
                <w:sz w:val="22"/>
                <w:szCs w:val="22"/>
                <w:lang w:val="en-US"/>
              </w:rPr>
              <w:t>11.5.</w:t>
            </w:r>
            <w:r w:rsidRPr="008454BA">
              <w:rPr>
                <w:rFonts w:ascii="Arial Narrow" w:hAnsi="Arial Narrow"/>
                <w:sz w:val="22"/>
                <w:szCs w:val="22"/>
                <w:lang w:val="en-US"/>
              </w:rPr>
              <w:t xml:space="preserve">  The Seller shall consider the claim within one month and give written notice to the Buyer about its decision to admit or not to admit a claim, and if it is admitted, to provide a payment of the Buyer’s bill in due time, agreed by the Parties, providing the bills for the delivered Goods are fully paid by the Buyer.</w:t>
            </w:r>
          </w:p>
          <w:p w14:paraId="262F83AC" w14:textId="77777777" w:rsidR="00233F23" w:rsidRPr="008454BA" w:rsidRDefault="00233F23" w:rsidP="004B2B41">
            <w:pPr>
              <w:snapToGrid w:val="0"/>
              <w:jc w:val="both"/>
              <w:rPr>
                <w:rFonts w:ascii="Arial Narrow" w:hAnsi="Arial Narrow"/>
                <w:sz w:val="22"/>
                <w:szCs w:val="22"/>
                <w:lang w:val="en-US"/>
              </w:rPr>
            </w:pPr>
            <w:r w:rsidRPr="008454BA">
              <w:rPr>
                <w:rFonts w:ascii="Arial Narrow" w:hAnsi="Arial Narrow"/>
                <w:sz w:val="22"/>
                <w:szCs w:val="22"/>
                <w:lang w:val="en-US"/>
              </w:rPr>
              <w:t>In case of disputes on quality and/or quantity of the Goods, the clams should be announced by the Buyer to the Seller before the Arbitration (the pre-judicial order of settlement of disputes is obligatory).</w:t>
            </w:r>
          </w:p>
          <w:p w14:paraId="07DB33B1" w14:textId="77777777" w:rsidR="00233F23" w:rsidRPr="008454BA" w:rsidRDefault="00233F23" w:rsidP="004B2B41">
            <w:pPr>
              <w:snapToGrid w:val="0"/>
              <w:jc w:val="both"/>
              <w:rPr>
                <w:rFonts w:ascii="Arial Narrow" w:hAnsi="Arial Narrow"/>
                <w:sz w:val="22"/>
                <w:szCs w:val="22"/>
                <w:lang w:val="en-US"/>
              </w:rPr>
            </w:pPr>
            <w:r w:rsidRPr="008454BA">
              <w:rPr>
                <w:rFonts w:ascii="Arial Narrow" w:hAnsi="Arial Narrow"/>
                <w:sz w:val="22"/>
                <w:szCs w:val="22"/>
                <w:lang w:val="en-US"/>
              </w:rPr>
              <w:t>If the Buyer does not raise the claim within the stipulated time in the clause 11.1. of t</w:t>
            </w:r>
            <w:r w:rsidR="004452F0" w:rsidRPr="008454BA">
              <w:rPr>
                <w:rFonts w:ascii="Arial Narrow" w:hAnsi="Arial Narrow"/>
                <w:sz w:val="22"/>
                <w:szCs w:val="22"/>
                <w:lang w:val="en-US"/>
              </w:rPr>
              <w:t>h</w:t>
            </w:r>
            <w:r w:rsidRPr="008454BA">
              <w:rPr>
                <w:rFonts w:ascii="Arial Narrow" w:hAnsi="Arial Narrow"/>
                <w:sz w:val="22"/>
                <w:szCs w:val="22"/>
                <w:lang w:val="en-US"/>
              </w:rPr>
              <w:t>e present Contract, the Buyer shall lose the right to raise a claim.</w:t>
            </w:r>
          </w:p>
          <w:p w14:paraId="7F5AD318" w14:textId="77777777" w:rsidR="0078168B" w:rsidRPr="008454BA" w:rsidRDefault="0078168B" w:rsidP="004B2B41">
            <w:pPr>
              <w:snapToGrid w:val="0"/>
              <w:jc w:val="both"/>
              <w:rPr>
                <w:lang w:val="en-US"/>
              </w:rPr>
            </w:pPr>
          </w:p>
          <w:p w14:paraId="5A613458" w14:textId="77777777" w:rsidR="0078168B" w:rsidRPr="008454BA" w:rsidRDefault="002A77A5" w:rsidP="003C3483">
            <w:pPr>
              <w:numPr>
                <w:ilvl w:val="0"/>
                <w:numId w:val="5"/>
              </w:numPr>
              <w:snapToGrid w:val="0"/>
              <w:jc w:val="center"/>
              <w:rPr>
                <w:rFonts w:ascii="Arial Narrow" w:hAnsi="Arial Narrow"/>
                <w:b/>
                <w:sz w:val="22"/>
                <w:szCs w:val="22"/>
                <w:lang w:val="en-GB"/>
              </w:rPr>
            </w:pPr>
            <w:r w:rsidRPr="008454BA">
              <w:rPr>
                <w:rFonts w:ascii="Arial Narrow" w:hAnsi="Arial Narrow"/>
                <w:b/>
                <w:sz w:val="22"/>
                <w:szCs w:val="22"/>
                <w:lang w:val="en-US"/>
              </w:rPr>
              <w:t>PARTIES’</w:t>
            </w:r>
            <w:r w:rsidRPr="008454BA">
              <w:rPr>
                <w:rFonts w:ascii="Arial Narrow" w:hAnsi="Arial Narrow"/>
                <w:b/>
                <w:sz w:val="22"/>
                <w:szCs w:val="22"/>
                <w:lang w:val="en-GB"/>
              </w:rPr>
              <w:t xml:space="preserve"> RESPONSIBILITY</w:t>
            </w:r>
          </w:p>
          <w:p w14:paraId="5E21F67F" w14:textId="77777777" w:rsidR="003C3483" w:rsidRPr="008454BA" w:rsidRDefault="002A77A5" w:rsidP="00091EE8">
            <w:pPr>
              <w:snapToGrid w:val="0"/>
              <w:jc w:val="both"/>
              <w:rPr>
                <w:rFonts w:ascii="Arial Narrow" w:hAnsi="Arial Narrow"/>
                <w:sz w:val="22"/>
                <w:szCs w:val="22"/>
                <w:lang w:val="en-US"/>
              </w:rPr>
            </w:pPr>
            <w:r w:rsidRPr="008454BA">
              <w:rPr>
                <w:rFonts w:ascii="Arial Narrow" w:hAnsi="Arial Narrow"/>
                <w:b/>
                <w:sz w:val="22"/>
                <w:szCs w:val="22"/>
                <w:lang w:val="en-GB"/>
              </w:rPr>
              <w:t>12.1.</w:t>
            </w:r>
            <w:r w:rsidR="003C3483" w:rsidRPr="008454BA">
              <w:rPr>
                <w:rFonts w:ascii="Arial Narrow" w:hAnsi="Arial Narrow"/>
                <w:b/>
                <w:sz w:val="22"/>
                <w:szCs w:val="22"/>
                <w:lang w:val="en-GB"/>
              </w:rPr>
              <w:t xml:space="preserve"> </w:t>
            </w:r>
            <w:r w:rsidR="003C3483" w:rsidRPr="008454BA">
              <w:rPr>
                <w:rFonts w:ascii="Arial Narrow" w:hAnsi="Arial Narrow"/>
                <w:sz w:val="22"/>
                <w:szCs w:val="22"/>
                <w:lang w:val="en-GB"/>
              </w:rPr>
              <w:t>F</w:t>
            </w:r>
            <w:r w:rsidR="00091EE8" w:rsidRPr="008454BA">
              <w:rPr>
                <w:rFonts w:ascii="Arial Narrow" w:hAnsi="Arial Narrow"/>
                <w:sz w:val="22"/>
                <w:szCs w:val="22"/>
                <w:lang w:val="en-US"/>
              </w:rPr>
              <w:t>or failure to perform or improper performance of their obligations under this Contract, the Parties are liable under the</w:t>
            </w:r>
            <w:r w:rsidR="00091EE8" w:rsidRPr="008454BA">
              <w:rPr>
                <w:rFonts w:ascii="Arial Narrow" w:hAnsi="Arial Narrow"/>
                <w:sz w:val="22"/>
                <w:szCs w:val="22"/>
                <w:lang w:val="en-GB"/>
              </w:rPr>
              <w:t xml:space="preserve"> </w:t>
            </w:r>
            <w:r w:rsidR="00091EE8" w:rsidRPr="008454BA">
              <w:rPr>
                <w:rFonts w:ascii="Arial Narrow" w:hAnsi="Arial Narrow"/>
                <w:sz w:val="22"/>
                <w:szCs w:val="22"/>
                <w:lang w:val="en-GB"/>
              </w:rPr>
              <w:lastRenderedPageBreak/>
              <w:t xml:space="preserve">current </w:t>
            </w:r>
            <w:r w:rsidR="00091EE8" w:rsidRPr="008454BA">
              <w:rPr>
                <w:rFonts w:ascii="Arial Narrow" w:hAnsi="Arial Narrow"/>
                <w:sz w:val="22"/>
                <w:szCs w:val="22"/>
                <w:lang w:val="en-US"/>
              </w:rPr>
              <w:t>legislation of the Russian Federation.</w:t>
            </w:r>
          </w:p>
          <w:p w14:paraId="57FA60DE" w14:textId="77777777" w:rsidR="003C3483" w:rsidRPr="008454BA" w:rsidRDefault="003C3483" w:rsidP="00091EE8">
            <w:pPr>
              <w:snapToGrid w:val="0"/>
              <w:jc w:val="both"/>
              <w:rPr>
                <w:rFonts w:ascii="Arial Narrow" w:hAnsi="Arial Narrow"/>
                <w:sz w:val="22"/>
                <w:szCs w:val="22"/>
                <w:lang w:val="en-US"/>
              </w:rPr>
            </w:pPr>
          </w:p>
          <w:p w14:paraId="3B6312B8" w14:textId="77777777" w:rsidR="0078168B" w:rsidRPr="008454BA" w:rsidRDefault="00091EE8" w:rsidP="00091EE8">
            <w:pPr>
              <w:snapToGrid w:val="0"/>
              <w:jc w:val="both"/>
              <w:rPr>
                <w:rFonts w:ascii="Arial Narrow" w:hAnsi="Arial Narrow"/>
                <w:kern w:val="0"/>
                <w:sz w:val="22"/>
                <w:szCs w:val="22"/>
                <w:lang w:val="en-US"/>
              </w:rPr>
            </w:pPr>
            <w:r w:rsidRPr="008454BA">
              <w:rPr>
                <w:rFonts w:ascii="Arial Narrow" w:hAnsi="Arial Narrow"/>
                <w:b/>
                <w:sz w:val="22"/>
                <w:szCs w:val="22"/>
                <w:lang w:val="en-US"/>
              </w:rPr>
              <w:t xml:space="preserve">12.2. </w:t>
            </w:r>
            <w:r w:rsidR="001357DF" w:rsidRPr="008454BA">
              <w:rPr>
                <w:rFonts w:ascii="Arial Narrow" w:hAnsi="Arial Narrow"/>
                <w:kern w:val="0"/>
                <w:sz w:val="22"/>
                <w:szCs w:val="22"/>
                <w:lang w:val="en-US"/>
              </w:rPr>
              <w:t xml:space="preserve">In case of non-payment or </w:t>
            </w:r>
            <w:r w:rsidR="006100DE" w:rsidRPr="008454BA">
              <w:rPr>
                <w:rFonts w:ascii="Arial Narrow" w:hAnsi="Arial Narrow"/>
                <w:kern w:val="0"/>
                <w:sz w:val="22"/>
                <w:szCs w:val="22"/>
                <w:lang w:val="en-US"/>
              </w:rPr>
              <w:t xml:space="preserve">delayed payment of any </w:t>
            </w:r>
            <w:r w:rsidR="00A01674" w:rsidRPr="008454BA">
              <w:rPr>
                <w:rFonts w:ascii="Arial Narrow" w:hAnsi="Arial Narrow"/>
                <w:kern w:val="0"/>
                <w:sz w:val="22"/>
                <w:szCs w:val="22"/>
                <w:lang w:val="en-US"/>
              </w:rPr>
              <w:t>s</w:t>
            </w:r>
            <w:r w:rsidR="005430B8" w:rsidRPr="008454BA">
              <w:rPr>
                <w:rFonts w:ascii="Arial Narrow" w:hAnsi="Arial Narrow"/>
                <w:kern w:val="0"/>
                <w:sz w:val="22"/>
                <w:szCs w:val="22"/>
                <w:lang w:val="en-US"/>
              </w:rPr>
              <w:t xml:space="preserve">ums </w:t>
            </w:r>
            <w:r w:rsidRPr="008454BA">
              <w:rPr>
                <w:rFonts w:ascii="Arial Narrow" w:hAnsi="Arial Narrow"/>
                <w:kern w:val="0"/>
                <w:sz w:val="22"/>
                <w:szCs w:val="22"/>
                <w:lang w:val="en-US"/>
              </w:rPr>
              <w:t>by the present Contract the Buyer</w:t>
            </w:r>
            <w:r w:rsidRPr="008454BA">
              <w:rPr>
                <w:rFonts w:ascii="Arial Narrow" w:hAnsi="Arial Narrow"/>
                <w:sz w:val="22"/>
                <w:szCs w:val="22"/>
                <w:lang w:val="en-US"/>
              </w:rPr>
              <w:t xml:space="preserve"> shall pay penalty of 0.5%</w:t>
            </w:r>
            <w:r w:rsidR="00653A7F" w:rsidRPr="008454BA">
              <w:rPr>
                <w:rFonts w:ascii="Arial Narrow" w:hAnsi="Arial Narrow"/>
                <w:sz w:val="22"/>
                <w:szCs w:val="22"/>
                <w:lang w:val="en-US"/>
              </w:rPr>
              <w:t xml:space="preserve"> (</w:t>
            </w:r>
            <w:r w:rsidR="00292FDE" w:rsidRPr="008454BA">
              <w:rPr>
                <w:rFonts w:ascii="Arial Narrow" w:hAnsi="Arial Narrow"/>
                <w:sz w:val="22"/>
                <w:szCs w:val="22"/>
                <w:lang w:val="en-US"/>
              </w:rPr>
              <w:t>point five)</w:t>
            </w:r>
            <w:r w:rsidRPr="008454BA">
              <w:rPr>
                <w:rFonts w:ascii="Arial Narrow" w:hAnsi="Arial Narrow"/>
                <w:sz w:val="22"/>
                <w:szCs w:val="22"/>
                <w:lang w:val="en-US"/>
              </w:rPr>
              <w:t xml:space="preserve"> </w:t>
            </w:r>
            <w:r w:rsidR="003C3483" w:rsidRPr="008454BA">
              <w:rPr>
                <w:rFonts w:ascii="Arial Narrow" w:hAnsi="Arial Narrow"/>
                <w:sz w:val="22"/>
                <w:szCs w:val="22"/>
                <w:lang w:val="en-US"/>
              </w:rPr>
              <w:t xml:space="preserve">from the amount due </w:t>
            </w:r>
            <w:r w:rsidRPr="008454BA">
              <w:rPr>
                <w:rFonts w:ascii="Arial Narrow" w:hAnsi="Arial Narrow"/>
                <w:sz w:val="22"/>
                <w:szCs w:val="22"/>
                <w:lang w:val="en-US"/>
              </w:rPr>
              <w:t xml:space="preserve">for each day of </w:t>
            </w:r>
            <w:r w:rsidR="003C3483" w:rsidRPr="008454BA">
              <w:rPr>
                <w:rFonts w:ascii="Arial Narrow" w:hAnsi="Arial Narrow"/>
                <w:sz w:val="22"/>
                <w:szCs w:val="22"/>
                <w:lang w:val="en-US"/>
              </w:rPr>
              <w:t xml:space="preserve">payment </w:t>
            </w:r>
            <w:r w:rsidRPr="008454BA">
              <w:rPr>
                <w:rFonts w:ascii="Arial Narrow" w:hAnsi="Arial Narrow"/>
                <w:sz w:val="22"/>
                <w:szCs w:val="22"/>
                <w:lang w:val="en-US"/>
              </w:rPr>
              <w:t>delay</w:t>
            </w:r>
            <w:r w:rsidR="003C3483" w:rsidRPr="008454BA">
              <w:rPr>
                <w:rFonts w:ascii="Arial Narrow" w:hAnsi="Arial Narrow"/>
                <w:sz w:val="22"/>
                <w:szCs w:val="22"/>
                <w:lang w:val="en-US"/>
              </w:rPr>
              <w:t>.</w:t>
            </w:r>
          </w:p>
          <w:p w14:paraId="62D1F02A" w14:textId="77777777" w:rsidR="003C3483" w:rsidRPr="008454BA" w:rsidRDefault="003C3483" w:rsidP="00CA239C">
            <w:pPr>
              <w:pStyle w:val="afc"/>
              <w:rPr>
                <w:rFonts w:ascii="Arial Narrow" w:hAnsi="Arial Narrow"/>
                <w:kern w:val="0"/>
                <w:sz w:val="22"/>
                <w:szCs w:val="22"/>
                <w:lang w:val="en-US"/>
              </w:rPr>
            </w:pPr>
          </w:p>
          <w:p w14:paraId="2AF75480" w14:textId="77777777" w:rsidR="00CA52A2" w:rsidRPr="008454BA" w:rsidRDefault="00CA52A2" w:rsidP="00CA239C">
            <w:pPr>
              <w:pStyle w:val="afc"/>
              <w:rPr>
                <w:rFonts w:ascii="Arial Narrow" w:hAnsi="Arial Narrow"/>
                <w:kern w:val="0"/>
                <w:sz w:val="22"/>
                <w:szCs w:val="22"/>
                <w:lang w:val="en-US"/>
              </w:rPr>
            </w:pPr>
          </w:p>
          <w:p w14:paraId="6D7172C9" w14:textId="77777777" w:rsidR="006100DE" w:rsidRPr="008454BA" w:rsidRDefault="006100DE" w:rsidP="003C3483">
            <w:pPr>
              <w:pStyle w:val="afc"/>
              <w:jc w:val="both"/>
              <w:rPr>
                <w:rFonts w:ascii="Arial Narrow" w:hAnsi="Arial Narrow"/>
                <w:sz w:val="22"/>
                <w:szCs w:val="22"/>
                <w:lang w:val="en-US"/>
              </w:rPr>
            </w:pPr>
            <w:r w:rsidRPr="008454BA">
              <w:rPr>
                <w:rFonts w:ascii="Arial Narrow" w:hAnsi="Arial Narrow"/>
                <w:b/>
                <w:kern w:val="0"/>
                <w:sz w:val="22"/>
                <w:szCs w:val="22"/>
                <w:lang w:val="en-US"/>
              </w:rPr>
              <w:t>12.3.</w:t>
            </w:r>
            <w:r w:rsidR="00FD4FF6" w:rsidRPr="008454BA">
              <w:rPr>
                <w:rFonts w:ascii="Arial Narrow" w:hAnsi="Arial Narrow"/>
                <w:b/>
                <w:sz w:val="22"/>
                <w:szCs w:val="22"/>
                <w:lang w:val="en-US"/>
              </w:rPr>
              <w:t xml:space="preserve"> </w:t>
            </w:r>
            <w:r w:rsidR="003C3483" w:rsidRPr="008454BA">
              <w:rPr>
                <w:rFonts w:ascii="Arial Narrow" w:hAnsi="Arial Narrow"/>
                <w:b/>
                <w:sz w:val="22"/>
                <w:szCs w:val="22"/>
                <w:lang w:val="en-US"/>
              </w:rPr>
              <w:t xml:space="preserve"> </w:t>
            </w:r>
            <w:r w:rsidR="00FD4FF6" w:rsidRPr="008454BA">
              <w:rPr>
                <w:rFonts w:ascii="Arial Narrow" w:hAnsi="Arial Narrow"/>
                <w:sz w:val="22"/>
                <w:szCs w:val="22"/>
                <w:lang w:val="en-US"/>
              </w:rPr>
              <w:t>In case of improper filling of shipment documents due to the Buyer’s fault, all expenses of readdressing or return of the Goods shall be paid by the Buyer.</w:t>
            </w:r>
          </w:p>
          <w:p w14:paraId="344D8361" w14:textId="77777777" w:rsidR="003C3483" w:rsidRPr="008454BA" w:rsidRDefault="003C3483" w:rsidP="003C3483">
            <w:pPr>
              <w:pStyle w:val="afc"/>
              <w:jc w:val="both"/>
              <w:rPr>
                <w:rFonts w:ascii="Arial Narrow" w:hAnsi="Arial Narrow"/>
                <w:sz w:val="22"/>
                <w:szCs w:val="22"/>
                <w:lang w:val="en-US"/>
              </w:rPr>
            </w:pPr>
          </w:p>
          <w:p w14:paraId="1CB5EB8B" w14:textId="77777777" w:rsidR="00FD4FF6" w:rsidRPr="008454BA" w:rsidRDefault="00FD4FF6" w:rsidP="002B6273">
            <w:pPr>
              <w:pStyle w:val="afc"/>
              <w:jc w:val="both"/>
              <w:rPr>
                <w:rFonts w:ascii="Arial Narrow" w:hAnsi="Arial Narrow"/>
                <w:sz w:val="22"/>
                <w:szCs w:val="22"/>
                <w:lang w:val="en-US"/>
              </w:rPr>
            </w:pPr>
            <w:r w:rsidRPr="008454BA">
              <w:rPr>
                <w:rFonts w:ascii="Arial Narrow" w:hAnsi="Arial Narrow"/>
                <w:b/>
                <w:sz w:val="22"/>
                <w:szCs w:val="22"/>
                <w:lang w:val="en-US"/>
              </w:rPr>
              <w:t>12.4.</w:t>
            </w:r>
            <w:r w:rsidR="003C3483" w:rsidRPr="008454BA">
              <w:rPr>
                <w:rFonts w:ascii="Arial Narrow" w:hAnsi="Arial Narrow"/>
                <w:sz w:val="22"/>
                <w:szCs w:val="22"/>
                <w:lang w:val="en-US"/>
              </w:rPr>
              <w:t xml:space="preserve"> </w:t>
            </w:r>
            <w:r w:rsidR="00EF469C" w:rsidRPr="008454BA">
              <w:rPr>
                <w:rFonts w:ascii="Arial Narrow" w:hAnsi="Arial Narrow"/>
                <w:sz w:val="22"/>
                <w:szCs w:val="22"/>
                <w:lang w:val="en-US"/>
              </w:rPr>
              <w:t>During</w:t>
            </w:r>
            <w:r w:rsidR="003C3483" w:rsidRPr="008454BA">
              <w:rPr>
                <w:rFonts w:ascii="Arial Narrow" w:hAnsi="Arial Narrow"/>
                <w:sz w:val="22"/>
                <w:szCs w:val="22"/>
                <w:lang w:val="en-US"/>
              </w:rPr>
              <w:t xml:space="preserve"> transportation of the Goods in </w:t>
            </w:r>
            <w:r w:rsidR="003C3483" w:rsidRPr="008454BA">
              <w:rPr>
                <w:rFonts w:ascii="Arial Narrow" w:hAnsi="Arial Narrow"/>
                <w:kern w:val="22"/>
                <w:sz w:val="22"/>
                <w:szCs w:val="22"/>
                <w:lang w:val="en-US"/>
              </w:rPr>
              <w:t>own</w:t>
            </w:r>
            <w:r w:rsidR="003C3483" w:rsidRPr="008454BA">
              <w:rPr>
                <w:rFonts w:ascii="Arial Narrow" w:hAnsi="Arial Narrow"/>
                <w:sz w:val="22"/>
                <w:szCs w:val="22"/>
                <w:lang w:val="en-US"/>
              </w:rPr>
              <w:t xml:space="preserve"> rail tank/covered cars, the Buyer should </w:t>
            </w:r>
            <w:r w:rsidR="00F825D8" w:rsidRPr="008454BA">
              <w:rPr>
                <w:rFonts w:ascii="Arial Narrow" w:hAnsi="Arial Narrow"/>
                <w:sz w:val="22"/>
                <w:szCs w:val="22"/>
                <w:lang w:val="en-US"/>
              </w:rPr>
              <w:t xml:space="preserve">pay the Seller all damages confirmed by supporting documents, including </w:t>
            </w:r>
            <w:r w:rsidR="00564855" w:rsidRPr="008454BA">
              <w:rPr>
                <w:rFonts w:ascii="Arial Narrow" w:hAnsi="Arial Narrow"/>
                <w:sz w:val="22"/>
                <w:szCs w:val="22"/>
                <w:lang w:val="en-US"/>
              </w:rPr>
              <w:t xml:space="preserve">paid by the Seller </w:t>
            </w:r>
            <w:r w:rsidR="00C43889" w:rsidRPr="008454BA">
              <w:rPr>
                <w:rFonts w:ascii="Arial Narrow" w:hAnsi="Arial Narrow"/>
                <w:sz w:val="22"/>
                <w:szCs w:val="22"/>
                <w:lang w:val="en-US"/>
              </w:rPr>
              <w:t xml:space="preserve">penalties and fines </w:t>
            </w:r>
            <w:r w:rsidR="00564855" w:rsidRPr="008454BA">
              <w:rPr>
                <w:rFonts w:ascii="Arial Narrow" w:hAnsi="Arial Narrow"/>
                <w:sz w:val="22"/>
                <w:szCs w:val="22"/>
                <w:lang w:val="en-US"/>
              </w:rPr>
              <w:t xml:space="preserve">which were </w:t>
            </w:r>
            <w:r w:rsidR="00C43889" w:rsidRPr="008454BA">
              <w:rPr>
                <w:rFonts w:ascii="Arial Narrow" w:hAnsi="Arial Narrow"/>
                <w:sz w:val="22"/>
                <w:szCs w:val="22"/>
                <w:lang w:val="en-US"/>
              </w:rPr>
              <w:t xml:space="preserve">connected with transportation and detention resulted from failure to perform </w:t>
            </w:r>
            <w:r w:rsidR="00564855" w:rsidRPr="008454BA">
              <w:rPr>
                <w:rFonts w:ascii="Arial Narrow" w:hAnsi="Arial Narrow"/>
                <w:sz w:val="22"/>
                <w:szCs w:val="22"/>
                <w:lang w:val="en-US"/>
              </w:rPr>
              <w:t xml:space="preserve">by the Buyer or the Buyer’s consignee of RF Statute on Railway Transportation, shipping rules, SMGS (Agreement on International Goods Transport by Rail) and other statutory documents operated on the railroad transportation of the Russian Federation, CIS and Baltic countries, or conditions of the present Contract. </w:t>
            </w:r>
            <w:r w:rsidR="00654B32" w:rsidRPr="008454BA">
              <w:rPr>
                <w:rFonts w:ascii="Arial Narrow" w:hAnsi="Arial Narrow"/>
                <w:sz w:val="22"/>
                <w:szCs w:val="22"/>
                <w:lang w:val="en-US"/>
              </w:rPr>
              <w:t xml:space="preserve">Besides, the Buyer is responsible to the Seller for delay of </w:t>
            </w:r>
            <w:r w:rsidR="00A37937" w:rsidRPr="008454BA">
              <w:rPr>
                <w:rFonts w:ascii="Arial Narrow" w:hAnsi="Arial Narrow"/>
                <w:kern w:val="22"/>
                <w:sz w:val="22"/>
                <w:szCs w:val="22"/>
                <w:lang w:val="en-US"/>
              </w:rPr>
              <w:t>own</w:t>
            </w:r>
            <w:r w:rsidR="00A37937" w:rsidRPr="008454BA">
              <w:rPr>
                <w:rFonts w:ascii="Arial Narrow" w:hAnsi="Arial Narrow"/>
                <w:sz w:val="22"/>
                <w:szCs w:val="22"/>
                <w:lang w:val="en-US"/>
              </w:rPr>
              <w:t xml:space="preserve"> loaded and empty rail tank/covered cars on or outside the territory of the Russian Federation</w:t>
            </w:r>
            <w:r w:rsidR="004F4160" w:rsidRPr="008454BA">
              <w:rPr>
                <w:rFonts w:ascii="Arial Narrow" w:hAnsi="Arial Narrow"/>
                <w:sz w:val="22"/>
                <w:szCs w:val="22"/>
                <w:lang w:val="en-US"/>
              </w:rPr>
              <w:t xml:space="preserve"> including in case of non-payment of railway carriage charges and/or security of the Goods (</w:t>
            </w:r>
            <w:r w:rsidR="002B6273" w:rsidRPr="008454BA">
              <w:rPr>
                <w:rFonts w:ascii="Arial Narrow" w:hAnsi="Arial Narrow"/>
                <w:sz w:val="22"/>
                <w:szCs w:val="22"/>
                <w:lang w:val="en-US"/>
              </w:rPr>
              <w:t>requiring mandatory exchangeable tracking route), absence of the Bu</w:t>
            </w:r>
            <w:r w:rsidR="00CA52A2" w:rsidRPr="008454BA">
              <w:rPr>
                <w:rFonts w:ascii="Arial Narrow" w:hAnsi="Arial Narrow"/>
                <w:sz w:val="22"/>
                <w:szCs w:val="22"/>
                <w:lang w:val="en-US"/>
              </w:rPr>
              <w:t>y</w:t>
            </w:r>
            <w:r w:rsidR="002B6273" w:rsidRPr="008454BA">
              <w:rPr>
                <w:rFonts w:ascii="Arial Narrow" w:hAnsi="Arial Narrow"/>
                <w:sz w:val="22"/>
                <w:szCs w:val="22"/>
                <w:lang w:val="en-US"/>
              </w:rPr>
              <w:t xml:space="preserve">er’s security firm representative on the interstate railway transfer station, </w:t>
            </w:r>
            <w:r w:rsidR="009678F5" w:rsidRPr="008454BA">
              <w:rPr>
                <w:rFonts w:ascii="Arial Narrow" w:hAnsi="Arial Narrow"/>
                <w:sz w:val="22"/>
                <w:szCs w:val="22"/>
                <w:lang w:val="en-US"/>
              </w:rPr>
              <w:t xml:space="preserve">conventional ban from the railway authorities and other circumstances preventing </w:t>
            </w:r>
            <w:r w:rsidR="00662076" w:rsidRPr="008454BA">
              <w:rPr>
                <w:rFonts w:ascii="Arial Narrow" w:hAnsi="Arial Narrow"/>
                <w:kern w:val="22"/>
                <w:sz w:val="22"/>
                <w:szCs w:val="22"/>
                <w:lang w:val="en-US"/>
              </w:rPr>
              <w:t>own</w:t>
            </w:r>
            <w:r w:rsidR="00662076" w:rsidRPr="008454BA">
              <w:rPr>
                <w:rFonts w:ascii="Arial Narrow" w:hAnsi="Arial Narrow"/>
                <w:sz w:val="22"/>
                <w:szCs w:val="22"/>
                <w:lang w:val="en-US"/>
              </w:rPr>
              <w:t xml:space="preserve"> loaded rail tank/covered cars to move. </w:t>
            </w:r>
          </w:p>
          <w:p w14:paraId="0A19FC08" w14:textId="77777777" w:rsidR="00662076" w:rsidRPr="008454BA" w:rsidRDefault="00662076" w:rsidP="002B6273">
            <w:pPr>
              <w:pStyle w:val="afc"/>
              <w:jc w:val="both"/>
              <w:rPr>
                <w:lang w:val="en-US"/>
              </w:rPr>
            </w:pPr>
          </w:p>
          <w:p w14:paraId="21E66BCA" w14:textId="77777777" w:rsidR="00FD4FF6" w:rsidRPr="008454BA" w:rsidRDefault="00FD4FF6" w:rsidP="00CA239C">
            <w:pPr>
              <w:pStyle w:val="afc"/>
              <w:rPr>
                <w:lang w:val="en-US"/>
              </w:rPr>
            </w:pPr>
          </w:p>
          <w:p w14:paraId="1FC1F6A8" w14:textId="77777777" w:rsidR="00FD4FF6" w:rsidRPr="008454BA" w:rsidRDefault="00FD4FF6" w:rsidP="00CA239C">
            <w:pPr>
              <w:pStyle w:val="afc"/>
              <w:rPr>
                <w:lang w:val="en-US"/>
              </w:rPr>
            </w:pPr>
          </w:p>
          <w:p w14:paraId="6F204F70" w14:textId="77777777" w:rsidR="00FD4FF6" w:rsidRPr="008454BA" w:rsidRDefault="00FD4FF6" w:rsidP="00CA239C">
            <w:pPr>
              <w:pStyle w:val="afc"/>
              <w:rPr>
                <w:lang w:val="en-US"/>
              </w:rPr>
            </w:pPr>
          </w:p>
          <w:p w14:paraId="459475AC" w14:textId="77777777" w:rsidR="00662076" w:rsidRPr="008454BA" w:rsidRDefault="00662076" w:rsidP="00CA239C">
            <w:pPr>
              <w:pStyle w:val="afc"/>
              <w:rPr>
                <w:lang w:val="en-US"/>
              </w:rPr>
            </w:pPr>
          </w:p>
          <w:p w14:paraId="6B73163B" w14:textId="77777777" w:rsidR="00EF469C" w:rsidRPr="008454BA" w:rsidRDefault="00EF469C" w:rsidP="00CA239C">
            <w:pPr>
              <w:pStyle w:val="afc"/>
              <w:rPr>
                <w:lang w:val="en-US"/>
              </w:rPr>
            </w:pPr>
          </w:p>
          <w:p w14:paraId="3928D1F7" w14:textId="77777777" w:rsidR="004E346E" w:rsidRPr="008454BA" w:rsidRDefault="00662076" w:rsidP="00662076">
            <w:pPr>
              <w:jc w:val="both"/>
              <w:rPr>
                <w:rFonts w:ascii="Arial Narrow" w:hAnsi="Arial Narrow"/>
                <w:sz w:val="22"/>
                <w:szCs w:val="22"/>
                <w:lang w:val="en-US"/>
              </w:rPr>
            </w:pPr>
            <w:r w:rsidRPr="008454BA">
              <w:rPr>
                <w:rFonts w:ascii="Arial Narrow" w:hAnsi="Arial Narrow"/>
                <w:b/>
                <w:sz w:val="22"/>
                <w:szCs w:val="22"/>
                <w:lang w:val="en-US"/>
              </w:rPr>
              <w:t>12.5.</w:t>
            </w:r>
            <w:r w:rsidRPr="008454BA">
              <w:rPr>
                <w:rFonts w:ascii="Arial Narrow" w:hAnsi="Arial Narrow"/>
                <w:sz w:val="22"/>
                <w:szCs w:val="22"/>
                <w:lang w:val="en-US"/>
              </w:rPr>
              <w:t xml:space="preserve"> </w:t>
            </w:r>
            <w:r w:rsidR="0001056E" w:rsidRPr="008454BA">
              <w:rPr>
                <w:rFonts w:ascii="Arial Narrow" w:hAnsi="Arial Narrow"/>
                <w:sz w:val="22"/>
                <w:szCs w:val="22"/>
                <w:lang w:val="en-US"/>
              </w:rPr>
              <w:t>If</w:t>
            </w:r>
            <w:r w:rsidRPr="008454BA">
              <w:rPr>
                <w:rFonts w:ascii="Arial Narrow" w:hAnsi="Arial Narrow"/>
                <w:sz w:val="22"/>
                <w:szCs w:val="22"/>
                <w:lang w:val="en-US"/>
              </w:rPr>
              <w:t xml:space="preserve"> </w:t>
            </w:r>
            <w:r w:rsidR="0001056E" w:rsidRPr="008454BA">
              <w:rPr>
                <w:rFonts w:ascii="Arial Narrow" w:hAnsi="Arial Narrow"/>
                <w:bCs/>
                <w:sz w:val="22"/>
                <w:szCs w:val="22"/>
                <w:lang w:val="en-US"/>
              </w:rPr>
              <w:t>established</w:t>
            </w:r>
            <w:r w:rsidRPr="008454BA">
              <w:rPr>
                <w:rFonts w:ascii="Arial Narrow" w:hAnsi="Arial Narrow"/>
                <w:bCs/>
                <w:sz w:val="22"/>
                <w:szCs w:val="22"/>
                <w:lang w:val="en-US"/>
              </w:rPr>
              <w:t xml:space="preserve"> period of </w:t>
            </w:r>
            <w:r w:rsidRPr="008454BA">
              <w:rPr>
                <w:rFonts w:ascii="Arial Narrow" w:hAnsi="Arial Narrow"/>
                <w:sz w:val="22"/>
                <w:szCs w:val="22"/>
                <w:lang w:val="en-US"/>
              </w:rPr>
              <w:t>rail tank/covered cars</w:t>
            </w:r>
            <w:r w:rsidR="0001056E" w:rsidRPr="008454BA">
              <w:rPr>
                <w:rFonts w:ascii="Arial Narrow" w:hAnsi="Arial Narrow"/>
                <w:sz w:val="22"/>
                <w:szCs w:val="22"/>
                <w:lang w:val="en-US"/>
              </w:rPr>
              <w:t xml:space="preserve"> turnover and the period </w:t>
            </w:r>
            <w:r w:rsidR="004E346E" w:rsidRPr="008454BA">
              <w:rPr>
                <w:rFonts w:ascii="Arial Narrow" w:hAnsi="Arial Narrow"/>
                <w:sz w:val="22"/>
                <w:szCs w:val="22"/>
                <w:lang w:val="en-US"/>
              </w:rPr>
              <w:t>of rail tank/covered cars</w:t>
            </w:r>
            <w:r w:rsidR="00D67957" w:rsidRPr="008454BA">
              <w:rPr>
                <w:rFonts w:ascii="Arial Narrow" w:hAnsi="Arial Narrow"/>
                <w:sz w:val="22"/>
                <w:szCs w:val="22"/>
                <w:lang w:val="en-US"/>
              </w:rPr>
              <w:t xml:space="preserve"> </w:t>
            </w:r>
            <w:r w:rsidR="0001056E" w:rsidRPr="008454BA">
              <w:rPr>
                <w:rFonts w:ascii="Arial Narrow" w:hAnsi="Arial Narrow"/>
                <w:sz w:val="22"/>
                <w:szCs w:val="22"/>
                <w:lang w:val="en-US"/>
              </w:rPr>
              <w:t>stay outside the territory of the Russian Federation are excessed</w:t>
            </w:r>
            <w:r w:rsidR="004E346E" w:rsidRPr="008454BA">
              <w:rPr>
                <w:rFonts w:ascii="Arial Narrow" w:hAnsi="Arial Narrow"/>
                <w:sz w:val="22"/>
                <w:szCs w:val="22"/>
                <w:lang w:val="en-US"/>
              </w:rPr>
              <w:t xml:space="preserve">, </w:t>
            </w:r>
            <w:r w:rsidR="007040CC" w:rsidRPr="008454BA">
              <w:rPr>
                <w:rFonts w:ascii="Arial Narrow" w:hAnsi="Arial Narrow"/>
                <w:sz w:val="22"/>
                <w:szCs w:val="22"/>
                <w:lang w:val="en-US"/>
              </w:rPr>
              <w:t>the Seller has the right by own choice to demand from the Buyer:</w:t>
            </w:r>
          </w:p>
          <w:p w14:paraId="6E0BC65F" w14:textId="77777777" w:rsidR="00662076" w:rsidRPr="008454BA" w:rsidRDefault="007040CC" w:rsidP="007040CC">
            <w:pPr>
              <w:jc w:val="both"/>
              <w:rPr>
                <w:rFonts w:ascii="Arial Narrow" w:hAnsi="Arial Narrow"/>
                <w:sz w:val="22"/>
                <w:szCs w:val="22"/>
                <w:lang w:val="en-US"/>
              </w:rPr>
            </w:pPr>
            <w:r w:rsidRPr="008454BA">
              <w:rPr>
                <w:rFonts w:ascii="Arial Narrow" w:hAnsi="Arial Narrow"/>
                <w:sz w:val="22"/>
                <w:szCs w:val="22"/>
                <w:lang w:val="en-US"/>
              </w:rPr>
              <w:t xml:space="preserve">- </w:t>
            </w:r>
            <w:r w:rsidR="004E346E" w:rsidRPr="008454BA">
              <w:rPr>
                <w:rFonts w:ascii="Arial Narrow" w:hAnsi="Arial Narrow"/>
                <w:sz w:val="22"/>
                <w:szCs w:val="22"/>
                <w:lang w:val="en-US"/>
              </w:rPr>
              <w:t xml:space="preserve"> </w:t>
            </w:r>
            <w:r w:rsidR="004452F0" w:rsidRPr="008454BA">
              <w:rPr>
                <w:rFonts w:ascii="Arial Narrow" w:hAnsi="Arial Narrow"/>
                <w:sz w:val="22"/>
                <w:szCs w:val="22"/>
                <w:lang w:val="en-US"/>
              </w:rPr>
              <w:t xml:space="preserve">payment of </w:t>
            </w:r>
            <w:r w:rsidR="004452F0" w:rsidRPr="008454BA">
              <w:rPr>
                <w:rFonts w:ascii="Arial Narrow" w:hAnsi="Arial Narrow"/>
                <w:lang w:val="en-US"/>
              </w:rPr>
              <w:t xml:space="preserve">penalty at a rate of 1 900 (one thousand nine hundred) rubles for each day uncluding incomplete days of overrun usage of each </w:t>
            </w:r>
            <w:r w:rsidR="004452F0" w:rsidRPr="008454BA">
              <w:rPr>
                <w:rFonts w:ascii="Arial Narrow" w:hAnsi="Arial Narrow"/>
                <w:sz w:val="22"/>
                <w:szCs w:val="22"/>
                <w:lang w:val="en-US"/>
              </w:rPr>
              <w:t xml:space="preserve">rail tank/covered car; </w:t>
            </w:r>
          </w:p>
          <w:p w14:paraId="54C61BF4" w14:textId="77777777" w:rsidR="00662076" w:rsidRPr="008454BA" w:rsidRDefault="004452F0" w:rsidP="00E4119D">
            <w:pPr>
              <w:jc w:val="both"/>
              <w:rPr>
                <w:rFonts w:ascii="Arial Narrow" w:hAnsi="Arial Narrow"/>
                <w:sz w:val="22"/>
                <w:szCs w:val="22"/>
                <w:lang w:val="en-US"/>
              </w:rPr>
            </w:pPr>
            <w:r w:rsidRPr="008454BA">
              <w:rPr>
                <w:rFonts w:ascii="Arial Narrow" w:hAnsi="Arial Narrow"/>
                <w:sz w:val="22"/>
                <w:szCs w:val="22"/>
                <w:lang w:val="en-US"/>
              </w:rPr>
              <w:t xml:space="preserve">- or compensation of all Seller’s losses connected with </w:t>
            </w:r>
            <w:r w:rsidR="00073419" w:rsidRPr="008454BA">
              <w:rPr>
                <w:rFonts w:ascii="Arial Narrow" w:hAnsi="Arial Narrow"/>
                <w:sz w:val="22"/>
                <w:szCs w:val="22"/>
                <w:lang w:val="en-US"/>
              </w:rPr>
              <w:t xml:space="preserve">payment of </w:t>
            </w:r>
            <w:r w:rsidR="00073419" w:rsidRPr="008454BA">
              <w:rPr>
                <w:rFonts w:ascii="Arial Narrow" w:hAnsi="Arial Narrow"/>
                <w:lang w:val="en-US"/>
              </w:rPr>
              <w:t xml:space="preserve">penalty for </w:t>
            </w:r>
            <w:r w:rsidR="00A264CE" w:rsidRPr="008454BA">
              <w:rPr>
                <w:rFonts w:ascii="Arial Narrow" w:hAnsi="Arial Narrow"/>
                <w:sz w:val="22"/>
                <w:szCs w:val="22"/>
                <w:lang w:val="en-US"/>
              </w:rPr>
              <w:t xml:space="preserve">excess </w:t>
            </w:r>
            <w:r w:rsidR="00A264CE" w:rsidRPr="008454BA">
              <w:rPr>
                <w:rFonts w:ascii="Arial Narrow" w:hAnsi="Arial Narrow"/>
                <w:bCs/>
                <w:sz w:val="22"/>
                <w:szCs w:val="22"/>
                <w:lang w:val="en-US"/>
              </w:rPr>
              <w:t xml:space="preserve">the period of </w:t>
            </w:r>
            <w:r w:rsidR="00A264CE" w:rsidRPr="008454BA">
              <w:rPr>
                <w:rFonts w:ascii="Arial Narrow" w:hAnsi="Arial Narrow"/>
                <w:sz w:val="22"/>
                <w:szCs w:val="22"/>
                <w:lang w:val="en-US"/>
              </w:rPr>
              <w:t xml:space="preserve">standard term </w:t>
            </w:r>
            <w:r w:rsidR="00A264CE" w:rsidRPr="008454BA">
              <w:rPr>
                <w:rFonts w:ascii="Arial Narrow" w:hAnsi="Arial Narrow"/>
                <w:bCs/>
                <w:sz w:val="22"/>
                <w:szCs w:val="22"/>
                <w:lang w:val="en-US"/>
              </w:rPr>
              <w:t xml:space="preserve">of </w:t>
            </w:r>
            <w:r w:rsidR="00A264CE" w:rsidRPr="008454BA">
              <w:rPr>
                <w:rFonts w:ascii="Arial Narrow" w:hAnsi="Arial Narrow"/>
                <w:sz w:val="22"/>
                <w:szCs w:val="22"/>
                <w:lang w:val="en-US"/>
              </w:rPr>
              <w:t xml:space="preserve">rail tank/covered cars stay outside the territory of the Russian Federation, </w:t>
            </w:r>
            <w:r w:rsidR="00E4119D" w:rsidRPr="008454BA">
              <w:rPr>
                <w:rFonts w:ascii="Arial Narrow" w:hAnsi="Arial Narrow"/>
                <w:sz w:val="22"/>
                <w:szCs w:val="22"/>
                <w:lang w:val="en-US"/>
              </w:rPr>
              <w:t xml:space="preserve">the </w:t>
            </w:r>
            <w:r w:rsidR="00E4119D" w:rsidRPr="008454BA">
              <w:rPr>
                <w:rFonts w:ascii="Arial Narrow" w:hAnsi="Arial Narrow"/>
                <w:bCs/>
                <w:sz w:val="22"/>
                <w:szCs w:val="22"/>
                <w:lang w:val="en-US"/>
              </w:rPr>
              <w:t>period of turnover</w:t>
            </w:r>
            <w:r w:rsidR="00E4119D" w:rsidRPr="008454BA">
              <w:rPr>
                <w:rFonts w:ascii="Arial Narrow" w:hAnsi="Arial Narrow"/>
                <w:sz w:val="22"/>
                <w:szCs w:val="22"/>
                <w:lang w:val="en-US"/>
              </w:rPr>
              <w:t xml:space="preserve">, </w:t>
            </w:r>
            <w:r w:rsidR="00A264CE" w:rsidRPr="008454BA">
              <w:rPr>
                <w:rFonts w:ascii="Arial Narrow" w:hAnsi="Arial Narrow"/>
                <w:sz w:val="22"/>
                <w:szCs w:val="22"/>
                <w:lang w:val="en-US"/>
              </w:rPr>
              <w:t>detention of rail tank/covered cars, untimely return of rail tank/covered cars to the third parties as well as losses connected with Seller’s compensation of third parties’ losses arise</w:t>
            </w:r>
            <w:r w:rsidR="002B41F9" w:rsidRPr="008454BA">
              <w:rPr>
                <w:rFonts w:ascii="Arial Narrow" w:hAnsi="Arial Narrow"/>
                <w:sz w:val="22"/>
                <w:szCs w:val="22"/>
                <w:lang w:val="en-US"/>
              </w:rPr>
              <w:t>n</w:t>
            </w:r>
            <w:r w:rsidR="00A264CE" w:rsidRPr="008454BA">
              <w:rPr>
                <w:rFonts w:ascii="Arial Narrow" w:hAnsi="Arial Narrow"/>
                <w:sz w:val="22"/>
                <w:szCs w:val="22"/>
                <w:lang w:val="en-US"/>
              </w:rPr>
              <w:t xml:space="preserve"> from excess </w:t>
            </w:r>
            <w:r w:rsidR="00A264CE" w:rsidRPr="008454BA">
              <w:rPr>
                <w:rFonts w:ascii="Arial Narrow" w:hAnsi="Arial Narrow"/>
                <w:bCs/>
                <w:sz w:val="22"/>
                <w:szCs w:val="22"/>
                <w:lang w:val="en-US"/>
              </w:rPr>
              <w:t xml:space="preserve">the period of </w:t>
            </w:r>
            <w:r w:rsidR="00A264CE" w:rsidRPr="008454BA">
              <w:rPr>
                <w:rFonts w:ascii="Arial Narrow" w:hAnsi="Arial Narrow"/>
                <w:sz w:val="22"/>
                <w:szCs w:val="22"/>
                <w:lang w:val="en-US"/>
              </w:rPr>
              <w:t xml:space="preserve">standard term </w:t>
            </w:r>
            <w:r w:rsidR="00A264CE" w:rsidRPr="008454BA">
              <w:rPr>
                <w:rFonts w:ascii="Arial Narrow" w:hAnsi="Arial Narrow"/>
                <w:bCs/>
                <w:sz w:val="22"/>
                <w:szCs w:val="22"/>
                <w:lang w:val="en-US"/>
              </w:rPr>
              <w:t xml:space="preserve">of </w:t>
            </w:r>
            <w:r w:rsidR="00A264CE" w:rsidRPr="008454BA">
              <w:rPr>
                <w:rFonts w:ascii="Arial Narrow" w:hAnsi="Arial Narrow"/>
                <w:sz w:val="22"/>
                <w:szCs w:val="22"/>
                <w:lang w:val="en-US"/>
              </w:rPr>
              <w:t xml:space="preserve">rail tank/covered cars stay outside the territory of the Russian Federation, the </w:t>
            </w:r>
            <w:r w:rsidR="00A264CE" w:rsidRPr="008454BA">
              <w:rPr>
                <w:rFonts w:ascii="Arial Narrow" w:hAnsi="Arial Narrow"/>
                <w:bCs/>
                <w:sz w:val="22"/>
                <w:szCs w:val="22"/>
                <w:lang w:val="en-US"/>
              </w:rPr>
              <w:t xml:space="preserve">period of turnover of </w:t>
            </w:r>
            <w:r w:rsidR="00A264CE" w:rsidRPr="008454BA">
              <w:rPr>
                <w:rFonts w:ascii="Arial Narrow" w:hAnsi="Arial Narrow"/>
                <w:sz w:val="22"/>
                <w:szCs w:val="22"/>
                <w:lang w:val="en-US"/>
              </w:rPr>
              <w:t>rail tank/covered cars, their</w:t>
            </w:r>
            <w:r w:rsidR="00E4119D" w:rsidRPr="008454BA">
              <w:rPr>
                <w:rFonts w:ascii="Arial Narrow" w:hAnsi="Arial Narrow"/>
                <w:sz w:val="22"/>
                <w:szCs w:val="22"/>
                <w:lang w:val="en-US"/>
              </w:rPr>
              <w:t xml:space="preserve"> detention or untimely return.</w:t>
            </w:r>
          </w:p>
          <w:p w14:paraId="4F2B39C7" w14:textId="77777777" w:rsidR="00E4119D" w:rsidRPr="008454BA" w:rsidRDefault="00E4119D" w:rsidP="00E4119D">
            <w:pPr>
              <w:jc w:val="both"/>
              <w:rPr>
                <w:rFonts w:ascii="Arial Narrow" w:hAnsi="Arial Narrow"/>
                <w:sz w:val="22"/>
                <w:szCs w:val="22"/>
                <w:lang w:val="en-US"/>
              </w:rPr>
            </w:pPr>
          </w:p>
          <w:p w14:paraId="485474D7" w14:textId="77777777" w:rsidR="00741139" w:rsidRPr="008454BA" w:rsidRDefault="00741139" w:rsidP="00E4119D">
            <w:pPr>
              <w:jc w:val="both"/>
              <w:rPr>
                <w:rFonts w:ascii="Arial Narrow" w:hAnsi="Arial Narrow"/>
                <w:sz w:val="22"/>
                <w:szCs w:val="22"/>
                <w:lang w:val="en-US"/>
              </w:rPr>
            </w:pPr>
          </w:p>
          <w:p w14:paraId="6B132502" w14:textId="77777777" w:rsidR="00E4119D" w:rsidRPr="008454BA" w:rsidRDefault="00E4119D" w:rsidP="00E4119D">
            <w:pPr>
              <w:jc w:val="both"/>
              <w:rPr>
                <w:rFonts w:ascii="Arial Narrow" w:hAnsi="Arial Narrow"/>
                <w:sz w:val="22"/>
                <w:szCs w:val="22"/>
                <w:lang w:val="en-US"/>
              </w:rPr>
            </w:pPr>
            <w:r w:rsidRPr="008454BA">
              <w:rPr>
                <w:rFonts w:ascii="Arial Narrow" w:hAnsi="Arial Narrow"/>
                <w:b/>
                <w:sz w:val="22"/>
                <w:szCs w:val="22"/>
                <w:lang w:val="en-US"/>
              </w:rPr>
              <w:lastRenderedPageBreak/>
              <w:t xml:space="preserve">12.5.1. </w:t>
            </w:r>
            <w:r w:rsidR="00EF469C" w:rsidRPr="008454BA">
              <w:rPr>
                <w:rFonts w:ascii="Arial Narrow" w:hAnsi="Arial Narrow"/>
                <w:sz w:val="22"/>
                <w:szCs w:val="22"/>
                <w:lang w:val="en-US"/>
              </w:rPr>
              <w:t>In case of infringement</w:t>
            </w:r>
            <w:r w:rsidR="00741139" w:rsidRPr="008454BA">
              <w:rPr>
                <w:rFonts w:ascii="Arial Narrow" w:hAnsi="Arial Narrow"/>
                <w:sz w:val="22"/>
                <w:szCs w:val="22"/>
                <w:lang w:val="en-US"/>
              </w:rPr>
              <w:t xml:space="preserve"> excess </w:t>
            </w:r>
            <w:r w:rsidR="00741139" w:rsidRPr="008454BA">
              <w:rPr>
                <w:rFonts w:ascii="Arial Narrow" w:hAnsi="Arial Narrow"/>
                <w:bCs/>
                <w:sz w:val="22"/>
                <w:szCs w:val="22"/>
                <w:lang w:val="en-US"/>
              </w:rPr>
              <w:t xml:space="preserve">the period of </w:t>
            </w:r>
            <w:r w:rsidR="00741139" w:rsidRPr="008454BA">
              <w:rPr>
                <w:rFonts w:ascii="Arial Narrow" w:hAnsi="Arial Narrow"/>
                <w:sz w:val="22"/>
                <w:szCs w:val="22"/>
                <w:lang w:val="en-US"/>
              </w:rPr>
              <w:t xml:space="preserve">standard term </w:t>
            </w:r>
            <w:r w:rsidR="00741139" w:rsidRPr="008454BA">
              <w:rPr>
                <w:rFonts w:ascii="Arial Narrow" w:hAnsi="Arial Narrow"/>
                <w:bCs/>
                <w:sz w:val="22"/>
                <w:szCs w:val="22"/>
                <w:lang w:val="en-US"/>
              </w:rPr>
              <w:t xml:space="preserve">of </w:t>
            </w:r>
            <w:r w:rsidR="00741139" w:rsidRPr="008454BA">
              <w:rPr>
                <w:rFonts w:ascii="Arial Narrow" w:hAnsi="Arial Narrow"/>
                <w:sz w:val="22"/>
                <w:szCs w:val="22"/>
                <w:lang w:val="en-US"/>
              </w:rPr>
              <w:t xml:space="preserve">rail tank/covered cars stay outside the territory of the Russian Federation, the </w:t>
            </w:r>
            <w:r w:rsidR="00741139" w:rsidRPr="008454BA">
              <w:rPr>
                <w:rFonts w:ascii="Arial Narrow" w:hAnsi="Arial Narrow"/>
                <w:bCs/>
                <w:sz w:val="22"/>
                <w:szCs w:val="22"/>
                <w:lang w:val="en-US"/>
              </w:rPr>
              <w:t>period of turnover</w:t>
            </w:r>
            <w:r w:rsidR="00741139" w:rsidRPr="008454BA">
              <w:rPr>
                <w:rFonts w:ascii="Arial Narrow" w:hAnsi="Arial Narrow"/>
                <w:sz w:val="22"/>
                <w:szCs w:val="22"/>
                <w:lang w:val="en-US"/>
              </w:rPr>
              <w:t>, detention of rail tank/covered cars, untimely return of rail tank/covered cars</w:t>
            </w:r>
            <w:r w:rsidR="005647A0" w:rsidRPr="008454BA">
              <w:rPr>
                <w:rFonts w:ascii="Arial Narrow" w:hAnsi="Arial Narrow"/>
                <w:sz w:val="22"/>
                <w:szCs w:val="22"/>
                <w:lang w:val="en-US"/>
              </w:rPr>
              <w:t>, the Seller exposes written claim</w:t>
            </w:r>
            <w:r w:rsidR="00CF30D6" w:rsidRPr="008454BA">
              <w:rPr>
                <w:rFonts w:ascii="Arial Narrow" w:hAnsi="Arial Narrow"/>
                <w:sz w:val="22"/>
                <w:szCs w:val="22"/>
                <w:lang w:val="en-US"/>
              </w:rPr>
              <w:t xml:space="preserve"> </w:t>
            </w:r>
            <w:r w:rsidR="00363FFE" w:rsidRPr="008454BA">
              <w:rPr>
                <w:rFonts w:ascii="Arial Narrow" w:hAnsi="Arial Narrow"/>
                <w:sz w:val="22"/>
                <w:szCs w:val="22"/>
                <w:lang w:val="en-US"/>
              </w:rPr>
              <w:t xml:space="preserve">considering penalty sum or sum of penalties (losses) to be indemnify. Claims </w:t>
            </w:r>
            <w:r w:rsidR="002F72DF" w:rsidRPr="008454BA">
              <w:rPr>
                <w:rFonts w:ascii="Arial Narrow" w:hAnsi="Arial Narrow"/>
                <w:sz w:val="22"/>
                <w:szCs w:val="22"/>
                <w:lang w:val="en-US"/>
              </w:rPr>
              <w:t xml:space="preserve">regarding </w:t>
            </w:r>
            <w:r w:rsidR="00670FE6" w:rsidRPr="008454BA">
              <w:rPr>
                <w:rFonts w:ascii="Arial Narrow" w:hAnsi="Arial Narrow"/>
                <w:sz w:val="22"/>
                <w:szCs w:val="22"/>
                <w:lang w:val="en-US"/>
              </w:rPr>
              <w:t xml:space="preserve">penalties and all confirming documents </w:t>
            </w:r>
            <w:r w:rsidR="00363FFE" w:rsidRPr="008454BA">
              <w:rPr>
                <w:rFonts w:ascii="Arial Narrow" w:hAnsi="Arial Narrow"/>
                <w:sz w:val="22"/>
                <w:szCs w:val="22"/>
                <w:lang w:val="en-US"/>
              </w:rPr>
              <w:t xml:space="preserve">shall be made </w:t>
            </w:r>
            <w:r w:rsidR="00670FE6" w:rsidRPr="008454BA">
              <w:rPr>
                <w:rFonts w:ascii="Arial Narrow" w:hAnsi="Arial Narrow"/>
                <w:sz w:val="22"/>
                <w:szCs w:val="22"/>
                <w:lang w:val="en-US"/>
              </w:rPr>
              <w:t xml:space="preserve">to the Buyer </w:t>
            </w:r>
            <w:r w:rsidR="00363FFE" w:rsidRPr="008454BA">
              <w:rPr>
                <w:rFonts w:ascii="Arial Narrow" w:hAnsi="Arial Narrow"/>
                <w:sz w:val="22"/>
                <w:szCs w:val="22"/>
                <w:lang w:val="en-US"/>
              </w:rPr>
              <w:t>in writing</w:t>
            </w:r>
            <w:r w:rsidR="00670FE6" w:rsidRPr="008454BA">
              <w:rPr>
                <w:rFonts w:ascii="Arial Narrow" w:hAnsi="Arial Narrow"/>
                <w:sz w:val="22"/>
                <w:szCs w:val="22"/>
                <w:lang w:val="en-US"/>
              </w:rPr>
              <w:t>. The Buyer is to settle the claim in full.</w:t>
            </w:r>
          </w:p>
          <w:p w14:paraId="587FB3D0" w14:textId="77777777" w:rsidR="00670FE6" w:rsidRPr="008454BA" w:rsidRDefault="00670FE6" w:rsidP="00670FE6">
            <w:pPr>
              <w:snapToGrid w:val="0"/>
              <w:jc w:val="both"/>
              <w:rPr>
                <w:rFonts w:ascii="Arial Narrow" w:hAnsi="Arial Narrow"/>
                <w:sz w:val="22"/>
                <w:szCs w:val="22"/>
                <w:lang w:val="en-US"/>
              </w:rPr>
            </w:pPr>
            <w:r w:rsidRPr="008454BA">
              <w:rPr>
                <w:rFonts w:ascii="Arial Narrow" w:hAnsi="Arial Narrow"/>
                <w:sz w:val="22"/>
                <w:szCs w:val="22"/>
                <w:lang w:val="en-US"/>
              </w:rPr>
              <w:t xml:space="preserve">The claim is drawn up on the basis of information provided by the Main computer center of </w:t>
            </w:r>
            <w:r w:rsidR="00562507" w:rsidRPr="008454BA">
              <w:rPr>
                <w:rFonts w:ascii="Arial Narrow" w:hAnsi="Arial Narrow"/>
                <w:sz w:val="22"/>
                <w:szCs w:val="22"/>
                <w:lang w:val="en-US"/>
              </w:rPr>
              <w:t>OAO</w:t>
            </w:r>
            <w:r w:rsidRPr="008454BA">
              <w:rPr>
                <w:rFonts w:ascii="Arial Narrow" w:hAnsi="Arial Narrow"/>
                <w:sz w:val="22"/>
                <w:szCs w:val="22"/>
                <w:lang w:val="en-US"/>
              </w:rPr>
              <w:t xml:space="preserve"> "RZ</w:t>
            </w:r>
            <w:r w:rsidR="00562507" w:rsidRPr="008454BA">
              <w:rPr>
                <w:rFonts w:ascii="Arial Narrow" w:hAnsi="Arial Narrow"/>
                <w:sz w:val="22"/>
                <w:szCs w:val="22"/>
                <w:lang w:val="en-US"/>
              </w:rPr>
              <w:t>h</w:t>
            </w:r>
            <w:r w:rsidRPr="008454BA">
              <w:rPr>
                <w:rFonts w:ascii="Arial Narrow" w:hAnsi="Arial Narrow"/>
                <w:sz w:val="22"/>
                <w:szCs w:val="22"/>
                <w:lang w:val="en-US"/>
              </w:rPr>
              <w:t xml:space="preserve">D"  or on the basis of the information provided by the Railway Authorities of the corresponding foreign countries where the loaded and empty rail tank/covered cars are transported. </w:t>
            </w:r>
          </w:p>
          <w:p w14:paraId="36221698" w14:textId="77777777" w:rsidR="00B22827" w:rsidRPr="008454BA" w:rsidRDefault="00B22827" w:rsidP="00B22827">
            <w:pPr>
              <w:snapToGrid w:val="0"/>
              <w:jc w:val="both"/>
              <w:rPr>
                <w:rFonts w:ascii="Arial Narrow" w:hAnsi="Arial Narrow"/>
                <w:sz w:val="22"/>
                <w:szCs w:val="22"/>
                <w:lang w:val="en-US"/>
              </w:rPr>
            </w:pPr>
            <w:r w:rsidRPr="008454BA">
              <w:rPr>
                <w:rFonts w:ascii="Arial Narrow" w:hAnsi="Arial Narrow"/>
                <w:sz w:val="22"/>
                <w:szCs w:val="22"/>
                <w:lang w:val="en-US"/>
              </w:rPr>
              <w:t xml:space="preserve">In case of Buyer’s disagreement with data specified in the claim, about the arrival time of loaded rail tank/covered cars at the station of destination and the time of dispatch the empty rail tank/covered cars, the Buyer shall, within </w:t>
            </w:r>
            <w:r w:rsidR="005F6F1B" w:rsidRPr="008454BA">
              <w:rPr>
                <w:rFonts w:ascii="Arial Narrow" w:hAnsi="Arial Narrow"/>
                <w:sz w:val="22"/>
                <w:szCs w:val="22"/>
                <w:lang w:val="en-US"/>
              </w:rPr>
              <w:t>15 (fifteen)</w:t>
            </w:r>
            <w:r w:rsidRPr="008454BA">
              <w:rPr>
                <w:rFonts w:ascii="Arial Narrow" w:hAnsi="Arial Narrow"/>
                <w:sz w:val="22"/>
                <w:szCs w:val="22"/>
                <w:lang w:val="en-US"/>
              </w:rPr>
              <w:t xml:space="preserve"> calendar days from the date of receipt of the </w:t>
            </w:r>
            <w:r w:rsidR="005F6F1B" w:rsidRPr="008454BA">
              <w:rPr>
                <w:rFonts w:ascii="Arial Narrow" w:hAnsi="Arial Narrow"/>
                <w:sz w:val="22"/>
                <w:szCs w:val="22"/>
                <w:lang w:val="en-US"/>
              </w:rPr>
              <w:t>corresponding claim</w:t>
            </w:r>
            <w:r w:rsidRPr="008454BA">
              <w:rPr>
                <w:rFonts w:ascii="Arial Narrow" w:hAnsi="Arial Narrow"/>
                <w:sz w:val="22"/>
                <w:szCs w:val="22"/>
                <w:lang w:val="en-US"/>
              </w:rPr>
              <w:t>, provide originals or certified by railway copies of railway bills confirming the actual dates of turnover of rail tanks / covered cars.</w:t>
            </w:r>
          </w:p>
          <w:p w14:paraId="54C98B80" w14:textId="77777777" w:rsidR="00562507" w:rsidRPr="008454BA" w:rsidRDefault="005F6F1B" w:rsidP="00670FE6">
            <w:pPr>
              <w:snapToGrid w:val="0"/>
              <w:jc w:val="both"/>
              <w:rPr>
                <w:rFonts w:ascii="Arial Narrow" w:hAnsi="Arial Narrow"/>
                <w:sz w:val="22"/>
                <w:szCs w:val="22"/>
                <w:lang w:val="en-US"/>
              </w:rPr>
            </w:pPr>
            <w:r w:rsidRPr="008454BA">
              <w:rPr>
                <w:rFonts w:ascii="Arial Narrow" w:hAnsi="Arial Narrow"/>
                <w:sz w:val="22"/>
                <w:szCs w:val="22"/>
                <w:lang w:val="en-US"/>
              </w:rPr>
              <w:t>The absence of a written reply to the claim wit</w:t>
            </w:r>
            <w:r w:rsidR="00FB2625" w:rsidRPr="008454BA">
              <w:rPr>
                <w:rFonts w:ascii="Arial Narrow" w:hAnsi="Arial Narrow"/>
                <w:sz w:val="22"/>
                <w:szCs w:val="22"/>
                <w:lang w:val="en-US"/>
              </w:rPr>
              <w:t>h</w:t>
            </w:r>
            <w:r w:rsidRPr="008454BA">
              <w:rPr>
                <w:rFonts w:ascii="Arial Narrow" w:hAnsi="Arial Narrow"/>
                <w:sz w:val="22"/>
                <w:szCs w:val="22"/>
                <w:lang w:val="en-US"/>
              </w:rPr>
              <w:t>in specified period, the claim is considered as taken by the Buyer.</w:t>
            </w:r>
          </w:p>
          <w:p w14:paraId="52F995E0" w14:textId="77777777" w:rsidR="00670FE6" w:rsidRPr="008454BA" w:rsidRDefault="00670FE6" w:rsidP="00E4119D">
            <w:pPr>
              <w:jc w:val="both"/>
              <w:rPr>
                <w:rFonts w:ascii="Arial Narrow" w:hAnsi="Arial Narrow"/>
                <w:sz w:val="22"/>
                <w:szCs w:val="22"/>
                <w:lang w:val="en-US"/>
              </w:rPr>
            </w:pPr>
          </w:p>
          <w:p w14:paraId="4BF78D30" w14:textId="77777777" w:rsidR="00FD4FF6" w:rsidRPr="008454BA" w:rsidRDefault="00FD4FF6" w:rsidP="00CA239C">
            <w:pPr>
              <w:pStyle w:val="afc"/>
              <w:rPr>
                <w:lang w:val="en-US"/>
              </w:rPr>
            </w:pPr>
          </w:p>
          <w:p w14:paraId="72F049F8" w14:textId="77777777" w:rsidR="00A12979" w:rsidRPr="008454BA" w:rsidRDefault="00A12979" w:rsidP="00CA239C">
            <w:pPr>
              <w:pStyle w:val="afc"/>
              <w:rPr>
                <w:lang w:val="en-US"/>
              </w:rPr>
            </w:pPr>
          </w:p>
          <w:p w14:paraId="07529FA4" w14:textId="77777777" w:rsidR="00A12979" w:rsidRPr="008454BA" w:rsidRDefault="00A12979" w:rsidP="005F6F1B">
            <w:pPr>
              <w:snapToGrid w:val="0"/>
              <w:jc w:val="both"/>
              <w:rPr>
                <w:rFonts w:ascii="Arial Narrow" w:hAnsi="Arial Narrow"/>
                <w:b/>
                <w:sz w:val="22"/>
                <w:szCs w:val="22"/>
                <w:lang w:val="en-US"/>
              </w:rPr>
            </w:pPr>
          </w:p>
          <w:p w14:paraId="07C30377" w14:textId="77777777" w:rsidR="00FB2625" w:rsidRPr="008454BA" w:rsidRDefault="00FB2625" w:rsidP="005F6F1B">
            <w:pPr>
              <w:snapToGrid w:val="0"/>
              <w:jc w:val="both"/>
              <w:rPr>
                <w:rFonts w:ascii="Arial Narrow" w:hAnsi="Arial Narrow"/>
                <w:b/>
                <w:sz w:val="22"/>
                <w:szCs w:val="22"/>
                <w:lang w:val="en-US"/>
              </w:rPr>
            </w:pPr>
          </w:p>
          <w:p w14:paraId="5F689823" w14:textId="77777777" w:rsidR="00224527" w:rsidRPr="008454BA" w:rsidRDefault="005F6F1B" w:rsidP="00FD62A0">
            <w:pPr>
              <w:snapToGrid w:val="0"/>
              <w:jc w:val="both"/>
              <w:rPr>
                <w:rFonts w:ascii="Arial Narrow" w:hAnsi="Arial Narrow"/>
                <w:bCs/>
                <w:sz w:val="22"/>
                <w:szCs w:val="22"/>
                <w:lang w:val="en-GB"/>
              </w:rPr>
            </w:pPr>
            <w:r w:rsidRPr="008454BA">
              <w:rPr>
                <w:rFonts w:ascii="Arial Narrow" w:hAnsi="Arial Narrow"/>
                <w:b/>
                <w:sz w:val="22"/>
                <w:szCs w:val="22"/>
                <w:lang w:val="en-US"/>
              </w:rPr>
              <w:t>12.6.</w:t>
            </w:r>
            <w:r w:rsidRPr="008454BA">
              <w:rPr>
                <w:rFonts w:ascii="Arial Narrow" w:hAnsi="Arial Narrow"/>
                <w:sz w:val="22"/>
                <w:szCs w:val="22"/>
                <w:lang w:val="en-US"/>
              </w:rPr>
              <w:t xml:space="preserve"> The Buyer bears the property accountability before the Seller for uncoordinated and unwarranted use of the Seller’s own and rented rail tank/covered cars, </w:t>
            </w:r>
            <w:r w:rsidR="00446FEC" w:rsidRPr="008454BA">
              <w:rPr>
                <w:rFonts w:ascii="Arial Narrow" w:hAnsi="Arial Narrow"/>
                <w:sz w:val="22"/>
                <w:szCs w:val="22"/>
                <w:lang w:val="en-US"/>
              </w:rPr>
              <w:t xml:space="preserve">forwarding without consent of the Seller, damage, </w:t>
            </w:r>
            <w:r w:rsidRPr="008454BA">
              <w:rPr>
                <w:rFonts w:ascii="Arial Narrow" w:hAnsi="Arial Narrow"/>
                <w:sz w:val="22"/>
                <w:szCs w:val="22"/>
                <w:lang w:val="en-US"/>
              </w:rPr>
              <w:t xml:space="preserve">loss, </w:t>
            </w:r>
            <w:r w:rsidR="00446FEC" w:rsidRPr="008454BA">
              <w:rPr>
                <w:rFonts w:ascii="Arial Narrow" w:hAnsi="Arial Narrow"/>
                <w:sz w:val="22"/>
                <w:szCs w:val="22"/>
                <w:lang w:val="en-US"/>
              </w:rPr>
              <w:t xml:space="preserve">or </w:t>
            </w:r>
            <w:r w:rsidRPr="008454BA">
              <w:rPr>
                <w:rFonts w:ascii="Arial Narrow" w:hAnsi="Arial Narrow"/>
                <w:sz w:val="22"/>
                <w:szCs w:val="22"/>
                <w:lang w:val="en-US"/>
              </w:rPr>
              <w:t>disassembling of rail tank/covered.</w:t>
            </w:r>
            <w:r w:rsidR="00224527" w:rsidRPr="008454BA">
              <w:rPr>
                <w:rFonts w:ascii="Arial Narrow" w:hAnsi="Arial Narrow"/>
                <w:sz w:val="22"/>
                <w:szCs w:val="22"/>
                <w:lang w:val="en-US"/>
              </w:rPr>
              <w:t xml:space="preserve"> The Buyer’s responsibility for damage of rail tank/covered cars, loss of its parts and </w:t>
            </w:r>
            <w:r w:rsidR="00FB2625" w:rsidRPr="008454BA">
              <w:rPr>
                <w:rFonts w:ascii="Arial Narrow" w:hAnsi="Arial Narrow"/>
                <w:sz w:val="22"/>
                <w:szCs w:val="22"/>
                <w:lang w:val="en-US"/>
              </w:rPr>
              <w:t>fittings</w:t>
            </w:r>
            <w:r w:rsidR="00224527" w:rsidRPr="008454BA">
              <w:rPr>
                <w:rFonts w:ascii="Arial Narrow" w:hAnsi="Arial Narrow"/>
                <w:sz w:val="22"/>
                <w:szCs w:val="22"/>
                <w:lang w:val="en-US"/>
              </w:rPr>
              <w:t xml:space="preserve"> </w:t>
            </w:r>
            <w:r w:rsidR="00A12979" w:rsidRPr="008454BA">
              <w:rPr>
                <w:rFonts w:ascii="Arial Narrow" w:hAnsi="Arial Narrow"/>
                <w:sz w:val="22"/>
                <w:szCs w:val="22"/>
                <w:lang w:val="en-US"/>
              </w:rPr>
              <w:t xml:space="preserve">comes to the moment of the Goods delivery according to the delivery conditions (INCOTERMS-2010), agreed by the Parties in </w:t>
            </w:r>
            <w:r w:rsidR="00A12979" w:rsidRPr="008454BA">
              <w:rPr>
                <w:rStyle w:val="hps"/>
                <w:rFonts w:ascii="Arial Narrow" w:hAnsi="Arial Narrow"/>
                <w:sz w:val="22"/>
                <w:szCs w:val="22"/>
                <w:lang w:val="en-US"/>
              </w:rPr>
              <w:t xml:space="preserve">the </w:t>
            </w:r>
            <w:r w:rsidR="00A12979" w:rsidRPr="008454BA">
              <w:rPr>
                <w:rFonts w:ascii="Arial Narrow" w:hAnsi="Arial Narrow"/>
                <w:bCs/>
                <w:sz w:val="22"/>
                <w:szCs w:val="22"/>
                <w:lang w:val="en-GB"/>
              </w:rPr>
              <w:t xml:space="preserve">Supplements or/and Additional agreements to the present Contract till the moment of empty </w:t>
            </w:r>
            <w:r w:rsidR="00A12979" w:rsidRPr="008454BA">
              <w:rPr>
                <w:rFonts w:ascii="Arial Narrow" w:hAnsi="Arial Narrow"/>
                <w:sz w:val="22"/>
                <w:szCs w:val="22"/>
                <w:lang w:val="en-US"/>
              </w:rPr>
              <w:t xml:space="preserve">rail tank/covered cars return on the station specified by the Seller in </w:t>
            </w:r>
            <w:r w:rsidR="00A12979" w:rsidRPr="008454BA">
              <w:rPr>
                <w:rStyle w:val="hps"/>
                <w:rFonts w:ascii="Arial Narrow" w:hAnsi="Arial Narrow"/>
                <w:sz w:val="22"/>
                <w:szCs w:val="22"/>
                <w:lang w:val="en-US"/>
              </w:rPr>
              <w:t xml:space="preserve">the </w:t>
            </w:r>
            <w:r w:rsidR="00A12979" w:rsidRPr="008454BA">
              <w:rPr>
                <w:rFonts w:ascii="Arial Narrow" w:hAnsi="Arial Narrow"/>
                <w:bCs/>
                <w:sz w:val="22"/>
                <w:szCs w:val="22"/>
                <w:lang w:val="en-GB"/>
              </w:rPr>
              <w:t>Supplements or/and Additional agreements to the present Contract.</w:t>
            </w:r>
          </w:p>
          <w:p w14:paraId="4AA1617D" w14:textId="77777777" w:rsidR="00A12979" w:rsidRPr="008454BA" w:rsidRDefault="00A12979" w:rsidP="00FD62A0">
            <w:pPr>
              <w:snapToGrid w:val="0"/>
              <w:jc w:val="both"/>
              <w:rPr>
                <w:rFonts w:ascii="Arial Narrow" w:hAnsi="Arial Narrow"/>
                <w:bCs/>
                <w:sz w:val="22"/>
                <w:szCs w:val="22"/>
                <w:lang w:val="en-GB"/>
              </w:rPr>
            </w:pPr>
          </w:p>
          <w:p w14:paraId="2C25CC08" w14:textId="77777777" w:rsidR="00A12979" w:rsidRPr="008454BA" w:rsidRDefault="00A12979" w:rsidP="00FD62A0">
            <w:pPr>
              <w:snapToGrid w:val="0"/>
              <w:jc w:val="both"/>
              <w:rPr>
                <w:rFonts w:ascii="Arial Narrow" w:hAnsi="Arial Narrow"/>
                <w:bCs/>
                <w:sz w:val="22"/>
                <w:szCs w:val="22"/>
                <w:lang w:val="en-GB"/>
              </w:rPr>
            </w:pPr>
          </w:p>
          <w:p w14:paraId="41111DA8" w14:textId="77777777" w:rsidR="005F6F1B" w:rsidRPr="008454BA" w:rsidRDefault="00A12979" w:rsidP="00FD62A0">
            <w:pPr>
              <w:snapToGrid w:val="0"/>
              <w:jc w:val="both"/>
              <w:rPr>
                <w:rFonts w:ascii="Arial Narrow" w:hAnsi="Arial Narrow"/>
                <w:sz w:val="22"/>
                <w:szCs w:val="22"/>
                <w:lang w:val="en-US"/>
              </w:rPr>
            </w:pPr>
            <w:r w:rsidRPr="008454BA">
              <w:rPr>
                <w:rFonts w:ascii="Arial Narrow" w:hAnsi="Arial Narrow"/>
                <w:b/>
                <w:bCs/>
                <w:sz w:val="22"/>
                <w:szCs w:val="22"/>
                <w:lang w:val="en-GB"/>
              </w:rPr>
              <w:t>12.7.</w:t>
            </w:r>
            <w:r w:rsidRPr="008454BA">
              <w:rPr>
                <w:rFonts w:ascii="Arial Narrow" w:hAnsi="Arial Narrow"/>
                <w:bCs/>
                <w:sz w:val="22"/>
                <w:szCs w:val="22"/>
                <w:lang w:val="en-GB"/>
              </w:rPr>
              <w:t xml:space="preserve"> </w:t>
            </w:r>
            <w:r w:rsidR="005F6F1B" w:rsidRPr="008454BA">
              <w:rPr>
                <w:rFonts w:ascii="Arial Narrow" w:hAnsi="Arial Narrow"/>
                <w:sz w:val="22"/>
                <w:szCs w:val="22"/>
                <w:lang w:val="en-US"/>
              </w:rPr>
              <w:t xml:space="preserve">In </w:t>
            </w:r>
            <w:r w:rsidR="00203131" w:rsidRPr="008454BA">
              <w:rPr>
                <w:rFonts w:ascii="Arial Narrow" w:hAnsi="Arial Narrow"/>
                <w:sz w:val="22"/>
                <w:szCs w:val="22"/>
                <w:lang w:val="en-US"/>
              </w:rPr>
              <w:t>case</w:t>
            </w:r>
            <w:r w:rsidR="005F6F1B" w:rsidRPr="008454BA">
              <w:rPr>
                <w:rFonts w:ascii="Arial Narrow" w:hAnsi="Arial Narrow"/>
                <w:sz w:val="22"/>
                <w:szCs w:val="22"/>
                <w:lang w:val="en-US"/>
              </w:rPr>
              <w:t xml:space="preserve"> of loss or damage of rail tank/covered cars or their components, the Buyer shall reimburse the Seller </w:t>
            </w:r>
            <w:r w:rsidR="00203131" w:rsidRPr="008454BA">
              <w:rPr>
                <w:rFonts w:ascii="Arial Narrow" w:hAnsi="Arial Narrow"/>
                <w:sz w:val="22"/>
                <w:szCs w:val="22"/>
                <w:lang w:val="en-US"/>
              </w:rPr>
              <w:t>all</w:t>
            </w:r>
            <w:r w:rsidR="005F6F1B" w:rsidRPr="008454BA">
              <w:rPr>
                <w:rFonts w:ascii="Arial Narrow" w:hAnsi="Arial Narrow"/>
                <w:sz w:val="22"/>
                <w:szCs w:val="22"/>
                <w:lang w:val="en-US"/>
              </w:rPr>
              <w:t xml:space="preserve"> expenses,</w:t>
            </w:r>
            <w:r w:rsidR="00203131" w:rsidRPr="008454BA">
              <w:rPr>
                <w:rFonts w:ascii="Arial Narrow" w:hAnsi="Arial Narrow"/>
                <w:sz w:val="22"/>
                <w:szCs w:val="22"/>
                <w:lang w:val="en-US"/>
              </w:rPr>
              <w:t xml:space="preserve"> of their purchase/repairs including the cost of putting them into operation and all penalties of owner, </w:t>
            </w:r>
            <w:r w:rsidR="00FD62A0" w:rsidRPr="008454BA">
              <w:rPr>
                <w:rFonts w:ascii="Arial Narrow" w:hAnsi="Arial Narrow"/>
                <w:sz w:val="22"/>
                <w:szCs w:val="22"/>
                <w:lang w:val="en-US"/>
              </w:rPr>
              <w:t>f</w:t>
            </w:r>
            <w:r w:rsidR="00203131" w:rsidRPr="008454BA">
              <w:rPr>
                <w:rFonts w:ascii="Arial Narrow" w:hAnsi="Arial Narrow"/>
                <w:sz w:val="22"/>
                <w:szCs w:val="22"/>
                <w:lang w:val="en-US"/>
              </w:rPr>
              <w:t>orwarding agent</w:t>
            </w:r>
            <w:r w:rsidR="00FD62A0" w:rsidRPr="008454BA">
              <w:rPr>
                <w:rFonts w:ascii="Arial Narrow" w:hAnsi="Arial Narrow"/>
                <w:sz w:val="22"/>
                <w:szCs w:val="22"/>
                <w:lang w:val="en-US"/>
              </w:rPr>
              <w:t xml:space="preserve"> or Seller’s carrier.</w:t>
            </w:r>
          </w:p>
          <w:p w14:paraId="48AB8C33" w14:textId="77777777" w:rsidR="00FD4FF6" w:rsidRPr="008454BA" w:rsidRDefault="005F6F1B" w:rsidP="00FD62A0">
            <w:pPr>
              <w:pStyle w:val="afc"/>
              <w:jc w:val="both"/>
              <w:rPr>
                <w:rFonts w:ascii="Arial Narrow" w:hAnsi="Arial Narrow"/>
                <w:sz w:val="22"/>
                <w:szCs w:val="22"/>
                <w:lang w:val="en-US"/>
              </w:rPr>
            </w:pPr>
            <w:r w:rsidRPr="008454BA">
              <w:rPr>
                <w:rFonts w:ascii="Arial Narrow" w:hAnsi="Arial Narrow"/>
                <w:sz w:val="22"/>
                <w:szCs w:val="22"/>
                <w:lang w:val="en-US"/>
              </w:rPr>
              <w:t xml:space="preserve">The Parties shall take joint efforts to investigate the </w:t>
            </w:r>
            <w:r w:rsidRPr="008454BA">
              <w:rPr>
                <w:rFonts w:ascii="Arial Narrow" w:hAnsi="Arial Narrow"/>
                <w:sz w:val="22"/>
                <w:szCs w:val="22"/>
              </w:rPr>
              <w:t>с</w:t>
            </w:r>
            <w:r w:rsidRPr="008454BA">
              <w:rPr>
                <w:rFonts w:ascii="Arial Narrow" w:hAnsi="Arial Narrow"/>
                <w:sz w:val="22"/>
                <w:szCs w:val="22"/>
                <w:lang w:val="en-US"/>
              </w:rPr>
              <w:t>ases of possible damage or loss of rail tank/covered cars.</w:t>
            </w:r>
            <w:r w:rsidR="00FD62A0" w:rsidRPr="008454BA">
              <w:rPr>
                <w:rFonts w:ascii="Arial Narrow" w:hAnsi="Arial Narrow"/>
                <w:sz w:val="22"/>
                <w:szCs w:val="22"/>
                <w:lang w:val="en-US"/>
              </w:rPr>
              <w:t xml:space="preserve"> If the axel-changing is necessary, it is executed by the Buyer and at the Buyers’ expense. In this case the Buyer must state in his instructions for filling in railway bills the name of the organization executing the axel-changing and that the axel-changing is at the Buyers’ expense.</w:t>
            </w:r>
          </w:p>
          <w:p w14:paraId="782E5604" w14:textId="77777777" w:rsidR="00FD4FF6" w:rsidRPr="008454BA" w:rsidRDefault="00FD4FF6" w:rsidP="00FD62A0">
            <w:pPr>
              <w:pStyle w:val="afc"/>
              <w:jc w:val="both"/>
              <w:rPr>
                <w:lang w:val="en-US"/>
              </w:rPr>
            </w:pPr>
          </w:p>
          <w:p w14:paraId="24A6E153" w14:textId="77777777" w:rsidR="00FD4FF6" w:rsidRPr="008454BA" w:rsidRDefault="00FD4FF6" w:rsidP="00FD62A0">
            <w:pPr>
              <w:pStyle w:val="afc"/>
              <w:jc w:val="both"/>
              <w:rPr>
                <w:lang w:val="en-US"/>
              </w:rPr>
            </w:pPr>
          </w:p>
          <w:p w14:paraId="311EE905" w14:textId="77777777" w:rsidR="00965AD9" w:rsidRPr="008454BA" w:rsidRDefault="00965AD9" w:rsidP="00FD62A0">
            <w:pPr>
              <w:pStyle w:val="afc"/>
              <w:jc w:val="both"/>
              <w:rPr>
                <w:lang w:val="en-US"/>
              </w:rPr>
            </w:pPr>
          </w:p>
          <w:p w14:paraId="09DE43AE" w14:textId="77777777" w:rsidR="00FD4FF6" w:rsidRPr="008454BA" w:rsidRDefault="00FD62A0" w:rsidP="00FD62A0">
            <w:pPr>
              <w:pStyle w:val="afc"/>
              <w:jc w:val="both"/>
              <w:rPr>
                <w:rFonts w:ascii="Arial Narrow" w:hAnsi="Arial Narrow"/>
                <w:sz w:val="22"/>
                <w:szCs w:val="22"/>
                <w:lang w:val="en-US"/>
              </w:rPr>
            </w:pPr>
            <w:r w:rsidRPr="008454BA">
              <w:rPr>
                <w:rFonts w:ascii="Arial Narrow" w:hAnsi="Arial Narrow"/>
                <w:b/>
                <w:sz w:val="22"/>
                <w:szCs w:val="22"/>
                <w:lang w:val="en-US"/>
              </w:rPr>
              <w:t>12.8.</w:t>
            </w:r>
            <w:r w:rsidRPr="008454BA">
              <w:rPr>
                <w:rFonts w:ascii="Arial Narrow" w:hAnsi="Arial Narrow"/>
                <w:sz w:val="22"/>
                <w:szCs w:val="22"/>
                <w:lang w:val="en-US"/>
              </w:rPr>
              <w:t xml:space="preserve">  If during the inspection of unloaded rail tank/covered cars the Seller finds out the violation of shipping rules, for example not </w:t>
            </w:r>
            <w:r w:rsidR="00B6439A" w:rsidRPr="008454BA">
              <w:rPr>
                <w:rFonts w:ascii="Arial Narrow" w:hAnsi="Arial Narrow"/>
                <w:sz w:val="22"/>
                <w:szCs w:val="22"/>
                <w:lang w:val="en-US"/>
              </w:rPr>
              <w:t xml:space="preserve">closed </w:t>
            </w:r>
            <w:r w:rsidRPr="008454BA">
              <w:rPr>
                <w:rFonts w:ascii="Arial Narrow" w:hAnsi="Arial Narrow"/>
                <w:sz w:val="22"/>
                <w:szCs w:val="22"/>
                <w:lang w:val="en-US"/>
              </w:rPr>
              <w:t>valve</w:t>
            </w:r>
            <w:r w:rsidR="00FD6BEE" w:rsidRPr="008454BA">
              <w:rPr>
                <w:rFonts w:ascii="Arial Narrow" w:hAnsi="Arial Narrow"/>
                <w:sz w:val="22"/>
                <w:szCs w:val="22"/>
                <w:lang w:val="en-US"/>
              </w:rPr>
              <w:t xml:space="preserve"> </w:t>
            </w:r>
            <w:r w:rsidR="00B6439A" w:rsidRPr="008454BA">
              <w:rPr>
                <w:rFonts w:ascii="Arial Narrow" w:hAnsi="Arial Narrow"/>
                <w:sz w:val="22"/>
                <w:szCs w:val="22"/>
                <w:lang w:val="en-US"/>
              </w:rPr>
              <w:t>of unloading bottom drain</w:t>
            </w:r>
            <w:r w:rsidR="00554C11" w:rsidRPr="008454BA">
              <w:rPr>
                <w:rFonts w:ascii="Arial Narrow" w:hAnsi="Arial Narrow"/>
                <w:sz w:val="22"/>
                <w:szCs w:val="22"/>
                <w:lang w:val="en-US"/>
              </w:rPr>
              <w:t xml:space="preserve">; absence of locking and sealing device; foreign bodies in cistern (used locking and sealing devices, metallic objects, rubbish, remainders of early </w:t>
            </w:r>
            <w:r w:rsidR="00202730" w:rsidRPr="008454BA">
              <w:rPr>
                <w:rFonts w:ascii="Arial Narrow" w:hAnsi="Arial Narrow"/>
                <w:sz w:val="22"/>
                <w:szCs w:val="22"/>
                <w:lang w:val="en-US"/>
              </w:rPr>
              <w:t xml:space="preserve">transferred cargo); there are 2 and more used locking and sealing devices on cistern, the Buyer pays the Seller </w:t>
            </w:r>
            <w:r w:rsidR="00202730" w:rsidRPr="008454BA">
              <w:rPr>
                <w:rFonts w:ascii="Arial Narrow" w:hAnsi="Arial Narrow" w:cs="Arial"/>
                <w:sz w:val="22"/>
                <w:szCs w:val="22"/>
                <w:lang w:val="en-US"/>
              </w:rPr>
              <w:t xml:space="preserve">a penalty in amount submitted to the Seller by his counterpart (by consignor, owner or </w:t>
            </w:r>
            <w:r w:rsidR="00202730" w:rsidRPr="008454BA">
              <w:rPr>
                <w:rFonts w:ascii="Arial Narrow" w:hAnsi="Arial Narrow"/>
                <w:sz w:val="22"/>
                <w:szCs w:val="22"/>
                <w:lang w:val="en-US"/>
              </w:rPr>
              <w:t>carrier).</w:t>
            </w:r>
          </w:p>
          <w:p w14:paraId="2ED71C0A" w14:textId="77777777" w:rsidR="001E25E3" w:rsidRPr="008454BA" w:rsidRDefault="001E25E3" w:rsidP="00FD62A0">
            <w:pPr>
              <w:pStyle w:val="afc"/>
              <w:jc w:val="both"/>
              <w:rPr>
                <w:rFonts w:ascii="Arial Narrow" w:hAnsi="Arial Narrow"/>
                <w:sz w:val="22"/>
                <w:szCs w:val="22"/>
                <w:lang w:val="en-US"/>
              </w:rPr>
            </w:pPr>
          </w:p>
          <w:p w14:paraId="0D5B7D75" w14:textId="77777777" w:rsidR="00965AD9" w:rsidRPr="008454BA" w:rsidRDefault="00965AD9" w:rsidP="00202730">
            <w:pPr>
              <w:snapToGrid w:val="0"/>
              <w:jc w:val="both"/>
              <w:rPr>
                <w:rFonts w:ascii="Arial Narrow" w:hAnsi="Arial Narrow"/>
                <w:b/>
                <w:sz w:val="22"/>
                <w:szCs w:val="22"/>
                <w:lang w:val="en-US"/>
              </w:rPr>
            </w:pPr>
          </w:p>
          <w:p w14:paraId="09E8B278" w14:textId="77777777" w:rsidR="00202730" w:rsidRPr="008454BA" w:rsidRDefault="00202730" w:rsidP="00202730">
            <w:pPr>
              <w:snapToGrid w:val="0"/>
              <w:jc w:val="both"/>
              <w:rPr>
                <w:rFonts w:ascii="Arial Narrow" w:hAnsi="Arial Narrow"/>
                <w:sz w:val="22"/>
                <w:szCs w:val="22"/>
                <w:lang w:val="en-US"/>
              </w:rPr>
            </w:pPr>
            <w:r w:rsidRPr="008454BA">
              <w:rPr>
                <w:rFonts w:ascii="Arial Narrow" w:hAnsi="Arial Narrow"/>
                <w:b/>
                <w:sz w:val="22"/>
                <w:szCs w:val="22"/>
                <w:lang w:val="en-US"/>
              </w:rPr>
              <w:t>12.9.</w:t>
            </w:r>
            <w:r w:rsidRPr="008454BA">
              <w:rPr>
                <w:rFonts w:ascii="Arial Narrow" w:hAnsi="Arial Narrow"/>
                <w:sz w:val="22"/>
                <w:szCs w:val="22"/>
                <w:lang w:val="en-US"/>
              </w:rPr>
              <w:t xml:space="preserve"> Risks and losses, confirmed by supporting documents, caused by the wrong drawing of documents due to the Buyer’s fault, infringement of payment terms stated by the present Contract, non-fulfillment or improper fulfillment of other contractual commitments by the Buyer or the Buyer’s representatives are borne by the Buyer.</w:t>
            </w:r>
          </w:p>
          <w:p w14:paraId="3F136B94" w14:textId="77777777" w:rsidR="001E25E3" w:rsidRPr="008454BA" w:rsidRDefault="001E25E3" w:rsidP="00202730">
            <w:pPr>
              <w:snapToGrid w:val="0"/>
              <w:jc w:val="both"/>
              <w:rPr>
                <w:rFonts w:ascii="Arial Narrow" w:hAnsi="Arial Narrow"/>
                <w:sz w:val="22"/>
                <w:szCs w:val="22"/>
                <w:lang w:val="en-US"/>
              </w:rPr>
            </w:pPr>
          </w:p>
          <w:p w14:paraId="6712D944" w14:textId="77777777" w:rsidR="000854E3" w:rsidRPr="008454BA" w:rsidRDefault="000854E3" w:rsidP="000854E3">
            <w:pPr>
              <w:snapToGrid w:val="0"/>
              <w:jc w:val="both"/>
              <w:rPr>
                <w:rFonts w:ascii="Arial Narrow" w:hAnsi="Arial Narrow"/>
                <w:sz w:val="22"/>
                <w:szCs w:val="22"/>
                <w:lang w:val="en-US"/>
              </w:rPr>
            </w:pPr>
            <w:r w:rsidRPr="008454BA">
              <w:rPr>
                <w:rFonts w:ascii="Arial Narrow" w:hAnsi="Arial Narrow"/>
                <w:b/>
                <w:sz w:val="22"/>
                <w:szCs w:val="22"/>
                <w:lang w:val="en-US"/>
              </w:rPr>
              <w:t>12.10.</w:t>
            </w:r>
            <w:r w:rsidRPr="008454BA">
              <w:rPr>
                <w:rFonts w:ascii="Arial Narrow" w:hAnsi="Arial Narrow"/>
                <w:sz w:val="22"/>
                <w:szCs w:val="22"/>
                <w:lang w:val="en-US"/>
              </w:rPr>
              <w:t xml:space="preserve"> The Buyer shall fully reimburse the Seller the actually borne expenses, confirmed by supporting documents, of transportation documents re-issue and certificates on an origin of the Goods, should such re-issue be due to the Buyer’s fault.</w:t>
            </w:r>
          </w:p>
          <w:p w14:paraId="5925F100" w14:textId="77777777" w:rsidR="001E25E3" w:rsidRPr="008454BA" w:rsidRDefault="001E25E3" w:rsidP="00202730">
            <w:pPr>
              <w:snapToGrid w:val="0"/>
              <w:jc w:val="both"/>
              <w:rPr>
                <w:rFonts w:ascii="Arial Narrow" w:hAnsi="Arial Narrow"/>
                <w:b/>
                <w:sz w:val="22"/>
                <w:szCs w:val="22"/>
                <w:lang w:val="en-US"/>
              </w:rPr>
            </w:pPr>
          </w:p>
          <w:p w14:paraId="1F9B6B0A" w14:textId="77777777" w:rsidR="001E25E3" w:rsidRPr="008454BA" w:rsidRDefault="001E25E3" w:rsidP="00202730">
            <w:pPr>
              <w:snapToGrid w:val="0"/>
              <w:jc w:val="both"/>
              <w:rPr>
                <w:rFonts w:ascii="Arial Narrow" w:hAnsi="Arial Narrow"/>
                <w:b/>
                <w:sz w:val="22"/>
                <w:szCs w:val="22"/>
                <w:lang w:val="en-US"/>
              </w:rPr>
            </w:pPr>
          </w:p>
          <w:p w14:paraId="28661089" w14:textId="77777777" w:rsidR="000854E3" w:rsidRPr="008454BA" w:rsidRDefault="000854E3" w:rsidP="00202730">
            <w:pPr>
              <w:snapToGrid w:val="0"/>
              <w:jc w:val="both"/>
              <w:rPr>
                <w:rFonts w:ascii="Arial Narrow" w:hAnsi="Arial Narrow"/>
                <w:sz w:val="22"/>
                <w:szCs w:val="22"/>
                <w:lang w:val="en-US"/>
              </w:rPr>
            </w:pPr>
            <w:r w:rsidRPr="008454BA">
              <w:rPr>
                <w:rFonts w:ascii="Arial Narrow" w:hAnsi="Arial Narrow"/>
                <w:b/>
                <w:sz w:val="22"/>
                <w:szCs w:val="22"/>
                <w:lang w:val="en-US"/>
              </w:rPr>
              <w:t>12.11.</w:t>
            </w:r>
            <w:r w:rsidRPr="008454BA">
              <w:rPr>
                <w:rFonts w:ascii="Arial Narrow" w:hAnsi="Arial Narrow"/>
                <w:sz w:val="22"/>
                <w:szCs w:val="22"/>
                <w:lang w:val="en-US"/>
              </w:rPr>
              <w:t xml:space="preserve"> In case of non-shipment or untimely shipment of the Goods due to the Buyer’s fault caused by: non-payment and/or untimely</w:t>
            </w:r>
            <w:r w:rsidR="00A320AF" w:rsidRPr="008454BA">
              <w:rPr>
                <w:rFonts w:ascii="Arial Narrow" w:hAnsi="Arial Narrow"/>
                <w:sz w:val="22"/>
                <w:szCs w:val="22"/>
                <w:lang w:val="en-US"/>
              </w:rPr>
              <w:t xml:space="preserve"> payment; non submission or untimely submission of the Goods shipment instruction that </w:t>
            </w:r>
            <w:r w:rsidR="001E25E3" w:rsidRPr="008454BA">
              <w:rPr>
                <w:rFonts w:ascii="Arial Narrow" w:hAnsi="Arial Narrow"/>
                <w:sz w:val="22"/>
                <w:szCs w:val="22"/>
                <w:lang w:val="en-US"/>
              </w:rPr>
              <w:t xml:space="preserve">according to the present Contract </w:t>
            </w:r>
            <w:r w:rsidR="00A320AF" w:rsidRPr="008454BA">
              <w:rPr>
                <w:rFonts w:ascii="Arial Narrow" w:hAnsi="Arial Narrow"/>
                <w:sz w:val="22"/>
                <w:szCs w:val="22"/>
                <w:lang w:val="en-US"/>
              </w:rPr>
              <w:t xml:space="preserve">should be provided by the </w:t>
            </w:r>
            <w:r w:rsidR="001E25E3" w:rsidRPr="008454BA">
              <w:rPr>
                <w:rFonts w:ascii="Arial Narrow" w:hAnsi="Arial Narrow"/>
                <w:sz w:val="22"/>
                <w:szCs w:val="22"/>
                <w:lang w:val="en-US"/>
              </w:rPr>
              <w:t>Buyer, the Buyer is responsible for rail tank/covered cars detention.</w:t>
            </w:r>
          </w:p>
          <w:p w14:paraId="6E95308F" w14:textId="77777777" w:rsidR="000854E3" w:rsidRPr="008454BA" w:rsidRDefault="000854E3" w:rsidP="00202730">
            <w:pPr>
              <w:snapToGrid w:val="0"/>
              <w:jc w:val="both"/>
              <w:rPr>
                <w:lang w:val="en-US"/>
              </w:rPr>
            </w:pPr>
          </w:p>
          <w:p w14:paraId="6C74C127" w14:textId="77777777" w:rsidR="000854E3" w:rsidRPr="008454BA" w:rsidRDefault="00407C0F" w:rsidP="00202730">
            <w:pPr>
              <w:snapToGrid w:val="0"/>
              <w:jc w:val="both"/>
              <w:rPr>
                <w:rFonts w:ascii="Arial Narrow" w:hAnsi="Arial Narrow"/>
                <w:sz w:val="22"/>
                <w:szCs w:val="22"/>
                <w:lang w:val="en-US"/>
              </w:rPr>
            </w:pPr>
            <w:r w:rsidRPr="008454BA">
              <w:rPr>
                <w:rFonts w:ascii="Arial Narrow" w:hAnsi="Arial Narrow"/>
                <w:b/>
                <w:sz w:val="22"/>
                <w:szCs w:val="22"/>
                <w:lang w:val="en-US"/>
              </w:rPr>
              <w:t>12.12.</w:t>
            </w:r>
            <w:r w:rsidRPr="008454BA">
              <w:rPr>
                <w:rFonts w:ascii="Arial Narrow" w:hAnsi="Arial Narrow"/>
                <w:sz w:val="22"/>
                <w:szCs w:val="22"/>
                <w:lang w:val="en-US"/>
              </w:rPr>
              <w:t xml:space="preserve"> If the Buyer refuses to accept the coordinated lot of Goods, he is to reimburse the Seller the expenses of the preliminary Customs clearance in accordance with the documents confirming the Seller’s expenses resulted by the Buyer’s refusal to accept the Goods and pay to the Seller  a penalty amount of 10 % of the value of non-accepted Goods. Furthermore, material losses caused to the Seller because of rejection of this volume of Goods, to be compensated to the Seller in additional to the penalty mentioned in this clause.</w:t>
            </w:r>
          </w:p>
          <w:p w14:paraId="5622E1E3" w14:textId="77777777" w:rsidR="00407C0F" w:rsidRPr="008454BA" w:rsidRDefault="00407C0F" w:rsidP="00202730">
            <w:pPr>
              <w:snapToGrid w:val="0"/>
              <w:jc w:val="both"/>
              <w:rPr>
                <w:rFonts w:ascii="Arial Narrow" w:hAnsi="Arial Narrow"/>
                <w:sz w:val="22"/>
                <w:szCs w:val="22"/>
                <w:lang w:val="en-US"/>
              </w:rPr>
            </w:pPr>
          </w:p>
          <w:p w14:paraId="1340B0E3" w14:textId="77777777" w:rsidR="00407C0F" w:rsidRPr="008454BA" w:rsidRDefault="00407C0F" w:rsidP="00202730">
            <w:pPr>
              <w:snapToGrid w:val="0"/>
              <w:jc w:val="both"/>
              <w:rPr>
                <w:rFonts w:ascii="Arial Narrow" w:hAnsi="Arial Narrow"/>
                <w:sz w:val="22"/>
                <w:szCs w:val="22"/>
                <w:lang w:val="en-US"/>
              </w:rPr>
            </w:pPr>
          </w:p>
          <w:p w14:paraId="33CEABC3" w14:textId="77777777" w:rsidR="00DE1E9C" w:rsidRPr="008454BA" w:rsidRDefault="00DE1E9C" w:rsidP="00202730">
            <w:pPr>
              <w:snapToGrid w:val="0"/>
              <w:jc w:val="both"/>
              <w:rPr>
                <w:rFonts w:ascii="Arial Narrow" w:hAnsi="Arial Narrow"/>
                <w:sz w:val="22"/>
                <w:szCs w:val="22"/>
                <w:lang w:val="en-US"/>
              </w:rPr>
            </w:pPr>
          </w:p>
          <w:p w14:paraId="1AA033A1" w14:textId="77777777" w:rsidR="0001056E" w:rsidRPr="008454BA" w:rsidRDefault="0001056E" w:rsidP="00202730">
            <w:pPr>
              <w:snapToGrid w:val="0"/>
              <w:jc w:val="both"/>
              <w:rPr>
                <w:rFonts w:ascii="Arial Narrow" w:hAnsi="Arial Narrow"/>
                <w:sz w:val="22"/>
                <w:szCs w:val="22"/>
                <w:lang w:val="en-US"/>
              </w:rPr>
            </w:pPr>
          </w:p>
          <w:p w14:paraId="0EE96E86" w14:textId="77777777" w:rsidR="00407C0F" w:rsidRPr="008454BA" w:rsidRDefault="00407C0F" w:rsidP="00202730">
            <w:pPr>
              <w:snapToGrid w:val="0"/>
              <w:jc w:val="both"/>
              <w:rPr>
                <w:rFonts w:ascii="Arial Narrow" w:hAnsi="Arial Narrow"/>
                <w:sz w:val="22"/>
                <w:szCs w:val="22"/>
                <w:lang w:val="en-US"/>
              </w:rPr>
            </w:pPr>
            <w:r w:rsidRPr="008454BA">
              <w:rPr>
                <w:rFonts w:ascii="Arial Narrow" w:hAnsi="Arial Narrow"/>
                <w:b/>
                <w:sz w:val="22"/>
                <w:szCs w:val="22"/>
                <w:lang w:val="en-US"/>
              </w:rPr>
              <w:t>12.13.</w:t>
            </w:r>
            <w:r w:rsidRPr="008454BA">
              <w:rPr>
                <w:rFonts w:ascii="Arial Narrow" w:hAnsi="Arial Narrow"/>
                <w:sz w:val="22"/>
                <w:szCs w:val="22"/>
                <w:lang w:val="en-US"/>
              </w:rPr>
              <w:t xml:space="preserve"> The Buyer provides the full discharge of the Goods from the rail tank/covered cars at the point of destination and strictly follows the Seller’s instructions for empty Seller’s rented and own </w:t>
            </w:r>
            <w:r w:rsidR="00596C52" w:rsidRPr="008454BA">
              <w:rPr>
                <w:rFonts w:ascii="Arial Narrow" w:hAnsi="Arial Narrow"/>
                <w:sz w:val="22"/>
                <w:szCs w:val="22"/>
                <w:lang w:val="en-US"/>
              </w:rPr>
              <w:t xml:space="preserve">rail tank/covered cars </w:t>
            </w:r>
            <w:r w:rsidRPr="008454BA">
              <w:rPr>
                <w:rFonts w:ascii="Arial Narrow" w:hAnsi="Arial Narrow"/>
                <w:sz w:val="22"/>
                <w:szCs w:val="22"/>
                <w:lang w:val="en-US"/>
              </w:rPr>
              <w:t>return, and the returned rail tank/covered cars should be totally cleaned from non-discharged remainders of the Goods.</w:t>
            </w:r>
          </w:p>
          <w:p w14:paraId="2C41C5A6" w14:textId="77777777" w:rsidR="00407C0F" w:rsidRPr="008454BA" w:rsidRDefault="00407C0F" w:rsidP="00202730">
            <w:pPr>
              <w:snapToGrid w:val="0"/>
              <w:jc w:val="both"/>
              <w:rPr>
                <w:rFonts w:ascii="Arial Narrow" w:hAnsi="Arial Narrow"/>
                <w:sz w:val="22"/>
                <w:szCs w:val="22"/>
                <w:lang w:val="en-US"/>
              </w:rPr>
            </w:pPr>
            <w:r w:rsidRPr="008454BA">
              <w:rPr>
                <w:rFonts w:ascii="Arial Narrow" w:hAnsi="Arial Narrow"/>
                <w:sz w:val="22"/>
                <w:szCs w:val="22"/>
                <w:lang w:val="en-US"/>
              </w:rPr>
              <w:t xml:space="preserve">All the Seller’s expenses incurred by non-execution of the present article and backed up by documentary proof by Seller including expenses connected with cleaning of the tanks from non-discharged remainders of oil products and their preparation </w:t>
            </w:r>
            <w:r w:rsidRPr="008454BA">
              <w:rPr>
                <w:rFonts w:ascii="Arial Narrow" w:hAnsi="Arial Narrow"/>
                <w:sz w:val="22"/>
                <w:szCs w:val="22"/>
                <w:lang w:val="en-US"/>
              </w:rPr>
              <w:lastRenderedPageBreak/>
              <w:t>for following loading shall be paid by the Buyer.</w:t>
            </w:r>
          </w:p>
          <w:p w14:paraId="72484945" w14:textId="77777777" w:rsidR="00407C0F" w:rsidRPr="008454BA" w:rsidRDefault="00AA6C7A" w:rsidP="00202730">
            <w:pPr>
              <w:snapToGrid w:val="0"/>
              <w:jc w:val="both"/>
              <w:rPr>
                <w:rFonts w:ascii="Arial Narrow" w:hAnsi="Arial Narrow"/>
                <w:sz w:val="22"/>
                <w:szCs w:val="22"/>
                <w:lang w:val="en-US"/>
              </w:rPr>
            </w:pPr>
            <w:r w:rsidRPr="008454BA">
              <w:rPr>
                <w:rFonts w:ascii="Arial Narrow" w:hAnsi="Arial Narrow"/>
                <w:sz w:val="22"/>
                <w:szCs w:val="22"/>
                <w:lang w:val="en-US"/>
              </w:rPr>
              <w:t>Payment of Seller’s expences is effected within 10 (ten) banking days from the date the Seller issues invoice to the Buyer.</w:t>
            </w:r>
          </w:p>
          <w:p w14:paraId="5A2FBF58" w14:textId="77777777" w:rsidR="00DE1E9C" w:rsidRPr="008454BA" w:rsidRDefault="00DE1E9C" w:rsidP="00202730">
            <w:pPr>
              <w:snapToGrid w:val="0"/>
              <w:jc w:val="both"/>
              <w:rPr>
                <w:lang w:val="en-US"/>
              </w:rPr>
            </w:pPr>
          </w:p>
          <w:p w14:paraId="74CC86BB" w14:textId="77777777" w:rsidR="000854E3" w:rsidRPr="008454BA" w:rsidRDefault="000854E3" w:rsidP="00202730">
            <w:pPr>
              <w:snapToGrid w:val="0"/>
              <w:jc w:val="both"/>
              <w:rPr>
                <w:rFonts w:ascii="Arial Narrow" w:hAnsi="Arial Narrow"/>
                <w:sz w:val="22"/>
                <w:szCs w:val="22"/>
                <w:lang w:val="en-US"/>
              </w:rPr>
            </w:pPr>
            <w:r w:rsidRPr="008454BA">
              <w:rPr>
                <w:rFonts w:ascii="Arial Narrow" w:hAnsi="Arial Narrow"/>
                <w:b/>
                <w:sz w:val="22"/>
                <w:szCs w:val="22"/>
                <w:lang w:val="en-US"/>
              </w:rPr>
              <w:t>12.14.</w:t>
            </w:r>
            <w:r w:rsidRPr="008454BA">
              <w:rPr>
                <w:rFonts w:ascii="Arial Narrow" w:hAnsi="Arial Narrow"/>
                <w:sz w:val="22"/>
                <w:szCs w:val="22"/>
                <w:lang w:val="en-US"/>
              </w:rPr>
              <w:t xml:space="preserve"> The Buyer compensates to the Seller all the damages connected with the payment of penal sanctions imposed by the bodies and agents of the currency control (Federal customs service, Federal tax service Federal service of financial-budgetary supervision), authorized in the field of the customs affairs, suffered by the Seller on the Buyer’s fault, including damages connected with no receipt and/or with no by full receipt and/or with untimely receipt of a currency gain.</w:t>
            </w:r>
          </w:p>
          <w:p w14:paraId="6559A61F" w14:textId="77777777" w:rsidR="00965AD9" w:rsidRPr="008454BA" w:rsidRDefault="00965AD9" w:rsidP="00F56217">
            <w:pPr>
              <w:jc w:val="both"/>
              <w:rPr>
                <w:rFonts w:ascii="Arial Narrow" w:hAnsi="Arial Narrow"/>
                <w:b/>
                <w:sz w:val="22"/>
                <w:szCs w:val="22"/>
                <w:lang w:val="en-US"/>
              </w:rPr>
            </w:pPr>
          </w:p>
          <w:p w14:paraId="3B46EC92" w14:textId="77777777" w:rsidR="00F56217" w:rsidRPr="008454BA" w:rsidRDefault="00AA6C7A" w:rsidP="00F56217">
            <w:pPr>
              <w:jc w:val="both"/>
              <w:rPr>
                <w:rFonts w:ascii="Arial Narrow" w:hAnsi="Arial Narrow"/>
                <w:sz w:val="22"/>
                <w:szCs w:val="22"/>
                <w:lang w:val="en-US"/>
              </w:rPr>
            </w:pPr>
            <w:r w:rsidRPr="008454BA">
              <w:rPr>
                <w:rFonts w:ascii="Arial Narrow" w:hAnsi="Arial Narrow"/>
                <w:b/>
                <w:sz w:val="22"/>
                <w:szCs w:val="22"/>
                <w:lang w:val="en-US"/>
              </w:rPr>
              <w:t>12.15.</w:t>
            </w:r>
            <w:r w:rsidRPr="008454BA">
              <w:rPr>
                <w:rFonts w:ascii="Arial Narrow" w:hAnsi="Arial Narrow"/>
                <w:sz w:val="22"/>
                <w:szCs w:val="22"/>
                <w:lang w:val="en-US"/>
              </w:rPr>
              <w:t xml:space="preserve"> </w:t>
            </w:r>
            <w:r w:rsidR="000D3578" w:rsidRPr="008454BA">
              <w:rPr>
                <w:rFonts w:ascii="Arial Narrow" w:hAnsi="Arial Narrow"/>
                <w:sz w:val="22"/>
                <w:szCs w:val="22"/>
                <w:lang w:val="en-US"/>
              </w:rPr>
              <w:t>If the Buyer fails the term for providing documents, specified at the clause 8.14</w:t>
            </w:r>
            <w:r w:rsidR="00BF5EEB" w:rsidRPr="008454BA">
              <w:rPr>
                <w:rFonts w:ascii="Arial Narrow" w:hAnsi="Arial Narrow"/>
                <w:sz w:val="22"/>
                <w:szCs w:val="22"/>
                <w:lang w:val="en-US"/>
              </w:rPr>
              <w:t>.</w:t>
            </w:r>
            <w:r w:rsidR="000D3578" w:rsidRPr="008454BA">
              <w:rPr>
                <w:rFonts w:ascii="Arial Narrow" w:hAnsi="Arial Narrow"/>
                <w:sz w:val="22"/>
                <w:szCs w:val="22"/>
                <w:lang w:val="en-US"/>
              </w:rPr>
              <w:t xml:space="preserve"> of the present Contract </w:t>
            </w:r>
            <w:r w:rsidR="00F56217" w:rsidRPr="008454BA">
              <w:rPr>
                <w:rFonts w:ascii="Arial Narrow" w:hAnsi="Arial Narrow"/>
                <w:sz w:val="22"/>
                <w:szCs w:val="22"/>
                <w:lang w:val="en-US"/>
              </w:rPr>
              <w:t>as well as the submission of the application not in accordance with the Rules  (Annex 2 to the Protocol on the exchange of electronic information between the tax authorities of the Member States of the Customs Union of the sums paid in indirect taxes), these documents will be treated as not presented and the Buyer upon the demand of the Seller shall pay a penalty equal to 3% of the value of Goods for which these documents were not provided for each month of delay. The period of delay of the documents specified at the clause 8.14</w:t>
            </w:r>
            <w:r w:rsidR="00BF5EEB" w:rsidRPr="008454BA">
              <w:rPr>
                <w:rFonts w:ascii="Arial Narrow" w:hAnsi="Arial Narrow"/>
                <w:sz w:val="22"/>
                <w:szCs w:val="22"/>
                <w:lang w:val="en-US"/>
              </w:rPr>
              <w:t>.</w:t>
            </w:r>
            <w:r w:rsidR="00F56217" w:rsidRPr="008454BA">
              <w:rPr>
                <w:rFonts w:ascii="Arial Narrow" w:hAnsi="Arial Narrow"/>
                <w:sz w:val="22"/>
                <w:szCs w:val="22"/>
                <w:lang w:val="en-US"/>
              </w:rPr>
              <w:t xml:space="preserve"> of the present Contract comes at 31 (thirty-first) day, with less than a month is counted as full.</w:t>
            </w:r>
          </w:p>
          <w:p w14:paraId="2AEE79CD" w14:textId="77777777" w:rsidR="00F220EF" w:rsidRPr="008454BA" w:rsidRDefault="00F220EF" w:rsidP="00F56217">
            <w:pPr>
              <w:jc w:val="both"/>
              <w:rPr>
                <w:rFonts w:ascii="Arial Narrow" w:hAnsi="Arial Narrow"/>
                <w:sz w:val="22"/>
                <w:szCs w:val="22"/>
                <w:lang w:val="en-US"/>
              </w:rPr>
            </w:pPr>
          </w:p>
          <w:p w14:paraId="19C3825E" w14:textId="77777777" w:rsidR="0001056E" w:rsidRPr="008454BA" w:rsidRDefault="0001056E" w:rsidP="00F56217">
            <w:pPr>
              <w:jc w:val="both"/>
              <w:rPr>
                <w:rFonts w:ascii="Arial Narrow" w:hAnsi="Arial Narrow"/>
                <w:sz w:val="22"/>
                <w:szCs w:val="22"/>
                <w:lang w:val="en-US"/>
              </w:rPr>
            </w:pPr>
          </w:p>
          <w:p w14:paraId="7C6D2244" w14:textId="77777777" w:rsidR="0001056E" w:rsidRPr="008454BA" w:rsidRDefault="0001056E" w:rsidP="00F56217">
            <w:pPr>
              <w:jc w:val="both"/>
              <w:rPr>
                <w:rFonts w:ascii="Arial Narrow" w:hAnsi="Arial Narrow"/>
                <w:sz w:val="22"/>
                <w:szCs w:val="22"/>
                <w:lang w:val="en-US"/>
              </w:rPr>
            </w:pPr>
          </w:p>
          <w:p w14:paraId="01C88DE8" w14:textId="77777777" w:rsidR="00F56217" w:rsidRPr="008454BA" w:rsidRDefault="00F56217" w:rsidP="00F56217">
            <w:pPr>
              <w:jc w:val="both"/>
              <w:rPr>
                <w:rFonts w:ascii="Arial Narrow" w:hAnsi="Arial Narrow"/>
                <w:sz w:val="22"/>
                <w:szCs w:val="22"/>
                <w:lang w:val="en-US"/>
              </w:rPr>
            </w:pPr>
            <w:r w:rsidRPr="008454BA">
              <w:rPr>
                <w:rFonts w:ascii="Arial Narrow" w:hAnsi="Arial Narrow"/>
                <w:b/>
                <w:sz w:val="22"/>
                <w:szCs w:val="22"/>
                <w:lang w:val="en-US"/>
              </w:rPr>
              <w:t>12.16.</w:t>
            </w:r>
            <w:r w:rsidRPr="008454BA">
              <w:rPr>
                <w:rFonts w:ascii="Arial Narrow" w:hAnsi="Arial Narrow"/>
                <w:sz w:val="22"/>
                <w:szCs w:val="22"/>
                <w:lang w:val="en-US"/>
              </w:rPr>
              <w:t xml:space="preserve"> In case the above documents are not granted to the Seller at the end of 110th (one hundred and tenth) calendar day from the date of shipment of the Goods (the date of shipment of the Goods is the date of departure station mark) Buyer reimburse</w:t>
            </w:r>
            <w:r w:rsidR="00BF5EEB" w:rsidRPr="008454BA">
              <w:rPr>
                <w:rFonts w:ascii="Arial Narrow" w:hAnsi="Arial Narrow"/>
                <w:sz w:val="22"/>
                <w:szCs w:val="22"/>
                <w:lang w:val="en-US"/>
              </w:rPr>
              <w:t>s</w:t>
            </w:r>
            <w:r w:rsidRPr="008454BA">
              <w:rPr>
                <w:rFonts w:ascii="Arial Narrow" w:hAnsi="Arial Narrow"/>
                <w:sz w:val="22"/>
                <w:szCs w:val="22"/>
                <w:lang w:val="en-US"/>
              </w:rPr>
              <w:t xml:space="preserve"> the Seller incurred by the latter the loss, including loss of taxes, fines and penalties paid by the Seller to the budget due to the unconfirmed fact of export, as well as the penalty provided for the first paragraph of this </w:t>
            </w:r>
            <w:r w:rsidR="00BF5EEB" w:rsidRPr="008454BA">
              <w:rPr>
                <w:rFonts w:ascii="Arial Narrow" w:hAnsi="Arial Narrow"/>
                <w:sz w:val="22"/>
                <w:szCs w:val="22"/>
                <w:lang w:val="en-US"/>
              </w:rPr>
              <w:t>clause</w:t>
            </w:r>
            <w:r w:rsidRPr="008454BA">
              <w:rPr>
                <w:rFonts w:ascii="Arial Narrow" w:hAnsi="Arial Narrow"/>
                <w:sz w:val="22"/>
                <w:szCs w:val="22"/>
                <w:lang w:val="en-US"/>
              </w:rPr>
              <w:t>.</w:t>
            </w:r>
          </w:p>
          <w:p w14:paraId="05F8B2DC" w14:textId="77777777" w:rsidR="000D3578" w:rsidRPr="008454BA" w:rsidRDefault="00F56217" w:rsidP="00F56217">
            <w:pPr>
              <w:snapToGrid w:val="0"/>
              <w:jc w:val="both"/>
              <w:rPr>
                <w:rFonts w:ascii="Arial Narrow" w:hAnsi="Arial Narrow"/>
                <w:sz w:val="22"/>
                <w:szCs w:val="22"/>
                <w:lang w:val="en-US"/>
              </w:rPr>
            </w:pPr>
            <w:r w:rsidRPr="008454BA">
              <w:rPr>
                <w:rFonts w:ascii="Arial Narrow" w:hAnsi="Arial Narrow"/>
                <w:sz w:val="22"/>
                <w:szCs w:val="22"/>
                <w:lang w:val="en-US"/>
              </w:rPr>
              <w:t xml:space="preserve">In case Buyer fails to submit or submits late to the Seller the documents mentioned in </w:t>
            </w:r>
            <w:r w:rsidR="00BF5EEB" w:rsidRPr="008454BA">
              <w:rPr>
                <w:rFonts w:ascii="Arial Narrow" w:hAnsi="Arial Narrow"/>
                <w:sz w:val="22"/>
                <w:szCs w:val="22"/>
                <w:lang w:val="en-US"/>
              </w:rPr>
              <w:t>the clause 8.15. of the present Contract</w:t>
            </w:r>
            <w:r w:rsidRPr="008454BA">
              <w:rPr>
                <w:rFonts w:ascii="Arial Narrow" w:hAnsi="Arial Narrow"/>
                <w:sz w:val="22"/>
                <w:szCs w:val="22"/>
                <w:lang w:val="en-US"/>
              </w:rPr>
              <w:t xml:space="preserve">, the Buyer agrees to pay the Seller a penalty of 18% of the value of the corresponding part of the </w:t>
            </w:r>
            <w:r w:rsidR="00BF5EEB" w:rsidRPr="008454BA">
              <w:rPr>
                <w:rFonts w:ascii="Arial Narrow" w:hAnsi="Arial Narrow"/>
                <w:sz w:val="22"/>
                <w:szCs w:val="22"/>
                <w:lang w:val="en-US"/>
              </w:rPr>
              <w:t>Goods</w:t>
            </w:r>
            <w:r w:rsidRPr="008454BA">
              <w:rPr>
                <w:rFonts w:ascii="Arial Narrow" w:hAnsi="Arial Narrow"/>
                <w:sz w:val="22"/>
                <w:szCs w:val="22"/>
                <w:lang w:val="en-US"/>
              </w:rPr>
              <w:t>, to which documents are not provided, as well as reimburse the Seller for all losses and the amount of fines imposed by a third party to the Seller and authorities for violation of tax le</w:t>
            </w:r>
            <w:r w:rsidR="00BF5EEB" w:rsidRPr="008454BA">
              <w:rPr>
                <w:rFonts w:ascii="Arial Narrow" w:hAnsi="Arial Narrow"/>
                <w:sz w:val="22"/>
                <w:szCs w:val="22"/>
                <w:lang w:val="en-US"/>
              </w:rPr>
              <w:t>gislation in the Buyer's fault.</w:t>
            </w:r>
          </w:p>
          <w:p w14:paraId="30F25088" w14:textId="77777777" w:rsidR="00F220EF" w:rsidRPr="008454BA" w:rsidRDefault="00F220EF" w:rsidP="00F56217">
            <w:pPr>
              <w:snapToGrid w:val="0"/>
              <w:jc w:val="both"/>
              <w:rPr>
                <w:rFonts w:ascii="Arial Narrow" w:hAnsi="Arial Narrow"/>
                <w:sz w:val="22"/>
                <w:szCs w:val="22"/>
                <w:lang w:val="en-US"/>
              </w:rPr>
            </w:pPr>
          </w:p>
          <w:p w14:paraId="5B083B20" w14:textId="77777777" w:rsidR="00F220EF" w:rsidRPr="008454BA" w:rsidRDefault="00F220EF" w:rsidP="00F56217">
            <w:pPr>
              <w:snapToGrid w:val="0"/>
              <w:jc w:val="both"/>
              <w:rPr>
                <w:rFonts w:ascii="Arial Narrow" w:hAnsi="Arial Narrow"/>
                <w:sz w:val="22"/>
                <w:szCs w:val="22"/>
                <w:lang w:val="en-US"/>
              </w:rPr>
            </w:pPr>
          </w:p>
          <w:p w14:paraId="65D12163" w14:textId="77777777" w:rsidR="00F220EF" w:rsidRPr="008454BA" w:rsidRDefault="00F220EF" w:rsidP="00F56217">
            <w:pPr>
              <w:snapToGrid w:val="0"/>
              <w:jc w:val="both"/>
              <w:rPr>
                <w:rFonts w:ascii="Arial Narrow" w:hAnsi="Arial Narrow"/>
                <w:sz w:val="22"/>
                <w:szCs w:val="22"/>
                <w:lang w:val="en-US"/>
              </w:rPr>
            </w:pPr>
          </w:p>
          <w:p w14:paraId="22FAC48F" w14:textId="77777777" w:rsidR="00F220EF" w:rsidRPr="008454BA" w:rsidRDefault="00F220EF" w:rsidP="00F56217">
            <w:pPr>
              <w:snapToGrid w:val="0"/>
              <w:jc w:val="both"/>
              <w:rPr>
                <w:rFonts w:ascii="Arial Narrow" w:hAnsi="Arial Narrow"/>
                <w:sz w:val="22"/>
                <w:szCs w:val="22"/>
                <w:lang w:val="en-US"/>
              </w:rPr>
            </w:pPr>
          </w:p>
          <w:p w14:paraId="09536384" w14:textId="77777777" w:rsidR="00BF5EEB" w:rsidRPr="008454BA" w:rsidRDefault="00C4288D" w:rsidP="00C4288D">
            <w:pPr>
              <w:snapToGrid w:val="0"/>
              <w:jc w:val="both"/>
              <w:rPr>
                <w:rFonts w:ascii="Arial Narrow" w:hAnsi="Arial Narrow"/>
                <w:sz w:val="22"/>
                <w:szCs w:val="22"/>
                <w:lang w:val="en-US"/>
              </w:rPr>
            </w:pPr>
            <w:r w:rsidRPr="008454BA">
              <w:rPr>
                <w:rFonts w:ascii="Arial Narrow" w:hAnsi="Arial Narrow"/>
                <w:b/>
                <w:sz w:val="22"/>
                <w:szCs w:val="22"/>
                <w:lang w:val="en-US"/>
              </w:rPr>
              <w:t>12.17.</w:t>
            </w:r>
            <w:r w:rsidR="00CB56F1" w:rsidRPr="008454BA">
              <w:rPr>
                <w:rFonts w:ascii="Arial Narrow" w:hAnsi="Arial Narrow"/>
                <w:b/>
                <w:sz w:val="22"/>
                <w:szCs w:val="22"/>
                <w:lang w:val="en-US"/>
              </w:rPr>
              <w:t xml:space="preserve"> </w:t>
            </w:r>
            <w:r w:rsidRPr="008454BA">
              <w:rPr>
                <w:rFonts w:ascii="Arial Narrow" w:hAnsi="Arial Narrow"/>
                <w:sz w:val="22"/>
                <w:szCs w:val="22"/>
                <w:lang w:val="en-US"/>
              </w:rPr>
              <w:t>If there are amendment of destination station or any other amendments to the initial</w:t>
            </w:r>
            <w:r w:rsidR="007E08C1" w:rsidRPr="008454BA">
              <w:rPr>
                <w:rFonts w:ascii="Arial Narrow" w:hAnsi="Arial Narrow"/>
                <w:sz w:val="22"/>
                <w:szCs w:val="22"/>
                <w:lang w:val="en-US"/>
              </w:rPr>
              <w:t>ly</w:t>
            </w:r>
            <w:r w:rsidRPr="008454BA">
              <w:rPr>
                <w:rFonts w:ascii="Arial Narrow" w:hAnsi="Arial Narrow"/>
                <w:sz w:val="22"/>
                <w:szCs w:val="22"/>
                <w:lang w:val="en-US"/>
              </w:rPr>
              <w:t xml:space="preserve"> provided </w:t>
            </w:r>
            <w:r w:rsidR="007E08C1" w:rsidRPr="008454BA">
              <w:rPr>
                <w:rFonts w:ascii="Arial Narrow" w:hAnsi="Arial Narrow"/>
                <w:sz w:val="22"/>
                <w:szCs w:val="22"/>
                <w:lang w:val="en-US"/>
              </w:rPr>
              <w:t xml:space="preserve">shipping details according to the clause 8.2. of the present Contract, the Buyer </w:t>
            </w:r>
            <w:r w:rsidR="00B02497" w:rsidRPr="008454BA">
              <w:rPr>
                <w:rFonts w:ascii="Arial Narrow" w:hAnsi="Arial Narrow"/>
                <w:sz w:val="22"/>
                <w:szCs w:val="22"/>
                <w:lang w:val="en-US"/>
              </w:rPr>
              <w:t xml:space="preserve">reimburses the Seller all arised losses (expences) of the Buyer including paid penalties and fines. </w:t>
            </w:r>
          </w:p>
          <w:p w14:paraId="5F1D6FF4" w14:textId="77777777" w:rsidR="00641F86" w:rsidRPr="008454BA" w:rsidRDefault="00B02497" w:rsidP="00202730">
            <w:pPr>
              <w:snapToGrid w:val="0"/>
              <w:jc w:val="both"/>
              <w:rPr>
                <w:rFonts w:ascii="Arial Narrow" w:hAnsi="Arial Narrow"/>
                <w:sz w:val="22"/>
                <w:szCs w:val="22"/>
                <w:lang w:val="en-US"/>
              </w:rPr>
            </w:pPr>
            <w:r w:rsidRPr="008454BA">
              <w:rPr>
                <w:rFonts w:ascii="Arial Narrow" w:hAnsi="Arial Narrow"/>
                <w:sz w:val="22"/>
                <w:szCs w:val="22"/>
                <w:lang w:val="en-US"/>
              </w:rPr>
              <w:t xml:space="preserve">In case of </w:t>
            </w:r>
            <w:r w:rsidR="00596C52" w:rsidRPr="008454BA">
              <w:rPr>
                <w:rFonts w:ascii="Arial Narrow" w:hAnsi="Arial Narrow"/>
                <w:sz w:val="22"/>
                <w:szCs w:val="22"/>
                <w:lang w:val="en-US"/>
              </w:rPr>
              <w:t>incomplete draining of own rail tank/covered cars in accordance with GOST 1510-84 as well as in case of causing other injury, the Buyer reimburses the Seller all incurred losses.</w:t>
            </w:r>
            <w:r w:rsidR="009A2822" w:rsidRPr="008454BA">
              <w:rPr>
                <w:rFonts w:ascii="Arial Narrow" w:hAnsi="Arial Narrow"/>
                <w:sz w:val="22"/>
                <w:szCs w:val="22"/>
                <w:lang w:val="en-US"/>
              </w:rPr>
              <w:t xml:space="preserve"> </w:t>
            </w:r>
          </w:p>
          <w:p w14:paraId="075CDBE8" w14:textId="77777777" w:rsidR="00641F86" w:rsidRPr="008454BA" w:rsidRDefault="00641F86" w:rsidP="00202730">
            <w:pPr>
              <w:snapToGrid w:val="0"/>
              <w:jc w:val="both"/>
              <w:rPr>
                <w:rFonts w:ascii="Arial Narrow" w:hAnsi="Arial Narrow"/>
                <w:sz w:val="22"/>
                <w:szCs w:val="22"/>
                <w:lang w:val="en-US"/>
              </w:rPr>
            </w:pPr>
          </w:p>
          <w:p w14:paraId="106CF4DA" w14:textId="77777777" w:rsidR="00731328" w:rsidRPr="008454BA" w:rsidRDefault="009A2822" w:rsidP="00202730">
            <w:pPr>
              <w:snapToGrid w:val="0"/>
              <w:jc w:val="both"/>
              <w:rPr>
                <w:lang w:val="en-US"/>
              </w:rPr>
            </w:pPr>
            <w:r w:rsidRPr="008454BA">
              <w:rPr>
                <w:rFonts w:ascii="Arial Narrow" w:hAnsi="Arial Narrow"/>
                <w:b/>
                <w:sz w:val="22"/>
                <w:szCs w:val="22"/>
                <w:lang w:val="en-US"/>
              </w:rPr>
              <w:t>12.18.</w:t>
            </w:r>
            <w:r w:rsidRPr="008454BA">
              <w:rPr>
                <w:rFonts w:ascii="Arial Narrow" w:hAnsi="Arial Narrow"/>
                <w:sz w:val="22"/>
                <w:szCs w:val="22"/>
                <w:lang w:val="en-US"/>
              </w:rPr>
              <w:t xml:space="preserve"> </w:t>
            </w:r>
            <w:r w:rsidR="00641F86" w:rsidRPr="008454BA">
              <w:rPr>
                <w:rFonts w:ascii="Arial Narrow" w:hAnsi="Arial Narrow"/>
                <w:sz w:val="22"/>
                <w:szCs w:val="22"/>
                <w:lang w:val="en-US"/>
              </w:rPr>
              <w:t xml:space="preserve"> When failure or improper performance by the Buyer of the terms specified in clauses 8.11., 8.11.1. of the present Contract, the Seller has the right to postpone the delivery date of the Goods or decrease a monthly party of the Goods, whichon his side is not a breach of the present Contract.</w:t>
            </w:r>
          </w:p>
          <w:p w14:paraId="3EFA110F" w14:textId="77777777" w:rsidR="00731328" w:rsidRPr="008454BA" w:rsidRDefault="00731328" w:rsidP="00202730">
            <w:pPr>
              <w:snapToGrid w:val="0"/>
              <w:jc w:val="both"/>
              <w:rPr>
                <w:lang w:val="en-US"/>
              </w:rPr>
            </w:pPr>
          </w:p>
          <w:p w14:paraId="1A6D3954" w14:textId="77777777" w:rsidR="00731328" w:rsidRPr="008454BA" w:rsidRDefault="00731328" w:rsidP="00202730">
            <w:pPr>
              <w:snapToGrid w:val="0"/>
              <w:jc w:val="both"/>
              <w:rPr>
                <w:lang w:val="en-US"/>
              </w:rPr>
            </w:pPr>
          </w:p>
          <w:p w14:paraId="6B3D0CED" w14:textId="77777777" w:rsidR="00965AD9" w:rsidRPr="008454BA" w:rsidRDefault="00965AD9" w:rsidP="00965AD9">
            <w:pPr>
              <w:pStyle w:val="afc"/>
              <w:ind w:left="360"/>
              <w:rPr>
                <w:rFonts w:ascii="Arial Narrow" w:hAnsi="Arial Narrow"/>
                <w:kern w:val="0"/>
                <w:sz w:val="22"/>
                <w:szCs w:val="22"/>
                <w:lang w:val="en-US"/>
              </w:rPr>
            </w:pPr>
          </w:p>
          <w:p w14:paraId="2025CFE5" w14:textId="77777777" w:rsidR="00A77FD9" w:rsidRPr="008454BA" w:rsidRDefault="00FD4FF6" w:rsidP="00FD519B">
            <w:pPr>
              <w:pStyle w:val="afc"/>
              <w:numPr>
                <w:ilvl w:val="0"/>
                <w:numId w:val="5"/>
              </w:numPr>
              <w:jc w:val="center"/>
              <w:rPr>
                <w:rFonts w:ascii="Arial Narrow" w:hAnsi="Arial Narrow"/>
                <w:kern w:val="0"/>
                <w:sz w:val="22"/>
                <w:szCs w:val="22"/>
                <w:lang w:val="en-US"/>
              </w:rPr>
            </w:pPr>
            <w:r w:rsidRPr="008454BA">
              <w:rPr>
                <w:rFonts w:ascii="Arial Narrow" w:hAnsi="Arial Narrow"/>
                <w:b/>
                <w:sz w:val="22"/>
                <w:szCs w:val="22"/>
                <w:lang w:val="en-GB"/>
              </w:rPr>
              <w:t>SETTLEMENT</w:t>
            </w:r>
            <w:r w:rsidRPr="008454BA">
              <w:rPr>
                <w:rFonts w:ascii="Arial Narrow" w:hAnsi="Arial Narrow"/>
                <w:b/>
                <w:sz w:val="22"/>
                <w:szCs w:val="22"/>
                <w:lang w:val="en-US"/>
              </w:rPr>
              <w:t xml:space="preserve"> </w:t>
            </w:r>
            <w:r w:rsidRPr="008454BA">
              <w:rPr>
                <w:rFonts w:ascii="Arial Narrow" w:hAnsi="Arial Narrow"/>
                <w:b/>
                <w:sz w:val="22"/>
                <w:szCs w:val="22"/>
                <w:lang w:val="en-GB"/>
              </w:rPr>
              <w:t>OF</w:t>
            </w:r>
            <w:r w:rsidRPr="008454BA">
              <w:rPr>
                <w:rFonts w:ascii="Arial Narrow" w:hAnsi="Arial Narrow"/>
                <w:b/>
                <w:sz w:val="22"/>
                <w:szCs w:val="22"/>
                <w:lang w:val="en-US"/>
              </w:rPr>
              <w:t xml:space="preserve"> </w:t>
            </w:r>
            <w:r w:rsidRPr="008454BA">
              <w:rPr>
                <w:rFonts w:ascii="Arial Narrow" w:hAnsi="Arial Narrow"/>
                <w:b/>
                <w:sz w:val="22"/>
                <w:szCs w:val="22"/>
                <w:lang w:val="en-GB"/>
              </w:rPr>
              <w:t>DISPUTES AND GOVERNING LAW</w:t>
            </w:r>
          </w:p>
          <w:p w14:paraId="65A537F7" w14:textId="77777777" w:rsidR="00641F86" w:rsidRPr="008454BA" w:rsidRDefault="00641F86" w:rsidP="00D10F67">
            <w:pPr>
              <w:pStyle w:val="310"/>
              <w:snapToGrid w:val="0"/>
              <w:ind w:right="72" w:hanging="15"/>
              <w:rPr>
                <w:rFonts w:ascii="Arial Narrow" w:hAnsi="Arial Narrow"/>
                <w:b/>
                <w:szCs w:val="22"/>
                <w:lang w:val="en-US"/>
              </w:rPr>
            </w:pPr>
          </w:p>
          <w:p w14:paraId="0E60EC47" w14:textId="77777777" w:rsidR="00FD4FF6" w:rsidRPr="008454BA" w:rsidRDefault="00FD4FF6" w:rsidP="00D10F67">
            <w:pPr>
              <w:pStyle w:val="310"/>
              <w:snapToGrid w:val="0"/>
              <w:ind w:right="72" w:hanging="15"/>
              <w:rPr>
                <w:rFonts w:ascii="Arial Narrow" w:hAnsi="Arial Narrow"/>
                <w:szCs w:val="22"/>
                <w:lang w:val="en-US"/>
              </w:rPr>
            </w:pPr>
            <w:r w:rsidRPr="008454BA">
              <w:rPr>
                <w:rFonts w:ascii="Arial Narrow" w:hAnsi="Arial Narrow"/>
                <w:b/>
                <w:szCs w:val="22"/>
                <w:lang w:val="en-US"/>
              </w:rPr>
              <w:t>13.1.</w:t>
            </w:r>
            <w:r w:rsidR="00505AFF" w:rsidRPr="008454BA">
              <w:rPr>
                <w:rFonts w:ascii="Arial Narrow" w:hAnsi="Arial Narrow"/>
                <w:b/>
                <w:szCs w:val="22"/>
                <w:lang w:val="en-US"/>
              </w:rPr>
              <w:t xml:space="preserve"> </w:t>
            </w:r>
            <w:r w:rsidRPr="008454BA">
              <w:rPr>
                <w:rFonts w:ascii="Arial Narrow" w:hAnsi="Arial Narrow"/>
                <w:szCs w:val="22"/>
                <w:lang w:val="en-US"/>
              </w:rPr>
              <w:t>Any dispute, controversy or cla</w:t>
            </w:r>
            <w:r w:rsidR="00E8046E" w:rsidRPr="008454BA">
              <w:rPr>
                <w:rFonts w:ascii="Arial Narrow" w:hAnsi="Arial Narrow"/>
                <w:szCs w:val="22"/>
                <w:lang w:val="en-US"/>
              </w:rPr>
              <w:t>i</w:t>
            </w:r>
            <w:r w:rsidRPr="008454BA">
              <w:rPr>
                <w:rFonts w:ascii="Arial Narrow" w:hAnsi="Arial Narrow"/>
                <w:szCs w:val="22"/>
                <w:lang w:val="en-US"/>
              </w:rPr>
              <w:t>m which may arise out of or in connection with the present Contract, or the performance, breach, termination or invalidity thereof, shall be settled by the International Commercial Arbitration Court at the Chamber of Commerce and Industry of the Russian Federation in accordance with its Rules.</w:t>
            </w:r>
            <w:r w:rsidR="0023685C" w:rsidRPr="008454BA">
              <w:rPr>
                <w:rFonts w:ascii="Arial Narrow" w:hAnsi="Arial Narrow"/>
                <w:szCs w:val="22"/>
                <w:lang w:val="en-US"/>
              </w:rPr>
              <w:t xml:space="preserve"> </w:t>
            </w:r>
            <w:r w:rsidR="00334FE0" w:rsidRPr="008454BA">
              <w:rPr>
                <w:rFonts w:ascii="Arial Narrow" w:hAnsi="Arial Narrow"/>
                <w:szCs w:val="22"/>
                <w:lang w:val="en-US"/>
              </w:rPr>
              <w:t>D</w:t>
            </w:r>
            <w:r w:rsidR="00CF65E1" w:rsidRPr="008454BA">
              <w:rPr>
                <w:rFonts w:ascii="Arial Narrow" w:hAnsi="Arial Narrow"/>
                <w:szCs w:val="22"/>
                <w:lang w:val="en-US"/>
              </w:rPr>
              <w:t xml:space="preserve">isputes </w:t>
            </w:r>
            <w:r w:rsidR="00334FE0" w:rsidRPr="008454BA">
              <w:rPr>
                <w:rFonts w:ascii="Arial Narrow" w:hAnsi="Arial Narrow"/>
                <w:szCs w:val="22"/>
                <w:lang w:val="en-US"/>
              </w:rPr>
              <w:t xml:space="preserve">are considered by the sole arbitrator, which is eleceted on the nod by the Parties and in accordance with the International Commercial Arbitration Court at the Chamber of Commerce and Industry of the Russian Federation. </w:t>
            </w:r>
            <w:r w:rsidR="00804536" w:rsidRPr="008454BA">
              <w:rPr>
                <w:rFonts w:ascii="Arial Narrow" w:hAnsi="Arial Narrow"/>
                <w:szCs w:val="22"/>
                <w:lang w:val="en-US"/>
              </w:rPr>
              <w:t xml:space="preserve">The place of jurisdiction is </w:t>
            </w:r>
            <w:r w:rsidR="00D10F67" w:rsidRPr="008454BA">
              <w:rPr>
                <w:rFonts w:ascii="Arial Narrow" w:hAnsi="Arial Narrow"/>
                <w:szCs w:val="22"/>
                <w:lang w:val="en-US"/>
              </w:rPr>
              <w:t>Moscow.</w:t>
            </w:r>
          </w:p>
          <w:p w14:paraId="375528B3" w14:textId="77777777" w:rsidR="00505AFF" w:rsidRPr="008454BA" w:rsidRDefault="00505AFF" w:rsidP="00FD4FF6">
            <w:pPr>
              <w:pStyle w:val="310"/>
              <w:snapToGrid w:val="0"/>
              <w:ind w:right="72" w:hanging="15"/>
              <w:rPr>
                <w:rFonts w:ascii="Arial Narrow" w:hAnsi="Arial Narrow"/>
                <w:szCs w:val="22"/>
                <w:lang w:val="en-US"/>
              </w:rPr>
            </w:pPr>
          </w:p>
          <w:p w14:paraId="59072AC0" w14:textId="77777777" w:rsidR="00505AFF" w:rsidRPr="008454BA" w:rsidRDefault="00505AFF" w:rsidP="00FD519B">
            <w:pPr>
              <w:pStyle w:val="310"/>
              <w:snapToGrid w:val="0"/>
              <w:ind w:right="72" w:firstLine="0"/>
              <w:rPr>
                <w:rFonts w:ascii="Arial Narrow" w:hAnsi="Arial Narrow"/>
                <w:szCs w:val="22"/>
                <w:lang w:val="en-US"/>
              </w:rPr>
            </w:pPr>
          </w:p>
          <w:p w14:paraId="02FFEBC9" w14:textId="77777777" w:rsidR="00FD519B" w:rsidRPr="008454BA" w:rsidRDefault="00FD519B" w:rsidP="00FD519B">
            <w:pPr>
              <w:pStyle w:val="310"/>
              <w:snapToGrid w:val="0"/>
              <w:ind w:right="72" w:firstLine="0"/>
              <w:rPr>
                <w:rFonts w:ascii="Arial Narrow" w:hAnsi="Arial Narrow"/>
                <w:szCs w:val="22"/>
                <w:lang w:val="en-US"/>
              </w:rPr>
            </w:pPr>
          </w:p>
          <w:p w14:paraId="2F051DF1" w14:textId="77777777" w:rsidR="00FD4FF6" w:rsidRPr="008454BA" w:rsidRDefault="00D10F67" w:rsidP="00FD4FF6">
            <w:pPr>
              <w:pStyle w:val="310"/>
              <w:snapToGrid w:val="0"/>
              <w:ind w:right="72" w:hanging="15"/>
              <w:rPr>
                <w:rFonts w:ascii="Arial Narrow" w:hAnsi="Arial Narrow"/>
                <w:szCs w:val="22"/>
                <w:lang w:val="en-US"/>
              </w:rPr>
            </w:pPr>
            <w:r w:rsidRPr="008454BA">
              <w:rPr>
                <w:rFonts w:ascii="Arial Narrow" w:hAnsi="Arial Narrow"/>
                <w:b/>
                <w:szCs w:val="22"/>
                <w:lang w:val="en-US"/>
              </w:rPr>
              <w:t>1</w:t>
            </w:r>
            <w:r w:rsidR="00505AFF" w:rsidRPr="008454BA">
              <w:rPr>
                <w:rFonts w:ascii="Arial Narrow" w:hAnsi="Arial Narrow"/>
                <w:b/>
                <w:szCs w:val="22"/>
                <w:lang w:val="en-US"/>
              </w:rPr>
              <w:t>3.2</w:t>
            </w:r>
            <w:r w:rsidRPr="008454BA">
              <w:rPr>
                <w:rFonts w:ascii="Arial Narrow" w:hAnsi="Arial Narrow"/>
                <w:b/>
                <w:szCs w:val="22"/>
                <w:lang w:val="en-US"/>
              </w:rPr>
              <w:t>.</w:t>
            </w:r>
            <w:r w:rsidRPr="008454BA">
              <w:rPr>
                <w:rFonts w:ascii="Arial Narrow" w:hAnsi="Arial Narrow"/>
                <w:szCs w:val="22"/>
                <w:lang w:val="en-US"/>
              </w:rPr>
              <w:t xml:space="preserve"> The applicable right </w:t>
            </w:r>
            <w:r w:rsidR="00FD4FF6" w:rsidRPr="008454BA">
              <w:rPr>
                <w:rFonts w:ascii="Arial Narrow" w:hAnsi="Arial Narrow"/>
                <w:szCs w:val="22"/>
                <w:lang w:val="en-US"/>
              </w:rPr>
              <w:t>Contract shall be governed in accordance with the legislation of the Russian Federation.</w:t>
            </w:r>
            <w:r w:rsidR="00804536" w:rsidRPr="008454BA">
              <w:rPr>
                <w:rFonts w:ascii="Arial Narrow" w:hAnsi="Arial Narrow"/>
                <w:szCs w:val="22"/>
                <w:lang w:val="en-US"/>
              </w:rPr>
              <w:t xml:space="preserve"> </w:t>
            </w:r>
            <w:r w:rsidR="00505AFF" w:rsidRPr="008454BA">
              <w:rPr>
                <w:rFonts w:ascii="Arial Narrow" w:hAnsi="Arial Narrow"/>
                <w:szCs w:val="22"/>
                <w:lang w:val="en-US"/>
              </w:rPr>
              <w:t>arbitration proceedings will be held in Russian.</w:t>
            </w:r>
          </w:p>
          <w:p w14:paraId="725A6890" w14:textId="77777777" w:rsidR="00505AFF" w:rsidRPr="008454BA" w:rsidRDefault="00505AFF" w:rsidP="00FD519B">
            <w:pPr>
              <w:pStyle w:val="310"/>
              <w:snapToGrid w:val="0"/>
              <w:ind w:right="72" w:hanging="15"/>
              <w:rPr>
                <w:rFonts w:ascii="Arial Narrow" w:hAnsi="Arial Narrow"/>
                <w:szCs w:val="22"/>
                <w:lang w:val="en-US"/>
              </w:rPr>
            </w:pPr>
            <w:r w:rsidRPr="008454BA">
              <w:rPr>
                <w:rFonts w:ascii="Arial Narrow" w:hAnsi="Arial Narrow"/>
                <w:b/>
                <w:szCs w:val="22"/>
                <w:lang w:val="en-US"/>
              </w:rPr>
              <w:t>13.3.</w:t>
            </w:r>
            <w:r w:rsidRPr="008454BA">
              <w:rPr>
                <w:rFonts w:ascii="Arial Narrow" w:hAnsi="Arial Narrow"/>
                <w:szCs w:val="22"/>
                <w:lang w:val="en-US"/>
              </w:rPr>
              <w:t xml:space="preserve"> Relationship of the Parties not covered by the present Contract are governed by the current civil legislation of the Russian Federation.</w:t>
            </w:r>
          </w:p>
          <w:p w14:paraId="116A4E22" w14:textId="77777777" w:rsidR="00FD519B" w:rsidRPr="008454BA" w:rsidRDefault="00FD519B" w:rsidP="00FD519B">
            <w:pPr>
              <w:pStyle w:val="310"/>
              <w:snapToGrid w:val="0"/>
              <w:ind w:right="72" w:hanging="15"/>
              <w:rPr>
                <w:rFonts w:ascii="Arial Narrow" w:hAnsi="Arial Narrow"/>
                <w:szCs w:val="22"/>
                <w:lang w:val="en-US"/>
              </w:rPr>
            </w:pPr>
          </w:p>
          <w:p w14:paraId="36441E88" w14:textId="77777777" w:rsidR="00FD4FF6" w:rsidRPr="008454BA" w:rsidRDefault="00FD4FF6" w:rsidP="00FD4FF6">
            <w:pPr>
              <w:snapToGrid w:val="0"/>
              <w:ind w:right="72" w:hanging="15"/>
              <w:jc w:val="both"/>
              <w:rPr>
                <w:rFonts w:ascii="Arial Narrow" w:hAnsi="Arial Narrow"/>
                <w:sz w:val="22"/>
                <w:szCs w:val="22"/>
                <w:lang w:val="en-US"/>
              </w:rPr>
            </w:pPr>
            <w:r w:rsidRPr="008454BA">
              <w:rPr>
                <w:rFonts w:ascii="Arial Narrow" w:hAnsi="Arial Narrow"/>
                <w:b/>
                <w:sz w:val="22"/>
                <w:szCs w:val="22"/>
                <w:lang w:val="en-US"/>
              </w:rPr>
              <w:t>1</w:t>
            </w:r>
            <w:r w:rsidR="00505AFF" w:rsidRPr="008454BA">
              <w:rPr>
                <w:rFonts w:ascii="Arial Narrow" w:hAnsi="Arial Narrow"/>
                <w:b/>
                <w:sz w:val="22"/>
                <w:szCs w:val="22"/>
                <w:lang w:val="en-US"/>
              </w:rPr>
              <w:t>3</w:t>
            </w:r>
            <w:r w:rsidRPr="008454BA">
              <w:rPr>
                <w:rFonts w:ascii="Arial Narrow" w:hAnsi="Arial Narrow"/>
                <w:b/>
                <w:sz w:val="22"/>
                <w:szCs w:val="22"/>
                <w:lang w:val="en-GB"/>
              </w:rPr>
              <w:t>.</w:t>
            </w:r>
            <w:r w:rsidRPr="008454BA">
              <w:rPr>
                <w:rFonts w:ascii="Arial Narrow" w:hAnsi="Arial Narrow"/>
                <w:b/>
                <w:sz w:val="22"/>
                <w:szCs w:val="22"/>
                <w:lang w:val="en-US"/>
              </w:rPr>
              <w:t>4</w:t>
            </w:r>
            <w:r w:rsidRPr="008454BA">
              <w:rPr>
                <w:rFonts w:ascii="Arial Narrow" w:hAnsi="Arial Narrow"/>
                <w:b/>
                <w:sz w:val="22"/>
                <w:szCs w:val="22"/>
                <w:lang w:val="en-GB"/>
              </w:rPr>
              <w:t>.</w:t>
            </w:r>
            <w:r w:rsidRPr="008454BA">
              <w:rPr>
                <w:rFonts w:ascii="Arial Narrow" w:hAnsi="Arial Narrow"/>
                <w:sz w:val="22"/>
                <w:szCs w:val="22"/>
                <w:lang w:val="en-GB"/>
              </w:rPr>
              <w:t xml:space="preserve"> </w:t>
            </w:r>
            <w:r w:rsidRPr="008454BA">
              <w:rPr>
                <w:rFonts w:ascii="Arial Narrow" w:hAnsi="Arial Narrow"/>
                <w:sz w:val="22"/>
                <w:szCs w:val="22"/>
                <w:lang w:val="en-US"/>
              </w:rPr>
              <w:t>In case of any discrepancies between the texts of this Contract in the Russian and English languages, the text in the Russian language shall prevail.</w:t>
            </w:r>
            <w:r w:rsidRPr="008454BA">
              <w:rPr>
                <w:rFonts w:ascii="Arial Narrow" w:hAnsi="Arial Narrow"/>
                <w:sz w:val="22"/>
                <w:szCs w:val="22"/>
                <w:lang w:val="en-GB"/>
              </w:rPr>
              <w:t xml:space="preserve">  </w:t>
            </w:r>
          </w:p>
          <w:p w14:paraId="6E541960" w14:textId="77777777" w:rsidR="004A0F56" w:rsidRPr="008454BA" w:rsidRDefault="004A0F56" w:rsidP="00FD4FF6">
            <w:pPr>
              <w:pStyle w:val="afc"/>
              <w:rPr>
                <w:kern w:val="0"/>
                <w:lang w:val="en-US"/>
              </w:rPr>
            </w:pPr>
          </w:p>
          <w:p w14:paraId="2B5E6D24" w14:textId="77777777" w:rsidR="004A0F56" w:rsidRPr="008454BA" w:rsidRDefault="004A0F56" w:rsidP="00CF65E1">
            <w:pPr>
              <w:pStyle w:val="afc"/>
              <w:numPr>
                <w:ilvl w:val="0"/>
                <w:numId w:val="5"/>
              </w:numPr>
              <w:jc w:val="center"/>
              <w:rPr>
                <w:rFonts w:ascii="Arial Narrow" w:hAnsi="Arial Narrow"/>
                <w:b/>
                <w:sz w:val="22"/>
                <w:szCs w:val="22"/>
                <w:lang w:val="en-US"/>
              </w:rPr>
            </w:pPr>
            <w:r w:rsidRPr="008454BA">
              <w:rPr>
                <w:rFonts w:ascii="Arial Narrow" w:hAnsi="Arial Narrow"/>
                <w:b/>
                <w:sz w:val="22"/>
                <w:szCs w:val="22"/>
                <w:lang w:val="en-US"/>
              </w:rPr>
              <w:t>FORCE  MAJEURE</w:t>
            </w:r>
          </w:p>
          <w:p w14:paraId="608DBBE4" w14:textId="77777777" w:rsidR="004A0F56" w:rsidRPr="008454BA" w:rsidRDefault="004A0F56" w:rsidP="00505AFF">
            <w:pPr>
              <w:pStyle w:val="afc"/>
              <w:jc w:val="both"/>
              <w:rPr>
                <w:rFonts w:ascii="Arial Narrow" w:hAnsi="Arial Narrow"/>
                <w:sz w:val="22"/>
                <w:szCs w:val="22"/>
                <w:lang w:val="en-GB"/>
              </w:rPr>
            </w:pPr>
            <w:r w:rsidRPr="008454BA">
              <w:rPr>
                <w:rFonts w:ascii="Arial Narrow" w:hAnsi="Arial Narrow"/>
                <w:b/>
                <w:sz w:val="22"/>
                <w:szCs w:val="22"/>
                <w:lang w:val="en-GB"/>
              </w:rPr>
              <w:t>14.1.</w:t>
            </w:r>
            <w:r w:rsidR="00505AFF" w:rsidRPr="008454BA">
              <w:rPr>
                <w:rFonts w:ascii="Arial Narrow" w:hAnsi="Arial Narrow"/>
                <w:b/>
                <w:sz w:val="22"/>
                <w:szCs w:val="22"/>
                <w:lang w:val="en-GB"/>
              </w:rPr>
              <w:t xml:space="preserve"> </w:t>
            </w:r>
            <w:r w:rsidRPr="008454BA">
              <w:rPr>
                <w:rFonts w:ascii="Arial Narrow" w:hAnsi="Arial Narrow"/>
                <w:sz w:val="22"/>
                <w:szCs w:val="22"/>
                <w:lang w:val="en-GB"/>
              </w:rPr>
              <w:t>Neither Party is responsible for complete or partial non-fulfilment of taken obligations, except of obligations of payment for the Goods, if this non-fulfilment is a result of force majeure circumstances, such as, fire, flood, strikes, wars (declared or non-declared), confusions, embargoes, accidents, restrictions introduced by government (including protectionism, allocation, price supervision), as well as other circumstances beyond the control of the parties, arising after the conclusion of the present Contract.</w:t>
            </w:r>
          </w:p>
          <w:p w14:paraId="386E1469" w14:textId="77777777" w:rsidR="00505AFF" w:rsidRPr="008454BA" w:rsidRDefault="00505AFF" w:rsidP="00505AFF">
            <w:pPr>
              <w:pStyle w:val="afc"/>
              <w:jc w:val="both"/>
              <w:rPr>
                <w:rFonts w:ascii="Arial Narrow" w:hAnsi="Arial Narrow"/>
                <w:sz w:val="22"/>
                <w:szCs w:val="22"/>
                <w:lang w:val="en-GB"/>
              </w:rPr>
            </w:pPr>
          </w:p>
          <w:p w14:paraId="7211E046" w14:textId="77777777" w:rsidR="00505AFF" w:rsidRPr="008454BA" w:rsidRDefault="00505AFF" w:rsidP="00505AFF">
            <w:pPr>
              <w:pStyle w:val="afc"/>
              <w:jc w:val="both"/>
              <w:rPr>
                <w:rFonts w:ascii="Arial Narrow" w:hAnsi="Arial Narrow"/>
                <w:b/>
                <w:kern w:val="0"/>
                <w:sz w:val="22"/>
                <w:szCs w:val="22"/>
                <w:lang w:val="en-GB"/>
              </w:rPr>
            </w:pPr>
          </w:p>
          <w:p w14:paraId="32D5DF5B" w14:textId="77777777" w:rsidR="00505AFF" w:rsidRPr="008454BA" w:rsidRDefault="00505AFF" w:rsidP="00505AFF">
            <w:pPr>
              <w:pStyle w:val="afc"/>
              <w:jc w:val="both"/>
              <w:rPr>
                <w:rFonts w:ascii="Arial Narrow" w:hAnsi="Arial Narrow"/>
                <w:b/>
                <w:kern w:val="0"/>
                <w:sz w:val="22"/>
                <w:szCs w:val="22"/>
                <w:lang w:val="en-GB"/>
              </w:rPr>
            </w:pPr>
          </w:p>
          <w:p w14:paraId="51E67EB3" w14:textId="77777777" w:rsidR="004A0F56" w:rsidRPr="008454BA" w:rsidRDefault="004A0F56" w:rsidP="00505AFF">
            <w:pPr>
              <w:pStyle w:val="afc"/>
              <w:jc w:val="both"/>
              <w:rPr>
                <w:rFonts w:ascii="Arial Narrow" w:hAnsi="Arial Narrow"/>
                <w:sz w:val="22"/>
                <w:szCs w:val="22"/>
                <w:lang w:val="en-US"/>
              </w:rPr>
            </w:pPr>
            <w:r w:rsidRPr="008454BA">
              <w:rPr>
                <w:rFonts w:ascii="Arial Narrow" w:hAnsi="Arial Narrow"/>
                <w:b/>
                <w:kern w:val="0"/>
                <w:sz w:val="22"/>
                <w:szCs w:val="22"/>
                <w:lang w:val="en-GB"/>
              </w:rPr>
              <w:t>14.2.</w:t>
            </w:r>
            <w:r w:rsidRPr="008454BA">
              <w:rPr>
                <w:rFonts w:ascii="Arial Narrow" w:hAnsi="Arial Narrow"/>
                <w:sz w:val="22"/>
                <w:szCs w:val="22"/>
                <w:lang w:val="en-US"/>
              </w:rPr>
              <w:t xml:space="preserve"> If any of the above circumstances directly influence the fulfillment of obligations in time specified by the present Contract, time for fulfilling those obligations will be correspondingly increased for the time of duration of the circumstances.</w:t>
            </w:r>
          </w:p>
          <w:p w14:paraId="12976E4D" w14:textId="77777777" w:rsidR="004A0F56" w:rsidRPr="008454BA" w:rsidRDefault="004A0F56" w:rsidP="00505AFF">
            <w:pPr>
              <w:pStyle w:val="afc"/>
              <w:jc w:val="both"/>
              <w:rPr>
                <w:rFonts w:ascii="Arial Narrow" w:hAnsi="Arial Narrow"/>
                <w:sz w:val="22"/>
                <w:szCs w:val="22"/>
                <w:lang w:val="en-US"/>
              </w:rPr>
            </w:pPr>
            <w:r w:rsidRPr="008454BA">
              <w:rPr>
                <w:rFonts w:ascii="Arial Narrow" w:hAnsi="Arial Narrow"/>
                <w:sz w:val="22"/>
                <w:szCs w:val="22"/>
                <w:lang w:val="en-US"/>
              </w:rPr>
              <w:t>In such cases neither party shall have the right to  claim damages from the other party.</w:t>
            </w:r>
          </w:p>
          <w:p w14:paraId="566F2835" w14:textId="77777777" w:rsidR="00505AFF" w:rsidRPr="008454BA" w:rsidRDefault="00505AFF" w:rsidP="00505AFF">
            <w:pPr>
              <w:pStyle w:val="afc"/>
              <w:jc w:val="both"/>
              <w:rPr>
                <w:rFonts w:ascii="Arial Narrow" w:hAnsi="Arial Narrow"/>
                <w:b/>
                <w:sz w:val="22"/>
                <w:szCs w:val="22"/>
                <w:lang w:val="en-US"/>
              </w:rPr>
            </w:pPr>
          </w:p>
          <w:p w14:paraId="016667DA" w14:textId="77777777" w:rsidR="004A0F56" w:rsidRPr="008454BA" w:rsidRDefault="004A0F56" w:rsidP="00505AFF">
            <w:pPr>
              <w:pStyle w:val="afc"/>
              <w:jc w:val="both"/>
              <w:rPr>
                <w:rFonts w:ascii="Arial Narrow" w:hAnsi="Arial Narrow"/>
                <w:sz w:val="22"/>
                <w:szCs w:val="22"/>
                <w:lang w:val="en-US"/>
              </w:rPr>
            </w:pPr>
            <w:r w:rsidRPr="008454BA">
              <w:rPr>
                <w:rFonts w:ascii="Arial Narrow" w:hAnsi="Arial Narrow"/>
                <w:b/>
                <w:sz w:val="22"/>
                <w:szCs w:val="22"/>
                <w:lang w:val="en-US"/>
              </w:rPr>
              <w:lastRenderedPageBreak/>
              <w:t>14.3.</w:t>
            </w:r>
            <w:r w:rsidRPr="008454BA">
              <w:rPr>
                <w:rFonts w:ascii="Arial Narrow" w:hAnsi="Arial Narrow"/>
                <w:sz w:val="22"/>
                <w:szCs w:val="22"/>
                <w:lang w:val="en-US"/>
              </w:rPr>
              <w:t xml:space="preserve"> The party for whom it becomes impossible to meet their obligations under the Contract shall immediately advise the other party in writing regarding the beginning, the expected duration and subsequently the end of the circumstances which prevent the fulfillment of its obligations.</w:t>
            </w:r>
          </w:p>
          <w:p w14:paraId="50AACD91" w14:textId="77777777" w:rsidR="00505AFF" w:rsidRPr="008454BA" w:rsidRDefault="00505AFF" w:rsidP="00505AFF">
            <w:pPr>
              <w:pStyle w:val="afc"/>
              <w:jc w:val="both"/>
              <w:rPr>
                <w:rFonts w:ascii="Arial Narrow" w:hAnsi="Arial Narrow"/>
                <w:b/>
                <w:sz w:val="22"/>
                <w:szCs w:val="22"/>
                <w:lang w:val="en-US"/>
              </w:rPr>
            </w:pPr>
          </w:p>
          <w:p w14:paraId="439D166F" w14:textId="77777777" w:rsidR="004A0F56" w:rsidRPr="008454BA" w:rsidRDefault="004A0F56" w:rsidP="00505AFF">
            <w:pPr>
              <w:pStyle w:val="afc"/>
              <w:jc w:val="both"/>
              <w:rPr>
                <w:rFonts w:ascii="Arial Narrow" w:hAnsi="Arial Narrow"/>
                <w:sz w:val="22"/>
                <w:szCs w:val="22"/>
                <w:lang w:val="en-US"/>
              </w:rPr>
            </w:pPr>
            <w:r w:rsidRPr="008454BA">
              <w:rPr>
                <w:rFonts w:ascii="Arial Narrow" w:hAnsi="Arial Narrow"/>
                <w:b/>
                <w:sz w:val="22"/>
                <w:szCs w:val="22"/>
                <w:lang w:val="en-US"/>
              </w:rPr>
              <w:t>14.4.</w:t>
            </w:r>
            <w:r w:rsidRPr="008454BA">
              <w:rPr>
                <w:rFonts w:ascii="Arial Narrow" w:hAnsi="Arial Narrow"/>
                <w:sz w:val="22"/>
                <w:szCs w:val="22"/>
                <w:lang w:val="en-US"/>
              </w:rPr>
              <w:t xml:space="preserve"> Certificates issued by the respective Chamber of Commerce of the Sellers’ or Buyers’ country, as well as the country where the force-majeure circumstances occur, will be sufficient proof of such circumstances and their duration.</w:t>
            </w:r>
          </w:p>
          <w:p w14:paraId="7C726EB2" w14:textId="77777777" w:rsidR="00505AFF" w:rsidRPr="008454BA" w:rsidRDefault="00505AFF" w:rsidP="00505AFF">
            <w:pPr>
              <w:snapToGrid w:val="0"/>
              <w:jc w:val="both"/>
              <w:rPr>
                <w:rFonts w:ascii="Arial Narrow" w:hAnsi="Arial Narrow"/>
                <w:sz w:val="22"/>
                <w:szCs w:val="22"/>
                <w:lang w:val="en-US"/>
              </w:rPr>
            </w:pPr>
          </w:p>
          <w:p w14:paraId="4D0DA2B7" w14:textId="77777777" w:rsidR="004A0F56" w:rsidRPr="008454BA" w:rsidRDefault="004A0F56" w:rsidP="00505AFF">
            <w:pPr>
              <w:snapToGrid w:val="0"/>
              <w:jc w:val="both"/>
              <w:rPr>
                <w:rFonts w:ascii="Arial Narrow" w:hAnsi="Arial Narrow"/>
                <w:sz w:val="22"/>
                <w:szCs w:val="22"/>
                <w:lang w:val="en-US"/>
              </w:rPr>
            </w:pPr>
            <w:r w:rsidRPr="008454BA">
              <w:rPr>
                <w:rFonts w:ascii="Arial Narrow" w:hAnsi="Arial Narrow"/>
                <w:b/>
                <w:sz w:val="22"/>
                <w:szCs w:val="22"/>
                <w:lang w:val="en-US"/>
              </w:rPr>
              <w:t>14.5.</w:t>
            </w:r>
            <w:r w:rsidRPr="008454BA">
              <w:rPr>
                <w:rFonts w:ascii="Arial Narrow" w:hAnsi="Arial Narrow"/>
                <w:sz w:val="22"/>
                <w:szCs w:val="22"/>
                <w:lang w:val="en-US"/>
              </w:rPr>
              <w:t xml:space="preserve"> If circumstances mentioned in this article last more than 6 month, then the Seller and the Buyer have to come to an agreement about the Contract’s fate. If Parties do not reach any compromise, the contractor, not affected by Force Majeure, has rights to break off the Contract without appeal to arbitration  after written  notice given to the other Party (namely by registered letter, telegraph or telefax). The Contract shall be deemed to be terminated upon expiration of 10 (ten) calendar days after receipt of relevant notice by the Party. </w:t>
            </w:r>
          </w:p>
          <w:p w14:paraId="1F2830A8" w14:textId="77777777" w:rsidR="004A0F56" w:rsidRPr="008454BA" w:rsidRDefault="004A0F56" w:rsidP="004A0F56">
            <w:pPr>
              <w:snapToGrid w:val="0"/>
              <w:jc w:val="both"/>
              <w:rPr>
                <w:lang w:val="en-US"/>
              </w:rPr>
            </w:pPr>
          </w:p>
          <w:p w14:paraId="63DF5F44" w14:textId="77777777" w:rsidR="00505AFF" w:rsidRPr="008454BA" w:rsidRDefault="00505AFF" w:rsidP="004A0F56">
            <w:pPr>
              <w:snapToGrid w:val="0"/>
              <w:jc w:val="both"/>
              <w:rPr>
                <w:lang w:val="en-US"/>
              </w:rPr>
            </w:pPr>
          </w:p>
          <w:p w14:paraId="0B56A36D" w14:textId="77777777" w:rsidR="00965AD9" w:rsidRPr="008454BA" w:rsidRDefault="00965AD9" w:rsidP="00965AD9">
            <w:pPr>
              <w:snapToGrid w:val="0"/>
              <w:ind w:left="360"/>
              <w:rPr>
                <w:rFonts w:ascii="Arial Narrow" w:hAnsi="Arial Narrow"/>
                <w:b/>
                <w:bCs/>
                <w:sz w:val="22"/>
                <w:szCs w:val="22"/>
                <w:lang w:val="en-US"/>
              </w:rPr>
            </w:pPr>
          </w:p>
          <w:p w14:paraId="15C83968" w14:textId="77777777" w:rsidR="004A0F56" w:rsidRPr="008454BA" w:rsidRDefault="00407CD0" w:rsidP="00505AFF">
            <w:pPr>
              <w:numPr>
                <w:ilvl w:val="0"/>
                <w:numId w:val="5"/>
              </w:numPr>
              <w:snapToGrid w:val="0"/>
              <w:jc w:val="center"/>
              <w:rPr>
                <w:rFonts w:ascii="Arial Narrow" w:hAnsi="Arial Narrow"/>
                <w:b/>
                <w:bCs/>
                <w:sz w:val="22"/>
                <w:szCs w:val="22"/>
                <w:lang w:val="en-US"/>
              </w:rPr>
            </w:pPr>
            <w:r w:rsidRPr="008454BA">
              <w:rPr>
                <w:rFonts w:ascii="Arial Narrow" w:hAnsi="Arial Narrow"/>
                <w:b/>
                <w:bCs/>
                <w:sz w:val="22"/>
                <w:szCs w:val="22"/>
                <w:lang w:val="en-US"/>
              </w:rPr>
              <w:t>MISCELLANEOUS</w:t>
            </w:r>
          </w:p>
          <w:p w14:paraId="3D4F1616" w14:textId="77777777" w:rsidR="00071FC6" w:rsidRPr="008454BA" w:rsidRDefault="00505AFF" w:rsidP="00505AFF">
            <w:pPr>
              <w:pStyle w:val="BodyText21"/>
              <w:snapToGrid w:val="0"/>
              <w:rPr>
                <w:rFonts w:ascii="Arial Narrow" w:hAnsi="Arial Narrow"/>
                <w:szCs w:val="22"/>
              </w:rPr>
            </w:pPr>
            <w:r w:rsidRPr="008454BA">
              <w:rPr>
                <w:rFonts w:ascii="Arial Narrow" w:hAnsi="Arial Narrow"/>
                <w:b/>
                <w:szCs w:val="22"/>
              </w:rPr>
              <w:t xml:space="preserve">15.1. </w:t>
            </w:r>
            <w:r w:rsidRPr="008454BA">
              <w:rPr>
                <w:rFonts w:ascii="Arial Narrow" w:hAnsi="Arial Narrow"/>
                <w:szCs w:val="22"/>
              </w:rPr>
              <w:t>A</w:t>
            </w:r>
            <w:r w:rsidR="00071FC6" w:rsidRPr="008454BA">
              <w:rPr>
                <w:rFonts w:ascii="Arial Narrow" w:hAnsi="Arial Narrow"/>
                <w:szCs w:val="22"/>
              </w:rPr>
              <w:t>ll amendments, Supplements and Additional agreements to the present Contract are only valid  if made in writing and signed by the contracting Parties.</w:t>
            </w:r>
          </w:p>
          <w:p w14:paraId="1E0F1286" w14:textId="77777777" w:rsidR="0095470C" w:rsidRPr="008454BA" w:rsidRDefault="00071FC6" w:rsidP="00FD519B">
            <w:pPr>
              <w:pStyle w:val="BodyText21"/>
              <w:rPr>
                <w:rFonts w:ascii="Arial Narrow" w:hAnsi="Arial Narrow"/>
                <w:szCs w:val="22"/>
              </w:rPr>
            </w:pPr>
            <w:r w:rsidRPr="008454BA">
              <w:rPr>
                <w:rFonts w:ascii="Arial Narrow" w:hAnsi="Arial Narrow"/>
                <w:szCs w:val="22"/>
              </w:rPr>
              <w:t>All amendments, Supplements and Additional agreements</w:t>
            </w:r>
            <w:r w:rsidRPr="008454BA">
              <w:rPr>
                <w:rFonts w:ascii="Arial Narrow" w:hAnsi="Arial Narrow"/>
                <w:kern w:val="22"/>
                <w:szCs w:val="22"/>
              </w:rPr>
              <w:t xml:space="preserve"> </w:t>
            </w:r>
            <w:r w:rsidRPr="008454BA">
              <w:rPr>
                <w:rFonts w:ascii="Arial Narrow" w:hAnsi="Arial Narrow"/>
                <w:szCs w:val="22"/>
              </w:rPr>
              <w:t>duly signed make an integral part of this Contract.</w:t>
            </w:r>
          </w:p>
          <w:p w14:paraId="434671ED" w14:textId="77777777" w:rsidR="00FD519B" w:rsidRPr="008454BA" w:rsidRDefault="00FD519B" w:rsidP="00FD519B">
            <w:pPr>
              <w:pStyle w:val="BodyText21"/>
              <w:rPr>
                <w:rFonts w:ascii="Arial Narrow" w:hAnsi="Arial Narrow"/>
                <w:szCs w:val="22"/>
              </w:rPr>
            </w:pPr>
          </w:p>
          <w:p w14:paraId="008D6360" w14:textId="77777777" w:rsidR="0095470C" w:rsidRPr="008454BA" w:rsidRDefault="0095470C" w:rsidP="00071FC6">
            <w:pPr>
              <w:jc w:val="both"/>
              <w:rPr>
                <w:rFonts w:ascii="Arial Narrow" w:hAnsi="Arial Narrow"/>
                <w:b/>
                <w:sz w:val="22"/>
                <w:szCs w:val="22"/>
                <w:lang w:val="en-US"/>
              </w:rPr>
            </w:pPr>
          </w:p>
          <w:p w14:paraId="4B29F7EC" w14:textId="77777777" w:rsidR="00071FC6" w:rsidRPr="008454BA" w:rsidRDefault="00071FC6" w:rsidP="00071FC6">
            <w:pPr>
              <w:jc w:val="both"/>
              <w:rPr>
                <w:rFonts w:ascii="Arial Narrow" w:hAnsi="Arial Narrow"/>
                <w:sz w:val="22"/>
                <w:szCs w:val="22"/>
                <w:lang w:val="en-US"/>
              </w:rPr>
            </w:pPr>
            <w:r w:rsidRPr="008454BA">
              <w:rPr>
                <w:rFonts w:ascii="Arial Narrow" w:hAnsi="Arial Narrow"/>
                <w:b/>
                <w:sz w:val="22"/>
                <w:szCs w:val="22"/>
                <w:lang w:val="en-US"/>
              </w:rPr>
              <w:t>15.2.</w:t>
            </w:r>
            <w:r w:rsidRPr="008454BA">
              <w:rPr>
                <w:rFonts w:ascii="Arial Narrow" w:hAnsi="Arial Narrow"/>
                <w:sz w:val="22"/>
                <w:szCs w:val="22"/>
                <w:lang w:val="en-US"/>
              </w:rPr>
              <w:t xml:space="preserve"> The Parties acknowledge validity of the copies of documents executed under this Contract sent by e-mail or fax before receipt of the original documents, identical to their copies, and affixed by a seal with personal signatures of Parties’ authorized representatives, provided that the origin of the document received from the other Party can be authentically identified. The original document shall be presented by the Buyer within 10 (ten) calendar days from the date of the document copy submission, unless otherwise specified in the </w:t>
            </w:r>
            <w:r w:rsidRPr="008454BA">
              <w:rPr>
                <w:rFonts w:ascii="Arial Narrow" w:hAnsi="Arial Narrow"/>
                <w:bCs/>
                <w:sz w:val="22"/>
                <w:szCs w:val="22"/>
                <w:lang w:val="en-GB"/>
              </w:rPr>
              <w:t>Supplements and/or Additional agreements to the present Contract.</w:t>
            </w:r>
          </w:p>
          <w:p w14:paraId="2418EC5C" w14:textId="77777777" w:rsidR="0095470C" w:rsidRPr="008454BA" w:rsidRDefault="0095470C" w:rsidP="00071FC6">
            <w:pPr>
              <w:pStyle w:val="BodyText21"/>
              <w:rPr>
                <w:rFonts w:ascii="Arial Narrow" w:hAnsi="Arial Narrow"/>
                <w:b/>
                <w:szCs w:val="22"/>
              </w:rPr>
            </w:pPr>
          </w:p>
          <w:p w14:paraId="6B303945" w14:textId="77777777" w:rsidR="00FD519B" w:rsidRPr="008454BA" w:rsidRDefault="00FD519B" w:rsidP="00071FC6">
            <w:pPr>
              <w:pStyle w:val="BodyText21"/>
              <w:rPr>
                <w:rFonts w:ascii="Arial Narrow" w:hAnsi="Arial Narrow"/>
                <w:b/>
                <w:szCs w:val="22"/>
              </w:rPr>
            </w:pPr>
          </w:p>
          <w:p w14:paraId="34120095" w14:textId="77777777" w:rsidR="00071FC6" w:rsidRPr="008454BA" w:rsidRDefault="00071FC6" w:rsidP="00071FC6">
            <w:pPr>
              <w:pStyle w:val="BodyText21"/>
              <w:rPr>
                <w:rFonts w:ascii="Arial Narrow" w:hAnsi="Arial Narrow"/>
                <w:szCs w:val="22"/>
              </w:rPr>
            </w:pPr>
            <w:r w:rsidRPr="008454BA">
              <w:rPr>
                <w:rFonts w:ascii="Arial Narrow" w:hAnsi="Arial Narrow"/>
                <w:b/>
                <w:szCs w:val="22"/>
              </w:rPr>
              <w:t>15.3.</w:t>
            </w:r>
            <w:r w:rsidRPr="008454BA">
              <w:rPr>
                <w:rFonts w:ascii="Arial Narrow" w:hAnsi="Arial Narrow"/>
                <w:szCs w:val="22"/>
              </w:rPr>
              <w:t xml:space="preserve"> The Buyer shall organize the transfer of documents under the present Contract by himself.</w:t>
            </w:r>
          </w:p>
          <w:p w14:paraId="31AD18FD" w14:textId="77777777" w:rsidR="00071FC6" w:rsidRPr="008454BA" w:rsidRDefault="00071FC6" w:rsidP="00071FC6">
            <w:pPr>
              <w:pStyle w:val="BodyText21"/>
              <w:rPr>
                <w:rFonts w:ascii="Arial Narrow" w:hAnsi="Arial Narrow"/>
                <w:szCs w:val="22"/>
              </w:rPr>
            </w:pPr>
            <w:r w:rsidRPr="008454BA">
              <w:rPr>
                <w:rFonts w:ascii="Arial Narrow" w:hAnsi="Arial Narrow"/>
                <w:b/>
                <w:szCs w:val="22"/>
              </w:rPr>
              <w:t>15.4.</w:t>
            </w:r>
            <w:r w:rsidRPr="008454BA">
              <w:rPr>
                <w:rFonts w:ascii="Arial Narrow" w:hAnsi="Arial Narrow"/>
                <w:szCs w:val="22"/>
              </w:rPr>
              <w:t xml:space="preserve"> Neither Party shall have the right to assign the rights and/or obligations under the present Contract</w:t>
            </w:r>
            <w:r w:rsidR="002F3B4E" w:rsidRPr="008454BA">
              <w:rPr>
                <w:rFonts w:ascii="Arial Narrow" w:hAnsi="Arial Narrow"/>
                <w:szCs w:val="22"/>
              </w:rPr>
              <w:t xml:space="preserve"> to</w:t>
            </w:r>
            <w:r w:rsidRPr="008454BA">
              <w:rPr>
                <w:rFonts w:ascii="Arial Narrow" w:hAnsi="Arial Narrow"/>
                <w:szCs w:val="22"/>
              </w:rPr>
              <w:t xml:space="preserve"> a third Part</w:t>
            </w:r>
            <w:r w:rsidR="002F3B4E" w:rsidRPr="008454BA">
              <w:rPr>
                <w:rFonts w:ascii="Arial Narrow" w:hAnsi="Arial Narrow"/>
                <w:szCs w:val="22"/>
              </w:rPr>
              <w:t xml:space="preserve">y without the previous written </w:t>
            </w:r>
            <w:r w:rsidRPr="008454BA">
              <w:rPr>
                <w:rFonts w:ascii="Arial Narrow" w:hAnsi="Arial Narrow"/>
                <w:szCs w:val="22"/>
              </w:rPr>
              <w:t>consent of other party.</w:t>
            </w:r>
          </w:p>
          <w:p w14:paraId="58A478FA" w14:textId="77777777" w:rsidR="0095470C" w:rsidRPr="008454BA" w:rsidRDefault="0095470C" w:rsidP="006811E1">
            <w:pPr>
              <w:jc w:val="both"/>
              <w:rPr>
                <w:rFonts w:ascii="Arial Narrow" w:hAnsi="Arial Narrow"/>
                <w:b/>
                <w:sz w:val="22"/>
                <w:szCs w:val="22"/>
                <w:lang w:val="en-US"/>
              </w:rPr>
            </w:pPr>
          </w:p>
          <w:p w14:paraId="38C1EB35" w14:textId="77777777" w:rsidR="006811E1" w:rsidRPr="008454BA" w:rsidRDefault="002F3B4E" w:rsidP="006811E1">
            <w:pPr>
              <w:jc w:val="both"/>
              <w:rPr>
                <w:rFonts w:ascii="Arial Narrow" w:hAnsi="Arial Narrow"/>
                <w:sz w:val="22"/>
                <w:szCs w:val="22"/>
                <w:lang w:val="en-US"/>
              </w:rPr>
            </w:pPr>
            <w:r w:rsidRPr="008454BA">
              <w:rPr>
                <w:rFonts w:ascii="Arial Narrow" w:hAnsi="Arial Narrow"/>
                <w:b/>
                <w:sz w:val="22"/>
                <w:szCs w:val="22"/>
                <w:lang w:val="en-US"/>
              </w:rPr>
              <w:t>15.5.</w:t>
            </w:r>
            <w:r w:rsidR="006811E1" w:rsidRPr="008454BA">
              <w:rPr>
                <w:rFonts w:ascii="Arial Narrow" w:hAnsi="Arial Narrow"/>
                <w:sz w:val="22"/>
                <w:szCs w:val="22"/>
                <w:lang w:val="en-US"/>
              </w:rPr>
              <w:t xml:space="preserve"> Enforcement of the obligations set forth in the clauses 8.14. and 8.15. of the present Contract, shall carry one of the following methods:</w:t>
            </w:r>
          </w:p>
          <w:p w14:paraId="026928AC" w14:textId="77777777" w:rsidR="006811E1" w:rsidRPr="008454BA" w:rsidRDefault="006811E1" w:rsidP="006811E1">
            <w:pPr>
              <w:jc w:val="both"/>
              <w:rPr>
                <w:rFonts w:ascii="Arial Narrow" w:hAnsi="Arial Narrow"/>
                <w:sz w:val="22"/>
                <w:szCs w:val="22"/>
                <w:lang w:val="en-US"/>
              </w:rPr>
            </w:pPr>
            <w:r w:rsidRPr="008454BA">
              <w:rPr>
                <w:rFonts w:ascii="Arial Narrow" w:hAnsi="Arial Narrow"/>
                <w:b/>
                <w:sz w:val="22"/>
                <w:szCs w:val="22"/>
                <w:lang w:val="en-US"/>
              </w:rPr>
              <w:t>15.5.1.</w:t>
            </w:r>
            <w:r w:rsidRPr="008454BA">
              <w:rPr>
                <w:rFonts w:ascii="Arial Narrow" w:hAnsi="Arial Narrow"/>
                <w:sz w:val="22"/>
                <w:szCs w:val="22"/>
                <w:lang w:val="en-US"/>
              </w:rPr>
              <w:t xml:space="preserve"> The Buyer shall transfer to the Seller's bank account funds in the amount of taxes to be paid by the Buyer in accordance with applicable law of a Member State of the </w:t>
            </w:r>
            <w:r w:rsidRPr="008454BA">
              <w:rPr>
                <w:rFonts w:ascii="Arial Narrow" w:hAnsi="Arial Narrow"/>
                <w:sz w:val="22"/>
                <w:szCs w:val="22"/>
                <w:lang w:val="en-US"/>
              </w:rPr>
              <w:lastRenderedPageBreak/>
              <w:t xml:space="preserve">Eurasian Economic Union (hereinafter - the provision Amount), together with payment of the cost of the </w:t>
            </w:r>
            <w:r w:rsidR="00D56329" w:rsidRPr="008454BA">
              <w:rPr>
                <w:rFonts w:ascii="Arial Narrow" w:hAnsi="Arial Narrow"/>
                <w:sz w:val="22"/>
                <w:szCs w:val="22"/>
                <w:lang w:val="en-US"/>
              </w:rPr>
              <w:t xml:space="preserve">Goods </w:t>
            </w:r>
            <w:r w:rsidRPr="008454BA">
              <w:rPr>
                <w:rFonts w:ascii="Arial Narrow" w:hAnsi="Arial Narrow"/>
                <w:sz w:val="22"/>
                <w:szCs w:val="22"/>
                <w:lang w:val="en-US"/>
              </w:rPr>
              <w:t xml:space="preserve">under this Contract. The amount of maintenance to be returned to the Seller within 15 (fifteen) </w:t>
            </w:r>
            <w:r w:rsidR="00D56329" w:rsidRPr="008454BA">
              <w:rPr>
                <w:rFonts w:ascii="Arial Narrow" w:hAnsi="Arial Narrow"/>
                <w:sz w:val="22"/>
                <w:szCs w:val="22"/>
                <w:lang w:val="en-US"/>
              </w:rPr>
              <w:t>banking</w:t>
            </w:r>
            <w:r w:rsidRPr="008454BA">
              <w:rPr>
                <w:rFonts w:ascii="Arial Narrow" w:hAnsi="Arial Narrow"/>
                <w:sz w:val="22"/>
                <w:szCs w:val="22"/>
                <w:lang w:val="en-US"/>
              </w:rPr>
              <w:t xml:space="preserve"> days from the date of execution by the </w:t>
            </w:r>
            <w:r w:rsidR="00D56329" w:rsidRPr="008454BA">
              <w:rPr>
                <w:rFonts w:ascii="Arial Narrow" w:hAnsi="Arial Narrow"/>
                <w:sz w:val="22"/>
                <w:szCs w:val="22"/>
                <w:lang w:val="en-US"/>
              </w:rPr>
              <w:t>Buyer</w:t>
            </w:r>
            <w:r w:rsidRPr="008454BA">
              <w:rPr>
                <w:rFonts w:ascii="Arial Narrow" w:hAnsi="Arial Narrow"/>
                <w:sz w:val="22"/>
                <w:szCs w:val="22"/>
                <w:lang w:val="en-US"/>
              </w:rPr>
              <w:t xml:space="preserve"> of the obligations specified in </w:t>
            </w:r>
            <w:r w:rsidR="00D56329" w:rsidRPr="008454BA">
              <w:rPr>
                <w:rFonts w:ascii="Arial Narrow" w:hAnsi="Arial Narrow"/>
                <w:sz w:val="22"/>
                <w:szCs w:val="22"/>
                <w:lang w:val="en-US"/>
              </w:rPr>
              <w:t>the clauses</w:t>
            </w:r>
            <w:r w:rsidRPr="008454BA">
              <w:rPr>
                <w:rFonts w:ascii="Arial Narrow" w:hAnsi="Arial Narrow"/>
                <w:sz w:val="22"/>
                <w:szCs w:val="22"/>
                <w:lang w:val="en-US"/>
              </w:rPr>
              <w:t xml:space="preserve"> </w:t>
            </w:r>
            <w:r w:rsidR="00D56329" w:rsidRPr="008454BA">
              <w:rPr>
                <w:rFonts w:ascii="Arial Narrow" w:hAnsi="Arial Narrow"/>
                <w:sz w:val="22"/>
                <w:szCs w:val="22"/>
                <w:lang w:val="en-US"/>
              </w:rPr>
              <w:t xml:space="preserve">8.14. and 8.15. </w:t>
            </w:r>
            <w:r w:rsidRPr="008454BA">
              <w:rPr>
                <w:rFonts w:ascii="Arial Narrow" w:hAnsi="Arial Narrow"/>
                <w:sz w:val="22"/>
                <w:szCs w:val="22"/>
                <w:lang w:val="en-US"/>
              </w:rPr>
              <w:t>hereof. The date of return of amounts by the Seller shall be the date of debiting the funds from the settlement account of the Seller. During the period when the amount of security to the seller interest on borrowed funds in accordance with the RF Civil Code st.317.1 not charged.</w:t>
            </w:r>
          </w:p>
          <w:p w14:paraId="174A0EDA" w14:textId="77777777" w:rsidR="0095470C" w:rsidRPr="008454BA" w:rsidRDefault="0095470C" w:rsidP="006811E1">
            <w:pPr>
              <w:jc w:val="both"/>
              <w:rPr>
                <w:rFonts w:ascii="Arial Narrow" w:hAnsi="Arial Narrow"/>
                <w:b/>
                <w:sz w:val="22"/>
                <w:szCs w:val="22"/>
                <w:lang w:val="en-US"/>
              </w:rPr>
            </w:pPr>
          </w:p>
          <w:p w14:paraId="0F2875CD" w14:textId="77777777" w:rsidR="00641F86" w:rsidRPr="008454BA" w:rsidRDefault="00641F86" w:rsidP="006811E1">
            <w:pPr>
              <w:jc w:val="both"/>
              <w:rPr>
                <w:rFonts w:ascii="Arial Narrow" w:hAnsi="Arial Narrow"/>
                <w:b/>
                <w:sz w:val="22"/>
                <w:szCs w:val="22"/>
                <w:lang w:val="en-US"/>
              </w:rPr>
            </w:pPr>
          </w:p>
          <w:p w14:paraId="1E3BF139" w14:textId="77777777" w:rsidR="0095470C" w:rsidRPr="008454BA" w:rsidRDefault="0095470C" w:rsidP="006811E1">
            <w:pPr>
              <w:jc w:val="both"/>
              <w:rPr>
                <w:rFonts w:ascii="Arial Narrow" w:hAnsi="Arial Narrow"/>
                <w:b/>
                <w:sz w:val="22"/>
                <w:szCs w:val="22"/>
                <w:lang w:val="en-US"/>
              </w:rPr>
            </w:pPr>
          </w:p>
          <w:p w14:paraId="7CA1D093" w14:textId="77777777" w:rsidR="006811E1" w:rsidRPr="008454BA" w:rsidRDefault="00D56329" w:rsidP="006811E1">
            <w:pPr>
              <w:jc w:val="both"/>
              <w:rPr>
                <w:rFonts w:ascii="Arial Narrow" w:hAnsi="Arial Narrow"/>
                <w:sz w:val="22"/>
                <w:szCs w:val="22"/>
                <w:lang w:val="en-US"/>
              </w:rPr>
            </w:pPr>
            <w:r w:rsidRPr="008454BA">
              <w:rPr>
                <w:rFonts w:ascii="Arial Narrow" w:hAnsi="Arial Narrow"/>
                <w:b/>
                <w:sz w:val="22"/>
                <w:szCs w:val="22"/>
                <w:lang w:val="en-US"/>
              </w:rPr>
              <w:t>15.5.</w:t>
            </w:r>
            <w:r w:rsidR="006811E1" w:rsidRPr="008454BA">
              <w:rPr>
                <w:rFonts w:ascii="Arial Narrow" w:hAnsi="Arial Narrow"/>
                <w:b/>
                <w:sz w:val="22"/>
                <w:szCs w:val="22"/>
                <w:lang w:val="en-US"/>
              </w:rPr>
              <w:t>2.</w:t>
            </w:r>
            <w:r w:rsidR="006811E1" w:rsidRPr="008454BA">
              <w:rPr>
                <w:rFonts w:ascii="Arial Narrow" w:hAnsi="Arial Narrow"/>
                <w:sz w:val="22"/>
                <w:szCs w:val="22"/>
                <w:lang w:val="en-US"/>
              </w:rPr>
              <w:t xml:space="preserve"> Buyer provides the Seller a bank guarantee for an amount not less than the amount of taxes to be paid by the Buyer in accordance with the laws of the Member States of the Eurasian Economic Union (hereinafter - the bank guarantees). The bank guarantee must be issued by a Russian bank, be irrevocable, the bank guarantee period shall not be less than 120 (one hundred and twenty) days from the date of arrival of the goods at the destination station.</w:t>
            </w:r>
          </w:p>
          <w:p w14:paraId="66CB926F" w14:textId="77777777" w:rsidR="0095470C" w:rsidRPr="008454BA" w:rsidRDefault="0095470C" w:rsidP="006811E1">
            <w:pPr>
              <w:jc w:val="both"/>
              <w:rPr>
                <w:rFonts w:ascii="Arial Narrow" w:hAnsi="Arial Narrow"/>
                <w:b/>
                <w:sz w:val="22"/>
                <w:szCs w:val="22"/>
                <w:lang w:val="en-US"/>
              </w:rPr>
            </w:pPr>
          </w:p>
          <w:p w14:paraId="2ABD900E" w14:textId="77777777" w:rsidR="004F365C" w:rsidRPr="008454BA" w:rsidRDefault="004F365C" w:rsidP="006811E1">
            <w:pPr>
              <w:jc w:val="both"/>
              <w:rPr>
                <w:rFonts w:ascii="Arial Narrow" w:hAnsi="Arial Narrow"/>
                <w:b/>
                <w:sz w:val="22"/>
                <w:szCs w:val="22"/>
                <w:lang w:val="en-US"/>
              </w:rPr>
            </w:pPr>
          </w:p>
          <w:p w14:paraId="454C39DC" w14:textId="77777777" w:rsidR="006811E1" w:rsidRPr="008454BA" w:rsidRDefault="00D56329" w:rsidP="006811E1">
            <w:pPr>
              <w:jc w:val="both"/>
              <w:rPr>
                <w:rFonts w:ascii="Arial Narrow" w:hAnsi="Arial Narrow"/>
                <w:sz w:val="22"/>
                <w:szCs w:val="22"/>
                <w:lang w:val="en-US"/>
              </w:rPr>
            </w:pPr>
            <w:r w:rsidRPr="008454BA">
              <w:rPr>
                <w:rFonts w:ascii="Arial Narrow" w:hAnsi="Arial Narrow"/>
                <w:b/>
                <w:sz w:val="22"/>
                <w:szCs w:val="22"/>
                <w:lang w:val="en-US"/>
              </w:rPr>
              <w:t>15.6</w:t>
            </w:r>
            <w:r w:rsidR="006811E1" w:rsidRPr="008454BA">
              <w:rPr>
                <w:rFonts w:ascii="Arial Narrow" w:hAnsi="Arial Narrow"/>
                <w:b/>
                <w:sz w:val="22"/>
                <w:szCs w:val="22"/>
                <w:lang w:val="en-US"/>
              </w:rPr>
              <w:t>.</w:t>
            </w:r>
            <w:r w:rsidR="006811E1" w:rsidRPr="008454BA">
              <w:rPr>
                <w:rFonts w:ascii="Arial Narrow" w:hAnsi="Arial Narrow"/>
                <w:sz w:val="22"/>
                <w:szCs w:val="22"/>
                <w:lang w:val="en-US"/>
              </w:rPr>
              <w:t xml:space="preserve"> A method of enforcement obligations under </w:t>
            </w:r>
            <w:r w:rsidRPr="008454BA">
              <w:rPr>
                <w:rFonts w:ascii="Arial Narrow" w:hAnsi="Arial Narrow"/>
                <w:sz w:val="22"/>
                <w:szCs w:val="22"/>
                <w:lang w:val="en-US"/>
              </w:rPr>
              <w:t>the clauses 15.5.1. and 15.5.2.</w:t>
            </w:r>
            <w:r w:rsidR="006811E1" w:rsidRPr="008454BA">
              <w:rPr>
                <w:rFonts w:ascii="Arial Narrow" w:hAnsi="Arial Narrow"/>
                <w:sz w:val="22"/>
                <w:szCs w:val="22"/>
                <w:lang w:val="en-US"/>
              </w:rPr>
              <w:t xml:space="preserve"> determined by agreement of the Parties and shall be specified in the </w:t>
            </w:r>
            <w:r w:rsidRPr="008454BA">
              <w:rPr>
                <w:rFonts w:ascii="Arial Narrow" w:hAnsi="Arial Narrow"/>
                <w:bCs/>
                <w:sz w:val="22"/>
                <w:szCs w:val="22"/>
                <w:lang w:val="en-GB"/>
              </w:rPr>
              <w:t>Supplements</w:t>
            </w:r>
            <w:r w:rsidR="006811E1" w:rsidRPr="008454BA">
              <w:rPr>
                <w:rFonts w:ascii="Arial Narrow" w:hAnsi="Arial Narrow"/>
                <w:sz w:val="22"/>
                <w:szCs w:val="22"/>
                <w:lang w:val="en-US"/>
              </w:rPr>
              <w:t xml:space="preserve">, </w:t>
            </w:r>
            <w:r w:rsidRPr="008454BA">
              <w:rPr>
                <w:rFonts w:ascii="Arial Narrow" w:hAnsi="Arial Narrow"/>
                <w:sz w:val="22"/>
                <w:szCs w:val="22"/>
                <w:lang w:val="en-US"/>
              </w:rPr>
              <w:t>made in accordance with the clause 1.2. of the present</w:t>
            </w:r>
            <w:r w:rsidR="006811E1" w:rsidRPr="008454BA">
              <w:rPr>
                <w:rFonts w:ascii="Arial Narrow" w:hAnsi="Arial Narrow"/>
                <w:sz w:val="22"/>
                <w:szCs w:val="22"/>
                <w:lang w:val="en-US"/>
              </w:rPr>
              <w:t xml:space="preserve"> Contract.</w:t>
            </w:r>
          </w:p>
          <w:p w14:paraId="18547F6C" w14:textId="77777777" w:rsidR="00071FC6" w:rsidRPr="008454BA" w:rsidRDefault="0095470C" w:rsidP="00071FC6">
            <w:pPr>
              <w:snapToGrid w:val="0"/>
              <w:jc w:val="both"/>
              <w:rPr>
                <w:rFonts w:ascii="Arial Narrow" w:hAnsi="Arial Narrow"/>
                <w:sz w:val="22"/>
                <w:szCs w:val="22"/>
                <w:lang w:val="en-US"/>
              </w:rPr>
            </w:pPr>
            <w:r w:rsidRPr="008454BA">
              <w:rPr>
                <w:rFonts w:ascii="Arial Narrow" w:hAnsi="Arial Narrow"/>
                <w:b/>
                <w:sz w:val="22"/>
                <w:szCs w:val="22"/>
                <w:lang w:val="en-US"/>
              </w:rPr>
              <w:t>15.7.</w:t>
            </w:r>
            <w:r w:rsidRPr="008454BA">
              <w:rPr>
                <w:rFonts w:ascii="Arial Narrow" w:hAnsi="Arial Narrow"/>
                <w:sz w:val="22"/>
                <w:szCs w:val="22"/>
                <w:lang w:val="en-US"/>
              </w:rPr>
              <w:t xml:space="preserve"> All negotiations and correspondence preceding the conclusion of the present Contract become null and void on the date of its signing.</w:t>
            </w:r>
          </w:p>
          <w:p w14:paraId="7CA9052F" w14:textId="77777777" w:rsidR="0095470C" w:rsidRPr="008454BA" w:rsidRDefault="0095470C" w:rsidP="00071FC6">
            <w:pPr>
              <w:snapToGrid w:val="0"/>
              <w:jc w:val="both"/>
              <w:rPr>
                <w:rFonts w:ascii="Arial Narrow" w:hAnsi="Arial Narrow"/>
                <w:sz w:val="22"/>
                <w:szCs w:val="22"/>
                <w:lang w:val="en-US"/>
              </w:rPr>
            </w:pPr>
            <w:r w:rsidRPr="008454BA">
              <w:rPr>
                <w:rFonts w:ascii="Arial Narrow" w:hAnsi="Arial Narrow"/>
                <w:b/>
                <w:sz w:val="22"/>
                <w:szCs w:val="22"/>
                <w:lang w:val="en-US"/>
              </w:rPr>
              <w:t>15.8.</w:t>
            </w:r>
            <w:r w:rsidRPr="008454BA">
              <w:rPr>
                <w:rFonts w:ascii="Arial Narrow" w:hAnsi="Arial Narrow"/>
                <w:sz w:val="22"/>
                <w:szCs w:val="22"/>
                <w:lang w:val="en-US"/>
              </w:rPr>
              <w:t xml:space="preserve"> In case one of the Parties changes it’s official name, address, servicing bank, bank account it is to inform in written the other Party about this within 2 business days after the date of official amendments of corresponding requisites, enclosing the certified confirmative documents.</w:t>
            </w:r>
          </w:p>
          <w:p w14:paraId="7B38C9B1" w14:textId="77777777" w:rsidR="0095470C" w:rsidRPr="008454BA" w:rsidRDefault="0095470C" w:rsidP="0095470C">
            <w:pPr>
              <w:jc w:val="both"/>
              <w:rPr>
                <w:rFonts w:ascii="Arial Narrow" w:hAnsi="Arial Narrow"/>
                <w:b/>
                <w:sz w:val="22"/>
                <w:szCs w:val="22"/>
                <w:lang w:val="en-US"/>
              </w:rPr>
            </w:pPr>
          </w:p>
          <w:p w14:paraId="4C9E819D" w14:textId="77777777" w:rsidR="0095470C" w:rsidRPr="008454BA" w:rsidRDefault="0095470C" w:rsidP="0095470C">
            <w:pPr>
              <w:jc w:val="both"/>
              <w:rPr>
                <w:rFonts w:ascii="Arial Narrow" w:hAnsi="Arial Narrow"/>
                <w:sz w:val="22"/>
                <w:szCs w:val="22"/>
                <w:lang w:val="en-US"/>
              </w:rPr>
            </w:pPr>
            <w:r w:rsidRPr="008454BA">
              <w:rPr>
                <w:rFonts w:ascii="Arial Narrow" w:hAnsi="Arial Narrow"/>
                <w:b/>
                <w:sz w:val="22"/>
                <w:szCs w:val="22"/>
                <w:lang w:val="en-US"/>
              </w:rPr>
              <w:t>15.9.</w:t>
            </w:r>
            <w:r w:rsidRPr="008454BA">
              <w:rPr>
                <w:rFonts w:ascii="Arial Narrow" w:hAnsi="Arial Narrow"/>
                <w:sz w:val="22"/>
                <w:szCs w:val="22"/>
                <w:lang w:val="en-US"/>
              </w:rPr>
              <w:t xml:space="preserve"> All dues and taxes, including customs duties and dues connected with the conclusion and execution of the present Contract levied within the territory of the Russian Federation are to be paid by the Seller.</w:t>
            </w:r>
          </w:p>
          <w:p w14:paraId="77DF36AE" w14:textId="77777777" w:rsidR="0095470C" w:rsidRPr="008454BA" w:rsidRDefault="0095470C" w:rsidP="0095470C">
            <w:pPr>
              <w:jc w:val="both"/>
              <w:rPr>
                <w:rFonts w:ascii="Arial Narrow" w:hAnsi="Arial Narrow"/>
                <w:sz w:val="22"/>
                <w:szCs w:val="22"/>
                <w:lang w:val="en-US"/>
              </w:rPr>
            </w:pPr>
            <w:r w:rsidRPr="008454BA">
              <w:rPr>
                <w:rFonts w:ascii="Arial Narrow" w:hAnsi="Arial Narrow"/>
                <w:b/>
                <w:sz w:val="22"/>
                <w:szCs w:val="22"/>
                <w:lang w:val="en-US"/>
              </w:rPr>
              <w:t>15.10.</w:t>
            </w:r>
            <w:r w:rsidRPr="008454BA">
              <w:rPr>
                <w:rFonts w:ascii="Arial Narrow" w:hAnsi="Arial Narrow"/>
                <w:sz w:val="22"/>
                <w:szCs w:val="22"/>
                <w:lang w:val="en-US"/>
              </w:rPr>
              <w:t xml:space="preserve"> All dues and taxes, including customs duties and dues connected with the conclusion and execution of the present Contract levied within the territory of the Russian Federation are to be paid by the Buyer.</w:t>
            </w:r>
          </w:p>
          <w:p w14:paraId="49419876" w14:textId="77777777" w:rsidR="0095470C" w:rsidRPr="008454BA" w:rsidRDefault="0095470C" w:rsidP="0095470C">
            <w:pPr>
              <w:snapToGrid w:val="0"/>
              <w:jc w:val="both"/>
              <w:rPr>
                <w:rFonts w:ascii="Arial Narrow" w:hAnsi="Arial Narrow"/>
                <w:sz w:val="22"/>
                <w:szCs w:val="22"/>
                <w:lang w:val="en-US"/>
              </w:rPr>
            </w:pPr>
            <w:r w:rsidRPr="008454BA">
              <w:rPr>
                <w:rFonts w:ascii="Arial Narrow" w:hAnsi="Arial Narrow"/>
                <w:b/>
                <w:sz w:val="22"/>
                <w:szCs w:val="22"/>
                <w:lang w:val="en-US"/>
              </w:rPr>
              <w:t>15.11.</w:t>
            </w:r>
            <w:r w:rsidRPr="008454BA">
              <w:rPr>
                <w:rFonts w:ascii="Arial Narrow" w:hAnsi="Arial Narrow"/>
                <w:sz w:val="22"/>
                <w:szCs w:val="22"/>
                <w:lang w:val="en-US"/>
              </w:rPr>
              <w:t xml:space="preserve"> If there is any conflict between terms and conditions of the present Contract and those of the Additional agreements and/or Supplements, terms and conditions of the Additional agreements and/or Supplements shall prevail.</w:t>
            </w:r>
          </w:p>
          <w:p w14:paraId="7482CC64" w14:textId="77777777" w:rsidR="0095470C" w:rsidRPr="008454BA" w:rsidRDefault="0095470C" w:rsidP="0095470C">
            <w:pPr>
              <w:snapToGrid w:val="0"/>
              <w:jc w:val="both"/>
              <w:rPr>
                <w:rFonts w:ascii="Arial Narrow" w:hAnsi="Arial Narrow"/>
                <w:sz w:val="22"/>
                <w:szCs w:val="22"/>
                <w:lang w:val="en-US"/>
              </w:rPr>
            </w:pPr>
            <w:r w:rsidRPr="008454BA">
              <w:rPr>
                <w:rFonts w:ascii="Arial Narrow" w:hAnsi="Arial Narrow"/>
                <w:b/>
                <w:sz w:val="22"/>
                <w:szCs w:val="22"/>
                <w:lang w:val="en-US"/>
              </w:rPr>
              <w:t>15.12.</w:t>
            </w:r>
            <w:r w:rsidRPr="008454BA">
              <w:rPr>
                <w:rFonts w:ascii="Arial Narrow" w:hAnsi="Arial Narrow"/>
                <w:sz w:val="22"/>
                <w:szCs w:val="22"/>
                <w:lang w:val="en-US"/>
              </w:rPr>
              <w:t xml:space="preserve"> Total 2 (two) original copies of the present Contract</w:t>
            </w:r>
            <w:r w:rsidRPr="008454BA">
              <w:rPr>
                <w:rFonts w:ascii="Arial Narrow" w:hAnsi="Arial Narrow"/>
                <w:sz w:val="22"/>
                <w:szCs w:val="22"/>
                <w:lang w:val="en-GB"/>
              </w:rPr>
              <w:t xml:space="preserve">, in Russian and English, </w:t>
            </w:r>
            <w:r w:rsidRPr="008454BA">
              <w:rPr>
                <w:rFonts w:ascii="Arial Narrow" w:hAnsi="Arial Narrow"/>
                <w:sz w:val="22"/>
                <w:szCs w:val="22"/>
                <w:lang w:val="en-US"/>
              </w:rPr>
              <w:t xml:space="preserve">are to be signed each having equal legal force: 1 (one) – for the Seller and 1 (one) – for the Buyer.  </w:t>
            </w:r>
          </w:p>
          <w:p w14:paraId="58E81D40" w14:textId="77777777" w:rsidR="006100DE" w:rsidRPr="008454BA" w:rsidRDefault="006100DE" w:rsidP="00CA239C">
            <w:pPr>
              <w:pStyle w:val="afc"/>
              <w:rPr>
                <w:lang w:val="en-US"/>
              </w:rPr>
            </w:pPr>
          </w:p>
        </w:tc>
      </w:tr>
      <w:tr w:rsidR="008454BA" w:rsidRPr="008A322C" w14:paraId="0D2B59C0" w14:textId="77777777" w:rsidTr="00721FDE">
        <w:trPr>
          <w:trHeight w:val="1829"/>
        </w:trPr>
        <w:tc>
          <w:tcPr>
            <w:tcW w:w="5387" w:type="dxa"/>
          </w:tcPr>
          <w:p w14:paraId="16FE0683" w14:textId="77777777" w:rsidR="004B2B41" w:rsidRPr="008454BA" w:rsidRDefault="004B2B41" w:rsidP="00FD519B">
            <w:pPr>
              <w:tabs>
                <w:tab w:val="left" w:pos="513"/>
                <w:tab w:val="left" w:pos="654"/>
              </w:tabs>
              <w:jc w:val="both"/>
              <w:rPr>
                <w:rFonts w:ascii="Arial Narrow" w:hAnsi="Arial Narrow" w:cs="Arial"/>
                <w:b/>
                <w:sz w:val="22"/>
                <w:szCs w:val="22"/>
                <w:lang w:val="en-US"/>
              </w:rPr>
            </w:pPr>
          </w:p>
          <w:p w14:paraId="2A4C86D0" w14:textId="77777777" w:rsidR="004B2B41" w:rsidRPr="008A322C" w:rsidRDefault="004B2B41" w:rsidP="00D13D00">
            <w:pPr>
              <w:tabs>
                <w:tab w:val="left" w:pos="513"/>
                <w:tab w:val="left" w:pos="654"/>
              </w:tabs>
              <w:ind w:left="142"/>
              <w:jc w:val="center"/>
              <w:rPr>
                <w:rFonts w:ascii="Arial Narrow" w:hAnsi="Arial Narrow" w:cs="Arial"/>
                <w:b/>
                <w:sz w:val="22"/>
                <w:szCs w:val="22"/>
              </w:rPr>
            </w:pPr>
            <w:r w:rsidRPr="008A322C">
              <w:rPr>
                <w:rFonts w:ascii="Arial Narrow" w:hAnsi="Arial Narrow" w:cs="Arial"/>
                <w:b/>
                <w:sz w:val="22"/>
                <w:szCs w:val="22"/>
              </w:rPr>
              <w:t xml:space="preserve">16. </w:t>
            </w:r>
            <w:r w:rsidRPr="008454BA">
              <w:rPr>
                <w:rFonts w:ascii="Arial Narrow" w:hAnsi="Arial Narrow" w:cs="Arial"/>
                <w:b/>
                <w:sz w:val="22"/>
                <w:szCs w:val="22"/>
              </w:rPr>
              <w:t>АДРЕСА</w:t>
            </w:r>
            <w:r w:rsidRPr="008A322C">
              <w:rPr>
                <w:rFonts w:ascii="Arial Narrow" w:hAnsi="Arial Narrow" w:cs="Arial"/>
                <w:b/>
                <w:sz w:val="22"/>
                <w:szCs w:val="22"/>
              </w:rPr>
              <w:t xml:space="preserve"> </w:t>
            </w:r>
            <w:r w:rsidRPr="008454BA">
              <w:rPr>
                <w:rFonts w:ascii="Arial Narrow" w:hAnsi="Arial Narrow" w:cs="Arial"/>
                <w:b/>
                <w:sz w:val="22"/>
                <w:szCs w:val="22"/>
              </w:rPr>
              <w:t>И</w:t>
            </w:r>
            <w:r w:rsidRPr="008A322C">
              <w:rPr>
                <w:rFonts w:ascii="Arial Narrow" w:hAnsi="Arial Narrow" w:cs="Arial"/>
                <w:b/>
                <w:sz w:val="22"/>
                <w:szCs w:val="22"/>
              </w:rPr>
              <w:t xml:space="preserve"> </w:t>
            </w:r>
            <w:r w:rsidR="008454BA">
              <w:rPr>
                <w:rFonts w:ascii="Arial Narrow" w:hAnsi="Arial Narrow" w:cs="Arial"/>
                <w:b/>
                <w:sz w:val="22"/>
                <w:szCs w:val="22"/>
              </w:rPr>
              <w:t>РЕКВИЗИ</w:t>
            </w:r>
            <w:r w:rsidRPr="008454BA">
              <w:rPr>
                <w:rFonts w:ascii="Arial Narrow" w:hAnsi="Arial Narrow" w:cs="Arial"/>
                <w:b/>
                <w:sz w:val="22"/>
                <w:szCs w:val="22"/>
              </w:rPr>
              <w:t>ТЫ</w:t>
            </w:r>
            <w:r w:rsidRPr="008A322C">
              <w:rPr>
                <w:rFonts w:ascii="Arial Narrow" w:hAnsi="Arial Narrow" w:cs="Arial"/>
                <w:b/>
                <w:sz w:val="22"/>
                <w:szCs w:val="22"/>
              </w:rPr>
              <w:t xml:space="preserve"> </w:t>
            </w:r>
            <w:r w:rsidRPr="008454BA">
              <w:rPr>
                <w:rFonts w:ascii="Arial Narrow" w:hAnsi="Arial Narrow" w:cs="Arial"/>
                <w:b/>
                <w:sz w:val="22"/>
                <w:szCs w:val="22"/>
              </w:rPr>
              <w:t>ПРОДАВЦА</w:t>
            </w:r>
          </w:p>
          <w:p w14:paraId="54DCAE61" w14:textId="77777777" w:rsidR="004F365C" w:rsidRPr="008A322C" w:rsidRDefault="004F365C" w:rsidP="008454BA">
            <w:pPr>
              <w:tabs>
                <w:tab w:val="left" w:pos="513"/>
                <w:tab w:val="left" w:pos="654"/>
              </w:tabs>
              <w:jc w:val="both"/>
              <w:rPr>
                <w:rFonts w:ascii="Arial Narrow" w:hAnsi="Arial Narrow" w:cs="Arial"/>
                <w:sz w:val="22"/>
                <w:szCs w:val="22"/>
              </w:rPr>
            </w:pPr>
          </w:p>
          <w:p w14:paraId="311AB0C2" w14:textId="77777777" w:rsidR="004B2B41" w:rsidRPr="008454BA" w:rsidRDefault="004B2B41" w:rsidP="008454BA">
            <w:pPr>
              <w:tabs>
                <w:tab w:val="left" w:pos="513"/>
                <w:tab w:val="left" w:pos="654"/>
              </w:tabs>
              <w:ind w:left="142"/>
              <w:jc w:val="center"/>
              <w:rPr>
                <w:rFonts w:ascii="Arial Narrow" w:hAnsi="Arial Narrow" w:cs="Arial"/>
                <w:b/>
                <w:sz w:val="22"/>
                <w:szCs w:val="22"/>
              </w:rPr>
            </w:pPr>
            <w:r w:rsidRPr="008454BA">
              <w:rPr>
                <w:rFonts w:ascii="Arial Narrow" w:hAnsi="Arial Narrow" w:cs="Arial"/>
                <w:b/>
                <w:sz w:val="22"/>
                <w:szCs w:val="22"/>
              </w:rPr>
              <w:t>17. АДРЕСА И РЕКВИЗ</w:t>
            </w:r>
            <w:r w:rsidR="008454BA" w:rsidRPr="008454BA">
              <w:rPr>
                <w:rFonts w:ascii="Arial Narrow" w:hAnsi="Arial Narrow" w:cs="Arial"/>
                <w:b/>
                <w:sz w:val="22"/>
                <w:szCs w:val="22"/>
              </w:rPr>
              <w:t>И</w:t>
            </w:r>
            <w:r w:rsidRPr="008454BA">
              <w:rPr>
                <w:rFonts w:ascii="Arial Narrow" w:hAnsi="Arial Narrow" w:cs="Arial"/>
                <w:b/>
                <w:sz w:val="22"/>
                <w:szCs w:val="22"/>
              </w:rPr>
              <w:t>ТЫ ПОКУПАТЕЛЯ</w:t>
            </w:r>
          </w:p>
          <w:p w14:paraId="67FBBD12" w14:textId="77777777" w:rsidR="004B2B41" w:rsidRPr="008454BA" w:rsidRDefault="004B2B41" w:rsidP="00D13D00">
            <w:pPr>
              <w:tabs>
                <w:tab w:val="left" w:pos="513"/>
                <w:tab w:val="left" w:pos="654"/>
              </w:tabs>
              <w:ind w:left="142"/>
              <w:jc w:val="both"/>
              <w:rPr>
                <w:rFonts w:ascii="Arial Narrow" w:hAnsi="Arial Narrow" w:cs="Arial"/>
                <w:sz w:val="22"/>
                <w:szCs w:val="22"/>
              </w:rPr>
            </w:pPr>
          </w:p>
          <w:p w14:paraId="3F913707" w14:textId="77777777" w:rsidR="004B2B41" w:rsidRPr="008454BA" w:rsidRDefault="004B2B41" w:rsidP="004F365C">
            <w:pPr>
              <w:tabs>
                <w:tab w:val="left" w:pos="709"/>
              </w:tabs>
              <w:jc w:val="both"/>
              <w:rPr>
                <w:rFonts w:ascii="Arial Narrow" w:eastAsia="Times New Roman" w:hAnsi="Arial Narrow" w:cs="Arial"/>
                <w:bCs/>
                <w:kern w:val="0"/>
                <w:sz w:val="22"/>
                <w:szCs w:val="22"/>
              </w:rPr>
            </w:pPr>
          </w:p>
        </w:tc>
        <w:tc>
          <w:tcPr>
            <w:tcW w:w="5245" w:type="dxa"/>
          </w:tcPr>
          <w:p w14:paraId="40F8D911" w14:textId="77777777" w:rsidR="00FB3E92" w:rsidRPr="008454BA" w:rsidRDefault="00FB3E92" w:rsidP="00FB3E92">
            <w:pPr>
              <w:ind w:left="360"/>
              <w:jc w:val="both"/>
              <w:rPr>
                <w:rFonts w:ascii="Arial Narrow" w:hAnsi="Arial Narrow"/>
                <w:sz w:val="22"/>
                <w:szCs w:val="22"/>
              </w:rPr>
            </w:pPr>
          </w:p>
          <w:p w14:paraId="25AC2CA1" w14:textId="77777777" w:rsidR="004B2B41" w:rsidRPr="008454BA" w:rsidRDefault="004B108B" w:rsidP="004B108B">
            <w:pPr>
              <w:numPr>
                <w:ilvl w:val="0"/>
                <w:numId w:val="5"/>
              </w:numPr>
              <w:jc w:val="both"/>
              <w:rPr>
                <w:rFonts w:ascii="Arial Narrow" w:hAnsi="Arial Narrow"/>
                <w:sz w:val="22"/>
                <w:szCs w:val="22"/>
                <w:lang w:val="en-US"/>
              </w:rPr>
            </w:pPr>
            <w:r w:rsidRPr="008454BA">
              <w:rPr>
                <w:rFonts w:ascii="Arial Narrow" w:hAnsi="Arial Narrow"/>
                <w:b/>
                <w:sz w:val="22"/>
                <w:szCs w:val="22"/>
                <w:lang w:val="en-US"/>
              </w:rPr>
              <w:t xml:space="preserve">ADDRESSES AND </w:t>
            </w:r>
            <w:r w:rsidRPr="008454BA">
              <w:rPr>
                <w:rFonts w:ascii="Arial Narrow" w:hAnsi="Arial Narrow"/>
                <w:b/>
                <w:sz w:val="22"/>
                <w:szCs w:val="22"/>
                <w:lang w:val="en-GB"/>
              </w:rPr>
              <w:t>BANK</w:t>
            </w:r>
            <w:r w:rsidRPr="008454BA">
              <w:rPr>
                <w:rFonts w:ascii="Arial Narrow" w:hAnsi="Arial Narrow"/>
                <w:b/>
                <w:sz w:val="22"/>
                <w:szCs w:val="22"/>
                <w:lang w:val="en-US"/>
              </w:rPr>
              <w:t xml:space="preserve"> DETAILS OF THE SELLER</w:t>
            </w:r>
          </w:p>
          <w:p w14:paraId="5938F2F4" w14:textId="77777777" w:rsidR="00FB3E92" w:rsidRPr="008454BA" w:rsidRDefault="00FB3E92" w:rsidP="00C37B57">
            <w:pPr>
              <w:jc w:val="both"/>
              <w:rPr>
                <w:rFonts w:ascii="Arial Narrow" w:hAnsi="Arial Narrow"/>
                <w:sz w:val="22"/>
                <w:szCs w:val="22"/>
                <w:lang w:val="en-US"/>
              </w:rPr>
            </w:pPr>
          </w:p>
          <w:p w14:paraId="78CD6C01" w14:textId="77777777" w:rsidR="00721FDE" w:rsidRPr="008454BA" w:rsidRDefault="00721FDE" w:rsidP="00FB3E92">
            <w:pPr>
              <w:numPr>
                <w:ilvl w:val="0"/>
                <w:numId w:val="5"/>
              </w:numPr>
              <w:jc w:val="both"/>
              <w:rPr>
                <w:rFonts w:ascii="Arial Narrow" w:hAnsi="Arial Narrow"/>
                <w:sz w:val="22"/>
                <w:szCs w:val="22"/>
                <w:lang w:val="en-US"/>
              </w:rPr>
            </w:pPr>
            <w:r w:rsidRPr="008454BA">
              <w:rPr>
                <w:rFonts w:ascii="Arial Narrow" w:hAnsi="Arial Narrow"/>
                <w:b/>
                <w:sz w:val="22"/>
                <w:szCs w:val="22"/>
                <w:lang w:val="en-US"/>
              </w:rPr>
              <w:t xml:space="preserve">ADDRESSES AND </w:t>
            </w:r>
            <w:r w:rsidRPr="008454BA">
              <w:rPr>
                <w:rFonts w:ascii="Arial Narrow" w:hAnsi="Arial Narrow"/>
                <w:b/>
                <w:sz w:val="22"/>
                <w:szCs w:val="22"/>
                <w:lang w:val="en-GB"/>
              </w:rPr>
              <w:t>BANK</w:t>
            </w:r>
            <w:r w:rsidRPr="008454BA">
              <w:rPr>
                <w:rFonts w:ascii="Arial Narrow" w:hAnsi="Arial Narrow"/>
                <w:b/>
                <w:sz w:val="22"/>
                <w:szCs w:val="22"/>
                <w:lang w:val="en-US"/>
              </w:rPr>
              <w:t xml:space="preserve"> DETAILS OF THE BUYER</w:t>
            </w:r>
          </w:p>
          <w:p w14:paraId="7BB55BBE" w14:textId="77777777" w:rsidR="004B108B" w:rsidRPr="008454BA" w:rsidRDefault="004B108B" w:rsidP="00721FDE">
            <w:pPr>
              <w:jc w:val="both"/>
              <w:rPr>
                <w:lang w:val="en-US"/>
              </w:rPr>
            </w:pPr>
          </w:p>
          <w:p w14:paraId="778D921D" w14:textId="77777777" w:rsidR="003B7EDF" w:rsidRPr="008454BA" w:rsidRDefault="003B7EDF" w:rsidP="004F365C">
            <w:pPr>
              <w:jc w:val="both"/>
              <w:rPr>
                <w:lang w:val="en-US"/>
              </w:rPr>
            </w:pPr>
          </w:p>
        </w:tc>
      </w:tr>
    </w:tbl>
    <w:p w14:paraId="531ECDED" w14:textId="77777777" w:rsidR="008C6DCC" w:rsidRPr="008454BA" w:rsidRDefault="008C6DCC" w:rsidP="00D13D00">
      <w:pPr>
        <w:ind w:left="142"/>
        <w:jc w:val="both"/>
        <w:rPr>
          <w:rFonts w:ascii="Arial Narrow" w:hAnsi="Arial Narrow"/>
          <w:sz w:val="22"/>
          <w:szCs w:val="22"/>
          <w:lang w:val="en-US"/>
        </w:rPr>
        <w:sectPr w:rsidR="008C6DCC" w:rsidRPr="008454BA" w:rsidSect="008C6DCC">
          <w:footerReference w:type="default" r:id="rId8"/>
          <w:type w:val="continuous"/>
          <w:pgSz w:w="11905" w:h="16837"/>
          <w:pgMar w:top="851" w:right="1134" w:bottom="1134" w:left="1134" w:header="720" w:footer="720" w:gutter="0"/>
          <w:cols w:space="720"/>
          <w:docGrid w:linePitch="360"/>
        </w:sectPr>
      </w:pPr>
    </w:p>
    <w:p w14:paraId="5FCED942" w14:textId="77777777" w:rsidR="00882EC1" w:rsidRPr="008454BA" w:rsidRDefault="00882EC1" w:rsidP="00D13D00">
      <w:pPr>
        <w:ind w:left="142"/>
        <w:jc w:val="both"/>
        <w:rPr>
          <w:rFonts w:ascii="Arial Narrow" w:hAnsi="Arial Narrow"/>
          <w:b/>
          <w:sz w:val="22"/>
          <w:szCs w:val="22"/>
          <w:lang w:val="en-US"/>
        </w:rPr>
      </w:pPr>
      <w:r w:rsidRPr="008454BA">
        <w:rPr>
          <w:rFonts w:ascii="Arial Narrow" w:hAnsi="Arial Narrow"/>
          <w:b/>
          <w:sz w:val="22"/>
          <w:szCs w:val="22"/>
          <w:lang w:val="en-US"/>
        </w:rPr>
        <w:t xml:space="preserve">             18.  </w:t>
      </w:r>
      <w:r w:rsidRPr="008454BA">
        <w:rPr>
          <w:rFonts w:ascii="Arial Narrow" w:hAnsi="Arial Narrow"/>
          <w:b/>
          <w:sz w:val="22"/>
          <w:szCs w:val="22"/>
        </w:rPr>
        <w:t>ПОДПИСИ</w:t>
      </w:r>
      <w:r w:rsidRPr="008454BA">
        <w:rPr>
          <w:rFonts w:ascii="Arial Narrow" w:hAnsi="Arial Narrow"/>
          <w:b/>
          <w:sz w:val="22"/>
          <w:szCs w:val="22"/>
          <w:lang w:val="en-US"/>
        </w:rPr>
        <w:t xml:space="preserve"> </w:t>
      </w:r>
      <w:r w:rsidRPr="008454BA">
        <w:rPr>
          <w:rFonts w:ascii="Arial Narrow" w:hAnsi="Arial Narrow"/>
          <w:b/>
          <w:sz w:val="22"/>
          <w:szCs w:val="22"/>
        </w:rPr>
        <w:t>СТОРОН</w:t>
      </w:r>
      <w:r w:rsidR="00721FDE" w:rsidRPr="008454BA">
        <w:rPr>
          <w:rFonts w:ascii="Arial Narrow" w:hAnsi="Arial Narrow"/>
          <w:b/>
          <w:sz w:val="22"/>
          <w:szCs w:val="22"/>
          <w:lang w:val="en-US"/>
        </w:rPr>
        <w:t xml:space="preserve">                                                      18. </w:t>
      </w:r>
      <w:r w:rsidRPr="008454BA">
        <w:rPr>
          <w:rFonts w:ascii="Arial Narrow" w:hAnsi="Arial Narrow"/>
          <w:b/>
          <w:sz w:val="22"/>
          <w:szCs w:val="22"/>
          <w:lang w:val="en-US"/>
        </w:rPr>
        <w:t xml:space="preserve"> SIGNATURES OF THE PARTIES:</w:t>
      </w:r>
    </w:p>
    <w:p w14:paraId="1D71A2DA" w14:textId="77777777" w:rsidR="00882EC1" w:rsidRPr="008454BA" w:rsidRDefault="00882EC1" w:rsidP="00D13D00">
      <w:pPr>
        <w:ind w:left="142"/>
        <w:jc w:val="both"/>
        <w:rPr>
          <w:rFonts w:ascii="Arial Narrow" w:hAnsi="Arial Narrow"/>
          <w:b/>
          <w:sz w:val="22"/>
          <w:szCs w:val="22"/>
          <w:lang w:val="en-US"/>
        </w:rPr>
      </w:pPr>
    </w:p>
    <w:p w14:paraId="2B8151EC" w14:textId="77777777" w:rsidR="00882EC1" w:rsidRPr="008454BA" w:rsidRDefault="00882EC1" w:rsidP="00D13D00">
      <w:pPr>
        <w:ind w:left="142"/>
        <w:jc w:val="both"/>
        <w:rPr>
          <w:rFonts w:ascii="Arial Narrow" w:hAnsi="Arial Narrow"/>
          <w:sz w:val="22"/>
          <w:szCs w:val="22"/>
          <w:lang w:val="en-US"/>
        </w:rPr>
      </w:pPr>
    </w:p>
    <w:p w14:paraId="1B30A493" w14:textId="77777777" w:rsidR="00163BBF" w:rsidRPr="008454BA" w:rsidRDefault="00163BBF" w:rsidP="00163BBF">
      <w:pPr>
        <w:ind w:left="142"/>
        <w:jc w:val="both"/>
        <w:rPr>
          <w:rFonts w:ascii="Arial Narrow" w:hAnsi="Arial Narrow"/>
          <w:sz w:val="22"/>
          <w:szCs w:val="22"/>
          <w:lang w:val="en-US"/>
        </w:rPr>
      </w:pPr>
    </w:p>
    <w:p w14:paraId="34266D13" w14:textId="77777777" w:rsidR="00163BBF" w:rsidRPr="00C37B57" w:rsidRDefault="00163BBF" w:rsidP="00163BBF">
      <w:pPr>
        <w:ind w:left="142"/>
        <w:jc w:val="both"/>
        <w:rPr>
          <w:rFonts w:ascii="Arial Narrow" w:hAnsi="Arial Narrow"/>
          <w:b/>
          <w:sz w:val="22"/>
          <w:szCs w:val="22"/>
          <w:lang w:val="en-US"/>
        </w:rPr>
      </w:pPr>
      <w:r w:rsidRPr="008454BA">
        <w:rPr>
          <w:rFonts w:ascii="Arial Narrow" w:hAnsi="Arial Narrow"/>
          <w:b/>
          <w:sz w:val="22"/>
          <w:szCs w:val="22"/>
        </w:rPr>
        <w:t>ПРОДАВЕЦ</w:t>
      </w:r>
      <w:r w:rsidRPr="00C37B57">
        <w:rPr>
          <w:rFonts w:ascii="Arial Narrow" w:hAnsi="Arial Narrow"/>
          <w:b/>
          <w:sz w:val="22"/>
          <w:szCs w:val="22"/>
          <w:lang w:val="en-US"/>
        </w:rPr>
        <w:t xml:space="preserve">/ </w:t>
      </w:r>
      <w:r w:rsidRPr="008454BA">
        <w:rPr>
          <w:rFonts w:ascii="Arial Narrow" w:hAnsi="Arial Narrow"/>
          <w:b/>
          <w:sz w:val="22"/>
          <w:szCs w:val="22"/>
          <w:lang w:val="en-US"/>
        </w:rPr>
        <w:t>SELLER</w:t>
      </w:r>
      <w:r w:rsidRPr="00C37B57">
        <w:rPr>
          <w:rFonts w:ascii="Arial Narrow" w:hAnsi="Arial Narrow"/>
          <w:b/>
          <w:sz w:val="22"/>
          <w:szCs w:val="22"/>
          <w:lang w:val="en-US"/>
        </w:rPr>
        <w:t xml:space="preserve">:                                                                                   </w:t>
      </w:r>
      <w:r w:rsidRPr="008454BA">
        <w:rPr>
          <w:rFonts w:ascii="Arial Narrow" w:hAnsi="Arial Narrow"/>
          <w:b/>
          <w:sz w:val="22"/>
          <w:szCs w:val="22"/>
        </w:rPr>
        <w:t>ПОКУПАТЕЛЬ</w:t>
      </w:r>
      <w:r w:rsidRPr="00C37B57">
        <w:rPr>
          <w:rFonts w:ascii="Arial Narrow" w:hAnsi="Arial Narrow"/>
          <w:b/>
          <w:sz w:val="22"/>
          <w:szCs w:val="22"/>
          <w:lang w:val="en-US"/>
        </w:rPr>
        <w:t xml:space="preserve">/ </w:t>
      </w:r>
      <w:r w:rsidRPr="008454BA">
        <w:rPr>
          <w:rFonts w:ascii="Arial Narrow" w:hAnsi="Arial Narrow"/>
          <w:b/>
          <w:sz w:val="22"/>
          <w:szCs w:val="22"/>
          <w:lang w:val="en-US"/>
        </w:rPr>
        <w:t>BUYER</w:t>
      </w:r>
      <w:r w:rsidRPr="00C37B57">
        <w:rPr>
          <w:rFonts w:ascii="Arial Narrow" w:hAnsi="Arial Narrow"/>
          <w:b/>
          <w:sz w:val="22"/>
          <w:szCs w:val="22"/>
          <w:lang w:val="en-US"/>
        </w:rPr>
        <w:t>:</w:t>
      </w:r>
    </w:p>
    <w:p w14:paraId="41334B4B" w14:textId="77777777" w:rsidR="00163BBF" w:rsidRPr="004F365C" w:rsidRDefault="00163BBF" w:rsidP="00163BBF">
      <w:pPr>
        <w:ind w:left="142"/>
        <w:jc w:val="both"/>
        <w:rPr>
          <w:rFonts w:ascii="Arial Narrow" w:hAnsi="Arial Narrow"/>
          <w:b/>
          <w:sz w:val="22"/>
          <w:szCs w:val="22"/>
          <w:lang w:val="en-US"/>
        </w:rPr>
      </w:pPr>
      <w:r w:rsidRPr="004F365C">
        <w:rPr>
          <w:rFonts w:ascii="Arial Narrow" w:hAnsi="Arial Narrow"/>
          <w:b/>
          <w:sz w:val="22"/>
          <w:szCs w:val="22"/>
          <w:lang w:val="en-US"/>
        </w:rPr>
        <w:t xml:space="preserve">                                                                           </w:t>
      </w:r>
    </w:p>
    <w:p w14:paraId="67DC4A78" w14:textId="77777777" w:rsidR="00163BBF" w:rsidRPr="008454BA" w:rsidRDefault="00163BBF" w:rsidP="00163BBF">
      <w:pPr>
        <w:ind w:left="142"/>
        <w:jc w:val="both"/>
        <w:rPr>
          <w:rFonts w:ascii="Arial Narrow" w:hAnsi="Arial Narrow"/>
          <w:b/>
          <w:sz w:val="22"/>
          <w:szCs w:val="22"/>
          <w:lang w:val="en-US"/>
        </w:rPr>
      </w:pPr>
      <w:r w:rsidRPr="008454BA">
        <w:rPr>
          <w:rFonts w:ascii="Arial Narrow" w:hAnsi="Arial Narrow"/>
          <w:b/>
          <w:sz w:val="22"/>
          <w:szCs w:val="22"/>
          <w:lang w:val="en-US"/>
        </w:rPr>
        <w:t xml:space="preserve">                                                                                       </w:t>
      </w:r>
    </w:p>
    <w:p w14:paraId="0921CFB7" w14:textId="77777777" w:rsidR="00163BBF" w:rsidRPr="008454BA" w:rsidRDefault="00163BBF" w:rsidP="00163BBF">
      <w:pPr>
        <w:ind w:left="142"/>
        <w:jc w:val="both"/>
        <w:rPr>
          <w:rFonts w:ascii="Arial Narrow" w:hAnsi="Arial Narrow"/>
          <w:sz w:val="22"/>
          <w:szCs w:val="22"/>
          <w:lang w:val="en-US"/>
        </w:rPr>
      </w:pPr>
    </w:p>
    <w:p w14:paraId="712A4518" w14:textId="77777777" w:rsidR="00163BBF" w:rsidRPr="008454BA" w:rsidRDefault="00163BBF" w:rsidP="00163BBF">
      <w:pPr>
        <w:ind w:left="142"/>
        <w:jc w:val="both"/>
        <w:rPr>
          <w:rFonts w:ascii="Arial Narrow" w:hAnsi="Arial Narrow"/>
          <w:sz w:val="22"/>
          <w:szCs w:val="22"/>
          <w:lang w:val="en-US"/>
        </w:rPr>
      </w:pPr>
      <w:r w:rsidRPr="008454BA">
        <w:rPr>
          <w:rFonts w:ascii="Arial Narrow" w:hAnsi="Arial Narrow"/>
          <w:sz w:val="22"/>
          <w:szCs w:val="22"/>
          <w:lang w:val="en-US"/>
        </w:rPr>
        <w:t>_______</w:t>
      </w:r>
      <w:r w:rsidRPr="004F365C">
        <w:rPr>
          <w:rFonts w:ascii="Arial Narrow" w:hAnsi="Arial Narrow"/>
          <w:sz w:val="22"/>
          <w:szCs w:val="22"/>
          <w:lang w:val="en-US"/>
        </w:rPr>
        <w:t>__________</w:t>
      </w:r>
      <w:r w:rsidRPr="008454BA">
        <w:rPr>
          <w:rFonts w:ascii="Arial Narrow" w:hAnsi="Arial Narrow"/>
          <w:sz w:val="22"/>
          <w:szCs w:val="22"/>
          <w:lang w:val="en-US"/>
        </w:rPr>
        <w:t>_______________                                                            _____________</w:t>
      </w:r>
      <w:r w:rsidRPr="004F365C">
        <w:rPr>
          <w:rFonts w:ascii="Arial Narrow" w:hAnsi="Arial Narrow"/>
          <w:sz w:val="22"/>
          <w:szCs w:val="22"/>
          <w:lang w:val="en-US"/>
        </w:rPr>
        <w:t>______</w:t>
      </w:r>
      <w:r w:rsidRPr="008454BA">
        <w:rPr>
          <w:rFonts w:ascii="Arial Narrow" w:hAnsi="Arial Narrow"/>
          <w:sz w:val="22"/>
          <w:szCs w:val="22"/>
          <w:lang w:val="en-US"/>
        </w:rPr>
        <w:t>__________</w:t>
      </w:r>
    </w:p>
    <w:p w14:paraId="7DA98A99" w14:textId="77777777" w:rsidR="00201189" w:rsidRPr="004F365C" w:rsidRDefault="00163BBF" w:rsidP="004F365C">
      <w:pPr>
        <w:jc w:val="both"/>
        <w:rPr>
          <w:rFonts w:ascii="Arial Narrow" w:hAnsi="Arial Narrow"/>
          <w:b/>
          <w:sz w:val="22"/>
          <w:szCs w:val="22"/>
          <w:lang w:val="en-US"/>
        </w:rPr>
      </w:pPr>
      <w:r w:rsidRPr="004F365C">
        <w:rPr>
          <w:rFonts w:ascii="Arial Narrow" w:hAnsi="Arial Narrow"/>
          <w:b/>
          <w:sz w:val="22"/>
          <w:szCs w:val="22"/>
          <w:lang w:val="en-US"/>
        </w:rPr>
        <w:t xml:space="preserve">                                                                                                                        </w:t>
      </w:r>
    </w:p>
    <w:p w14:paraId="6C370A89" w14:textId="77777777" w:rsidR="00201189" w:rsidRPr="004F365C" w:rsidRDefault="00201189" w:rsidP="00D13D00">
      <w:pPr>
        <w:ind w:left="142"/>
        <w:jc w:val="both"/>
        <w:rPr>
          <w:rFonts w:ascii="Arial Narrow" w:hAnsi="Arial Narrow"/>
          <w:b/>
          <w:sz w:val="22"/>
          <w:szCs w:val="22"/>
          <w:lang w:val="en-US"/>
        </w:rPr>
      </w:pPr>
    </w:p>
    <w:p w14:paraId="169C2CD2" w14:textId="77777777" w:rsidR="00201189" w:rsidRPr="004F365C" w:rsidRDefault="00201189" w:rsidP="00D13D00">
      <w:pPr>
        <w:ind w:left="142"/>
        <w:jc w:val="both"/>
        <w:rPr>
          <w:rFonts w:ascii="Arial Narrow" w:hAnsi="Arial Narrow"/>
          <w:b/>
          <w:sz w:val="22"/>
          <w:szCs w:val="22"/>
          <w:lang w:val="en-US"/>
        </w:rPr>
      </w:pPr>
    </w:p>
    <w:p w14:paraId="0070424B" w14:textId="77777777" w:rsidR="00201189" w:rsidRPr="004F365C" w:rsidRDefault="00201189" w:rsidP="00D13D00">
      <w:pPr>
        <w:ind w:left="142"/>
        <w:jc w:val="both"/>
        <w:rPr>
          <w:rFonts w:ascii="Arial Narrow" w:hAnsi="Arial Narrow"/>
          <w:b/>
          <w:sz w:val="22"/>
          <w:szCs w:val="22"/>
          <w:lang w:val="en-US"/>
        </w:rPr>
      </w:pPr>
    </w:p>
    <w:p w14:paraId="6DABEE17" w14:textId="77777777" w:rsidR="00201189" w:rsidRPr="004F365C" w:rsidRDefault="00201189" w:rsidP="00D13D00">
      <w:pPr>
        <w:ind w:left="142"/>
        <w:jc w:val="both"/>
        <w:rPr>
          <w:rFonts w:ascii="Arial Narrow" w:hAnsi="Arial Narrow"/>
          <w:b/>
          <w:sz w:val="22"/>
          <w:szCs w:val="22"/>
          <w:lang w:val="en-US"/>
        </w:rPr>
      </w:pPr>
    </w:p>
    <w:p w14:paraId="77D9E70F" w14:textId="77777777" w:rsidR="00201189" w:rsidRPr="004F365C" w:rsidRDefault="00201189" w:rsidP="00D13D00">
      <w:pPr>
        <w:ind w:left="142"/>
        <w:jc w:val="both"/>
        <w:rPr>
          <w:rFonts w:ascii="Arial Narrow" w:hAnsi="Arial Narrow"/>
          <w:b/>
          <w:sz w:val="22"/>
          <w:szCs w:val="22"/>
          <w:lang w:val="en-US"/>
        </w:rPr>
      </w:pPr>
    </w:p>
    <w:p w14:paraId="7D8215D1" w14:textId="77777777" w:rsidR="00201189" w:rsidRPr="004F365C" w:rsidRDefault="00201189" w:rsidP="00D13D00">
      <w:pPr>
        <w:ind w:left="142"/>
        <w:jc w:val="both"/>
        <w:rPr>
          <w:rFonts w:ascii="Arial Narrow" w:hAnsi="Arial Narrow"/>
          <w:b/>
          <w:sz w:val="22"/>
          <w:szCs w:val="22"/>
          <w:lang w:val="en-US"/>
        </w:rPr>
      </w:pPr>
    </w:p>
    <w:p w14:paraId="028BFE5F" w14:textId="77777777" w:rsidR="00201189" w:rsidRPr="004F365C" w:rsidRDefault="00201189" w:rsidP="00D13D00">
      <w:pPr>
        <w:ind w:left="142"/>
        <w:jc w:val="both"/>
        <w:rPr>
          <w:rFonts w:ascii="Arial Narrow" w:hAnsi="Arial Narrow"/>
          <w:b/>
          <w:sz w:val="22"/>
          <w:szCs w:val="22"/>
          <w:lang w:val="en-US"/>
        </w:rPr>
      </w:pPr>
    </w:p>
    <w:p w14:paraId="4FAA3756" w14:textId="77777777" w:rsidR="00201189" w:rsidRPr="004F365C" w:rsidRDefault="00201189" w:rsidP="00D13D00">
      <w:pPr>
        <w:ind w:left="142"/>
        <w:jc w:val="both"/>
        <w:rPr>
          <w:rFonts w:ascii="Arial Narrow" w:hAnsi="Arial Narrow"/>
          <w:b/>
          <w:sz w:val="22"/>
          <w:szCs w:val="22"/>
          <w:lang w:val="en-US"/>
        </w:rPr>
      </w:pPr>
    </w:p>
    <w:p w14:paraId="5019BA41" w14:textId="77777777" w:rsidR="00201189" w:rsidRPr="004F365C" w:rsidRDefault="00201189" w:rsidP="00D13D00">
      <w:pPr>
        <w:ind w:left="142"/>
        <w:jc w:val="both"/>
        <w:rPr>
          <w:rFonts w:ascii="Arial Narrow" w:hAnsi="Arial Narrow"/>
          <w:b/>
          <w:sz w:val="22"/>
          <w:szCs w:val="22"/>
          <w:lang w:val="en-US"/>
        </w:rPr>
      </w:pPr>
    </w:p>
    <w:p w14:paraId="060B428F" w14:textId="77777777" w:rsidR="00201189" w:rsidRPr="004F365C" w:rsidRDefault="00201189" w:rsidP="00D13D00">
      <w:pPr>
        <w:ind w:left="142"/>
        <w:jc w:val="both"/>
        <w:rPr>
          <w:rFonts w:ascii="Arial Narrow" w:hAnsi="Arial Narrow"/>
          <w:b/>
          <w:sz w:val="22"/>
          <w:szCs w:val="22"/>
          <w:lang w:val="en-US"/>
        </w:rPr>
      </w:pPr>
    </w:p>
    <w:p w14:paraId="79050D7C" w14:textId="77777777" w:rsidR="00201189" w:rsidRPr="004F365C" w:rsidRDefault="00201189" w:rsidP="00D13D00">
      <w:pPr>
        <w:ind w:left="142"/>
        <w:jc w:val="both"/>
        <w:rPr>
          <w:rFonts w:ascii="Arial Narrow" w:hAnsi="Arial Narrow"/>
          <w:b/>
          <w:sz w:val="22"/>
          <w:szCs w:val="22"/>
          <w:lang w:val="en-US"/>
        </w:rPr>
      </w:pPr>
    </w:p>
    <w:p w14:paraId="51E34E53" w14:textId="77777777" w:rsidR="00201189" w:rsidRPr="004F365C" w:rsidRDefault="00201189" w:rsidP="00D13D00">
      <w:pPr>
        <w:ind w:left="142"/>
        <w:jc w:val="both"/>
        <w:rPr>
          <w:rFonts w:ascii="Arial Narrow" w:hAnsi="Arial Narrow"/>
          <w:b/>
          <w:sz w:val="22"/>
          <w:szCs w:val="22"/>
          <w:lang w:val="en-US"/>
        </w:rPr>
      </w:pPr>
    </w:p>
    <w:p w14:paraId="18409ECC" w14:textId="77777777" w:rsidR="00201189" w:rsidRPr="004F365C" w:rsidRDefault="00201189" w:rsidP="00D13D00">
      <w:pPr>
        <w:ind w:left="142"/>
        <w:jc w:val="both"/>
        <w:rPr>
          <w:rFonts w:ascii="Arial Narrow" w:hAnsi="Arial Narrow"/>
          <w:b/>
          <w:sz w:val="22"/>
          <w:szCs w:val="22"/>
          <w:lang w:val="en-US"/>
        </w:rPr>
      </w:pPr>
    </w:p>
    <w:p w14:paraId="0218A705" w14:textId="77777777" w:rsidR="00201189" w:rsidRPr="004F365C" w:rsidRDefault="00201189" w:rsidP="00D13D00">
      <w:pPr>
        <w:ind w:left="142"/>
        <w:jc w:val="both"/>
        <w:rPr>
          <w:rFonts w:ascii="Arial Narrow" w:hAnsi="Arial Narrow"/>
          <w:b/>
          <w:sz w:val="22"/>
          <w:szCs w:val="22"/>
          <w:lang w:val="en-US"/>
        </w:rPr>
      </w:pPr>
    </w:p>
    <w:p w14:paraId="06CC130F" w14:textId="77777777" w:rsidR="00201189" w:rsidRPr="004F365C" w:rsidRDefault="00201189" w:rsidP="00D13D00">
      <w:pPr>
        <w:ind w:left="142"/>
        <w:jc w:val="both"/>
        <w:rPr>
          <w:rFonts w:ascii="Arial Narrow" w:hAnsi="Arial Narrow"/>
          <w:b/>
          <w:sz w:val="22"/>
          <w:szCs w:val="22"/>
          <w:lang w:val="en-US"/>
        </w:rPr>
      </w:pPr>
    </w:p>
    <w:p w14:paraId="5E03C851" w14:textId="77777777" w:rsidR="00201189" w:rsidRPr="004F365C" w:rsidRDefault="00201189" w:rsidP="00D13D00">
      <w:pPr>
        <w:ind w:left="142"/>
        <w:jc w:val="both"/>
        <w:rPr>
          <w:rFonts w:ascii="Arial Narrow" w:hAnsi="Arial Narrow"/>
          <w:b/>
          <w:sz w:val="22"/>
          <w:szCs w:val="22"/>
          <w:lang w:val="en-US"/>
        </w:rPr>
      </w:pPr>
    </w:p>
    <w:sectPr w:rsidR="00201189" w:rsidRPr="004F365C" w:rsidSect="00201189">
      <w:type w:val="continuous"/>
      <w:pgSz w:w="11905" w:h="16837"/>
      <w:pgMar w:top="85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7D0AE" w14:textId="77777777" w:rsidR="00401D04" w:rsidRDefault="00401D04" w:rsidP="001B247E">
      <w:r>
        <w:separator/>
      </w:r>
    </w:p>
  </w:endnote>
  <w:endnote w:type="continuationSeparator" w:id="0">
    <w:p w14:paraId="6D4B8CB0" w14:textId="77777777" w:rsidR="00401D04" w:rsidRDefault="00401D04" w:rsidP="001B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w:panose1 w:val="020B0606020202030204"/>
    <w:charset w:val="CC"/>
    <w:family w:val="swiss"/>
    <w:pitch w:val="variable"/>
    <w:sig w:usb0="00000287" w:usb1="00000800" w:usb2="00000000" w:usb3="00000000" w:csb0="0000009F" w:csb1="00000000"/>
  </w:font>
  <w:font w:name="DejaVu Sans">
    <w:altName w:val="Times New Roman"/>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1A90B" w14:textId="77777777" w:rsidR="008454BA" w:rsidRDefault="008454BA" w:rsidP="005D34A8">
    <w:pPr>
      <w:snapToGrid w:val="0"/>
      <w:rPr>
        <w:rFonts w:ascii="Arial" w:hAnsi="Arial" w:cs="Arial"/>
        <w:b/>
        <w:sz w:val="20"/>
        <w:szCs w:val="20"/>
      </w:rPr>
    </w:pPr>
  </w:p>
  <w:p w14:paraId="5A1EF757" w14:textId="77777777" w:rsidR="008454BA" w:rsidRDefault="008454BA" w:rsidP="005D34A8">
    <w:pPr>
      <w:snapToGrid w:val="0"/>
      <w:rPr>
        <w:rFonts w:ascii="Arial" w:hAnsi="Arial" w:cs="Arial"/>
        <w:b/>
        <w:sz w:val="20"/>
        <w:szCs w:val="20"/>
      </w:rPr>
    </w:pPr>
    <w:r>
      <w:rPr>
        <w:rFonts w:ascii="Arial" w:hAnsi="Arial" w:cs="Arial"/>
        <w:b/>
        <w:sz w:val="20"/>
        <w:szCs w:val="20"/>
      </w:rPr>
      <w:t>ПРОДАВЕЦ____________________                                                ПОКУПАТЕЛЬ____________________</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7103B778" w14:textId="77777777" w:rsidR="008454BA" w:rsidRPr="00C53BDB" w:rsidRDefault="008454BA" w:rsidP="004562E1">
    <w:pPr>
      <w:snapToGrid w:val="0"/>
      <w:jc w:val="center"/>
      <w:rPr>
        <w:sz w:val="20"/>
        <w:szCs w:val="20"/>
      </w:rPr>
    </w:pPr>
    <w:r>
      <w:rPr>
        <w:rFonts w:ascii="Arial" w:hAnsi="Arial" w:cs="Arial"/>
        <w:b/>
        <w:sz w:val="20"/>
        <w:szCs w:val="20"/>
      </w:rPr>
      <w:t xml:space="preserve">                                                                                                                                                          </w:t>
    </w:r>
    <w:r>
      <w:rPr>
        <w:rFonts w:ascii="Arial" w:hAnsi="Arial" w:cs="Arial"/>
        <w:b/>
        <w:sz w:val="20"/>
        <w:szCs w:val="20"/>
      </w:rPr>
      <w:tab/>
    </w:r>
    <w:r w:rsidRPr="005D34A8">
      <w:rPr>
        <w:sz w:val="22"/>
        <w:szCs w:val="22"/>
      </w:rPr>
      <w:fldChar w:fldCharType="begin"/>
    </w:r>
    <w:r w:rsidRPr="005D34A8">
      <w:rPr>
        <w:sz w:val="22"/>
        <w:szCs w:val="22"/>
      </w:rPr>
      <w:instrText>PAGE   \* MERGEFORMAT</w:instrText>
    </w:r>
    <w:r w:rsidRPr="005D34A8">
      <w:rPr>
        <w:sz w:val="22"/>
        <w:szCs w:val="22"/>
      </w:rPr>
      <w:fldChar w:fldCharType="separate"/>
    </w:r>
    <w:r w:rsidR="008A322C">
      <w:rPr>
        <w:noProof/>
        <w:sz w:val="22"/>
        <w:szCs w:val="22"/>
      </w:rPr>
      <w:t>17</w:t>
    </w:r>
    <w:r w:rsidRPr="005D34A8">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06D81" w14:textId="77777777" w:rsidR="00401D04" w:rsidRDefault="00401D04" w:rsidP="001B247E">
      <w:r>
        <w:separator/>
      </w:r>
    </w:p>
  </w:footnote>
  <w:footnote w:type="continuationSeparator" w:id="0">
    <w:p w14:paraId="32C3E130" w14:textId="77777777" w:rsidR="00401D04" w:rsidRDefault="00401D04" w:rsidP="001B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4"/>
    <w:multiLevelType w:val="multilevel"/>
    <w:tmpl w:val="FA228CEC"/>
    <w:name w:val="WW8Num4"/>
    <w:lvl w:ilvl="0">
      <w:start w:val="5"/>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8"/>
      <w:numFmt w:val="decimal"/>
      <w:lvlText w:val="%1.%2.%3."/>
      <w:lvlJc w:val="left"/>
      <w:pPr>
        <w:tabs>
          <w:tab w:val="num" w:pos="1440"/>
        </w:tabs>
        <w:ind w:left="1440" w:hanging="360"/>
      </w:pPr>
      <w:rPr>
        <w:lang w:val="en-US"/>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380"/>
        </w:tabs>
        <w:ind w:left="380" w:hanging="360"/>
      </w:pPr>
      <w:rPr>
        <w:rFonts w:ascii="Symbol" w:hAnsi="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9" w15:restartNumberingAfterBreak="0">
    <w:nsid w:val="01E44834"/>
    <w:multiLevelType w:val="multilevel"/>
    <w:tmpl w:val="8F6C9870"/>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B503A86"/>
    <w:multiLevelType w:val="multilevel"/>
    <w:tmpl w:val="D89A3F9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0846E8"/>
    <w:multiLevelType w:val="multilevel"/>
    <w:tmpl w:val="F7F644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49D032F"/>
    <w:multiLevelType w:val="multilevel"/>
    <w:tmpl w:val="2B2C99E0"/>
    <w:lvl w:ilvl="0">
      <w:start w:val="13"/>
      <w:numFmt w:val="decimal"/>
      <w:lvlText w:val="%1."/>
      <w:lvlJc w:val="left"/>
      <w:pPr>
        <w:ind w:left="435" w:hanging="435"/>
      </w:pPr>
      <w:rPr>
        <w:rFonts w:hint="default"/>
        <w:b w:val="0"/>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DC67E97"/>
    <w:multiLevelType w:val="multilevel"/>
    <w:tmpl w:val="AF7CB0B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A03FD4"/>
    <w:multiLevelType w:val="multilevel"/>
    <w:tmpl w:val="6A802D6E"/>
    <w:lvl w:ilvl="0">
      <w:start w:val="11"/>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D333005"/>
    <w:multiLevelType w:val="multilevel"/>
    <w:tmpl w:val="8716DED0"/>
    <w:lvl w:ilvl="0">
      <w:start w:val="8"/>
      <w:numFmt w:val="decimal"/>
      <w:lvlText w:val="%1."/>
      <w:lvlJc w:val="left"/>
      <w:pPr>
        <w:ind w:left="480" w:hanging="480"/>
      </w:pPr>
      <w:rPr>
        <w:rFonts w:hint="default"/>
      </w:rPr>
    </w:lvl>
    <w:lvl w:ilvl="1">
      <w:start w:val="10"/>
      <w:numFmt w:val="decimal"/>
      <w:lvlText w:val="%1.%2."/>
      <w:lvlJc w:val="left"/>
      <w:pPr>
        <w:ind w:left="480" w:hanging="48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A31FF9"/>
    <w:multiLevelType w:val="multilevel"/>
    <w:tmpl w:val="587E2FD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4E2423"/>
    <w:multiLevelType w:val="multilevel"/>
    <w:tmpl w:val="43604C14"/>
    <w:lvl w:ilvl="0">
      <w:start w:val="12"/>
      <w:numFmt w:val="decimal"/>
      <w:lvlText w:val="%1."/>
      <w:lvlJc w:val="left"/>
      <w:pPr>
        <w:ind w:left="435" w:hanging="435"/>
      </w:pPr>
      <w:rPr>
        <w:rFonts w:hint="default"/>
        <w:b w:val="0"/>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436942C7"/>
    <w:multiLevelType w:val="hybridMultilevel"/>
    <w:tmpl w:val="F4F4E3C6"/>
    <w:lvl w:ilvl="0" w:tplc="25EE9184">
      <w:start w:val="14"/>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AA08EA"/>
    <w:multiLevelType w:val="multilevel"/>
    <w:tmpl w:val="DEFC173E"/>
    <w:lvl w:ilvl="0">
      <w:start w:val="9"/>
      <w:numFmt w:val="decimal"/>
      <w:lvlText w:val="%1."/>
      <w:lvlJc w:val="left"/>
      <w:pPr>
        <w:ind w:left="360" w:hanging="360"/>
      </w:pPr>
      <w:rPr>
        <w:rFonts w:ascii="Arial Narrow" w:hAnsi="Arial Narrow" w:hint="default"/>
        <w:b/>
        <w:sz w:val="22"/>
        <w:szCs w:val="22"/>
      </w:rPr>
    </w:lvl>
    <w:lvl w:ilvl="1">
      <w:start w:val="1"/>
      <w:numFmt w:val="decimal"/>
      <w:lvlText w:val="%1.%2."/>
      <w:lvlJc w:val="left"/>
      <w:pPr>
        <w:ind w:left="644" w:hanging="360"/>
      </w:pPr>
      <w:rPr>
        <w:rFonts w:ascii="Arial Narrow" w:hAnsi="Arial Narrow" w:hint="default"/>
        <w:b/>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EF7EC5"/>
    <w:multiLevelType w:val="hybridMultilevel"/>
    <w:tmpl w:val="577CAB96"/>
    <w:lvl w:ilvl="0" w:tplc="109A2D90">
      <w:start w:val="2"/>
      <w:numFmt w:val="bullet"/>
      <w:lvlText w:val="-"/>
      <w:lvlJc w:val="left"/>
      <w:pPr>
        <w:ind w:left="720" w:hanging="360"/>
      </w:pPr>
      <w:rPr>
        <w:rFonts w:ascii="Times New Roman" w:eastAsia="DejaVu San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A31707"/>
    <w:multiLevelType w:val="multilevel"/>
    <w:tmpl w:val="5316FDB6"/>
    <w:lvl w:ilvl="0">
      <w:start w:val="12"/>
      <w:numFmt w:val="decimal"/>
      <w:lvlText w:val="%1."/>
      <w:lvlJc w:val="left"/>
      <w:pPr>
        <w:ind w:left="600" w:hanging="600"/>
      </w:pPr>
      <w:rPr>
        <w:rFonts w:hint="default"/>
      </w:rPr>
    </w:lvl>
    <w:lvl w:ilvl="1">
      <w:start w:val="1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DE24F38"/>
    <w:multiLevelType w:val="multilevel"/>
    <w:tmpl w:val="B8A2A28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E630DBB"/>
    <w:multiLevelType w:val="multilevel"/>
    <w:tmpl w:val="C804FE8A"/>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33F0959"/>
    <w:multiLevelType w:val="multilevel"/>
    <w:tmpl w:val="B9C07CFE"/>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E5B2AC5"/>
    <w:multiLevelType w:val="multilevel"/>
    <w:tmpl w:val="89AAD172"/>
    <w:lvl w:ilvl="0">
      <w:start w:val="15"/>
      <w:numFmt w:val="decimal"/>
      <w:lvlText w:val="%1."/>
      <w:lvlJc w:val="left"/>
      <w:pPr>
        <w:ind w:left="622" w:hanging="480"/>
      </w:pPr>
      <w:rPr>
        <w:rFonts w:hint="default"/>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70478521">
    <w:abstractNumId w:val="22"/>
  </w:num>
  <w:num w:numId="2" w16cid:durableId="269435869">
    <w:abstractNumId w:val="10"/>
  </w:num>
  <w:num w:numId="3" w16cid:durableId="519246133">
    <w:abstractNumId w:val="16"/>
  </w:num>
  <w:num w:numId="4" w16cid:durableId="815798796">
    <w:abstractNumId w:val="15"/>
  </w:num>
  <w:num w:numId="5" w16cid:durableId="2036804447">
    <w:abstractNumId w:val="19"/>
  </w:num>
  <w:num w:numId="6" w16cid:durableId="908731160">
    <w:abstractNumId w:val="13"/>
  </w:num>
  <w:num w:numId="7" w16cid:durableId="1487673181">
    <w:abstractNumId w:val="14"/>
  </w:num>
  <w:num w:numId="8" w16cid:durableId="1551843553">
    <w:abstractNumId w:val="9"/>
  </w:num>
  <w:num w:numId="9" w16cid:durableId="2123374915">
    <w:abstractNumId w:val="17"/>
  </w:num>
  <w:num w:numId="10" w16cid:durableId="740828262">
    <w:abstractNumId w:val="12"/>
  </w:num>
  <w:num w:numId="11" w16cid:durableId="1531454777">
    <w:abstractNumId w:val="25"/>
  </w:num>
  <w:num w:numId="12" w16cid:durableId="232663218">
    <w:abstractNumId w:val="23"/>
  </w:num>
  <w:num w:numId="13" w16cid:durableId="368574770">
    <w:abstractNumId w:val="11"/>
  </w:num>
  <w:num w:numId="14" w16cid:durableId="1235240191">
    <w:abstractNumId w:val="20"/>
  </w:num>
  <w:num w:numId="15" w16cid:durableId="845510859">
    <w:abstractNumId w:val="18"/>
  </w:num>
  <w:num w:numId="16" w16cid:durableId="460849641">
    <w:abstractNumId w:val="24"/>
  </w:num>
  <w:num w:numId="17" w16cid:durableId="1941255290">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1AB8"/>
    <w:rsid w:val="00001C23"/>
    <w:rsid w:val="0000365C"/>
    <w:rsid w:val="00003B60"/>
    <w:rsid w:val="000055BF"/>
    <w:rsid w:val="00006899"/>
    <w:rsid w:val="00007FE6"/>
    <w:rsid w:val="0001056E"/>
    <w:rsid w:val="00011C96"/>
    <w:rsid w:val="0001496D"/>
    <w:rsid w:val="00015198"/>
    <w:rsid w:val="0001537E"/>
    <w:rsid w:val="0001561E"/>
    <w:rsid w:val="000210AD"/>
    <w:rsid w:val="00021812"/>
    <w:rsid w:val="000219C5"/>
    <w:rsid w:val="0002241B"/>
    <w:rsid w:val="00023828"/>
    <w:rsid w:val="00023DD0"/>
    <w:rsid w:val="00024BDD"/>
    <w:rsid w:val="00026D64"/>
    <w:rsid w:val="00033BE2"/>
    <w:rsid w:val="000356EB"/>
    <w:rsid w:val="000356EF"/>
    <w:rsid w:val="0003644C"/>
    <w:rsid w:val="00041BA2"/>
    <w:rsid w:val="000451B8"/>
    <w:rsid w:val="00053190"/>
    <w:rsid w:val="00053797"/>
    <w:rsid w:val="0006321C"/>
    <w:rsid w:val="00063A68"/>
    <w:rsid w:val="00063B0C"/>
    <w:rsid w:val="000640C6"/>
    <w:rsid w:val="000645AD"/>
    <w:rsid w:val="0007079D"/>
    <w:rsid w:val="00071FC6"/>
    <w:rsid w:val="00073419"/>
    <w:rsid w:val="0007421D"/>
    <w:rsid w:val="00077E03"/>
    <w:rsid w:val="000814D1"/>
    <w:rsid w:val="000854E3"/>
    <w:rsid w:val="000870E8"/>
    <w:rsid w:val="00087ED3"/>
    <w:rsid w:val="000901EF"/>
    <w:rsid w:val="00090437"/>
    <w:rsid w:val="00091EE8"/>
    <w:rsid w:val="00093091"/>
    <w:rsid w:val="00095A57"/>
    <w:rsid w:val="000A142B"/>
    <w:rsid w:val="000A1E91"/>
    <w:rsid w:val="000A2932"/>
    <w:rsid w:val="000A2B65"/>
    <w:rsid w:val="000A30D1"/>
    <w:rsid w:val="000A3B34"/>
    <w:rsid w:val="000A3EFA"/>
    <w:rsid w:val="000A5ABF"/>
    <w:rsid w:val="000A7DA4"/>
    <w:rsid w:val="000B0421"/>
    <w:rsid w:val="000B0E61"/>
    <w:rsid w:val="000B17D1"/>
    <w:rsid w:val="000B1D51"/>
    <w:rsid w:val="000B31E6"/>
    <w:rsid w:val="000B32A4"/>
    <w:rsid w:val="000B617C"/>
    <w:rsid w:val="000B7430"/>
    <w:rsid w:val="000B7969"/>
    <w:rsid w:val="000C0EF4"/>
    <w:rsid w:val="000C1E4E"/>
    <w:rsid w:val="000C2187"/>
    <w:rsid w:val="000C3A82"/>
    <w:rsid w:val="000C4F77"/>
    <w:rsid w:val="000C6E24"/>
    <w:rsid w:val="000C6F8D"/>
    <w:rsid w:val="000C7CBD"/>
    <w:rsid w:val="000D01EC"/>
    <w:rsid w:val="000D2DAE"/>
    <w:rsid w:val="000D3578"/>
    <w:rsid w:val="000D4AEA"/>
    <w:rsid w:val="000D6534"/>
    <w:rsid w:val="000D6EA4"/>
    <w:rsid w:val="000D6FF9"/>
    <w:rsid w:val="000D781E"/>
    <w:rsid w:val="000E012E"/>
    <w:rsid w:val="000E3C2F"/>
    <w:rsid w:val="000E3EE7"/>
    <w:rsid w:val="000E464C"/>
    <w:rsid w:val="000E708D"/>
    <w:rsid w:val="000F03E4"/>
    <w:rsid w:val="000F16DC"/>
    <w:rsid w:val="000F294E"/>
    <w:rsid w:val="000F358E"/>
    <w:rsid w:val="000F4160"/>
    <w:rsid w:val="000F5D5D"/>
    <w:rsid w:val="000F6951"/>
    <w:rsid w:val="00102A32"/>
    <w:rsid w:val="00103CE0"/>
    <w:rsid w:val="00105ABE"/>
    <w:rsid w:val="00107B5B"/>
    <w:rsid w:val="00111D17"/>
    <w:rsid w:val="00111D5D"/>
    <w:rsid w:val="00116B67"/>
    <w:rsid w:val="001177ED"/>
    <w:rsid w:val="0012063B"/>
    <w:rsid w:val="00120F6A"/>
    <w:rsid w:val="00121D07"/>
    <w:rsid w:val="00125AE3"/>
    <w:rsid w:val="001313D4"/>
    <w:rsid w:val="00131919"/>
    <w:rsid w:val="00132075"/>
    <w:rsid w:val="0013472D"/>
    <w:rsid w:val="001357DF"/>
    <w:rsid w:val="00135D67"/>
    <w:rsid w:val="00136015"/>
    <w:rsid w:val="001371B9"/>
    <w:rsid w:val="00141A39"/>
    <w:rsid w:val="00141B82"/>
    <w:rsid w:val="00142258"/>
    <w:rsid w:val="0014244F"/>
    <w:rsid w:val="0014442B"/>
    <w:rsid w:val="00144861"/>
    <w:rsid w:val="00146051"/>
    <w:rsid w:val="00150BA6"/>
    <w:rsid w:val="00152120"/>
    <w:rsid w:val="00154EFC"/>
    <w:rsid w:val="0015682E"/>
    <w:rsid w:val="00156BE7"/>
    <w:rsid w:val="0015711C"/>
    <w:rsid w:val="00161AB0"/>
    <w:rsid w:val="0016248E"/>
    <w:rsid w:val="00163BBF"/>
    <w:rsid w:val="0016519C"/>
    <w:rsid w:val="00167E06"/>
    <w:rsid w:val="0017110B"/>
    <w:rsid w:val="00171DF8"/>
    <w:rsid w:val="00173A87"/>
    <w:rsid w:val="001756BE"/>
    <w:rsid w:val="00176C58"/>
    <w:rsid w:val="001817F8"/>
    <w:rsid w:val="00183EA8"/>
    <w:rsid w:val="00184EFC"/>
    <w:rsid w:val="001861C5"/>
    <w:rsid w:val="00190948"/>
    <w:rsid w:val="00191B70"/>
    <w:rsid w:val="001928B5"/>
    <w:rsid w:val="00192ACB"/>
    <w:rsid w:val="001949AB"/>
    <w:rsid w:val="001A2ED6"/>
    <w:rsid w:val="001B0061"/>
    <w:rsid w:val="001B247E"/>
    <w:rsid w:val="001B2D55"/>
    <w:rsid w:val="001B2F5E"/>
    <w:rsid w:val="001B710B"/>
    <w:rsid w:val="001B7141"/>
    <w:rsid w:val="001C0033"/>
    <w:rsid w:val="001C05C3"/>
    <w:rsid w:val="001C0F7A"/>
    <w:rsid w:val="001C1205"/>
    <w:rsid w:val="001C1F4A"/>
    <w:rsid w:val="001C51A6"/>
    <w:rsid w:val="001C5FBD"/>
    <w:rsid w:val="001C602C"/>
    <w:rsid w:val="001C7FD0"/>
    <w:rsid w:val="001D1956"/>
    <w:rsid w:val="001D23E3"/>
    <w:rsid w:val="001D454F"/>
    <w:rsid w:val="001D5221"/>
    <w:rsid w:val="001D6802"/>
    <w:rsid w:val="001D702F"/>
    <w:rsid w:val="001D73E0"/>
    <w:rsid w:val="001E0AA7"/>
    <w:rsid w:val="001E1EF1"/>
    <w:rsid w:val="001E221B"/>
    <w:rsid w:val="001E223D"/>
    <w:rsid w:val="001E25E3"/>
    <w:rsid w:val="001E3D43"/>
    <w:rsid w:val="001E4F02"/>
    <w:rsid w:val="001E677D"/>
    <w:rsid w:val="001F3283"/>
    <w:rsid w:val="001F496F"/>
    <w:rsid w:val="001F4A6D"/>
    <w:rsid w:val="00200191"/>
    <w:rsid w:val="00201189"/>
    <w:rsid w:val="00202730"/>
    <w:rsid w:val="00203131"/>
    <w:rsid w:val="00204EC0"/>
    <w:rsid w:val="0020593A"/>
    <w:rsid w:val="00205BB3"/>
    <w:rsid w:val="00205CE8"/>
    <w:rsid w:val="00206099"/>
    <w:rsid w:val="00206EF1"/>
    <w:rsid w:val="002078BA"/>
    <w:rsid w:val="00212565"/>
    <w:rsid w:val="00214B9C"/>
    <w:rsid w:val="0021528F"/>
    <w:rsid w:val="00216700"/>
    <w:rsid w:val="00216BE4"/>
    <w:rsid w:val="00220480"/>
    <w:rsid w:val="0022199F"/>
    <w:rsid w:val="00222D32"/>
    <w:rsid w:val="00224527"/>
    <w:rsid w:val="002278E3"/>
    <w:rsid w:val="00227EEB"/>
    <w:rsid w:val="00230736"/>
    <w:rsid w:val="0023088F"/>
    <w:rsid w:val="00230A5B"/>
    <w:rsid w:val="0023218D"/>
    <w:rsid w:val="00233F23"/>
    <w:rsid w:val="0023685C"/>
    <w:rsid w:val="0023718D"/>
    <w:rsid w:val="00242D54"/>
    <w:rsid w:val="00243B9E"/>
    <w:rsid w:val="00243E01"/>
    <w:rsid w:val="00244D0D"/>
    <w:rsid w:val="00244F99"/>
    <w:rsid w:val="00245298"/>
    <w:rsid w:val="00245F8E"/>
    <w:rsid w:val="00247489"/>
    <w:rsid w:val="00247CA7"/>
    <w:rsid w:val="002564BB"/>
    <w:rsid w:val="00256A1F"/>
    <w:rsid w:val="00256C4B"/>
    <w:rsid w:val="00257159"/>
    <w:rsid w:val="00261606"/>
    <w:rsid w:val="00261FE9"/>
    <w:rsid w:val="00264E3A"/>
    <w:rsid w:val="00266068"/>
    <w:rsid w:val="00266376"/>
    <w:rsid w:val="00267A37"/>
    <w:rsid w:val="00272399"/>
    <w:rsid w:val="002764E2"/>
    <w:rsid w:val="002779C2"/>
    <w:rsid w:val="0028097B"/>
    <w:rsid w:val="002818DC"/>
    <w:rsid w:val="00285F0C"/>
    <w:rsid w:val="002873B0"/>
    <w:rsid w:val="00291533"/>
    <w:rsid w:val="00292FDE"/>
    <w:rsid w:val="002953E4"/>
    <w:rsid w:val="002A056E"/>
    <w:rsid w:val="002A3C7F"/>
    <w:rsid w:val="002A52E6"/>
    <w:rsid w:val="002A77A5"/>
    <w:rsid w:val="002B022E"/>
    <w:rsid w:val="002B41F9"/>
    <w:rsid w:val="002B5E91"/>
    <w:rsid w:val="002B6273"/>
    <w:rsid w:val="002B74C4"/>
    <w:rsid w:val="002C3EDD"/>
    <w:rsid w:val="002C51FA"/>
    <w:rsid w:val="002C5275"/>
    <w:rsid w:val="002D197F"/>
    <w:rsid w:val="002D3357"/>
    <w:rsid w:val="002D4A5D"/>
    <w:rsid w:val="002D6EC0"/>
    <w:rsid w:val="002D7BC7"/>
    <w:rsid w:val="002E02CC"/>
    <w:rsid w:val="002E0382"/>
    <w:rsid w:val="002E0683"/>
    <w:rsid w:val="002E270B"/>
    <w:rsid w:val="002E4EC0"/>
    <w:rsid w:val="002E6BD0"/>
    <w:rsid w:val="002F194E"/>
    <w:rsid w:val="002F2650"/>
    <w:rsid w:val="002F3B4E"/>
    <w:rsid w:val="002F3D9B"/>
    <w:rsid w:val="002F72DF"/>
    <w:rsid w:val="00300725"/>
    <w:rsid w:val="003071A9"/>
    <w:rsid w:val="00307BD8"/>
    <w:rsid w:val="0031187B"/>
    <w:rsid w:val="003157BC"/>
    <w:rsid w:val="00315DC1"/>
    <w:rsid w:val="00317B41"/>
    <w:rsid w:val="003205B2"/>
    <w:rsid w:val="0032311B"/>
    <w:rsid w:val="00323303"/>
    <w:rsid w:val="00324747"/>
    <w:rsid w:val="0032646D"/>
    <w:rsid w:val="00330C7F"/>
    <w:rsid w:val="00332146"/>
    <w:rsid w:val="00334E31"/>
    <w:rsid w:val="00334FE0"/>
    <w:rsid w:val="00340897"/>
    <w:rsid w:val="00346149"/>
    <w:rsid w:val="003465FA"/>
    <w:rsid w:val="00347B41"/>
    <w:rsid w:val="00352D7E"/>
    <w:rsid w:val="00352E04"/>
    <w:rsid w:val="00354393"/>
    <w:rsid w:val="00355341"/>
    <w:rsid w:val="00356AC0"/>
    <w:rsid w:val="003605F8"/>
    <w:rsid w:val="00361ABA"/>
    <w:rsid w:val="00363FFE"/>
    <w:rsid w:val="00364D4E"/>
    <w:rsid w:val="00366705"/>
    <w:rsid w:val="00366C53"/>
    <w:rsid w:val="003678B2"/>
    <w:rsid w:val="003701BB"/>
    <w:rsid w:val="0037112B"/>
    <w:rsid w:val="00371167"/>
    <w:rsid w:val="003716E2"/>
    <w:rsid w:val="00372D0D"/>
    <w:rsid w:val="00373359"/>
    <w:rsid w:val="003746B0"/>
    <w:rsid w:val="00377248"/>
    <w:rsid w:val="00380450"/>
    <w:rsid w:val="003808E3"/>
    <w:rsid w:val="00383928"/>
    <w:rsid w:val="00393C15"/>
    <w:rsid w:val="003A2B8D"/>
    <w:rsid w:val="003B0E56"/>
    <w:rsid w:val="003B36F9"/>
    <w:rsid w:val="003B388E"/>
    <w:rsid w:val="003B7EDF"/>
    <w:rsid w:val="003C0531"/>
    <w:rsid w:val="003C078E"/>
    <w:rsid w:val="003C0962"/>
    <w:rsid w:val="003C3483"/>
    <w:rsid w:val="003C353D"/>
    <w:rsid w:val="003C5417"/>
    <w:rsid w:val="003C73F3"/>
    <w:rsid w:val="003D0A49"/>
    <w:rsid w:val="003D1DAC"/>
    <w:rsid w:val="003D20F4"/>
    <w:rsid w:val="003D605D"/>
    <w:rsid w:val="003E0668"/>
    <w:rsid w:val="003E0C35"/>
    <w:rsid w:val="003E3802"/>
    <w:rsid w:val="003E44FB"/>
    <w:rsid w:val="003E72E2"/>
    <w:rsid w:val="003F0539"/>
    <w:rsid w:val="003F20A2"/>
    <w:rsid w:val="003F2327"/>
    <w:rsid w:val="003F4894"/>
    <w:rsid w:val="00400BB3"/>
    <w:rsid w:val="00401D04"/>
    <w:rsid w:val="00407C0F"/>
    <w:rsid w:val="00407CD0"/>
    <w:rsid w:val="00410DBF"/>
    <w:rsid w:val="004140B1"/>
    <w:rsid w:val="00414370"/>
    <w:rsid w:val="0041556D"/>
    <w:rsid w:val="00416741"/>
    <w:rsid w:val="00417C5F"/>
    <w:rsid w:val="00420123"/>
    <w:rsid w:val="0042178D"/>
    <w:rsid w:val="00430D72"/>
    <w:rsid w:val="00431517"/>
    <w:rsid w:val="0043394D"/>
    <w:rsid w:val="00437F20"/>
    <w:rsid w:val="004406AD"/>
    <w:rsid w:val="00441314"/>
    <w:rsid w:val="00441E77"/>
    <w:rsid w:val="00442495"/>
    <w:rsid w:val="004435E2"/>
    <w:rsid w:val="00443B1C"/>
    <w:rsid w:val="0044491C"/>
    <w:rsid w:val="00444B38"/>
    <w:rsid w:val="004452F0"/>
    <w:rsid w:val="00446C91"/>
    <w:rsid w:val="00446FEC"/>
    <w:rsid w:val="00446FED"/>
    <w:rsid w:val="00450B57"/>
    <w:rsid w:val="00456069"/>
    <w:rsid w:val="004562E1"/>
    <w:rsid w:val="00460FD9"/>
    <w:rsid w:val="0046180A"/>
    <w:rsid w:val="00461AB3"/>
    <w:rsid w:val="004621FD"/>
    <w:rsid w:val="00462E81"/>
    <w:rsid w:val="00463FC5"/>
    <w:rsid w:val="00465F18"/>
    <w:rsid w:val="00470F97"/>
    <w:rsid w:val="00472CF3"/>
    <w:rsid w:val="00473ECD"/>
    <w:rsid w:val="004857E5"/>
    <w:rsid w:val="0049013F"/>
    <w:rsid w:val="004935CB"/>
    <w:rsid w:val="0049522A"/>
    <w:rsid w:val="004A0F56"/>
    <w:rsid w:val="004A1A66"/>
    <w:rsid w:val="004A1E40"/>
    <w:rsid w:val="004A53A9"/>
    <w:rsid w:val="004B108B"/>
    <w:rsid w:val="004B10DD"/>
    <w:rsid w:val="004B2B41"/>
    <w:rsid w:val="004B50B2"/>
    <w:rsid w:val="004B5356"/>
    <w:rsid w:val="004B5A46"/>
    <w:rsid w:val="004B7B83"/>
    <w:rsid w:val="004C1301"/>
    <w:rsid w:val="004C1E6D"/>
    <w:rsid w:val="004C2A50"/>
    <w:rsid w:val="004C4F14"/>
    <w:rsid w:val="004C5A1C"/>
    <w:rsid w:val="004C5BBE"/>
    <w:rsid w:val="004C6BC8"/>
    <w:rsid w:val="004D1501"/>
    <w:rsid w:val="004D21FC"/>
    <w:rsid w:val="004D6FA0"/>
    <w:rsid w:val="004E256B"/>
    <w:rsid w:val="004E346E"/>
    <w:rsid w:val="004E4F63"/>
    <w:rsid w:val="004F288E"/>
    <w:rsid w:val="004F365C"/>
    <w:rsid w:val="004F3BEB"/>
    <w:rsid w:val="004F4160"/>
    <w:rsid w:val="004F48AA"/>
    <w:rsid w:val="004F708D"/>
    <w:rsid w:val="00501CFA"/>
    <w:rsid w:val="0050221A"/>
    <w:rsid w:val="00504A16"/>
    <w:rsid w:val="00505AFF"/>
    <w:rsid w:val="00506C26"/>
    <w:rsid w:val="00510D0F"/>
    <w:rsid w:val="0051256A"/>
    <w:rsid w:val="005143A3"/>
    <w:rsid w:val="00516298"/>
    <w:rsid w:val="00517285"/>
    <w:rsid w:val="005251A9"/>
    <w:rsid w:val="00526D65"/>
    <w:rsid w:val="00526DD7"/>
    <w:rsid w:val="00530535"/>
    <w:rsid w:val="00535D78"/>
    <w:rsid w:val="00536DBC"/>
    <w:rsid w:val="00540252"/>
    <w:rsid w:val="00540C61"/>
    <w:rsid w:val="00541B9C"/>
    <w:rsid w:val="005430B8"/>
    <w:rsid w:val="0054347E"/>
    <w:rsid w:val="00545C15"/>
    <w:rsid w:val="005469E1"/>
    <w:rsid w:val="00547AAB"/>
    <w:rsid w:val="005503B8"/>
    <w:rsid w:val="00552A98"/>
    <w:rsid w:val="00552EC2"/>
    <w:rsid w:val="005537B7"/>
    <w:rsid w:val="00554414"/>
    <w:rsid w:val="00554C11"/>
    <w:rsid w:val="0055514D"/>
    <w:rsid w:val="00555AF5"/>
    <w:rsid w:val="00556A32"/>
    <w:rsid w:val="00560336"/>
    <w:rsid w:val="00560BFB"/>
    <w:rsid w:val="00562507"/>
    <w:rsid w:val="005647A0"/>
    <w:rsid w:val="00564855"/>
    <w:rsid w:val="005651F2"/>
    <w:rsid w:val="005675D7"/>
    <w:rsid w:val="00571706"/>
    <w:rsid w:val="005719B0"/>
    <w:rsid w:val="0057529C"/>
    <w:rsid w:val="0057746D"/>
    <w:rsid w:val="00577FC4"/>
    <w:rsid w:val="00580034"/>
    <w:rsid w:val="00582532"/>
    <w:rsid w:val="00584649"/>
    <w:rsid w:val="00591677"/>
    <w:rsid w:val="00591F4F"/>
    <w:rsid w:val="00594513"/>
    <w:rsid w:val="005965AF"/>
    <w:rsid w:val="00596C52"/>
    <w:rsid w:val="005A0955"/>
    <w:rsid w:val="005A0A02"/>
    <w:rsid w:val="005A1FE5"/>
    <w:rsid w:val="005A377B"/>
    <w:rsid w:val="005A47B1"/>
    <w:rsid w:val="005B0D3B"/>
    <w:rsid w:val="005B1B52"/>
    <w:rsid w:val="005B24BE"/>
    <w:rsid w:val="005B3254"/>
    <w:rsid w:val="005B36EF"/>
    <w:rsid w:val="005B434F"/>
    <w:rsid w:val="005C2321"/>
    <w:rsid w:val="005C2A2A"/>
    <w:rsid w:val="005C7927"/>
    <w:rsid w:val="005D0040"/>
    <w:rsid w:val="005D13CE"/>
    <w:rsid w:val="005D34A8"/>
    <w:rsid w:val="005D4DCE"/>
    <w:rsid w:val="005D584C"/>
    <w:rsid w:val="005E34F1"/>
    <w:rsid w:val="005E3611"/>
    <w:rsid w:val="005E61C6"/>
    <w:rsid w:val="005F1F07"/>
    <w:rsid w:val="005F2A21"/>
    <w:rsid w:val="005F2C5C"/>
    <w:rsid w:val="005F345B"/>
    <w:rsid w:val="005F42DC"/>
    <w:rsid w:val="005F6F1B"/>
    <w:rsid w:val="006025BA"/>
    <w:rsid w:val="00602B01"/>
    <w:rsid w:val="006044AA"/>
    <w:rsid w:val="0060459C"/>
    <w:rsid w:val="006051E4"/>
    <w:rsid w:val="006053CB"/>
    <w:rsid w:val="006079EB"/>
    <w:rsid w:val="006100DE"/>
    <w:rsid w:val="00611B3E"/>
    <w:rsid w:val="006134F1"/>
    <w:rsid w:val="00613569"/>
    <w:rsid w:val="00614EA9"/>
    <w:rsid w:val="00623465"/>
    <w:rsid w:val="00625448"/>
    <w:rsid w:val="006257AF"/>
    <w:rsid w:val="00625DD8"/>
    <w:rsid w:val="00627935"/>
    <w:rsid w:val="00627CA3"/>
    <w:rsid w:val="0063155A"/>
    <w:rsid w:val="00631A4D"/>
    <w:rsid w:val="00631B3C"/>
    <w:rsid w:val="00631FC1"/>
    <w:rsid w:val="006329B0"/>
    <w:rsid w:val="00633501"/>
    <w:rsid w:val="006348F3"/>
    <w:rsid w:val="00634964"/>
    <w:rsid w:val="00636BEF"/>
    <w:rsid w:val="006376B2"/>
    <w:rsid w:val="00637C12"/>
    <w:rsid w:val="006401DE"/>
    <w:rsid w:val="00640A70"/>
    <w:rsid w:val="00641512"/>
    <w:rsid w:val="006417DD"/>
    <w:rsid w:val="00641F86"/>
    <w:rsid w:val="00643C89"/>
    <w:rsid w:val="00644534"/>
    <w:rsid w:val="00645559"/>
    <w:rsid w:val="00646238"/>
    <w:rsid w:val="0064755C"/>
    <w:rsid w:val="00653A7F"/>
    <w:rsid w:val="00654B32"/>
    <w:rsid w:val="00654DF4"/>
    <w:rsid w:val="00656791"/>
    <w:rsid w:val="0065713D"/>
    <w:rsid w:val="00661682"/>
    <w:rsid w:val="00662076"/>
    <w:rsid w:val="006621C2"/>
    <w:rsid w:val="00670FE6"/>
    <w:rsid w:val="00671A3C"/>
    <w:rsid w:val="006732B2"/>
    <w:rsid w:val="006744AA"/>
    <w:rsid w:val="00675954"/>
    <w:rsid w:val="006761CA"/>
    <w:rsid w:val="00677A93"/>
    <w:rsid w:val="00680C92"/>
    <w:rsid w:val="00681039"/>
    <w:rsid w:val="006811E1"/>
    <w:rsid w:val="006819A2"/>
    <w:rsid w:val="006831CB"/>
    <w:rsid w:val="0068387F"/>
    <w:rsid w:val="006845D5"/>
    <w:rsid w:val="00691887"/>
    <w:rsid w:val="00692264"/>
    <w:rsid w:val="0069378B"/>
    <w:rsid w:val="006939AE"/>
    <w:rsid w:val="006A05B1"/>
    <w:rsid w:val="006A1924"/>
    <w:rsid w:val="006A2B4D"/>
    <w:rsid w:val="006A4C4B"/>
    <w:rsid w:val="006A61EE"/>
    <w:rsid w:val="006A63D0"/>
    <w:rsid w:val="006A749B"/>
    <w:rsid w:val="006B1B45"/>
    <w:rsid w:val="006B227A"/>
    <w:rsid w:val="006B30A6"/>
    <w:rsid w:val="006B40C8"/>
    <w:rsid w:val="006B42D1"/>
    <w:rsid w:val="006B6D2A"/>
    <w:rsid w:val="006B6E1B"/>
    <w:rsid w:val="006C1438"/>
    <w:rsid w:val="006C1BFE"/>
    <w:rsid w:val="006C5C51"/>
    <w:rsid w:val="006C61F8"/>
    <w:rsid w:val="006D2D86"/>
    <w:rsid w:val="006D2EE9"/>
    <w:rsid w:val="006D4313"/>
    <w:rsid w:val="006E24FC"/>
    <w:rsid w:val="006E494A"/>
    <w:rsid w:val="006F1B91"/>
    <w:rsid w:val="006F2C55"/>
    <w:rsid w:val="006F4856"/>
    <w:rsid w:val="006F7D4D"/>
    <w:rsid w:val="007040CC"/>
    <w:rsid w:val="00706356"/>
    <w:rsid w:val="00707E3D"/>
    <w:rsid w:val="0071000E"/>
    <w:rsid w:val="00710288"/>
    <w:rsid w:val="00710B71"/>
    <w:rsid w:val="00710B82"/>
    <w:rsid w:val="007125A6"/>
    <w:rsid w:val="00714DEE"/>
    <w:rsid w:val="00721BDC"/>
    <w:rsid w:val="00721FDE"/>
    <w:rsid w:val="007222CA"/>
    <w:rsid w:val="00722E41"/>
    <w:rsid w:val="00723651"/>
    <w:rsid w:val="00727354"/>
    <w:rsid w:val="00731328"/>
    <w:rsid w:val="00734311"/>
    <w:rsid w:val="00741139"/>
    <w:rsid w:val="0074271E"/>
    <w:rsid w:val="00744668"/>
    <w:rsid w:val="00747055"/>
    <w:rsid w:val="00751FD3"/>
    <w:rsid w:val="007565B1"/>
    <w:rsid w:val="007570D8"/>
    <w:rsid w:val="00762FC4"/>
    <w:rsid w:val="00764914"/>
    <w:rsid w:val="0078168B"/>
    <w:rsid w:val="00783B78"/>
    <w:rsid w:val="00787D3F"/>
    <w:rsid w:val="00790B0F"/>
    <w:rsid w:val="00791543"/>
    <w:rsid w:val="007A27A0"/>
    <w:rsid w:val="007A546E"/>
    <w:rsid w:val="007B02D6"/>
    <w:rsid w:val="007B0C45"/>
    <w:rsid w:val="007B427C"/>
    <w:rsid w:val="007B44E4"/>
    <w:rsid w:val="007B5DAE"/>
    <w:rsid w:val="007C3F1C"/>
    <w:rsid w:val="007C4E39"/>
    <w:rsid w:val="007C6856"/>
    <w:rsid w:val="007D111E"/>
    <w:rsid w:val="007D1793"/>
    <w:rsid w:val="007D22BF"/>
    <w:rsid w:val="007D28CD"/>
    <w:rsid w:val="007D60BB"/>
    <w:rsid w:val="007D72BB"/>
    <w:rsid w:val="007E08C1"/>
    <w:rsid w:val="007E1892"/>
    <w:rsid w:val="007E1DF3"/>
    <w:rsid w:val="007E2327"/>
    <w:rsid w:val="007E486B"/>
    <w:rsid w:val="007F23CA"/>
    <w:rsid w:val="007F44DE"/>
    <w:rsid w:val="007F4B72"/>
    <w:rsid w:val="007F4D2D"/>
    <w:rsid w:val="007F536D"/>
    <w:rsid w:val="007F7EF7"/>
    <w:rsid w:val="00802A69"/>
    <w:rsid w:val="00804536"/>
    <w:rsid w:val="00805241"/>
    <w:rsid w:val="00806CE8"/>
    <w:rsid w:val="00812C94"/>
    <w:rsid w:val="00814909"/>
    <w:rsid w:val="00814BC7"/>
    <w:rsid w:val="008157CD"/>
    <w:rsid w:val="00815BC8"/>
    <w:rsid w:val="00817DF2"/>
    <w:rsid w:val="00822437"/>
    <w:rsid w:val="00822E68"/>
    <w:rsid w:val="00826329"/>
    <w:rsid w:val="00826582"/>
    <w:rsid w:val="0082713C"/>
    <w:rsid w:val="00830111"/>
    <w:rsid w:val="00830C31"/>
    <w:rsid w:val="00833E71"/>
    <w:rsid w:val="00834528"/>
    <w:rsid w:val="008356D7"/>
    <w:rsid w:val="00836871"/>
    <w:rsid w:val="00836DC8"/>
    <w:rsid w:val="008449AC"/>
    <w:rsid w:val="008449AE"/>
    <w:rsid w:val="00844CF1"/>
    <w:rsid w:val="00845266"/>
    <w:rsid w:val="008454BA"/>
    <w:rsid w:val="008466E7"/>
    <w:rsid w:val="008469C3"/>
    <w:rsid w:val="00847437"/>
    <w:rsid w:val="00847DCB"/>
    <w:rsid w:val="00847FB1"/>
    <w:rsid w:val="008500E4"/>
    <w:rsid w:val="00850DA2"/>
    <w:rsid w:val="008514C8"/>
    <w:rsid w:val="00853FB1"/>
    <w:rsid w:val="00854CC0"/>
    <w:rsid w:val="00860A59"/>
    <w:rsid w:val="00860DF7"/>
    <w:rsid w:val="008631A3"/>
    <w:rsid w:val="008632C5"/>
    <w:rsid w:val="00863EC7"/>
    <w:rsid w:val="0086480E"/>
    <w:rsid w:val="00864993"/>
    <w:rsid w:val="00865883"/>
    <w:rsid w:val="008672D8"/>
    <w:rsid w:val="00867FDB"/>
    <w:rsid w:val="008704F7"/>
    <w:rsid w:val="00874561"/>
    <w:rsid w:val="00874AED"/>
    <w:rsid w:val="00874BFA"/>
    <w:rsid w:val="00874EDC"/>
    <w:rsid w:val="00876E20"/>
    <w:rsid w:val="00877EE2"/>
    <w:rsid w:val="00880F62"/>
    <w:rsid w:val="00881BDD"/>
    <w:rsid w:val="00882AC0"/>
    <w:rsid w:val="00882D02"/>
    <w:rsid w:val="00882EC1"/>
    <w:rsid w:val="008856E4"/>
    <w:rsid w:val="00885C12"/>
    <w:rsid w:val="00887F57"/>
    <w:rsid w:val="00893205"/>
    <w:rsid w:val="00897CDD"/>
    <w:rsid w:val="008A0445"/>
    <w:rsid w:val="008A1B2E"/>
    <w:rsid w:val="008A3053"/>
    <w:rsid w:val="008A322C"/>
    <w:rsid w:val="008A47A7"/>
    <w:rsid w:val="008A6C80"/>
    <w:rsid w:val="008B054C"/>
    <w:rsid w:val="008B498D"/>
    <w:rsid w:val="008C4374"/>
    <w:rsid w:val="008C4C5E"/>
    <w:rsid w:val="008C55C4"/>
    <w:rsid w:val="008C5E9E"/>
    <w:rsid w:val="008C6CC1"/>
    <w:rsid w:val="008C6DC3"/>
    <w:rsid w:val="008C6DCC"/>
    <w:rsid w:val="008C77C8"/>
    <w:rsid w:val="008D087E"/>
    <w:rsid w:val="008D1AB8"/>
    <w:rsid w:val="008D1FDC"/>
    <w:rsid w:val="008D3B72"/>
    <w:rsid w:val="008D3EC8"/>
    <w:rsid w:val="008D563F"/>
    <w:rsid w:val="008D57F1"/>
    <w:rsid w:val="008E476F"/>
    <w:rsid w:val="008F57A7"/>
    <w:rsid w:val="008F5F04"/>
    <w:rsid w:val="008F651E"/>
    <w:rsid w:val="008F6D70"/>
    <w:rsid w:val="008F7DF7"/>
    <w:rsid w:val="009025AF"/>
    <w:rsid w:val="00904677"/>
    <w:rsid w:val="0090628F"/>
    <w:rsid w:val="0090685F"/>
    <w:rsid w:val="00910094"/>
    <w:rsid w:val="009163D1"/>
    <w:rsid w:val="00917FF9"/>
    <w:rsid w:val="00920802"/>
    <w:rsid w:val="0092116F"/>
    <w:rsid w:val="0092200C"/>
    <w:rsid w:val="00923514"/>
    <w:rsid w:val="00925219"/>
    <w:rsid w:val="009252E1"/>
    <w:rsid w:val="00926A12"/>
    <w:rsid w:val="00931AE5"/>
    <w:rsid w:val="00932E00"/>
    <w:rsid w:val="009340AA"/>
    <w:rsid w:val="009346E1"/>
    <w:rsid w:val="00934FD6"/>
    <w:rsid w:val="00937961"/>
    <w:rsid w:val="00941438"/>
    <w:rsid w:val="00942163"/>
    <w:rsid w:val="00942206"/>
    <w:rsid w:val="0094559E"/>
    <w:rsid w:val="00946D2C"/>
    <w:rsid w:val="00952571"/>
    <w:rsid w:val="0095470C"/>
    <w:rsid w:val="00954740"/>
    <w:rsid w:val="00957148"/>
    <w:rsid w:val="00960C2E"/>
    <w:rsid w:val="0096213C"/>
    <w:rsid w:val="00962859"/>
    <w:rsid w:val="00965AD9"/>
    <w:rsid w:val="009678F5"/>
    <w:rsid w:val="0097144B"/>
    <w:rsid w:val="00974897"/>
    <w:rsid w:val="00974A25"/>
    <w:rsid w:val="00974C16"/>
    <w:rsid w:val="00974E21"/>
    <w:rsid w:val="009921CD"/>
    <w:rsid w:val="009923CB"/>
    <w:rsid w:val="00997B37"/>
    <w:rsid w:val="009A036A"/>
    <w:rsid w:val="009A17A9"/>
    <w:rsid w:val="009A1C4C"/>
    <w:rsid w:val="009A2822"/>
    <w:rsid w:val="009A57A9"/>
    <w:rsid w:val="009B19B1"/>
    <w:rsid w:val="009B3436"/>
    <w:rsid w:val="009B3E5D"/>
    <w:rsid w:val="009B4516"/>
    <w:rsid w:val="009C5E9A"/>
    <w:rsid w:val="009D2871"/>
    <w:rsid w:val="009D3BBB"/>
    <w:rsid w:val="009D5E22"/>
    <w:rsid w:val="009D7A5D"/>
    <w:rsid w:val="009D7F44"/>
    <w:rsid w:val="009E24BE"/>
    <w:rsid w:val="009E34BF"/>
    <w:rsid w:val="009E35DB"/>
    <w:rsid w:val="009E3D26"/>
    <w:rsid w:val="009E4F69"/>
    <w:rsid w:val="009E5C33"/>
    <w:rsid w:val="009E5ED0"/>
    <w:rsid w:val="009E6F88"/>
    <w:rsid w:val="009E7DD2"/>
    <w:rsid w:val="009F02AD"/>
    <w:rsid w:val="009F07C9"/>
    <w:rsid w:val="009F0D6E"/>
    <w:rsid w:val="009F1E24"/>
    <w:rsid w:val="009F2A56"/>
    <w:rsid w:val="009F4046"/>
    <w:rsid w:val="009F63F0"/>
    <w:rsid w:val="009F6CA5"/>
    <w:rsid w:val="00A01017"/>
    <w:rsid w:val="00A01674"/>
    <w:rsid w:val="00A05760"/>
    <w:rsid w:val="00A05C01"/>
    <w:rsid w:val="00A0682D"/>
    <w:rsid w:val="00A101FA"/>
    <w:rsid w:val="00A10629"/>
    <w:rsid w:val="00A12979"/>
    <w:rsid w:val="00A20298"/>
    <w:rsid w:val="00A21228"/>
    <w:rsid w:val="00A21D2B"/>
    <w:rsid w:val="00A264CE"/>
    <w:rsid w:val="00A316BD"/>
    <w:rsid w:val="00A320AF"/>
    <w:rsid w:val="00A349E0"/>
    <w:rsid w:val="00A3616B"/>
    <w:rsid w:val="00A373C7"/>
    <w:rsid w:val="00A37937"/>
    <w:rsid w:val="00A4057A"/>
    <w:rsid w:val="00A40C44"/>
    <w:rsid w:val="00A4142D"/>
    <w:rsid w:val="00A416E3"/>
    <w:rsid w:val="00A46FA0"/>
    <w:rsid w:val="00A508EA"/>
    <w:rsid w:val="00A54803"/>
    <w:rsid w:val="00A56687"/>
    <w:rsid w:val="00A56E86"/>
    <w:rsid w:val="00A604D6"/>
    <w:rsid w:val="00A6054B"/>
    <w:rsid w:val="00A61A0F"/>
    <w:rsid w:val="00A62B3C"/>
    <w:rsid w:val="00A637C0"/>
    <w:rsid w:val="00A63F16"/>
    <w:rsid w:val="00A6623B"/>
    <w:rsid w:val="00A6644B"/>
    <w:rsid w:val="00A71772"/>
    <w:rsid w:val="00A71B96"/>
    <w:rsid w:val="00A7302B"/>
    <w:rsid w:val="00A7555E"/>
    <w:rsid w:val="00A76596"/>
    <w:rsid w:val="00A77905"/>
    <w:rsid w:val="00A77FD9"/>
    <w:rsid w:val="00A800C8"/>
    <w:rsid w:val="00A802B0"/>
    <w:rsid w:val="00A84047"/>
    <w:rsid w:val="00A87F7F"/>
    <w:rsid w:val="00A9018B"/>
    <w:rsid w:val="00A92E37"/>
    <w:rsid w:val="00A97F7F"/>
    <w:rsid w:val="00AA08D4"/>
    <w:rsid w:val="00AA1892"/>
    <w:rsid w:val="00AA3F00"/>
    <w:rsid w:val="00AA5F13"/>
    <w:rsid w:val="00AA655B"/>
    <w:rsid w:val="00AA686B"/>
    <w:rsid w:val="00AA6C7A"/>
    <w:rsid w:val="00AB0936"/>
    <w:rsid w:val="00AB0C75"/>
    <w:rsid w:val="00AB69C5"/>
    <w:rsid w:val="00AC2255"/>
    <w:rsid w:val="00AC2B0F"/>
    <w:rsid w:val="00AC5008"/>
    <w:rsid w:val="00AD108C"/>
    <w:rsid w:val="00AD6AD9"/>
    <w:rsid w:val="00AD71C0"/>
    <w:rsid w:val="00AE191E"/>
    <w:rsid w:val="00AE25DB"/>
    <w:rsid w:val="00AE42C4"/>
    <w:rsid w:val="00AE5128"/>
    <w:rsid w:val="00AE5C5A"/>
    <w:rsid w:val="00AE6026"/>
    <w:rsid w:val="00AE78E5"/>
    <w:rsid w:val="00AF194A"/>
    <w:rsid w:val="00AF3D6C"/>
    <w:rsid w:val="00AF4CFF"/>
    <w:rsid w:val="00AF67D7"/>
    <w:rsid w:val="00AF6E60"/>
    <w:rsid w:val="00B00F45"/>
    <w:rsid w:val="00B015BB"/>
    <w:rsid w:val="00B02497"/>
    <w:rsid w:val="00B13168"/>
    <w:rsid w:val="00B155F2"/>
    <w:rsid w:val="00B20C03"/>
    <w:rsid w:val="00B2198C"/>
    <w:rsid w:val="00B22827"/>
    <w:rsid w:val="00B25562"/>
    <w:rsid w:val="00B257DF"/>
    <w:rsid w:val="00B25AF3"/>
    <w:rsid w:val="00B2700E"/>
    <w:rsid w:val="00B273C7"/>
    <w:rsid w:val="00B2776D"/>
    <w:rsid w:val="00B27C64"/>
    <w:rsid w:val="00B332A9"/>
    <w:rsid w:val="00B41956"/>
    <w:rsid w:val="00B43C26"/>
    <w:rsid w:val="00B448BB"/>
    <w:rsid w:val="00B47CA7"/>
    <w:rsid w:val="00B501CA"/>
    <w:rsid w:val="00B518C0"/>
    <w:rsid w:val="00B54307"/>
    <w:rsid w:val="00B55D4C"/>
    <w:rsid w:val="00B6439A"/>
    <w:rsid w:val="00B65D24"/>
    <w:rsid w:val="00B6769D"/>
    <w:rsid w:val="00B678AD"/>
    <w:rsid w:val="00B70734"/>
    <w:rsid w:val="00B70858"/>
    <w:rsid w:val="00B71200"/>
    <w:rsid w:val="00B7206F"/>
    <w:rsid w:val="00B73283"/>
    <w:rsid w:val="00B74BEC"/>
    <w:rsid w:val="00B75B23"/>
    <w:rsid w:val="00B76251"/>
    <w:rsid w:val="00B778DB"/>
    <w:rsid w:val="00B77A23"/>
    <w:rsid w:val="00B80A85"/>
    <w:rsid w:val="00B84151"/>
    <w:rsid w:val="00B8554F"/>
    <w:rsid w:val="00B85A80"/>
    <w:rsid w:val="00B8756F"/>
    <w:rsid w:val="00B91666"/>
    <w:rsid w:val="00B92104"/>
    <w:rsid w:val="00B93C27"/>
    <w:rsid w:val="00B94DE3"/>
    <w:rsid w:val="00B963F0"/>
    <w:rsid w:val="00BA1FC1"/>
    <w:rsid w:val="00BA6953"/>
    <w:rsid w:val="00BA6A02"/>
    <w:rsid w:val="00BA7D95"/>
    <w:rsid w:val="00BB0B9B"/>
    <w:rsid w:val="00BB2F09"/>
    <w:rsid w:val="00BB7040"/>
    <w:rsid w:val="00BC0DD7"/>
    <w:rsid w:val="00BC29E5"/>
    <w:rsid w:val="00BC4C15"/>
    <w:rsid w:val="00BC7920"/>
    <w:rsid w:val="00BD0F3C"/>
    <w:rsid w:val="00BD1F4D"/>
    <w:rsid w:val="00BD2D94"/>
    <w:rsid w:val="00BD3151"/>
    <w:rsid w:val="00BD3F56"/>
    <w:rsid w:val="00BD50A7"/>
    <w:rsid w:val="00BD611D"/>
    <w:rsid w:val="00BE0D6D"/>
    <w:rsid w:val="00BE380D"/>
    <w:rsid w:val="00BE5D80"/>
    <w:rsid w:val="00BE7AF5"/>
    <w:rsid w:val="00BF077C"/>
    <w:rsid w:val="00BF1396"/>
    <w:rsid w:val="00BF16EA"/>
    <w:rsid w:val="00BF2E6A"/>
    <w:rsid w:val="00BF3110"/>
    <w:rsid w:val="00BF3358"/>
    <w:rsid w:val="00BF3DCB"/>
    <w:rsid w:val="00BF4756"/>
    <w:rsid w:val="00BF5EEB"/>
    <w:rsid w:val="00BF6C47"/>
    <w:rsid w:val="00C019DA"/>
    <w:rsid w:val="00C03481"/>
    <w:rsid w:val="00C04424"/>
    <w:rsid w:val="00C06C77"/>
    <w:rsid w:val="00C141B3"/>
    <w:rsid w:val="00C145B9"/>
    <w:rsid w:val="00C14E2E"/>
    <w:rsid w:val="00C16BD0"/>
    <w:rsid w:val="00C212EA"/>
    <w:rsid w:val="00C24397"/>
    <w:rsid w:val="00C2524F"/>
    <w:rsid w:val="00C2676C"/>
    <w:rsid w:val="00C27EB2"/>
    <w:rsid w:val="00C30B92"/>
    <w:rsid w:val="00C32EA9"/>
    <w:rsid w:val="00C34561"/>
    <w:rsid w:val="00C34B64"/>
    <w:rsid w:val="00C3658B"/>
    <w:rsid w:val="00C36ADE"/>
    <w:rsid w:val="00C37B57"/>
    <w:rsid w:val="00C40076"/>
    <w:rsid w:val="00C403A9"/>
    <w:rsid w:val="00C4288D"/>
    <w:rsid w:val="00C43889"/>
    <w:rsid w:val="00C43A99"/>
    <w:rsid w:val="00C461C9"/>
    <w:rsid w:val="00C47025"/>
    <w:rsid w:val="00C47EF6"/>
    <w:rsid w:val="00C50211"/>
    <w:rsid w:val="00C51D40"/>
    <w:rsid w:val="00C5242A"/>
    <w:rsid w:val="00C52492"/>
    <w:rsid w:val="00C53BDB"/>
    <w:rsid w:val="00C53F9D"/>
    <w:rsid w:val="00C55702"/>
    <w:rsid w:val="00C56607"/>
    <w:rsid w:val="00C664C7"/>
    <w:rsid w:val="00C665A1"/>
    <w:rsid w:val="00C66FD3"/>
    <w:rsid w:val="00C67274"/>
    <w:rsid w:val="00C67286"/>
    <w:rsid w:val="00C67B07"/>
    <w:rsid w:val="00C71197"/>
    <w:rsid w:val="00C71471"/>
    <w:rsid w:val="00C7471E"/>
    <w:rsid w:val="00C77D77"/>
    <w:rsid w:val="00C879B8"/>
    <w:rsid w:val="00C9019A"/>
    <w:rsid w:val="00C90898"/>
    <w:rsid w:val="00C917C9"/>
    <w:rsid w:val="00CA1217"/>
    <w:rsid w:val="00CA239C"/>
    <w:rsid w:val="00CA52A2"/>
    <w:rsid w:val="00CA5E46"/>
    <w:rsid w:val="00CA6DFD"/>
    <w:rsid w:val="00CB0B78"/>
    <w:rsid w:val="00CB28FA"/>
    <w:rsid w:val="00CB56F1"/>
    <w:rsid w:val="00CB5E68"/>
    <w:rsid w:val="00CB7654"/>
    <w:rsid w:val="00CC09D2"/>
    <w:rsid w:val="00CC57EE"/>
    <w:rsid w:val="00CC59A3"/>
    <w:rsid w:val="00CD10F9"/>
    <w:rsid w:val="00CD1AA7"/>
    <w:rsid w:val="00CD2A7F"/>
    <w:rsid w:val="00CD411B"/>
    <w:rsid w:val="00CD4634"/>
    <w:rsid w:val="00CD48C7"/>
    <w:rsid w:val="00CD6065"/>
    <w:rsid w:val="00CD68BA"/>
    <w:rsid w:val="00CE0343"/>
    <w:rsid w:val="00CE0A53"/>
    <w:rsid w:val="00CE3293"/>
    <w:rsid w:val="00CE413A"/>
    <w:rsid w:val="00CE434E"/>
    <w:rsid w:val="00CE705C"/>
    <w:rsid w:val="00CE7B48"/>
    <w:rsid w:val="00CE7CFE"/>
    <w:rsid w:val="00CF30D6"/>
    <w:rsid w:val="00CF65E1"/>
    <w:rsid w:val="00D01F03"/>
    <w:rsid w:val="00D05E80"/>
    <w:rsid w:val="00D061E2"/>
    <w:rsid w:val="00D070C0"/>
    <w:rsid w:val="00D1049D"/>
    <w:rsid w:val="00D10F67"/>
    <w:rsid w:val="00D13D00"/>
    <w:rsid w:val="00D20053"/>
    <w:rsid w:val="00D206D3"/>
    <w:rsid w:val="00D20A64"/>
    <w:rsid w:val="00D25049"/>
    <w:rsid w:val="00D27BBD"/>
    <w:rsid w:val="00D300B5"/>
    <w:rsid w:val="00D30182"/>
    <w:rsid w:val="00D31369"/>
    <w:rsid w:val="00D31F97"/>
    <w:rsid w:val="00D32FC3"/>
    <w:rsid w:val="00D36328"/>
    <w:rsid w:val="00D42802"/>
    <w:rsid w:val="00D45CCE"/>
    <w:rsid w:val="00D47093"/>
    <w:rsid w:val="00D526D9"/>
    <w:rsid w:val="00D53DFE"/>
    <w:rsid w:val="00D550AD"/>
    <w:rsid w:val="00D55A83"/>
    <w:rsid w:val="00D56329"/>
    <w:rsid w:val="00D60576"/>
    <w:rsid w:val="00D60670"/>
    <w:rsid w:val="00D60C2F"/>
    <w:rsid w:val="00D61ED9"/>
    <w:rsid w:val="00D637C4"/>
    <w:rsid w:val="00D63930"/>
    <w:rsid w:val="00D66157"/>
    <w:rsid w:val="00D672FA"/>
    <w:rsid w:val="00D67957"/>
    <w:rsid w:val="00D738C0"/>
    <w:rsid w:val="00D776BD"/>
    <w:rsid w:val="00D80023"/>
    <w:rsid w:val="00D82A0A"/>
    <w:rsid w:val="00D86098"/>
    <w:rsid w:val="00D90112"/>
    <w:rsid w:val="00D908B9"/>
    <w:rsid w:val="00D91077"/>
    <w:rsid w:val="00D913B2"/>
    <w:rsid w:val="00D94112"/>
    <w:rsid w:val="00D9480F"/>
    <w:rsid w:val="00D96CF9"/>
    <w:rsid w:val="00DA038D"/>
    <w:rsid w:val="00DA1944"/>
    <w:rsid w:val="00DA1F1D"/>
    <w:rsid w:val="00DA23E7"/>
    <w:rsid w:val="00DA53E2"/>
    <w:rsid w:val="00DA7084"/>
    <w:rsid w:val="00DA7EAA"/>
    <w:rsid w:val="00DB0156"/>
    <w:rsid w:val="00DB05A2"/>
    <w:rsid w:val="00DB1E18"/>
    <w:rsid w:val="00DB217F"/>
    <w:rsid w:val="00DB2B99"/>
    <w:rsid w:val="00DB5AA2"/>
    <w:rsid w:val="00DB5D17"/>
    <w:rsid w:val="00DB5E75"/>
    <w:rsid w:val="00DB72B6"/>
    <w:rsid w:val="00DC4145"/>
    <w:rsid w:val="00DC4C61"/>
    <w:rsid w:val="00DC57D4"/>
    <w:rsid w:val="00DC584E"/>
    <w:rsid w:val="00DC6051"/>
    <w:rsid w:val="00DC63C9"/>
    <w:rsid w:val="00DC63FA"/>
    <w:rsid w:val="00DC6C7E"/>
    <w:rsid w:val="00DC71A0"/>
    <w:rsid w:val="00DD0526"/>
    <w:rsid w:val="00DD1BCD"/>
    <w:rsid w:val="00DD58B6"/>
    <w:rsid w:val="00DE1E9C"/>
    <w:rsid w:val="00DE2945"/>
    <w:rsid w:val="00DE3431"/>
    <w:rsid w:val="00DE6814"/>
    <w:rsid w:val="00DF0EE6"/>
    <w:rsid w:val="00DF15A9"/>
    <w:rsid w:val="00DF5C98"/>
    <w:rsid w:val="00DF7380"/>
    <w:rsid w:val="00E0175E"/>
    <w:rsid w:val="00E02CB1"/>
    <w:rsid w:val="00E17B67"/>
    <w:rsid w:val="00E21E02"/>
    <w:rsid w:val="00E22A05"/>
    <w:rsid w:val="00E25A62"/>
    <w:rsid w:val="00E27CE3"/>
    <w:rsid w:val="00E30348"/>
    <w:rsid w:val="00E3232B"/>
    <w:rsid w:val="00E32463"/>
    <w:rsid w:val="00E32E53"/>
    <w:rsid w:val="00E33461"/>
    <w:rsid w:val="00E3534C"/>
    <w:rsid w:val="00E37317"/>
    <w:rsid w:val="00E4119D"/>
    <w:rsid w:val="00E42765"/>
    <w:rsid w:val="00E42985"/>
    <w:rsid w:val="00E445CA"/>
    <w:rsid w:val="00E44F04"/>
    <w:rsid w:val="00E4702F"/>
    <w:rsid w:val="00E51DFD"/>
    <w:rsid w:val="00E57902"/>
    <w:rsid w:val="00E61CFD"/>
    <w:rsid w:val="00E63042"/>
    <w:rsid w:val="00E64A88"/>
    <w:rsid w:val="00E67200"/>
    <w:rsid w:val="00E673FE"/>
    <w:rsid w:val="00E67CC1"/>
    <w:rsid w:val="00E71C97"/>
    <w:rsid w:val="00E71E8B"/>
    <w:rsid w:val="00E73A97"/>
    <w:rsid w:val="00E74EA3"/>
    <w:rsid w:val="00E7576F"/>
    <w:rsid w:val="00E80199"/>
    <w:rsid w:val="00E8046E"/>
    <w:rsid w:val="00E8059B"/>
    <w:rsid w:val="00E80721"/>
    <w:rsid w:val="00E8229A"/>
    <w:rsid w:val="00E8316A"/>
    <w:rsid w:val="00E8341A"/>
    <w:rsid w:val="00E83DAF"/>
    <w:rsid w:val="00E841E3"/>
    <w:rsid w:val="00E90B2D"/>
    <w:rsid w:val="00E91C23"/>
    <w:rsid w:val="00EA1353"/>
    <w:rsid w:val="00EA1472"/>
    <w:rsid w:val="00EB326D"/>
    <w:rsid w:val="00EB7B01"/>
    <w:rsid w:val="00EC0A2E"/>
    <w:rsid w:val="00EC205D"/>
    <w:rsid w:val="00EC4C0D"/>
    <w:rsid w:val="00EC518C"/>
    <w:rsid w:val="00EC6210"/>
    <w:rsid w:val="00EC6F46"/>
    <w:rsid w:val="00ED2901"/>
    <w:rsid w:val="00ED4933"/>
    <w:rsid w:val="00ED687D"/>
    <w:rsid w:val="00ED7621"/>
    <w:rsid w:val="00EE24D7"/>
    <w:rsid w:val="00EE262B"/>
    <w:rsid w:val="00EE310A"/>
    <w:rsid w:val="00EE5023"/>
    <w:rsid w:val="00EE6D9A"/>
    <w:rsid w:val="00EF11B9"/>
    <w:rsid w:val="00EF1408"/>
    <w:rsid w:val="00EF1DA0"/>
    <w:rsid w:val="00EF41B5"/>
    <w:rsid w:val="00EF469C"/>
    <w:rsid w:val="00EF6AFB"/>
    <w:rsid w:val="00EF703A"/>
    <w:rsid w:val="00F01A70"/>
    <w:rsid w:val="00F01DC3"/>
    <w:rsid w:val="00F03FB4"/>
    <w:rsid w:val="00F04C71"/>
    <w:rsid w:val="00F07D09"/>
    <w:rsid w:val="00F10232"/>
    <w:rsid w:val="00F133B3"/>
    <w:rsid w:val="00F21C0C"/>
    <w:rsid w:val="00F220EF"/>
    <w:rsid w:val="00F23416"/>
    <w:rsid w:val="00F23503"/>
    <w:rsid w:val="00F249FF"/>
    <w:rsid w:val="00F25EF6"/>
    <w:rsid w:val="00F31251"/>
    <w:rsid w:val="00F34864"/>
    <w:rsid w:val="00F34B55"/>
    <w:rsid w:val="00F379C8"/>
    <w:rsid w:val="00F405DD"/>
    <w:rsid w:val="00F41453"/>
    <w:rsid w:val="00F42D80"/>
    <w:rsid w:val="00F4316F"/>
    <w:rsid w:val="00F43C91"/>
    <w:rsid w:val="00F43F3F"/>
    <w:rsid w:val="00F44F1F"/>
    <w:rsid w:val="00F46170"/>
    <w:rsid w:val="00F47379"/>
    <w:rsid w:val="00F513BA"/>
    <w:rsid w:val="00F51AF9"/>
    <w:rsid w:val="00F51CE3"/>
    <w:rsid w:val="00F51D7E"/>
    <w:rsid w:val="00F52DBA"/>
    <w:rsid w:val="00F5568A"/>
    <w:rsid w:val="00F56217"/>
    <w:rsid w:val="00F56DD8"/>
    <w:rsid w:val="00F602D6"/>
    <w:rsid w:val="00F65B82"/>
    <w:rsid w:val="00F66EBE"/>
    <w:rsid w:val="00F70A80"/>
    <w:rsid w:val="00F73A06"/>
    <w:rsid w:val="00F825D8"/>
    <w:rsid w:val="00F82AAC"/>
    <w:rsid w:val="00F835BE"/>
    <w:rsid w:val="00F84573"/>
    <w:rsid w:val="00F84F4C"/>
    <w:rsid w:val="00F85F59"/>
    <w:rsid w:val="00F864C7"/>
    <w:rsid w:val="00F86500"/>
    <w:rsid w:val="00F877B8"/>
    <w:rsid w:val="00F912A5"/>
    <w:rsid w:val="00F92363"/>
    <w:rsid w:val="00F93374"/>
    <w:rsid w:val="00F938A7"/>
    <w:rsid w:val="00F94959"/>
    <w:rsid w:val="00FA0C97"/>
    <w:rsid w:val="00FA366C"/>
    <w:rsid w:val="00FA5488"/>
    <w:rsid w:val="00FB1346"/>
    <w:rsid w:val="00FB2625"/>
    <w:rsid w:val="00FB3E92"/>
    <w:rsid w:val="00FB6760"/>
    <w:rsid w:val="00FC01EB"/>
    <w:rsid w:val="00FC1334"/>
    <w:rsid w:val="00FC154A"/>
    <w:rsid w:val="00FC2C54"/>
    <w:rsid w:val="00FC5010"/>
    <w:rsid w:val="00FC5100"/>
    <w:rsid w:val="00FC761A"/>
    <w:rsid w:val="00FD041A"/>
    <w:rsid w:val="00FD2D5E"/>
    <w:rsid w:val="00FD351B"/>
    <w:rsid w:val="00FD3ADA"/>
    <w:rsid w:val="00FD463C"/>
    <w:rsid w:val="00FD4FF6"/>
    <w:rsid w:val="00FD519B"/>
    <w:rsid w:val="00FD5B20"/>
    <w:rsid w:val="00FD62A0"/>
    <w:rsid w:val="00FD6BEE"/>
    <w:rsid w:val="00FD78BE"/>
    <w:rsid w:val="00FE031C"/>
    <w:rsid w:val="00FE1B2A"/>
    <w:rsid w:val="00FE4788"/>
    <w:rsid w:val="00FE5BF2"/>
    <w:rsid w:val="00FE61AB"/>
    <w:rsid w:val="00FF12A3"/>
    <w:rsid w:val="00FF3355"/>
    <w:rsid w:val="00FF482A"/>
    <w:rsid w:val="00FF638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6218503"/>
  <w15:docId w15:val="{C92C0833-7C68-4085-BC11-6179B6DC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92"/>
    <w:pPr>
      <w:widowControl w:val="0"/>
      <w:suppressAutoHyphens/>
    </w:pPr>
    <w:rPr>
      <w:rFonts w:eastAsia="DejaVu Sans"/>
      <w:kern w:val="1"/>
      <w:sz w:val="24"/>
      <w:szCs w:val="24"/>
    </w:rPr>
  </w:style>
  <w:style w:type="paragraph" w:styleId="1">
    <w:name w:val="heading 1"/>
    <w:basedOn w:val="a"/>
    <w:next w:val="a"/>
    <w:qFormat/>
    <w:rsid w:val="00256A1F"/>
    <w:pPr>
      <w:keepNext/>
      <w:tabs>
        <w:tab w:val="num" w:pos="432"/>
      </w:tabs>
      <w:spacing w:line="240" w:lineRule="atLeast"/>
      <w:ind w:left="432" w:hanging="432"/>
      <w:jc w:val="both"/>
      <w:outlineLvl w:val="0"/>
    </w:pPr>
    <w:rPr>
      <w:b/>
      <w:bCs/>
      <w:sz w:val="22"/>
    </w:rPr>
  </w:style>
  <w:style w:type="paragraph" w:styleId="2">
    <w:name w:val="heading 2"/>
    <w:basedOn w:val="a"/>
    <w:next w:val="a"/>
    <w:qFormat/>
    <w:rsid w:val="00256A1F"/>
    <w:pPr>
      <w:keepNext/>
      <w:tabs>
        <w:tab w:val="num" w:pos="576"/>
      </w:tabs>
      <w:spacing w:before="240" w:after="60"/>
      <w:ind w:left="576" w:hanging="576"/>
      <w:outlineLvl w:val="1"/>
    </w:pPr>
    <w:rPr>
      <w:rFonts w:ascii="Arial" w:hAnsi="Arial" w:cs="Arial"/>
      <w:b/>
      <w:bCs/>
      <w:i/>
      <w:iCs/>
      <w:sz w:val="28"/>
      <w:szCs w:val="28"/>
    </w:rPr>
  </w:style>
  <w:style w:type="paragraph" w:styleId="3">
    <w:name w:val="heading 3"/>
    <w:basedOn w:val="a"/>
    <w:next w:val="a"/>
    <w:qFormat/>
    <w:rsid w:val="00256A1F"/>
    <w:pPr>
      <w:keepNext/>
      <w:tabs>
        <w:tab w:val="num" w:pos="720"/>
      </w:tabs>
      <w:ind w:left="720" w:hanging="720"/>
      <w:outlineLvl w:val="2"/>
    </w:pPr>
    <w:rPr>
      <w:i/>
      <w:iCs/>
    </w:rPr>
  </w:style>
  <w:style w:type="paragraph" w:styleId="4">
    <w:name w:val="heading 4"/>
    <w:basedOn w:val="a"/>
    <w:next w:val="a"/>
    <w:qFormat/>
    <w:rsid w:val="00256A1F"/>
    <w:pPr>
      <w:keepNext/>
      <w:tabs>
        <w:tab w:val="num" w:pos="864"/>
      </w:tabs>
      <w:ind w:left="203"/>
      <w:outlineLvl w:val="3"/>
    </w:pPr>
    <w:rPr>
      <w:b/>
    </w:rPr>
  </w:style>
  <w:style w:type="paragraph" w:styleId="5">
    <w:name w:val="heading 5"/>
    <w:basedOn w:val="a"/>
    <w:next w:val="a"/>
    <w:link w:val="50"/>
    <w:uiPriority w:val="9"/>
    <w:qFormat/>
    <w:rsid w:val="00131919"/>
    <w:pPr>
      <w:spacing w:before="240" w:after="60"/>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sid w:val="00256A1F"/>
    <w:rPr>
      <w:rFonts w:ascii="Symbol" w:hAnsi="Symbol"/>
    </w:rPr>
  </w:style>
  <w:style w:type="character" w:customStyle="1" w:styleId="WW8Num3z0">
    <w:name w:val="WW8Num3z0"/>
    <w:rsid w:val="00256A1F"/>
    <w:rPr>
      <w:rFonts w:ascii="Symbol" w:hAnsi="Symbol"/>
    </w:rPr>
  </w:style>
  <w:style w:type="character" w:customStyle="1" w:styleId="WW8Num5z0">
    <w:name w:val="WW8Num5z0"/>
    <w:rsid w:val="00256A1F"/>
    <w:rPr>
      <w:rFonts w:ascii="Symbol" w:hAnsi="Symbol"/>
    </w:rPr>
  </w:style>
  <w:style w:type="character" w:customStyle="1" w:styleId="WW8Num6z0">
    <w:name w:val="WW8Num6z0"/>
    <w:rsid w:val="00256A1F"/>
    <w:rPr>
      <w:rFonts w:ascii="Symbol" w:hAnsi="Symbol"/>
    </w:rPr>
  </w:style>
  <w:style w:type="character" w:customStyle="1" w:styleId="WW8Num7z0">
    <w:name w:val="WW8Num7z0"/>
    <w:rsid w:val="00256A1F"/>
    <w:rPr>
      <w:rFonts w:ascii="Symbol" w:hAnsi="Symbol"/>
    </w:rPr>
  </w:style>
  <w:style w:type="character" w:customStyle="1" w:styleId="WW8Num8z0">
    <w:name w:val="WW8Num8z0"/>
    <w:rsid w:val="00256A1F"/>
    <w:rPr>
      <w:rFonts w:ascii="Symbol" w:hAnsi="Symbol"/>
    </w:rPr>
  </w:style>
  <w:style w:type="character" w:customStyle="1" w:styleId="WW8Num9z0">
    <w:name w:val="WW8Num9z0"/>
    <w:rsid w:val="00256A1F"/>
    <w:rPr>
      <w:rFonts w:ascii="Symbol" w:hAnsi="Symbol"/>
    </w:rPr>
  </w:style>
  <w:style w:type="character" w:customStyle="1" w:styleId="WW8Num10z0">
    <w:name w:val="WW8Num10z0"/>
    <w:rsid w:val="00256A1F"/>
    <w:rPr>
      <w:rFonts w:ascii="Symbol" w:hAnsi="Symbol"/>
    </w:rPr>
  </w:style>
  <w:style w:type="character" w:customStyle="1" w:styleId="Absatz-Standardschriftart">
    <w:name w:val="Absatz-Standardschriftart"/>
    <w:rsid w:val="00256A1F"/>
  </w:style>
  <w:style w:type="character" w:customStyle="1" w:styleId="WW8Num4z0">
    <w:name w:val="WW8Num4z0"/>
    <w:rsid w:val="00256A1F"/>
    <w:rPr>
      <w:rFonts w:ascii="Symbol" w:hAnsi="Symbol"/>
    </w:rPr>
  </w:style>
  <w:style w:type="character" w:customStyle="1" w:styleId="WW8Num7z1">
    <w:name w:val="WW8Num7z1"/>
    <w:rsid w:val="00256A1F"/>
    <w:rPr>
      <w:rFonts w:ascii="Courier New" w:hAnsi="Courier New"/>
    </w:rPr>
  </w:style>
  <w:style w:type="character" w:customStyle="1" w:styleId="WW8Num7z2">
    <w:name w:val="WW8Num7z2"/>
    <w:rsid w:val="00256A1F"/>
    <w:rPr>
      <w:rFonts w:ascii="Wingdings" w:hAnsi="Wingdings"/>
    </w:rPr>
  </w:style>
  <w:style w:type="character" w:customStyle="1" w:styleId="WW8Num3z1">
    <w:name w:val="WW8Num3z1"/>
    <w:rsid w:val="00256A1F"/>
    <w:rPr>
      <w:rFonts w:ascii="Times New Roman" w:eastAsia="Times New Roman" w:hAnsi="Times New Roman" w:cs="Times New Roman"/>
    </w:rPr>
  </w:style>
  <w:style w:type="character" w:customStyle="1" w:styleId="WW8Num3z2">
    <w:name w:val="WW8Num3z2"/>
    <w:rsid w:val="00256A1F"/>
    <w:rPr>
      <w:rFonts w:ascii="Wingdings" w:hAnsi="Wingdings"/>
    </w:rPr>
  </w:style>
  <w:style w:type="character" w:customStyle="1" w:styleId="WW8Num3z4">
    <w:name w:val="WW8Num3z4"/>
    <w:rsid w:val="00256A1F"/>
    <w:rPr>
      <w:rFonts w:ascii="Courier New" w:hAnsi="Courier New" w:cs="Courier New"/>
    </w:rPr>
  </w:style>
  <w:style w:type="character" w:customStyle="1" w:styleId="WW8Num9z1">
    <w:name w:val="WW8Num9z1"/>
    <w:rsid w:val="00256A1F"/>
    <w:rPr>
      <w:rFonts w:ascii="Courier New" w:hAnsi="Courier New"/>
    </w:rPr>
  </w:style>
  <w:style w:type="character" w:customStyle="1" w:styleId="WW8Num9z2">
    <w:name w:val="WW8Num9z2"/>
    <w:rsid w:val="00256A1F"/>
    <w:rPr>
      <w:rFonts w:ascii="Wingdings" w:hAnsi="Wingdings"/>
    </w:rPr>
  </w:style>
  <w:style w:type="character" w:customStyle="1" w:styleId="WW8Num11z0">
    <w:name w:val="WW8Num11z0"/>
    <w:rsid w:val="00256A1F"/>
    <w:rPr>
      <w:rFonts w:ascii="Symbol" w:hAnsi="Symbol"/>
    </w:rPr>
  </w:style>
  <w:style w:type="paragraph" w:customStyle="1" w:styleId="10">
    <w:name w:val="Заголовок1"/>
    <w:basedOn w:val="a"/>
    <w:next w:val="a3"/>
    <w:rsid w:val="00256A1F"/>
    <w:pPr>
      <w:keepNext/>
      <w:spacing w:before="240" w:after="120"/>
    </w:pPr>
    <w:rPr>
      <w:rFonts w:ascii="Arial" w:hAnsi="Arial" w:cs="DejaVu Sans"/>
      <w:sz w:val="28"/>
      <w:szCs w:val="28"/>
    </w:rPr>
  </w:style>
  <w:style w:type="paragraph" w:styleId="a3">
    <w:name w:val="Body Text"/>
    <w:basedOn w:val="a"/>
    <w:link w:val="a4"/>
    <w:rsid w:val="00256A1F"/>
    <w:pPr>
      <w:spacing w:after="120"/>
    </w:pPr>
  </w:style>
  <w:style w:type="paragraph" w:styleId="a5">
    <w:name w:val="List"/>
    <w:basedOn w:val="a3"/>
    <w:rsid w:val="00256A1F"/>
  </w:style>
  <w:style w:type="paragraph" w:customStyle="1" w:styleId="11">
    <w:name w:val="Название1"/>
    <w:basedOn w:val="a"/>
    <w:rsid w:val="00256A1F"/>
    <w:pPr>
      <w:suppressLineNumbers/>
      <w:spacing w:before="120" w:after="120"/>
    </w:pPr>
    <w:rPr>
      <w:i/>
      <w:iCs/>
    </w:rPr>
  </w:style>
  <w:style w:type="paragraph" w:customStyle="1" w:styleId="12">
    <w:name w:val="Указатель1"/>
    <w:basedOn w:val="a"/>
    <w:rsid w:val="00256A1F"/>
    <w:pPr>
      <w:suppressLineNumbers/>
    </w:pPr>
  </w:style>
  <w:style w:type="paragraph" w:customStyle="1" w:styleId="a6">
    <w:name w:val="Содержимое таблицы"/>
    <w:basedOn w:val="a"/>
    <w:rsid w:val="00256A1F"/>
    <w:pPr>
      <w:suppressLineNumbers/>
    </w:pPr>
  </w:style>
  <w:style w:type="paragraph" w:customStyle="1" w:styleId="BodyText21">
    <w:name w:val="Body Text 21"/>
    <w:basedOn w:val="a"/>
    <w:rsid w:val="00256A1F"/>
    <w:pPr>
      <w:overflowPunct w:val="0"/>
      <w:autoSpaceDE w:val="0"/>
      <w:jc w:val="both"/>
      <w:textAlignment w:val="baseline"/>
    </w:pPr>
    <w:rPr>
      <w:sz w:val="22"/>
      <w:lang w:val="en-US"/>
    </w:rPr>
  </w:style>
  <w:style w:type="paragraph" w:customStyle="1" w:styleId="20">
    <w:name w:val="обычный2"/>
    <w:basedOn w:val="2"/>
    <w:rsid w:val="00256A1F"/>
    <w:pPr>
      <w:tabs>
        <w:tab w:val="clear" w:pos="576"/>
      </w:tabs>
      <w:spacing w:before="0" w:after="0"/>
      <w:ind w:left="0" w:firstLine="0"/>
      <w:jc w:val="both"/>
    </w:pPr>
    <w:rPr>
      <w:rFonts w:ascii="Times New Roman" w:hAnsi="Times New Roman" w:cs="Times New Roman"/>
      <w:b w:val="0"/>
      <w:bCs w:val="0"/>
      <w:i w:val="0"/>
      <w:iCs w:val="0"/>
      <w:sz w:val="22"/>
      <w:szCs w:val="20"/>
    </w:rPr>
  </w:style>
  <w:style w:type="paragraph" w:customStyle="1" w:styleId="31">
    <w:name w:val="Основной текст 31"/>
    <w:basedOn w:val="a"/>
    <w:rsid w:val="00256A1F"/>
    <w:pPr>
      <w:tabs>
        <w:tab w:val="left" w:pos="480"/>
      </w:tabs>
      <w:spacing w:after="120"/>
      <w:jc w:val="both"/>
    </w:pPr>
    <w:rPr>
      <w:sz w:val="22"/>
      <w:lang w:val="en-US"/>
    </w:rPr>
  </w:style>
  <w:style w:type="paragraph" w:styleId="30">
    <w:name w:val="Body Text 3"/>
    <w:basedOn w:val="a"/>
    <w:link w:val="32"/>
    <w:rsid w:val="00256A1F"/>
    <w:pPr>
      <w:suppressAutoHyphens w:val="0"/>
      <w:autoSpaceDE w:val="0"/>
      <w:spacing w:after="120"/>
    </w:pPr>
    <w:rPr>
      <w:rFonts w:ascii="Arial" w:hAnsi="Arial" w:cs="Arial"/>
      <w:sz w:val="16"/>
      <w:szCs w:val="16"/>
    </w:rPr>
  </w:style>
  <w:style w:type="paragraph" w:customStyle="1" w:styleId="23">
    <w:name w:val="Основной текст 23"/>
    <w:rsid w:val="00256A1F"/>
    <w:pPr>
      <w:widowControl w:val="0"/>
      <w:suppressAutoHyphens/>
      <w:spacing w:after="120" w:line="480" w:lineRule="auto"/>
    </w:pPr>
    <w:rPr>
      <w:rFonts w:eastAsia="Arial"/>
      <w:kern w:val="1"/>
      <w:lang w:eastAsia="ar-SA"/>
    </w:rPr>
  </w:style>
  <w:style w:type="paragraph" w:styleId="a7">
    <w:name w:val="Body Text Indent"/>
    <w:basedOn w:val="a"/>
    <w:rsid w:val="00256A1F"/>
    <w:pPr>
      <w:spacing w:line="240" w:lineRule="atLeast"/>
      <w:ind w:firstLine="34"/>
      <w:jc w:val="both"/>
    </w:pPr>
    <w:rPr>
      <w:sz w:val="22"/>
    </w:rPr>
  </w:style>
  <w:style w:type="paragraph" w:customStyle="1" w:styleId="310">
    <w:name w:val="Основной текст с отступом 31"/>
    <w:basedOn w:val="a"/>
    <w:rsid w:val="00256A1F"/>
    <w:pPr>
      <w:ind w:hanging="11"/>
      <w:jc w:val="both"/>
    </w:pPr>
    <w:rPr>
      <w:sz w:val="22"/>
    </w:rPr>
  </w:style>
  <w:style w:type="paragraph" w:customStyle="1" w:styleId="22">
    <w:name w:val="Основной текст 22"/>
    <w:basedOn w:val="a"/>
    <w:rsid w:val="00256A1F"/>
    <w:pPr>
      <w:spacing w:after="120" w:line="480" w:lineRule="auto"/>
    </w:pPr>
  </w:style>
  <w:style w:type="paragraph" w:customStyle="1" w:styleId="PlainText1">
    <w:name w:val="Plain Text1"/>
    <w:rsid w:val="00256A1F"/>
    <w:pPr>
      <w:suppressAutoHyphens/>
    </w:pPr>
    <w:rPr>
      <w:rFonts w:ascii="Courier New" w:eastAsia="Arial" w:hAnsi="Courier New"/>
      <w:kern w:val="1"/>
      <w:lang w:eastAsia="ar-SA"/>
    </w:rPr>
  </w:style>
  <w:style w:type="paragraph" w:styleId="a8">
    <w:name w:val="Plain Text"/>
    <w:aliases w:val=" Знак Знак Знак"/>
    <w:basedOn w:val="a"/>
    <w:link w:val="a9"/>
    <w:rsid w:val="00256A1F"/>
    <w:pPr>
      <w:suppressAutoHyphens w:val="0"/>
    </w:pPr>
    <w:rPr>
      <w:rFonts w:ascii="Courier New" w:hAnsi="Courier New"/>
    </w:rPr>
  </w:style>
  <w:style w:type="paragraph" w:customStyle="1" w:styleId="21">
    <w:name w:val="Основной текст 21"/>
    <w:basedOn w:val="a"/>
    <w:rsid w:val="00256A1F"/>
    <w:pPr>
      <w:spacing w:line="240" w:lineRule="atLeast"/>
      <w:jc w:val="both"/>
    </w:pPr>
    <w:rPr>
      <w:b/>
      <w:bCs/>
      <w:sz w:val="22"/>
    </w:rPr>
  </w:style>
  <w:style w:type="paragraph" w:customStyle="1" w:styleId="FR2">
    <w:name w:val="FR2"/>
    <w:rsid w:val="00256A1F"/>
    <w:pPr>
      <w:suppressAutoHyphens/>
      <w:jc w:val="both"/>
    </w:pPr>
    <w:rPr>
      <w:rFonts w:ascii="Arial" w:eastAsia="Arial" w:hAnsi="Arial"/>
      <w:i/>
      <w:kern w:val="1"/>
      <w:sz w:val="24"/>
      <w:lang w:eastAsia="ar-SA"/>
    </w:rPr>
  </w:style>
  <w:style w:type="paragraph" w:styleId="24">
    <w:name w:val="Body Text 2"/>
    <w:basedOn w:val="a"/>
    <w:rsid w:val="00256A1F"/>
    <w:pPr>
      <w:spacing w:after="120" w:line="480" w:lineRule="auto"/>
    </w:pPr>
  </w:style>
  <w:style w:type="paragraph" w:customStyle="1" w:styleId="aa">
    <w:name w:val="Заголовок таблицы"/>
    <w:basedOn w:val="a6"/>
    <w:rsid w:val="00256A1F"/>
    <w:pPr>
      <w:jc w:val="center"/>
    </w:pPr>
    <w:rPr>
      <w:b/>
      <w:bCs/>
    </w:rPr>
  </w:style>
  <w:style w:type="character" w:customStyle="1" w:styleId="a9">
    <w:name w:val="Текст Знак"/>
    <w:aliases w:val=" Знак Знак Знак Знак"/>
    <w:link w:val="a8"/>
    <w:rsid w:val="005F42DC"/>
    <w:rPr>
      <w:rFonts w:ascii="Courier New" w:eastAsia="DejaVu Sans" w:hAnsi="Courier New"/>
      <w:kern w:val="1"/>
      <w:sz w:val="24"/>
      <w:szCs w:val="24"/>
      <w:lang w:val="ru-RU"/>
    </w:rPr>
  </w:style>
  <w:style w:type="character" w:styleId="ab">
    <w:name w:val="annotation reference"/>
    <w:uiPriority w:val="99"/>
    <w:semiHidden/>
    <w:unhideWhenUsed/>
    <w:rsid w:val="009B3E5D"/>
    <w:rPr>
      <w:sz w:val="16"/>
      <w:szCs w:val="16"/>
    </w:rPr>
  </w:style>
  <w:style w:type="paragraph" w:styleId="ac">
    <w:name w:val="annotation text"/>
    <w:basedOn w:val="a"/>
    <w:link w:val="ad"/>
    <w:uiPriority w:val="99"/>
    <w:semiHidden/>
    <w:unhideWhenUsed/>
    <w:rsid w:val="009B3E5D"/>
    <w:rPr>
      <w:sz w:val="20"/>
      <w:szCs w:val="20"/>
    </w:rPr>
  </w:style>
  <w:style w:type="character" w:customStyle="1" w:styleId="ad">
    <w:name w:val="Текст примечания Знак"/>
    <w:link w:val="ac"/>
    <w:uiPriority w:val="99"/>
    <w:semiHidden/>
    <w:rsid w:val="009B3E5D"/>
    <w:rPr>
      <w:rFonts w:eastAsia="DejaVu Sans"/>
      <w:kern w:val="1"/>
    </w:rPr>
  </w:style>
  <w:style w:type="paragraph" w:styleId="ae">
    <w:name w:val="annotation subject"/>
    <w:basedOn w:val="ac"/>
    <w:next w:val="ac"/>
    <w:link w:val="af"/>
    <w:uiPriority w:val="99"/>
    <w:semiHidden/>
    <w:unhideWhenUsed/>
    <w:rsid w:val="009B3E5D"/>
    <w:rPr>
      <w:b/>
      <w:bCs/>
    </w:rPr>
  </w:style>
  <w:style w:type="character" w:customStyle="1" w:styleId="af">
    <w:name w:val="Тема примечания Знак"/>
    <w:link w:val="ae"/>
    <w:uiPriority w:val="99"/>
    <w:semiHidden/>
    <w:rsid w:val="009B3E5D"/>
    <w:rPr>
      <w:rFonts w:eastAsia="DejaVu Sans"/>
      <w:b/>
      <w:bCs/>
      <w:kern w:val="1"/>
    </w:rPr>
  </w:style>
  <w:style w:type="paragraph" w:styleId="af0">
    <w:name w:val="Balloon Text"/>
    <w:basedOn w:val="a"/>
    <w:link w:val="af1"/>
    <w:uiPriority w:val="99"/>
    <w:semiHidden/>
    <w:unhideWhenUsed/>
    <w:rsid w:val="009B3E5D"/>
    <w:rPr>
      <w:rFonts w:ascii="Tahoma" w:hAnsi="Tahoma"/>
      <w:sz w:val="16"/>
      <w:szCs w:val="16"/>
    </w:rPr>
  </w:style>
  <w:style w:type="character" w:customStyle="1" w:styleId="af1">
    <w:name w:val="Текст выноски Знак"/>
    <w:link w:val="af0"/>
    <w:uiPriority w:val="99"/>
    <w:semiHidden/>
    <w:rsid w:val="009B3E5D"/>
    <w:rPr>
      <w:rFonts w:ascii="Tahoma" w:eastAsia="DejaVu Sans" w:hAnsi="Tahoma" w:cs="Tahoma"/>
      <w:kern w:val="1"/>
      <w:sz w:val="16"/>
      <w:szCs w:val="16"/>
    </w:rPr>
  </w:style>
  <w:style w:type="paragraph" w:customStyle="1" w:styleId="af2">
    <w:name w:val="Стиль"/>
    <w:rsid w:val="00315DC1"/>
  </w:style>
  <w:style w:type="paragraph" w:customStyle="1" w:styleId="ConsPlusNormal">
    <w:name w:val="ConsPlusNormal"/>
    <w:rsid w:val="009F02AD"/>
    <w:pPr>
      <w:widowControl w:val="0"/>
      <w:autoSpaceDE w:val="0"/>
      <w:autoSpaceDN w:val="0"/>
      <w:adjustRightInd w:val="0"/>
      <w:ind w:firstLine="720"/>
    </w:pPr>
    <w:rPr>
      <w:rFonts w:ascii="Arial" w:hAnsi="Arial" w:cs="Arial"/>
    </w:rPr>
  </w:style>
  <w:style w:type="character" w:customStyle="1" w:styleId="shorttext">
    <w:name w:val="short_text"/>
    <w:basedOn w:val="a0"/>
    <w:rsid w:val="00802A69"/>
  </w:style>
  <w:style w:type="character" w:customStyle="1" w:styleId="50">
    <w:name w:val="Заголовок 5 Знак"/>
    <w:link w:val="5"/>
    <w:uiPriority w:val="9"/>
    <w:semiHidden/>
    <w:rsid w:val="00131919"/>
    <w:rPr>
      <w:rFonts w:ascii="Calibri" w:hAnsi="Calibri"/>
      <w:b/>
      <w:bCs/>
      <w:i/>
      <w:iCs/>
      <w:kern w:val="1"/>
      <w:sz w:val="26"/>
      <w:szCs w:val="26"/>
    </w:rPr>
  </w:style>
  <w:style w:type="paragraph" w:styleId="af3">
    <w:name w:val="header"/>
    <w:basedOn w:val="a"/>
    <w:link w:val="af4"/>
    <w:uiPriority w:val="99"/>
    <w:unhideWhenUsed/>
    <w:rsid w:val="001B247E"/>
    <w:pPr>
      <w:tabs>
        <w:tab w:val="center" w:pos="4677"/>
        <w:tab w:val="right" w:pos="9355"/>
      </w:tabs>
    </w:pPr>
  </w:style>
  <w:style w:type="character" w:customStyle="1" w:styleId="af4">
    <w:name w:val="Верхний колонтитул Знак"/>
    <w:link w:val="af3"/>
    <w:uiPriority w:val="99"/>
    <w:rsid w:val="001B247E"/>
    <w:rPr>
      <w:rFonts w:eastAsia="DejaVu Sans"/>
      <w:kern w:val="1"/>
      <w:sz w:val="24"/>
      <w:szCs w:val="24"/>
    </w:rPr>
  </w:style>
  <w:style w:type="paragraph" w:styleId="af5">
    <w:name w:val="footer"/>
    <w:basedOn w:val="a"/>
    <w:link w:val="af6"/>
    <w:uiPriority w:val="99"/>
    <w:unhideWhenUsed/>
    <w:rsid w:val="001B247E"/>
    <w:pPr>
      <w:tabs>
        <w:tab w:val="center" w:pos="4677"/>
        <w:tab w:val="right" w:pos="9355"/>
      </w:tabs>
    </w:pPr>
  </w:style>
  <w:style w:type="character" w:customStyle="1" w:styleId="af6">
    <w:name w:val="Нижний колонтитул Знак"/>
    <w:link w:val="af5"/>
    <w:uiPriority w:val="99"/>
    <w:rsid w:val="001B247E"/>
    <w:rPr>
      <w:rFonts w:eastAsia="DejaVu Sans"/>
      <w:kern w:val="1"/>
      <w:sz w:val="24"/>
      <w:szCs w:val="24"/>
    </w:rPr>
  </w:style>
  <w:style w:type="character" w:customStyle="1" w:styleId="apple-style-span">
    <w:name w:val="apple-style-span"/>
    <w:rsid w:val="005D584C"/>
  </w:style>
  <w:style w:type="character" w:customStyle="1" w:styleId="hps">
    <w:name w:val="hps"/>
    <w:rsid w:val="005D584C"/>
  </w:style>
  <w:style w:type="character" w:customStyle="1" w:styleId="apple-converted-space">
    <w:name w:val="apple-converted-space"/>
    <w:rsid w:val="005D584C"/>
  </w:style>
  <w:style w:type="character" w:customStyle="1" w:styleId="FontStyle23">
    <w:name w:val="Font Style23"/>
    <w:rsid w:val="002A056E"/>
    <w:rPr>
      <w:rFonts w:ascii="Arial" w:hAnsi="Arial" w:cs="Arial"/>
      <w:b/>
      <w:bCs/>
      <w:sz w:val="18"/>
      <w:szCs w:val="18"/>
    </w:rPr>
  </w:style>
  <w:style w:type="character" w:customStyle="1" w:styleId="FontStyle22">
    <w:name w:val="Font Style22"/>
    <w:rsid w:val="00F34B55"/>
    <w:rPr>
      <w:rFonts w:ascii="Arial" w:hAnsi="Arial" w:cs="Arial"/>
      <w:sz w:val="18"/>
      <w:szCs w:val="18"/>
    </w:rPr>
  </w:style>
  <w:style w:type="paragraph" w:customStyle="1" w:styleId="Style13">
    <w:name w:val="Style13"/>
    <w:basedOn w:val="a"/>
    <w:rsid w:val="00F34B55"/>
    <w:pPr>
      <w:suppressAutoHyphens w:val="0"/>
      <w:autoSpaceDE w:val="0"/>
      <w:autoSpaceDN w:val="0"/>
      <w:adjustRightInd w:val="0"/>
      <w:spacing w:line="230" w:lineRule="exact"/>
    </w:pPr>
    <w:rPr>
      <w:rFonts w:ascii="Arial" w:eastAsia="Times New Roman" w:hAnsi="Arial"/>
      <w:kern w:val="0"/>
    </w:rPr>
  </w:style>
  <w:style w:type="character" w:styleId="af7">
    <w:name w:val="Hyperlink"/>
    <w:rsid w:val="00F34B55"/>
    <w:rPr>
      <w:color w:val="0000FF"/>
      <w:u w:val="single"/>
    </w:rPr>
  </w:style>
  <w:style w:type="paragraph" w:customStyle="1" w:styleId="Style18">
    <w:name w:val="Style18"/>
    <w:basedOn w:val="a"/>
    <w:rsid w:val="00F34B55"/>
    <w:pPr>
      <w:suppressAutoHyphens w:val="0"/>
      <w:autoSpaceDE w:val="0"/>
      <w:autoSpaceDN w:val="0"/>
      <w:adjustRightInd w:val="0"/>
      <w:spacing w:line="224" w:lineRule="exact"/>
      <w:jc w:val="both"/>
    </w:pPr>
    <w:rPr>
      <w:rFonts w:ascii="Arial" w:eastAsia="Times New Roman" w:hAnsi="Arial"/>
      <w:kern w:val="0"/>
    </w:rPr>
  </w:style>
  <w:style w:type="paragraph" w:customStyle="1" w:styleId="Style3">
    <w:name w:val="Style3"/>
    <w:basedOn w:val="a"/>
    <w:rsid w:val="00F34B55"/>
    <w:pPr>
      <w:suppressAutoHyphens w:val="0"/>
      <w:autoSpaceDE w:val="0"/>
      <w:autoSpaceDN w:val="0"/>
      <w:adjustRightInd w:val="0"/>
      <w:spacing w:line="240" w:lineRule="exact"/>
      <w:jc w:val="both"/>
    </w:pPr>
    <w:rPr>
      <w:rFonts w:ascii="Arial" w:eastAsia="Times New Roman" w:hAnsi="Arial"/>
      <w:kern w:val="0"/>
    </w:rPr>
  </w:style>
  <w:style w:type="character" w:styleId="af8">
    <w:name w:val="page number"/>
    <w:uiPriority w:val="99"/>
    <w:semiHidden/>
    <w:unhideWhenUsed/>
    <w:rsid w:val="00925219"/>
  </w:style>
  <w:style w:type="character" w:customStyle="1" w:styleId="s6">
    <w:name w:val="s6"/>
    <w:rsid w:val="00E80721"/>
  </w:style>
  <w:style w:type="character" w:styleId="af9">
    <w:name w:val="Emphasis"/>
    <w:uiPriority w:val="20"/>
    <w:qFormat/>
    <w:rsid w:val="00D90112"/>
    <w:rPr>
      <w:i/>
      <w:iCs/>
    </w:rPr>
  </w:style>
  <w:style w:type="paragraph" w:styleId="afa">
    <w:name w:val="List Paragraph"/>
    <w:basedOn w:val="a"/>
    <w:uiPriority w:val="34"/>
    <w:qFormat/>
    <w:rsid w:val="0003644C"/>
    <w:pPr>
      <w:ind w:left="720"/>
      <w:contextualSpacing/>
    </w:pPr>
  </w:style>
  <w:style w:type="character" w:customStyle="1" w:styleId="afb">
    <w:name w:val="Основной текст_"/>
    <w:link w:val="6"/>
    <w:uiPriority w:val="99"/>
    <w:locked/>
    <w:rsid w:val="00CD68BA"/>
    <w:rPr>
      <w:sz w:val="18"/>
      <w:szCs w:val="18"/>
      <w:shd w:val="clear" w:color="auto" w:fill="FFFFFF"/>
    </w:rPr>
  </w:style>
  <w:style w:type="paragraph" w:customStyle="1" w:styleId="6">
    <w:name w:val="Основной текст6"/>
    <w:basedOn w:val="a"/>
    <w:link w:val="afb"/>
    <w:uiPriority w:val="99"/>
    <w:rsid w:val="00CD68BA"/>
    <w:pPr>
      <w:shd w:val="clear" w:color="auto" w:fill="FFFFFF"/>
      <w:suppressAutoHyphens w:val="0"/>
      <w:spacing w:line="240" w:lineRule="exact"/>
      <w:ind w:hanging="580"/>
      <w:jc w:val="center"/>
    </w:pPr>
    <w:rPr>
      <w:rFonts w:eastAsia="Times New Roman"/>
      <w:kern w:val="0"/>
      <w:sz w:val="18"/>
      <w:szCs w:val="18"/>
    </w:rPr>
  </w:style>
  <w:style w:type="character" w:customStyle="1" w:styleId="a4">
    <w:name w:val="Основной текст Знак"/>
    <w:basedOn w:val="a0"/>
    <w:link w:val="a3"/>
    <w:rsid w:val="00E91C23"/>
    <w:rPr>
      <w:rFonts w:eastAsia="DejaVu Sans"/>
      <w:kern w:val="1"/>
      <w:sz w:val="24"/>
      <w:szCs w:val="24"/>
    </w:rPr>
  </w:style>
  <w:style w:type="character" w:customStyle="1" w:styleId="32">
    <w:name w:val="Основной текст 3 Знак"/>
    <w:basedOn w:val="a0"/>
    <w:link w:val="30"/>
    <w:rsid w:val="00E91C23"/>
    <w:rPr>
      <w:rFonts w:ascii="Arial" w:eastAsia="DejaVu Sans" w:hAnsi="Arial" w:cs="Arial"/>
      <w:kern w:val="1"/>
      <w:sz w:val="16"/>
      <w:szCs w:val="16"/>
    </w:rPr>
  </w:style>
  <w:style w:type="paragraph" w:styleId="afc">
    <w:name w:val="No Spacing"/>
    <w:uiPriority w:val="1"/>
    <w:qFormat/>
    <w:rsid w:val="00CA239C"/>
    <w:pPr>
      <w:widowControl w:val="0"/>
      <w:suppressAutoHyphens/>
    </w:pPr>
    <w:rPr>
      <w:rFonts w:eastAsia="DejaVu Sans"/>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4246">
      <w:bodyDiv w:val="1"/>
      <w:marLeft w:val="0"/>
      <w:marRight w:val="0"/>
      <w:marTop w:val="0"/>
      <w:marBottom w:val="0"/>
      <w:divBdr>
        <w:top w:val="none" w:sz="0" w:space="0" w:color="auto"/>
        <w:left w:val="none" w:sz="0" w:space="0" w:color="auto"/>
        <w:bottom w:val="none" w:sz="0" w:space="0" w:color="auto"/>
        <w:right w:val="none" w:sz="0" w:space="0" w:color="auto"/>
      </w:divBdr>
    </w:div>
    <w:div w:id="203372725">
      <w:bodyDiv w:val="1"/>
      <w:marLeft w:val="0"/>
      <w:marRight w:val="0"/>
      <w:marTop w:val="0"/>
      <w:marBottom w:val="0"/>
      <w:divBdr>
        <w:top w:val="none" w:sz="0" w:space="0" w:color="auto"/>
        <w:left w:val="none" w:sz="0" w:space="0" w:color="auto"/>
        <w:bottom w:val="none" w:sz="0" w:space="0" w:color="auto"/>
        <w:right w:val="none" w:sz="0" w:space="0" w:color="auto"/>
      </w:divBdr>
    </w:div>
    <w:div w:id="209267155">
      <w:bodyDiv w:val="1"/>
      <w:marLeft w:val="0"/>
      <w:marRight w:val="0"/>
      <w:marTop w:val="0"/>
      <w:marBottom w:val="0"/>
      <w:divBdr>
        <w:top w:val="none" w:sz="0" w:space="0" w:color="auto"/>
        <w:left w:val="none" w:sz="0" w:space="0" w:color="auto"/>
        <w:bottom w:val="none" w:sz="0" w:space="0" w:color="auto"/>
        <w:right w:val="none" w:sz="0" w:space="0" w:color="auto"/>
      </w:divBdr>
    </w:div>
    <w:div w:id="465006233">
      <w:bodyDiv w:val="1"/>
      <w:marLeft w:val="0"/>
      <w:marRight w:val="0"/>
      <w:marTop w:val="0"/>
      <w:marBottom w:val="0"/>
      <w:divBdr>
        <w:top w:val="none" w:sz="0" w:space="0" w:color="auto"/>
        <w:left w:val="none" w:sz="0" w:space="0" w:color="auto"/>
        <w:bottom w:val="none" w:sz="0" w:space="0" w:color="auto"/>
        <w:right w:val="none" w:sz="0" w:space="0" w:color="auto"/>
      </w:divBdr>
    </w:div>
    <w:div w:id="475298284">
      <w:bodyDiv w:val="1"/>
      <w:marLeft w:val="0"/>
      <w:marRight w:val="0"/>
      <w:marTop w:val="0"/>
      <w:marBottom w:val="0"/>
      <w:divBdr>
        <w:top w:val="none" w:sz="0" w:space="0" w:color="auto"/>
        <w:left w:val="none" w:sz="0" w:space="0" w:color="auto"/>
        <w:bottom w:val="none" w:sz="0" w:space="0" w:color="auto"/>
        <w:right w:val="none" w:sz="0" w:space="0" w:color="auto"/>
      </w:divBdr>
    </w:div>
    <w:div w:id="476143780">
      <w:bodyDiv w:val="1"/>
      <w:marLeft w:val="0"/>
      <w:marRight w:val="0"/>
      <w:marTop w:val="0"/>
      <w:marBottom w:val="0"/>
      <w:divBdr>
        <w:top w:val="none" w:sz="0" w:space="0" w:color="auto"/>
        <w:left w:val="none" w:sz="0" w:space="0" w:color="auto"/>
        <w:bottom w:val="none" w:sz="0" w:space="0" w:color="auto"/>
        <w:right w:val="none" w:sz="0" w:space="0" w:color="auto"/>
      </w:divBdr>
    </w:div>
    <w:div w:id="493496976">
      <w:bodyDiv w:val="1"/>
      <w:marLeft w:val="0"/>
      <w:marRight w:val="0"/>
      <w:marTop w:val="0"/>
      <w:marBottom w:val="0"/>
      <w:divBdr>
        <w:top w:val="none" w:sz="0" w:space="0" w:color="auto"/>
        <w:left w:val="none" w:sz="0" w:space="0" w:color="auto"/>
        <w:bottom w:val="none" w:sz="0" w:space="0" w:color="auto"/>
        <w:right w:val="none" w:sz="0" w:space="0" w:color="auto"/>
      </w:divBdr>
    </w:div>
    <w:div w:id="504244420">
      <w:bodyDiv w:val="1"/>
      <w:marLeft w:val="0"/>
      <w:marRight w:val="0"/>
      <w:marTop w:val="0"/>
      <w:marBottom w:val="0"/>
      <w:divBdr>
        <w:top w:val="none" w:sz="0" w:space="0" w:color="auto"/>
        <w:left w:val="none" w:sz="0" w:space="0" w:color="auto"/>
        <w:bottom w:val="none" w:sz="0" w:space="0" w:color="auto"/>
        <w:right w:val="none" w:sz="0" w:space="0" w:color="auto"/>
      </w:divBdr>
    </w:div>
    <w:div w:id="642079823">
      <w:bodyDiv w:val="1"/>
      <w:marLeft w:val="0"/>
      <w:marRight w:val="0"/>
      <w:marTop w:val="0"/>
      <w:marBottom w:val="0"/>
      <w:divBdr>
        <w:top w:val="none" w:sz="0" w:space="0" w:color="auto"/>
        <w:left w:val="none" w:sz="0" w:space="0" w:color="auto"/>
        <w:bottom w:val="none" w:sz="0" w:space="0" w:color="auto"/>
        <w:right w:val="none" w:sz="0" w:space="0" w:color="auto"/>
      </w:divBdr>
    </w:div>
    <w:div w:id="663051736">
      <w:bodyDiv w:val="1"/>
      <w:marLeft w:val="0"/>
      <w:marRight w:val="0"/>
      <w:marTop w:val="0"/>
      <w:marBottom w:val="0"/>
      <w:divBdr>
        <w:top w:val="none" w:sz="0" w:space="0" w:color="auto"/>
        <w:left w:val="none" w:sz="0" w:space="0" w:color="auto"/>
        <w:bottom w:val="none" w:sz="0" w:space="0" w:color="auto"/>
        <w:right w:val="none" w:sz="0" w:space="0" w:color="auto"/>
      </w:divBdr>
    </w:div>
    <w:div w:id="743644386">
      <w:bodyDiv w:val="1"/>
      <w:marLeft w:val="0"/>
      <w:marRight w:val="0"/>
      <w:marTop w:val="0"/>
      <w:marBottom w:val="0"/>
      <w:divBdr>
        <w:top w:val="none" w:sz="0" w:space="0" w:color="auto"/>
        <w:left w:val="none" w:sz="0" w:space="0" w:color="auto"/>
        <w:bottom w:val="none" w:sz="0" w:space="0" w:color="auto"/>
        <w:right w:val="none" w:sz="0" w:space="0" w:color="auto"/>
      </w:divBdr>
    </w:div>
    <w:div w:id="787090960">
      <w:bodyDiv w:val="1"/>
      <w:marLeft w:val="0"/>
      <w:marRight w:val="0"/>
      <w:marTop w:val="0"/>
      <w:marBottom w:val="0"/>
      <w:divBdr>
        <w:top w:val="none" w:sz="0" w:space="0" w:color="auto"/>
        <w:left w:val="none" w:sz="0" w:space="0" w:color="auto"/>
        <w:bottom w:val="none" w:sz="0" w:space="0" w:color="auto"/>
        <w:right w:val="none" w:sz="0" w:space="0" w:color="auto"/>
      </w:divBdr>
    </w:div>
    <w:div w:id="1007517145">
      <w:bodyDiv w:val="1"/>
      <w:marLeft w:val="0"/>
      <w:marRight w:val="0"/>
      <w:marTop w:val="0"/>
      <w:marBottom w:val="0"/>
      <w:divBdr>
        <w:top w:val="none" w:sz="0" w:space="0" w:color="auto"/>
        <w:left w:val="none" w:sz="0" w:space="0" w:color="auto"/>
        <w:bottom w:val="none" w:sz="0" w:space="0" w:color="auto"/>
        <w:right w:val="none" w:sz="0" w:space="0" w:color="auto"/>
      </w:divBdr>
    </w:div>
    <w:div w:id="1279991738">
      <w:bodyDiv w:val="1"/>
      <w:marLeft w:val="0"/>
      <w:marRight w:val="0"/>
      <w:marTop w:val="0"/>
      <w:marBottom w:val="0"/>
      <w:divBdr>
        <w:top w:val="none" w:sz="0" w:space="0" w:color="auto"/>
        <w:left w:val="none" w:sz="0" w:space="0" w:color="auto"/>
        <w:bottom w:val="none" w:sz="0" w:space="0" w:color="auto"/>
        <w:right w:val="none" w:sz="0" w:space="0" w:color="auto"/>
      </w:divBdr>
    </w:div>
    <w:div w:id="1320234650">
      <w:bodyDiv w:val="1"/>
      <w:marLeft w:val="0"/>
      <w:marRight w:val="0"/>
      <w:marTop w:val="0"/>
      <w:marBottom w:val="0"/>
      <w:divBdr>
        <w:top w:val="none" w:sz="0" w:space="0" w:color="auto"/>
        <w:left w:val="none" w:sz="0" w:space="0" w:color="auto"/>
        <w:bottom w:val="none" w:sz="0" w:space="0" w:color="auto"/>
        <w:right w:val="none" w:sz="0" w:space="0" w:color="auto"/>
      </w:divBdr>
    </w:div>
    <w:div w:id="1394157097">
      <w:bodyDiv w:val="1"/>
      <w:marLeft w:val="0"/>
      <w:marRight w:val="0"/>
      <w:marTop w:val="0"/>
      <w:marBottom w:val="0"/>
      <w:divBdr>
        <w:top w:val="none" w:sz="0" w:space="0" w:color="auto"/>
        <w:left w:val="none" w:sz="0" w:space="0" w:color="auto"/>
        <w:bottom w:val="none" w:sz="0" w:space="0" w:color="auto"/>
        <w:right w:val="none" w:sz="0" w:space="0" w:color="auto"/>
      </w:divBdr>
    </w:div>
    <w:div w:id="1419789756">
      <w:bodyDiv w:val="1"/>
      <w:marLeft w:val="0"/>
      <w:marRight w:val="0"/>
      <w:marTop w:val="0"/>
      <w:marBottom w:val="0"/>
      <w:divBdr>
        <w:top w:val="none" w:sz="0" w:space="0" w:color="auto"/>
        <w:left w:val="none" w:sz="0" w:space="0" w:color="auto"/>
        <w:bottom w:val="none" w:sz="0" w:space="0" w:color="auto"/>
        <w:right w:val="none" w:sz="0" w:space="0" w:color="auto"/>
      </w:divBdr>
    </w:div>
    <w:div w:id="1430395495">
      <w:bodyDiv w:val="1"/>
      <w:marLeft w:val="0"/>
      <w:marRight w:val="0"/>
      <w:marTop w:val="0"/>
      <w:marBottom w:val="0"/>
      <w:divBdr>
        <w:top w:val="none" w:sz="0" w:space="0" w:color="auto"/>
        <w:left w:val="none" w:sz="0" w:space="0" w:color="auto"/>
        <w:bottom w:val="none" w:sz="0" w:space="0" w:color="auto"/>
        <w:right w:val="none" w:sz="0" w:space="0" w:color="auto"/>
      </w:divBdr>
    </w:div>
    <w:div w:id="1641229698">
      <w:bodyDiv w:val="1"/>
      <w:marLeft w:val="0"/>
      <w:marRight w:val="0"/>
      <w:marTop w:val="0"/>
      <w:marBottom w:val="0"/>
      <w:divBdr>
        <w:top w:val="none" w:sz="0" w:space="0" w:color="auto"/>
        <w:left w:val="none" w:sz="0" w:space="0" w:color="auto"/>
        <w:bottom w:val="none" w:sz="0" w:space="0" w:color="auto"/>
        <w:right w:val="none" w:sz="0" w:space="0" w:color="auto"/>
      </w:divBdr>
    </w:div>
    <w:div w:id="1674605945">
      <w:bodyDiv w:val="1"/>
      <w:marLeft w:val="0"/>
      <w:marRight w:val="0"/>
      <w:marTop w:val="0"/>
      <w:marBottom w:val="0"/>
      <w:divBdr>
        <w:top w:val="none" w:sz="0" w:space="0" w:color="auto"/>
        <w:left w:val="none" w:sz="0" w:space="0" w:color="auto"/>
        <w:bottom w:val="none" w:sz="0" w:space="0" w:color="auto"/>
        <w:right w:val="none" w:sz="0" w:space="0" w:color="auto"/>
      </w:divBdr>
    </w:div>
    <w:div w:id="1863712804">
      <w:bodyDiv w:val="1"/>
      <w:marLeft w:val="0"/>
      <w:marRight w:val="0"/>
      <w:marTop w:val="0"/>
      <w:marBottom w:val="0"/>
      <w:divBdr>
        <w:top w:val="none" w:sz="0" w:space="0" w:color="auto"/>
        <w:left w:val="none" w:sz="0" w:space="0" w:color="auto"/>
        <w:bottom w:val="none" w:sz="0" w:space="0" w:color="auto"/>
        <w:right w:val="none" w:sz="0" w:space="0" w:color="auto"/>
      </w:divBdr>
      <w:divsChild>
        <w:div w:id="386611764">
          <w:marLeft w:val="0"/>
          <w:marRight w:val="0"/>
          <w:marTop w:val="0"/>
          <w:marBottom w:val="0"/>
          <w:divBdr>
            <w:top w:val="none" w:sz="0" w:space="0" w:color="auto"/>
            <w:left w:val="none" w:sz="0" w:space="0" w:color="auto"/>
            <w:bottom w:val="none" w:sz="0" w:space="0" w:color="auto"/>
            <w:right w:val="none" w:sz="0" w:space="0" w:color="auto"/>
          </w:divBdr>
          <w:divsChild>
            <w:div w:id="226260864">
              <w:marLeft w:val="0"/>
              <w:marRight w:val="0"/>
              <w:marTop w:val="0"/>
              <w:marBottom w:val="0"/>
              <w:divBdr>
                <w:top w:val="none" w:sz="0" w:space="0" w:color="auto"/>
                <w:left w:val="none" w:sz="0" w:space="0" w:color="auto"/>
                <w:bottom w:val="none" w:sz="0" w:space="0" w:color="auto"/>
                <w:right w:val="none" w:sz="0" w:space="0" w:color="auto"/>
              </w:divBdr>
              <w:divsChild>
                <w:div w:id="968625593">
                  <w:marLeft w:val="0"/>
                  <w:marRight w:val="0"/>
                  <w:marTop w:val="0"/>
                  <w:marBottom w:val="0"/>
                  <w:divBdr>
                    <w:top w:val="none" w:sz="0" w:space="0" w:color="auto"/>
                    <w:left w:val="none" w:sz="0" w:space="0" w:color="auto"/>
                    <w:bottom w:val="none" w:sz="0" w:space="0" w:color="auto"/>
                    <w:right w:val="none" w:sz="0" w:space="0" w:color="auto"/>
                  </w:divBdr>
                  <w:divsChild>
                    <w:div w:id="1359962264">
                      <w:marLeft w:val="0"/>
                      <w:marRight w:val="0"/>
                      <w:marTop w:val="0"/>
                      <w:marBottom w:val="0"/>
                      <w:divBdr>
                        <w:top w:val="none" w:sz="0" w:space="0" w:color="auto"/>
                        <w:left w:val="none" w:sz="0" w:space="0" w:color="auto"/>
                        <w:bottom w:val="none" w:sz="0" w:space="0" w:color="auto"/>
                        <w:right w:val="none" w:sz="0" w:space="0" w:color="auto"/>
                      </w:divBdr>
                      <w:divsChild>
                        <w:div w:id="689188669">
                          <w:marLeft w:val="0"/>
                          <w:marRight w:val="0"/>
                          <w:marTop w:val="0"/>
                          <w:marBottom w:val="0"/>
                          <w:divBdr>
                            <w:top w:val="none" w:sz="0" w:space="0" w:color="auto"/>
                            <w:left w:val="none" w:sz="0" w:space="0" w:color="auto"/>
                            <w:bottom w:val="none" w:sz="0" w:space="0" w:color="auto"/>
                            <w:right w:val="none" w:sz="0" w:space="0" w:color="auto"/>
                          </w:divBdr>
                          <w:divsChild>
                            <w:div w:id="10942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45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BB6B83-41D7-460B-A43A-5AF5B95BC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14027</Words>
  <Characters>79957</Characters>
  <Application>Microsoft Office Word</Application>
  <DocSecurity>0</DocSecurity>
  <Lines>666</Lines>
  <Paragraphs>187</Paragraphs>
  <ScaleCrop>false</ScaleCrop>
  <HeadingPairs>
    <vt:vector size="2" baseType="variant">
      <vt:variant>
        <vt:lpstr>Название</vt:lpstr>
      </vt:variant>
      <vt:variant>
        <vt:i4>1</vt:i4>
      </vt:variant>
    </vt:vector>
  </HeadingPairs>
  <TitlesOfParts>
    <vt:vector size="1" baseType="lpstr">
      <vt:lpstr>Contract Draft</vt:lpstr>
    </vt:vector>
  </TitlesOfParts>
  <Company>Telf AG</Company>
  <LinksUpToDate>false</LinksUpToDate>
  <CharactersWithSpaces>93797</CharactersWithSpaces>
  <SharedDoc>false</SharedDoc>
  <HLinks>
    <vt:vector size="6" baseType="variant">
      <vt:variant>
        <vt:i4>2752529</vt:i4>
      </vt:variant>
      <vt:variant>
        <vt:i4>0</vt:i4>
      </vt:variant>
      <vt:variant>
        <vt:i4>0</vt:i4>
      </vt:variant>
      <vt:variant>
        <vt:i4>5</vt:i4>
      </vt:variant>
      <vt:variant>
        <vt:lpwstr/>
      </vt:variant>
      <vt:variant>
        <vt:lpwstr>sub_0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Draft</dc:title>
  <dc:creator>Anton Orlov</dc:creator>
  <cp:lastModifiedBy>7Я</cp:lastModifiedBy>
  <cp:revision>5</cp:revision>
  <cp:lastPrinted>2016-09-30T13:23:00Z</cp:lastPrinted>
  <dcterms:created xsi:type="dcterms:W3CDTF">2017-02-13T11:37:00Z</dcterms:created>
  <dcterms:modified xsi:type="dcterms:W3CDTF">2026-01-02T20:33:00Z</dcterms:modified>
</cp:coreProperties>
</file>