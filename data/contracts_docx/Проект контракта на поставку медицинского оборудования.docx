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F016" w14:textId="77777777" w:rsidR="002F7F0C" w:rsidRPr="00A644E2" w:rsidRDefault="002F7F0C" w:rsidP="00E9115A">
      <w:pPr>
        <w:ind w:firstLine="567"/>
        <w:jc w:val="center"/>
        <w:outlineLvl w:val="0"/>
        <w:rPr>
          <w:b/>
          <w:i/>
          <w:sz w:val="22"/>
          <w:szCs w:val="22"/>
        </w:rPr>
      </w:pPr>
    </w:p>
    <w:p w14:paraId="56F263FE" w14:textId="77777777" w:rsidR="00B17E29" w:rsidRPr="00A644E2" w:rsidRDefault="00B17E29" w:rsidP="00E9115A">
      <w:pPr>
        <w:ind w:firstLine="567"/>
        <w:jc w:val="center"/>
        <w:rPr>
          <w:b/>
          <w:sz w:val="22"/>
          <w:szCs w:val="22"/>
        </w:rPr>
      </w:pPr>
      <w:r w:rsidRPr="00A644E2">
        <w:rPr>
          <w:b/>
          <w:sz w:val="22"/>
          <w:szCs w:val="22"/>
        </w:rPr>
        <w:t>КОНТРАКТ №___</w:t>
      </w:r>
    </w:p>
    <w:p w14:paraId="2BF2E59C" w14:textId="77777777" w:rsidR="002F7F0C" w:rsidRPr="00A644E2" w:rsidRDefault="002F7F0C" w:rsidP="00E9115A">
      <w:pPr>
        <w:ind w:firstLine="567"/>
        <w:jc w:val="center"/>
        <w:rPr>
          <w:b/>
          <w:sz w:val="22"/>
          <w:szCs w:val="22"/>
        </w:rPr>
      </w:pPr>
    </w:p>
    <w:p w14:paraId="205F5F73" w14:textId="77777777" w:rsidR="00B17E29" w:rsidRPr="00A644E2" w:rsidRDefault="00D44B59" w:rsidP="00E9115A">
      <w:pPr>
        <w:ind w:firstLine="567"/>
        <w:jc w:val="center"/>
        <w:rPr>
          <w:b/>
          <w:sz w:val="22"/>
          <w:szCs w:val="20"/>
          <w:lang w:eastAsia="ru-RU"/>
        </w:rPr>
      </w:pPr>
      <w:r w:rsidRPr="00D44B59">
        <w:rPr>
          <w:b/>
          <w:sz w:val="22"/>
          <w:szCs w:val="20"/>
          <w:lang w:eastAsia="ru-RU"/>
        </w:rPr>
        <w:t>Поставка медицинского оборудования «</w:t>
      </w:r>
      <w:proofErr w:type="spellStart"/>
      <w:r w:rsidRPr="00D44B59">
        <w:rPr>
          <w:b/>
          <w:sz w:val="22"/>
          <w:szCs w:val="20"/>
          <w:lang w:eastAsia="ru-RU"/>
        </w:rPr>
        <w:t>Мультичастотный</w:t>
      </w:r>
      <w:proofErr w:type="spellEnd"/>
      <w:r w:rsidRPr="00D44B59">
        <w:rPr>
          <w:b/>
          <w:sz w:val="22"/>
          <w:szCs w:val="20"/>
          <w:lang w:eastAsia="ru-RU"/>
        </w:rPr>
        <w:t xml:space="preserve"> </w:t>
      </w:r>
      <w:proofErr w:type="spellStart"/>
      <w:r w:rsidRPr="00D44B59">
        <w:rPr>
          <w:b/>
          <w:sz w:val="22"/>
          <w:szCs w:val="20"/>
          <w:lang w:eastAsia="ru-RU"/>
        </w:rPr>
        <w:t>конвексный</w:t>
      </w:r>
      <w:proofErr w:type="spellEnd"/>
      <w:r w:rsidRPr="00D44B59">
        <w:rPr>
          <w:b/>
          <w:sz w:val="22"/>
          <w:szCs w:val="20"/>
          <w:lang w:eastAsia="ru-RU"/>
        </w:rPr>
        <w:t xml:space="preserve"> датчик для аппарата УЗИ GE </w:t>
      </w:r>
      <w:proofErr w:type="spellStart"/>
      <w:r w:rsidRPr="00D44B59">
        <w:rPr>
          <w:b/>
          <w:sz w:val="22"/>
          <w:szCs w:val="20"/>
          <w:lang w:eastAsia="ru-RU"/>
        </w:rPr>
        <w:t>Voluson</w:t>
      </w:r>
      <w:proofErr w:type="spellEnd"/>
      <w:r w:rsidRPr="00D44B59">
        <w:rPr>
          <w:b/>
          <w:sz w:val="22"/>
          <w:szCs w:val="20"/>
          <w:lang w:eastAsia="ru-RU"/>
        </w:rPr>
        <w:t xml:space="preserve"> S8, имеющегося у заказчика»</w:t>
      </w:r>
    </w:p>
    <w:p w14:paraId="05DD8716" w14:textId="77777777" w:rsidR="002F7F0C" w:rsidRPr="00A644E2" w:rsidRDefault="002F7F0C" w:rsidP="00E9115A">
      <w:pPr>
        <w:ind w:firstLine="567"/>
        <w:jc w:val="center"/>
        <w:rPr>
          <w:b/>
          <w:sz w:val="22"/>
          <w:szCs w:val="22"/>
          <w:lang w:eastAsia="ru-RU"/>
        </w:rPr>
      </w:pPr>
    </w:p>
    <w:p w14:paraId="1E941556" w14:textId="77777777" w:rsidR="00B17E29" w:rsidRPr="00A644E2" w:rsidRDefault="00B17E29" w:rsidP="00E9115A">
      <w:pPr>
        <w:ind w:firstLine="567"/>
        <w:rPr>
          <w:snapToGrid w:val="0"/>
          <w:sz w:val="22"/>
          <w:szCs w:val="22"/>
        </w:rPr>
      </w:pPr>
    </w:p>
    <w:p w14:paraId="32033C84" w14:textId="77777777" w:rsidR="00B17E29" w:rsidRPr="00A644E2" w:rsidRDefault="00B17E29" w:rsidP="00E9115A">
      <w:pPr>
        <w:ind w:firstLine="567"/>
        <w:jc w:val="center"/>
        <w:rPr>
          <w:sz w:val="22"/>
          <w:szCs w:val="22"/>
        </w:rPr>
      </w:pPr>
      <w:r w:rsidRPr="00A644E2">
        <w:rPr>
          <w:sz w:val="22"/>
          <w:szCs w:val="22"/>
        </w:rPr>
        <w:t>г. Симферополь</w:t>
      </w:r>
      <w:r w:rsidRPr="00A644E2">
        <w:rPr>
          <w:sz w:val="22"/>
          <w:szCs w:val="22"/>
        </w:rPr>
        <w:tab/>
      </w:r>
      <w:r w:rsidRPr="00A644E2">
        <w:rPr>
          <w:sz w:val="22"/>
          <w:szCs w:val="22"/>
        </w:rPr>
        <w:tab/>
      </w:r>
      <w:r w:rsidRPr="00A644E2">
        <w:rPr>
          <w:sz w:val="22"/>
          <w:szCs w:val="22"/>
        </w:rPr>
        <w:tab/>
      </w:r>
      <w:r w:rsidRPr="00A644E2">
        <w:rPr>
          <w:sz w:val="22"/>
          <w:szCs w:val="22"/>
        </w:rPr>
        <w:tab/>
      </w:r>
      <w:r w:rsidRPr="00A644E2">
        <w:rPr>
          <w:sz w:val="22"/>
          <w:szCs w:val="22"/>
        </w:rPr>
        <w:tab/>
      </w:r>
      <w:r w:rsidRPr="00A644E2">
        <w:rPr>
          <w:sz w:val="22"/>
          <w:szCs w:val="22"/>
        </w:rPr>
        <w:tab/>
      </w:r>
      <w:r w:rsidRPr="00A644E2">
        <w:rPr>
          <w:sz w:val="22"/>
          <w:szCs w:val="22"/>
        </w:rPr>
        <w:tab/>
      </w:r>
      <w:r w:rsidR="004208CE" w:rsidRPr="00A644E2">
        <w:rPr>
          <w:sz w:val="22"/>
          <w:szCs w:val="22"/>
        </w:rPr>
        <w:tab/>
      </w:r>
      <w:r w:rsidRPr="00A644E2">
        <w:rPr>
          <w:sz w:val="22"/>
          <w:szCs w:val="22"/>
        </w:rPr>
        <w:t>«__»___________20</w:t>
      </w:r>
      <w:r w:rsidR="0050402E" w:rsidRPr="00A644E2">
        <w:rPr>
          <w:sz w:val="22"/>
          <w:szCs w:val="22"/>
        </w:rPr>
        <w:t>2</w:t>
      </w:r>
      <w:r w:rsidR="006A1A9A">
        <w:rPr>
          <w:sz w:val="22"/>
          <w:szCs w:val="22"/>
        </w:rPr>
        <w:t>4</w:t>
      </w:r>
      <w:r w:rsidRPr="00A644E2">
        <w:rPr>
          <w:sz w:val="22"/>
          <w:szCs w:val="22"/>
        </w:rPr>
        <w:t xml:space="preserve"> г.</w:t>
      </w:r>
    </w:p>
    <w:p w14:paraId="4135573D" w14:textId="77777777" w:rsidR="00B17E29" w:rsidRPr="00A644E2" w:rsidRDefault="00B17E29" w:rsidP="00E9115A">
      <w:pPr>
        <w:ind w:firstLine="567"/>
        <w:jc w:val="center"/>
        <w:rPr>
          <w:sz w:val="22"/>
          <w:szCs w:val="22"/>
        </w:rPr>
      </w:pPr>
    </w:p>
    <w:p w14:paraId="36609D59" w14:textId="77777777" w:rsidR="00B17E29" w:rsidRPr="00A644E2" w:rsidRDefault="00B17E29" w:rsidP="00E9115A">
      <w:pPr>
        <w:ind w:firstLine="567"/>
        <w:jc w:val="both"/>
        <w:rPr>
          <w:sz w:val="22"/>
          <w:szCs w:val="22"/>
        </w:rPr>
      </w:pPr>
      <w:r w:rsidRPr="00A644E2">
        <w:rPr>
          <w:b/>
          <w:bCs/>
          <w:sz w:val="22"/>
          <w:szCs w:val="22"/>
        </w:rPr>
        <w:t>Государственное бюджетное учреждение здравоохранения Республики Крым «Республиканская клиническая больница им. Н.А. Семашко»</w:t>
      </w:r>
      <w:r w:rsidRPr="00A644E2">
        <w:rPr>
          <w:sz w:val="22"/>
          <w:szCs w:val="22"/>
        </w:rPr>
        <w:t xml:space="preserve">, именуемое в дальнейшем «Заказчик», в лице </w:t>
      </w:r>
      <w:r w:rsidRPr="00A644E2">
        <w:rPr>
          <w:b/>
          <w:sz w:val="22"/>
          <w:szCs w:val="22"/>
        </w:rPr>
        <w:t>главного врача Фурсовой Валентины Александровны</w:t>
      </w:r>
      <w:r w:rsidRPr="00A644E2">
        <w:rPr>
          <w:sz w:val="22"/>
          <w:szCs w:val="22"/>
        </w:rPr>
        <w:t xml:space="preserve">, действующего на основании </w:t>
      </w:r>
      <w:r w:rsidRPr="00A644E2">
        <w:rPr>
          <w:b/>
          <w:sz w:val="22"/>
          <w:szCs w:val="22"/>
        </w:rPr>
        <w:t>Устава</w:t>
      </w:r>
      <w:r w:rsidRPr="00A644E2">
        <w:rPr>
          <w:sz w:val="22"/>
          <w:szCs w:val="22"/>
        </w:rPr>
        <w:t xml:space="preserve">,  с одной стороны, и </w:t>
      </w:r>
    </w:p>
    <w:p w14:paraId="33811F2C" w14:textId="77777777" w:rsidR="00B17E29" w:rsidRPr="00A644E2" w:rsidRDefault="00B17E29" w:rsidP="00E9115A">
      <w:pPr>
        <w:ind w:firstLine="567"/>
        <w:jc w:val="both"/>
        <w:rPr>
          <w:sz w:val="22"/>
          <w:szCs w:val="22"/>
        </w:rPr>
      </w:pPr>
      <w:r w:rsidRPr="00A644E2">
        <w:rPr>
          <w:sz w:val="22"/>
          <w:szCs w:val="22"/>
        </w:rPr>
        <w:t xml:space="preserve">__________, именуемое в дальнейшем "Поставщик", в лице __________, действующего на основании __________, с другой стороны, здесь и далее именуемые "Стороны", в порядке Федерального </w:t>
      </w:r>
      <w:hyperlink r:id="rId5" w:history="1">
        <w:r w:rsidRPr="00A644E2">
          <w:rPr>
            <w:sz w:val="22"/>
            <w:szCs w:val="22"/>
          </w:rPr>
          <w:t>закона</w:t>
        </w:r>
      </w:hyperlink>
      <w:r w:rsidRPr="00A644E2">
        <w:rPr>
          <w:sz w:val="22"/>
          <w:szCs w:val="22"/>
        </w:rPr>
        <w:t xml:space="preserve">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w:t>
      </w:r>
      <w:r w:rsidR="00BB0202">
        <w:rPr>
          <w:sz w:val="22"/>
          <w:szCs w:val="22"/>
        </w:rPr>
        <w:t xml:space="preserve">запроса котировок в </w:t>
      </w:r>
      <w:r w:rsidR="00BB0202" w:rsidRPr="00B10030">
        <w:rPr>
          <w:sz w:val="22"/>
          <w:szCs w:val="22"/>
        </w:rPr>
        <w:t>электронно</w:t>
      </w:r>
      <w:r w:rsidR="00BB0202">
        <w:rPr>
          <w:sz w:val="22"/>
          <w:szCs w:val="22"/>
        </w:rPr>
        <w:t>й форме</w:t>
      </w:r>
      <w:r w:rsidRPr="00A644E2">
        <w:rPr>
          <w:sz w:val="22"/>
          <w:szCs w:val="22"/>
        </w:rPr>
        <w:t>, объявленного Извещением N ____, на основании протокола от "__" __________ ____ г. , заключили настоящий Контракт (далее - Контракт) о нижеследующем:</w:t>
      </w:r>
    </w:p>
    <w:p w14:paraId="7B95AB87" w14:textId="77777777" w:rsidR="00B17E29" w:rsidRPr="00A644E2" w:rsidRDefault="00B17E29" w:rsidP="00E9115A">
      <w:pPr>
        <w:ind w:firstLine="567"/>
        <w:jc w:val="both"/>
        <w:rPr>
          <w:sz w:val="22"/>
          <w:szCs w:val="22"/>
        </w:rPr>
      </w:pPr>
    </w:p>
    <w:p w14:paraId="37E2645D" w14:textId="77777777" w:rsidR="00B17E29" w:rsidRPr="00A644E2" w:rsidRDefault="00B17E29" w:rsidP="00E9115A">
      <w:pPr>
        <w:ind w:firstLine="567"/>
        <w:jc w:val="center"/>
        <w:outlineLvl w:val="0"/>
        <w:rPr>
          <w:rFonts w:eastAsia="SimSun"/>
          <w:b/>
          <w:sz w:val="22"/>
          <w:szCs w:val="22"/>
        </w:rPr>
      </w:pPr>
      <w:r w:rsidRPr="00A644E2">
        <w:rPr>
          <w:rFonts w:eastAsia="SimSun"/>
          <w:b/>
          <w:sz w:val="22"/>
          <w:szCs w:val="22"/>
        </w:rPr>
        <w:t>1. ПРЕДМЕТ КОНТРАКТА</w:t>
      </w:r>
    </w:p>
    <w:p w14:paraId="03310341" w14:textId="77777777" w:rsidR="00B17E29" w:rsidRPr="00A644E2" w:rsidRDefault="00B17E29" w:rsidP="00E9115A">
      <w:pPr>
        <w:ind w:firstLine="567"/>
        <w:jc w:val="center"/>
        <w:outlineLvl w:val="0"/>
        <w:rPr>
          <w:rFonts w:eastAsia="SimSun"/>
          <w:sz w:val="22"/>
          <w:szCs w:val="22"/>
        </w:rPr>
      </w:pPr>
    </w:p>
    <w:p w14:paraId="0A568253" w14:textId="77777777" w:rsidR="00B17E29" w:rsidRPr="00A644E2" w:rsidRDefault="00B17E29" w:rsidP="00BB0202">
      <w:pPr>
        <w:pStyle w:val="aff1"/>
        <w:tabs>
          <w:tab w:val="left" w:pos="1134"/>
        </w:tabs>
        <w:ind w:left="0" w:firstLine="567"/>
        <w:jc w:val="both"/>
        <w:rPr>
          <w:sz w:val="22"/>
          <w:szCs w:val="22"/>
        </w:rPr>
      </w:pPr>
      <w:r w:rsidRPr="00A644E2">
        <w:rPr>
          <w:rFonts w:eastAsia="SimSun"/>
          <w:sz w:val="22"/>
          <w:szCs w:val="22"/>
        </w:rPr>
        <w:t>1.1. По условиям настоящего Контракта Поставщик обязуется осуществить</w:t>
      </w:r>
      <w:r w:rsidR="00802E55" w:rsidRPr="00A644E2">
        <w:rPr>
          <w:rFonts w:eastAsia="SimSun"/>
          <w:sz w:val="22"/>
          <w:szCs w:val="22"/>
        </w:rPr>
        <w:t xml:space="preserve"> поставку</w:t>
      </w:r>
      <w:r w:rsidR="0086231C">
        <w:rPr>
          <w:rFonts w:eastAsia="SimSun"/>
          <w:sz w:val="22"/>
          <w:szCs w:val="22"/>
        </w:rPr>
        <w:t xml:space="preserve"> </w:t>
      </w:r>
      <w:r w:rsidR="00D44B59" w:rsidRPr="00D44B59">
        <w:rPr>
          <w:b/>
          <w:sz w:val="22"/>
          <w:szCs w:val="20"/>
        </w:rPr>
        <w:t>Поставка медицинского оборудования «</w:t>
      </w:r>
      <w:proofErr w:type="spellStart"/>
      <w:r w:rsidR="00D44B59" w:rsidRPr="00D44B59">
        <w:rPr>
          <w:b/>
          <w:sz w:val="22"/>
          <w:szCs w:val="20"/>
        </w:rPr>
        <w:t>Мультичастотный</w:t>
      </w:r>
      <w:proofErr w:type="spellEnd"/>
      <w:r w:rsidR="00D44B59" w:rsidRPr="00D44B59">
        <w:rPr>
          <w:b/>
          <w:sz w:val="22"/>
          <w:szCs w:val="20"/>
        </w:rPr>
        <w:t xml:space="preserve"> </w:t>
      </w:r>
      <w:proofErr w:type="spellStart"/>
      <w:r w:rsidR="00D44B59" w:rsidRPr="00D44B59">
        <w:rPr>
          <w:b/>
          <w:sz w:val="22"/>
          <w:szCs w:val="20"/>
        </w:rPr>
        <w:t>конвексный</w:t>
      </w:r>
      <w:proofErr w:type="spellEnd"/>
      <w:r w:rsidR="00D44B59" w:rsidRPr="00D44B59">
        <w:rPr>
          <w:b/>
          <w:sz w:val="22"/>
          <w:szCs w:val="20"/>
        </w:rPr>
        <w:t xml:space="preserve"> датчик для аппарата УЗИ GE </w:t>
      </w:r>
      <w:proofErr w:type="spellStart"/>
      <w:r w:rsidR="00D44B59" w:rsidRPr="00D44B59">
        <w:rPr>
          <w:b/>
          <w:sz w:val="22"/>
          <w:szCs w:val="20"/>
        </w:rPr>
        <w:t>Voluson</w:t>
      </w:r>
      <w:proofErr w:type="spellEnd"/>
      <w:r w:rsidR="00D44B59" w:rsidRPr="00D44B59">
        <w:rPr>
          <w:b/>
          <w:sz w:val="22"/>
          <w:szCs w:val="20"/>
        </w:rPr>
        <w:t xml:space="preserve"> S8, имеющегося у заказчика»</w:t>
      </w:r>
      <w:r w:rsidR="00136D31" w:rsidRPr="00136D31">
        <w:rPr>
          <w:b/>
          <w:sz w:val="22"/>
          <w:szCs w:val="20"/>
        </w:rPr>
        <w:t xml:space="preserve"> </w:t>
      </w:r>
      <w:r w:rsidRPr="00A644E2">
        <w:rPr>
          <w:sz w:val="22"/>
          <w:szCs w:val="22"/>
        </w:rPr>
        <w:t>(</w:t>
      </w:r>
      <w:r w:rsidR="00D44B59">
        <w:rPr>
          <w:sz w:val="22"/>
          <w:szCs w:val="22"/>
        </w:rPr>
        <w:t>Код ОКПД2</w:t>
      </w:r>
      <w:r w:rsidR="00D44B59" w:rsidRPr="00A644E2">
        <w:rPr>
          <w:sz w:val="22"/>
          <w:szCs w:val="22"/>
        </w:rPr>
        <w:t xml:space="preserve"> - </w:t>
      </w:r>
      <w:r w:rsidR="00D44B59" w:rsidRPr="00266016">
        <w:rPr>
          <w:rFonts w:eastAsia="SimSun"/>
          <w:sz w:val="22"/>
          <w:szCs w:val="22"/>
        </w:rPr>
        <w:t>26.60.12.139</w:t>
      </w:r>
      <w:r w:rsidRPr="00A644E2">
        <w:rPr>
          <w:sz w:val="22"/>
          <w:szCs w:val="22"/>
        </w:rPr>
        <w:t>)</w:t>
      </w:r>
      <w:r w:rsidR="0086231C">
        <w:rPr>
          <w:sz w:val="22"/>
          <w:szCs w:val="22"/>
        </w:rPr>
        <w:t xml:space="preserve"> </w:t>
      </w:r>
      <w:r w:rsidRPr="00A644E2">
        <w:rPr>
          <w:rFonts w:eastAsia="SimSun"/>
          <w:b/>
          <w:iCs/>
          <w:sz w:val="22"/>
          <w:szCs w:val="22"/>
        </w:rPr>
        <w:t>(</w:t>
      </w:r>
      <w:r w:rsidRPr="00A644E2">
        <w:rPr>
          <w:rFonts w:eastAsia="SimSun"/>
          <w:sz w:val="22"/>
          <w:szCs w:val="22"/>
        </w:rPr>
        <w:t>далее - Товар) в количестве (объеме) и с характеристиками согласно спецификации, являющейся неотъемлемой частью настоящего Контракта (Приложение №1)</w:t>
      </w:r>
      <w:r w:rsidRPr="00A644E2">
        <w:rPr>
          <w:sz w:val="22"/>
          <w:szCs w:val="22"/>
        </w:rPr>
        <w:t xml:space="preserve"> и надлежащим образом оказать услуги по доставке, разгрузке, сборке, установке, монтажу, вводу в эксплуатацию Оборудования, обучению правилам эксплуатации и инструктажу специалистов Заказчика, эксплуатирующих Оборудование, а Заказчик обязуется в порядке и сроки, предусмотренные Контрактом, принять и оплатить поставленное Оборудование и надлежащим образом оказанные Услуги.</w:t>
      </w:r>
    </w:p>
    <w:p w14:paraId="33D255FD" w14:textId="77777777" w:rsidR="00B17E29" w:rsidRPr="00A644E2" w:rsidRDefault="00B17E29" w:rsidP="00BB0202">
      <w:pPr>
        <w:ind w:firstLine="567"/>
        <w:jc w:val="both"/>
        <w:rPr>
          <w:rFonts w:eastAsia="SimSun"/>
          <w:sz w:val="22"/>
          <w:szCs w:val="22"/>
        </w:rPr>
      </w:pPr>
      <w:r w:rsidRPr="00A644E2">
        <w:rPr>
          <w:rFonts w:eastAsia="SimSun"/>
          <w:sz w:val="22"/>
          <w:szCs w:val="22"/>
        </w:rPr>
        <w:t>1.2. Номенклатура Оборудования и его количество определяются Спецификацией (приложение № 1 к Контракту), технические показатели – Техническими требованиями (приложение № 2 к Контракту).</w:t>
      </w:r>
    </w:p>
    <w:p w14:paraId="27399F59" w14:textId="77777777" w:rsidR="00B17E29" w:rsidRPr="00B1633D" w:rsidRDefault="00B17E29" w:rsidP="00B1633D">
      <w:pPr>
        <w:ind w:firstLine="567"/>
        <w:jc w:val="both"/>
        <w:rPr>
          <w:rFonts w:eastAsia="SimSun"/>
          <w:b/>
          <w:i/>
          <w:sz w:val="22"/>
          <w:szCs w:val="22"/>
        </w:rPr>
      </w:pPr>
      <w:r w:rsidRPr="00A644E2">
        <w:rPr>
          <w:rFonts w:eastAsia="SimSun"/>
          <w:sz w:val="22"/>
          <w:szCs w:val="22"/>
        </w:rPr>
        <w:t xml:space="preserve">1.3. Поставка Оборудования осуществляется Поставщиком с разгрузкой с транспортного средства по адресу: </w:t>
      </w:r>
      <w:r w:rsidR="00136D31" w:rsidRPr="00136D31">
        <w:rPr>
          <w:rFonts w:eastAsia="SimSun"/>
          <w:b/>
          <w:i/>
          <w:sz w:val="22"/>
          <w:szCs w:val="22"/>
        </w:rPr>
        <w:t xml:space="preserve">Российская Федерация, Республика Крым, </w:t>
      </w:r>
      <w:r w:rsidR="00283663" w:rsidRPr="00283663">
        <w:rPr>
          <w:rFonts w:eastAsia="SimSun"/>
          <w:b/>
          <w:i/>
          <w:sz w:val="22"/>
          <w:szCs w:val="22"/>
        </w:rPr>
        <w:t>г. Симферополь, ул. Семашко, 8</w:t>
      </w:r>
      <w:r w:rsidR="00283663">
        <w:rPr>
          <w:rFonts w:eastAsia="SimSun"/>
          <w:b/>
          <w:i/>
          <w:sz w:val="22"/>
          <w:szCs w:val="22"/>
        </w:rPr>
        <w:t>,</w:t>
      </w:r>
      <w:r w:rsidR="00283663" w:rsidRPr="00283663">
        <w:rPr>
          <w:rFonts w:eastAsia="SimSun"/>
          <w:b/>
          <w:i/>
          <w:sz w:val="22"/>
          <w:szCs w:val="22"/>
        </w:rPr>
        <w:t xml:space="preserve"> </w:t>
      </w:r>
      <w:r w:rsidR="00283663">
        <w:rPr>
          <w:rFonts w:eastAsia="SimSun"/>
          <w:b/>
          <w:i/>
          <w:sz w:val="22"/>
          <w:szCs w:val="22"/>
        </w:rPr>
        <w:t>СП ПЦ</w:t>
      </w:r>
      <w:r w:rsidR="00B1633D">
        <w:rPr>
          <w:rFonts w:eastAsia="SimSun"/>
          <w:b/>
          <w:i/>
          <w:sz w:val="22"/>
          <w:szCs w:val="22"/>
        </w:rPr>
        <w:t xml:space="preserve"> </w:t>
      </w:r>
      <w:r w:rsidR="00136D31" w:rsidRPr="00136D31">
        <w:rPr>
          <w:rFonts w:eastAsia="SimSun"/>
          <w:b/>
          <w:i/>
          <w:sz w:val="22"/>
          <w:szCs w:val="22"/>
        </w:rPr>
        <w:t>ГБУЗ РК «РКБ им. Н.А. Семашко» будние дни с 9-00 до 14-00 МСК.</w:t>
      </w:r>
    </w:p>
    <w:p w14:paraId="68A2D8C2" w14:textId="77777777" w:rsidR="002F7F0C" w:rsidRPr="00A644E2" w:rsidRDefault="00B17E29" w:rsidP="002F7F0C">
      <w:pPr>
        <w:pStyle w:val="aff1"/>
        <w:tabs>
          <w:tab w:val="left" w:pos="1134"/>
        </w:tabs>
        <w:ind w:left="0" w:firstLine="567"/>
        <w:jc w:val="both"/>
        <w:rPr>
          <w:b/>
          <w:sz w:val="22"/>
          <w:szCs w:val="22"/>
        </w:rPr>
      </w:pPr>
      <w:r w:rsidRPr="00A644E2">
        <w:rPr>
          <w:rFonts w:eastAsia="SimSun"/>
          <w:sz w:val="22"/>
          <w:szCs w:val="22"/>
        </w:rPr>
        <w:t>1.4. Принятие денежных обязательств в рамках настоящего Контракта, подлежащих исполнению, осуществляется за счет средств</w:t>
      </w:r>
      <w:r w:rsidR="00FA3CE5">
        <w:rPr>
          <w:rFonts w:eastAsia="SimSun"/>
          <w:sz w:val="22"/>
          <w:szCs w:val="22"/>
        </w:rPr>
        <w:t xml:space="preserve"> </w:t>
      </w:r>
      <w:r w:rsidR="00136D31" w:rsidRPr="006C5BF1">
        <w:rPr>
          <w:sz w:val="22"/>
          <w:szCs w:val="22"/>
        </w:rPr>
        <w:t>Средства бюджетных учреждений</w:t>
      </w:r>
      <w:r w:rsidR="006C5BF1" w:rsidRPr="006C5BF1">
        <w:rPr>
          <w:sz w:val="22"/>
          <w:szCs w:val="22"/>
        </w:rPr>
        <w:t xml:space="preserve"> (Бюджет Республики Крым</w:t>
      </w:r>
      <w:r w:rsidR="00D44B59">
        <w:rPr>
          <w:sz w:val="22"/>
          <w:szCs w:val="22"/>
        </w:rPr>
        <w:t xml:space="preserve"> (МГЦ)</w:t>
      </w:r>
      <w:r w:rsidR="006C5BF1" w:rsidRPr="006C5BF1">
        <w:rPr>
          <w:sz w:val="22"/>
          <w:szCs w:val="22"/>
        </w:rPr>
        <w:t>)</w:t>
      </w:r>
      <w:r w:rsidR="002F7F0C" w:rsidRPr="006C5BF1">
        <w:rPr>
          <w:sz w:val="22"/>
          <w:szCs w:val="22"/>
        </w:rPr>
        <w:t>.</w:t>
      </w:r>
    </w:p>
    <w:p w14:paraId="4A626E3E" w14:textId="77777777" w:rsidR="00B17E29" w:rsidRPr="00A644E2" w:rsidRDefault="00B17E29" w:rsidP="002F7F0C">
      <w:pPr>
        <w:pStyle w:val="aff1"/>
        <w:tabs>
          <w:tab w:val="left" w:pos="1134"/>
        </w:tabs>
        <w:ind w:left="0" w:firstLine="567"/>
        <w:jc w:val="both"/>
        <w:rPr>
          <w:b/>
          <w:sz w:val="22"/>
          <w:szCs w:val="22"/>
        </w:rPr>
      </w:pPr>
      <w:r w:rsidRPr="00A644E2">
        <w:rPr>
          <w:rFonts w:eastAsia="SimSun"/>
          <w:sz w:val="22"/>
          <w:szCs w:val="22"/>
        </w:rPr>
        <w:t>Начальная (максимальная) цена Контракта</w:t>
      </w:r>
      <w:r w:rsidR="00FA3CE5">
        <w:rPr>
          <w:rFonts w:eastAsia="SimSun"/>
          <w:sz w:val="22"/>
          <w:szCs w:val="22"/>
        </w:rPr>
        <w:t xml:space="preserve"> </w:t>
      </w:r>
      <w:r w:rsidR="006A1A9A" w:rsidRPr="006A1A9A">
        <w:rPr>
          <w:rFonts w:eastAsia="SimSun"/>
          <w:b/>
          <w:bCs/>
          <w:sz w:val="22"/>
          <w:szCs w:val="22"/>
        </w:rPr>
        <w:t>276 000,00 рублей (Двести семьдесят шесть тысяч рублей 00 копеек)</w:t>
      </w:r>
      <w:r w:rsidRPr="00A644E2">
        <w:rPr>
          <w:b/>
          <w:bCs/>
          <w:sz w:val="22"/>
          <w:szCs w:val="22"/>
        </w:rPr>
        <w:t>,</w:t>
      </w:r>
      <w:r w:rsidR="00FA3CE5">
        <w:rPr>
          <w:b/>
          <w:bCs/>
          <w:sz w:val="22"/>
          <w:szCs w:val="22"/>
        </w:rPr>
        <w:t xml:space="preserve"> </w:t>
      </w:r>
      <w:r w:rsidRPr="00A644E2">
        <w:rPr>
          <w:rFonts w:eastAsia="SimSun"/>
          <w:sz w:val="22"/>
          <w:szCs w:val="22"/>
        </w:rPr>
        <w:t>согласно извещению о проведении аукциона.</w:t>
      </w:r>
    </w:p>
    <w:p w14:paraId="3D2C27ED" w14:textId="77777777" w:rsidR="00B17E29" w:rsidRPr="00A644E2" w:rsidRDefault="00B17E29" w:rsidP="00E9115A">
      <w:pPr>
        <w:ind w:firstLine="567"/>
        <w:jc w:val="both"/>
        <w:rPr>
          <w:sz w:val="22"/>
          <w:szCs w:val="22"/>
        </w:rPr>
      </w:pPr>
      <w:r w:rsidRPr="00A644E2">
        <w:rPr>
          <w:rFonts w:eastAsia="SimSun"/>
          <w:sz w:val="22"/>
          <w:szCs w:val="22"/>
        </w:rPr>
        <w:t>1.5. Поставщик гарантирует, что указанный в пункте 1.1 настоящего Контракта Товар свободен от прав третьих лиц.</w:t>
      </w:r>
    </w:p>
    <w:p w14:paraId="62047C0C" w14:textId="77777777" w:rsidR="00B17E29" w:rsidRPr="00A644E2" w:rsidRDefault="00B17E29" w:rsidP="00E9115A">
      <w:pPr>
        <w:ind w:firstLine="567"/>
        <w:jc w:val="both"/>
        <w:rPr>
          <w:rFonts w:eastAsia="SimSun"/>
          <w:i/>
          <w:sz w:val="22"/>
          <w:szCs w:val="22"/>
        </w:rPr>
      </w:pPr>
      <w:r w:rsidRPr="00A644E2">
        <w:rPr>
          <w:sz w:val="22"/>
          <w:szCs w:val="22"/>
        </w:rPr>
        <w:t xml:space="preserve">1.6. </w:t>
      </w:r>
      <w:r w:rsidRPr="00A644E2">
        <w:rPr>
          <w:bCs/>
          <w:sz w:val="22"/>
          <w:szCs w:val="22"/>
        </w:rPr>
        <w:t>Идентификационный код закупки:</w:t>
      </w:r>
      <w:r w:rsidR="0069619E" w:rsidRPr="0069619E">
        <w:t xml:space="preserve"> </w:t>
      </w:r>
      <w:r w:rsidR="001624CB" w:rsidRPr="001624CB">
        <w:rPr>
          <w:b/>
          <w:bCs/>
          <w:sz w:val="22"/>
          <w:szCs w:val="22"/>
        </w:rPr>
        <w:t>241910206500391020100109850012660244</w:t>
      </w:r>
    </w:p>
    <w:p w14:paraId="6117C71A" w14:textId="77777777" w:rsidR="00B17E29" w:rsidRPr="00A644E2" w:rsidRDefault="00B17E29" w:rsidP="00E9115A">
      <w:pPr>
        <w:ind w:firstLine="567"/>
        <w:rPr>
          <w:kern w:val="1"/>
          <w:sz w:val="22"/>
          <w:szCs w:val="22"/>
        </w:rPr>
      </w:pPr>
    </w:p>
    <w:p w14:paraId="683E1C1D" w14:textId="77777777" w:rsidR="00B17E29" w:rsidRPr="00A644E2" w:rsidRDefault="00B17E29" w:rsidP="00E9115A">
      <w:pPr>
        <w:ind w:firstLine="567"/>
        <w:jc w:val="center"/>
        <w:rPr>
          <w:b/>
          <w:bCs/>
          <w:spacing w:val="3"/>
          <w:sz w:val="22"/>
          <w:szCs w:val="22"/>
        </w:rPr>
      </w:pPr>
      <w:r w:rsidRPr="00A644E2">
        <w:rPr>
          <w:b/>
          <w:bCs/>
          <w:sz w:val="22"/>
          <w:szCs w:val="22"/>
        </w:rPr>
        <w:t xml:space="preserve">2. ЦЕНА </w:t>
      </w:r>
      <w:r w:rsidRPr="00A644E2">
        <w:rPr>
          <w:b/>
          <w:bCs/>
          <w:spacing w:val="3"/>
          <w:sz w:val="22"/>
          <w:szCs w:val="22"/>
        </w:rPr>
        <w:t>КОНТРАКТА</w:t>
      </w:r>
    </w:p>
    <w:p w14:paraId="31C9856A" w14:textId="77777777" w:rsidR="00B17E29" w:rsidRPr="00A644E2" w:rsidRDefault="00B17E29" w:rsidP="00E9115A">
      <w:pPr>
        <w:ind w:firstLine="567"/>
        <w:jc w:val="center"/>
        <w:rPr>
          <w:b/>
          <w:bCs/>
          <w:spacing w:val="3"/>
          <w:sz w:val="22"/>
          <w:szCs w:val="22"/>
        </w:rPr>
      </w:pPr>
    </w:p>
    <w:p w14:paraId="1B0FF72C"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2.1. Цена Контракта и валюта платежа устанавливаются в российских рублях.</w:t>
      </w:r>
    </w:p>
    <w:p w14:paraId="4E8A0749"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2.2. Вариант 1. Цена Контракта составляет _______, __ (_____) рублей, в том числе НДС - _______, __ (_____) рублей (далее – Цена Контракта).</w:t>
      </w:r>
    </w:p>
    <w:p w14:paraId="20464D1E" w14:textId="77777777" w:rsidR="00B1633D" w:rsidRPr="00B10030" w:rsidRDefault="00B1633D" w:rsidP="00B1633D">
      <w:pPr>
        <w:ind w:firstLine="567"/>
        <w:jc w:val="both"/>
        <w:rPr>
          <w:sz w:val="22"/>
          <w:szCs w:val="22"/>
          <w:lang w:eastAsia="ru-RU"/>
        </w:rPr>
      </w:pPr>
    </w:p>
    <w:p w14:paraId="44094A52" w14:textId="77777777" w:rsidR="00B1633D" w:rsidRPr="00B10030" w:rsidRDefault="00B1633D" w:rsidP="00B1633D">
      <w:pPr>
        <w:ind w:firstLine="567"/>
        <w:jc w:val="both"/>
        <w:rPr>
          <w:sz w:val="22"/>
          <w:szCs w:val="22"/>
          <w:lang w:eastAsia="ru-RU"/>
        </w:rPr>
      </w:pPr>
      <w:r w:rsidRPr="00B10030">
        <w:rPr>
          <w:sz w:val="22"/>
          <w:szCs w:val="22"/>
          <w:lang w:eastAsia="ru-RU"/>
        </w:rPr>
        <w:t>Вариант 2.  Цена Контракта составляет _______, __ (_____) рублей, НДС не облагается. (вариант применяется   в случае заключения Заказчиком, если НДС равен нулю или победителем используется льготный режим налогообложения).</w:t>
      </w:r>
    </w:p>
    <w:p w14:paraId="3374FE23" w14:textId="77777777" w:rsidR="00B1633D" w:rsidRPr="00B10030" w:rsidRDefault="00B1633D" w:rsidP="00B1633D">
      <w:pPr>
        <w:ind w:firstLine="567"/>
        <w:jc w:val="both"/>
        <w:rPr>
          <w:sz w:val="22"/>
          <w:szCs w:val="22"/>
          <w:lang w:eastAsia="ru-RU"/>
        </w:rPr>
      </w:pPr>
    </w:p>
    <w:p w14:paraId="2A465018" w14:textId="77777777" w:rsidR="00B1633D" w:rsidRDefault="00B1633D" w:rsidP="00B1633D">
      <w:pPr>
        <w:ind w:firstLine="567"/>
        <w:jc w:val="both"/>
        <w:rPr>
          <w:sz w:val="22"/>
          <w:szCs w:val="22"/>
          <w:lang w:eastAsia="ru-RU"/>
        </w:rPr>
      </w:pPr>
      <w:r w:rsidRPr="00B10030">
        <w:rPr>
          <w:sz w:val="22"/>
          <w:szCs w:val="22"/>
          <w:lang w:eastAsia="ru-RU"/>
        </w:rPr>
        <w:t>Вариант 3. Цена Контракта составляет _______, __ (_____) рублей, уменьшенная на сумму налогового платежа в размере _______%, что составляет __________, __ (____) рублей. (данный вариант применяется в случае заключения Заказчиком контракта с физическим лицом) (далее – Цена Контракта).</w:t>
      </w:r>
    </w:p>
    <w:p w14:paraId="667B7837"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2.3. Цена Контракта включает в себя стоимость Товара, стоимость расходных материалов, необходимых для поставки товара, все непредвиденные затраты, которые могут возникнуть до окончания срока действия контракта в связи с его исполнением,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29BFCB78"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lastRenderedPageBreak/>
        <w:t xml:space="preserve">2.4. Цена Контракта является твердой и определяется на весь срок его исполнения, за исключением случаев, предусмотренных </w:t>
      </w:r>
      <w:hyperlink w:anchor="P61" w:history="1">
        <w:r w:rsidRPr="00B1633D">
          <w:rPr>
            <w:rFonts w:ascii="Times New Roman" w:hAnsi="Times New Roman" w:cs="Times New Roman"/>
            <w:sz w:val="22"/>
            <w:szCs w:val="22"/>
          </w:rPr>
          <w:t>пунктами 2.5</w:t>
        </w:r>
      </w:hyperlink>
      <w:r w:rsidRPr="00B1633D">
        <w:rPr>
          <w:rFonts w:ascii="Times New Roman" w:hAnsi="Times New Roman" w:cs="Times New Roman"/>
          <w:sz w:val="22"/>
          <w:szCs w:val="22"/>
        </w:rPr>
        <w:t xml:space="preserve"> и </w:t>
      </w:r>
      <w:hyperlink w:anchor="P63" w:history="1">
        <w:r w:rsidRPr="00B1633D">
          <w:rPr>
            <w:rFonts w:ascii="Times New Roman" w:hAnsi="Times New Roman" w:cs="Times New Roman"/>
            <w:sz w:val="22"/>
            <w:szCs w:val="22"/>
          </w:rPr>
          <w:t>2.6</w:t>
        </w:r>
      </w:hyperlink>
      <w:r w:rsidRPr="00B1633D">
        <w:rPr>
          <w:rFonts w:ascii="Times New Roman" w:hAnsi="Times New Roman" w:cs="Times New Roman"/>
          <w:sz w:val="22"/>
          <w:szCs w:val="22"/>
        </w:rPr>
        <w:t xml:space="preserve"> Контракта.</w:t>
      </w:r>
    </w:p>
    <w:p w14:paraId="3DED8D3D" w14:textId="77777777" w:rsidR="00B1633D" w:rsidRPr="00B1633D" w:rsidRDefault="00B1633D" w:rsidP="00B1633D">
      <w:pPr>
        <w:pStyle w:val="ConsPlusNormal"/>
        <w:ind w:firstLine="567"/>
        <w:contextualSpacing/>
        <w:jc w:val="both"/>
        <w:rPr>
          <w:rFonts w:ascii="Times New Roman" w:hAnsi="Times New Roman" w:cs="Times New Roman"/>
          <w:sz w:val="22"/>
          <w:szCs w:val="22"/>
        </w:rPr>
      </w:pPr>
      <w:bookmarkStart w:id="0" w:name="P61"/>
      <w:bookmarkEnd w:id="0"/>
      <w:r w:rsidRPr="00B1633D">
        <w:rPr>
          <w:rFonts w:ascii="Times New Roman" w:hAnsi="Times New Roman" w:cs="Times New Roman"/>
          <w:sz w:val="22"/>
          <w:szCs w:val="22"/>
        </w:rPr>
        <w:t xml:space="preserve">2.5.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 </w:t>
      </w:r>
    </w:p>
    <w:p w14:paraId="5D504469" w14:textId="77777777" w:rsidR="00B1633D" w:rsidRPr="00B1633D" w:rsidRDefault="00B1633D" w:rsidP="00B1633D">
      <w:pPr>
        <w:pStyle w:val="ConsPlusNormal"/>
        <w:ind w:firstLine="567"/>
        <w:contextualSpacing/>
        <w:jc w:val="both"/>
        <w:rPr>
          <w:rFonts w:ascii="Times New Roman" w:hAnsi="Times New Roman" w:cs="Times New Roman"/>
          <w:sz w:val="22"/>
          <w:szCs w:val="22"/>
        </w:rPr>
      </w:pPr>
      <w:r w:rsidRPr="00B1633D">
        <w:rPr>
          <w:rFonts w:ascii="Times New Roman" w:hAnsi="Times New Roman" w:cs="Times New Roman"/>
          <w:sz w:val="22"/>
          <w:szCs w:val="22"/>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 При уменьшении предусмотренных контрактом количества товара, объема работы или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6B5D5585" w14:textId="77777777" w:rsidR="00B1633D" w:rsidRPr="00B1633D" w:rsidRDefault="00B1633D" w:rsidP="00B1633D">
      <w:pPr>
        <w:pStyle w:val="ConsPlusNormal"/>
        <w:ind w:firstLine="567"/>
        <w:jc w:val="both"/>
        <w:rPr>
          <w:rFonts w:ascii="Times New Roman" w:hAnsi="Times New Roman" w:cs="Times New Roman"/>
          <w:sz w:val="22"/>
          <w:szCs w:val="22"/>
        </w:rPr>
      </w:pPr>
      <w:bookmarkStart w:id="1" w:name="P63"/>
      <w:bookmarkEnd w:id="1"/>
      <w:r w:rsidRPr="00B1633D">
        <w:rPr>
          <w:rFonts w:ascii="Times New Roman" w:hAnsi="Times New Roman" w:cs="Times New Roman"/>
          <w:sz w:val="22"/>
          <w:szCs w:val="22"/>
        </w:rPr>
        <w:t>2.6. По соглашению Сторон цена Контракта может быть снижена без изменения предусмотренного Контрактом количества Товара и иных условий Контракта.</w:t>
      </w:r>
    </w:p>
    <w:p w14:paraId="76A6C64D" w14:textId="77777777" w:rsidR="00B1633D" w:rsidRPr="00B1633D" w:rsidRDefault="00B1633D" w:rsidP="00B1633D">
      <w:pPr>
        <w:widowControl w:val="0"/>
        <w:autoSpaceDE w:val="0"/>
        <w:autoSpaceDN w:val="0"/>
        <w:adjustRightInd w:val="0"/>
        <w:ind w:firstLine="540"/>
        <w:jc w:val="both"/>
        <w:rPr>
          <w:sz w:val="22"/>
          <w:szCs w:val="22"/>
          <w:lang w:eastAsia="ru-RU"/>
        </w:rPr>
      </w:pPr>
      <w:r w:rsidRPr="00B1633D">
        <w:rPr>
          <w:sz w:val="22"/>
          <w:szCs w:val="22"/>
          <w:lang w:eastAsia="ru-RU"/>
        </w:rPr>
        <w:t>2.7</w:t>
      </w:r>
      <w:r w:rsidRPr="000E1836">
        <w:rPr>
          <w:sz w:val="22"/>
          <w:szCs w:val="22"/>
          <w:lang w:eastAsia="ru-RU"/>
        </w:rPr>
        <w:t xml:space="preserve">. </w:t>
      </w:r>
      <w:r w:rsidRPr="00B1633D">
        <w:rPr>
          <w:sz w:val="22"/>
          <w:szCs w:val="22"/>
          <w:lang w:eastAsia="ru-RU"/>
        </w:rPr>
        <w:t>Изменение существенных условий Контракта при его заключении и исполнении не допускается, за исключением случаев, предусмотренных Федеральным законом о контрактной системе.</w:t>
      </w:r>
    </w:p>
    <w:p w14:paraId="771262E4"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2.8. Авансирование не предусмотрено.</w:t>
      </w:r>
    </w:p>
    <w:p w14:paraId="1768CCD3" w14:textId="77777777" w:rsidR="00B1633D" w:rsidRPr="00B1633D" w:rsidRDefault="00B1633D" w:rsidP="00B1633D">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2.9.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настоящем Договоре. В этом случае соответствующие изменения должны быть отражены Сторонами в дополнительном соглашении и внесены Заказчиком в реестр Контрактов, заключенных Заказчиком.  Исключением является применение запретов и ограничений допуска товаров в соответствии с постановлением Правительства РФ от 05.02. 2015г №102, приказ Минфина России от 04.06.2018 N 126н, за исключением случая, когда в результате такой замены страной происхождения товаров, указанных в Приложении, будет являться государство - член Евразийского экономического союза</w:t>
      </w:r>
    </w:p>
    <w:p w14:paraId="2A868834" w14:textId="77777777" w:rsidR="00B1633D" w:rsidRPr="00B10030" w:rsidRDefault="00B1633D" w:rsidP="00B1633D">
      <w:pPr>
        <w:pStyle w:val="affc"/>
        <w:spacing w:after="0"/>
        <w:ind w:left="0" w:firstLine="567"/>
        <w:jc w:val="both"/>
        <w:rPr>
          <w:sz w:val="22"/>
          <w:szCs w:val="22"/>
          <w:lang w:eastAsia="ru-RU"/>
        </w:rPr>
      </w:pPr>
      <w:r w:rsidRPr="00B10030">
        <w:rPr>
          <w:sz w:val="22"/>
          <w:szCs w:val="22"/>
          <w:lang w:eastAsia="ru-RU"/>
        </w:rPr>
        <w:t>2.10. Оплата по Контракту осуществляется по безналичному расчету путем перечисления Заказчиком денежных средств на расчетный счет Поставщика, указанный в настоящем Контракте. В случае изменения реквизитов расчетного счета Поставщик обязан незамедлительно в письменной форме сообщить об этом Заказчику с указанием новых реквизитов расчетного счета. В противном случае все риски, связанные с перечисление Заказчиком денежных средств на указанный в настоящем Контракте расчетный счет Поставщика, несет Поставщик.</w:t>
      </w:r>
    </w:p>
    <w:p w14:paraId="06240CA9" w14:textId="77777777" w:rsidR="00B1633D" w:rsidRPr="00B10030" w:rsidRDefault="00B1633D" w:rsidP="00B1633D">
      <w:pPr>
        <w:pStyle w:val="affc"/>
        <w:spacing w:after="0"/>
        <w:ind w:left="0" w:firstLine="567"/>
        <w:jc w:val="both"/>
        <w:rPr>
          <w:sz w:val="22"/>
          <w:szCs w:val="22"/>
          <w:lang w:eastAsia="ru-RU"/>
        </w:rPr>
      </w:pPr>
      <w:r w:rsidRPr="00B10030">
        <w:rPr>
          <w:sz w:val="22"/>
          <w:szCs w:val="22"/>
          <w:lang w:eastAsia="ru-RU"/>
        </w:rPr>
        <w:t>2.11. В случае предоставления Поставщиком документов, оформленных с нарушением требований, установленных в пункте 5.2 настоящего Контракта и действующего законодательства Российской Федерации, Заказчик вправе не производить оплату на основании таких документов, при этом Заказчик не считается просрочившим обязательство по оплате Товара.</w:t>
      </w:r>
    </w:p>
    <w:p w14:paraId="300653BC" w14:textId="77777777" w:rsidR="00B1633D" w:rsidRPr="00B10030" w:rsidRDefault="00B1633D" w:rsidP="00B1633D">
      <w:pPr>
        <w:pStyle w:val="affc"/>
        <w:spacing w:after="0"/>
        <w:ind w:left="0" w:firstLine="567"/>
        <w:jc w:val="both"/>
        <w:rPr>
          <w:sz w:val="22"/>
          <w:szCs w:val="22"/>
          <w:lang w:eastAsia="ru-RU"/>
        </w:rPr>
      </w:pPr>
      <w:r w:rsidRPr="00B1633D">
        <w:rPr>
          <w:sz w:val="22"/>
          <w:szCs w:val="22"/>
          <w:lang w:eastAsia="ru-RU"/>
        </w:rPr>
        <w:t xml:space="preserve">2.12. </w:t>
      </w:r>
      <w:r w:rsidRPr="00B10030">
        <w:rPr>
          <w:sz w:val="22"/>
          <w:szCs w:val="22"/>
          <w:lang w:eastAsia="ru-RU"/>
        </w:rPr>
        <w:t>Датой оплаты Заказчиком поставленного Поставщиком по настоящему Контракту Товара является дата списания денежных средств с расчетного счета Заказчика.</w:t>
      </w:r>
    </w:p>
    <w:p w14:paraId="7DC730CE" w14:textId="77777777" w:rsidR="00B1633D" w:rsidRPr="00B1633D" w:rsidRDefault="00B1633D" w:rsidP="00B1633D">
      <w:pPr>
        <w:pStyle w:val="affc"/>
        <w:spacing w:after="0"/>
        <w:ind w:left="0" w:firstLine="567"/>
        <w:jc w:val="both"/>
        <w:rPr>
          <w:sz w:val="22"/>
          <w:szCs w:val="22"/>
          <w:lang w:eastAsia="ru-RU"/>
        </w:rPr>
      </w:pPr>
      <w:r w:rsidRPr="00B10030">
        <w:rPr>
          <w:sz w:val="22"/>
          <w:szCs w:val="22"/>
          <w:lang w:eastAsia="ru-RU"/>
        </w:rPr>
        <w:t>2.13. Заказчик вправе распоряжаться Товаром с момента получения Товара по товарной накладной, при этом к отношениям Сторон по настоящему Контракту не применяются положения ч. 5 ст. 488 Гражданского кодекса РФ (Товар, поставленный по настоящему Контракту, не является находящимся в залоге у Поставщика для обеспечения</w:t>
      </w:r>
      <w:r w:rsidRPr="00B1633D">
        <w:rPr>
          <w:sz w:val="22"/>
          <w:szCs w:val="22"/>
          <w:lang w:eastAsia="ru-RU"/>
        </w:rPr>
        <w:t xml:space="preserve"> исполнения Покупателем его обязанности по оплате Товара).</w:t>
      </w:r>
    </w:p>
    <w:p w14:paraId="5DA8430C" w14:textId="77777777" w:rsidR="00B17E29" w:rsidRDefault="00B1633D" w:rsidP="00B1633D">
      <w:pPr>
        <w:pStyle w:val="affc"/>
        <w:spacing w:after="0"/>
        <w:ind w:left="0" w:firstLine="567"/>
        <w:jc w:val="both"/>
        <w:rPr>
          <w:sz w:val="22"/>
          <w:szCs w:val="22"/>
        </w:rPr>
      </w:pPr>
      <w:r w:rsidRPr="00B10030">
        <w:rPr>
          <w:sz w:val="22"/>
          <w:szCs w:val="22"/>
          <w:lang w:eastAsia="ru-RU"/>
        </w:rPr>
        <w:t>2.14. Сумма, подлежащая уплате Заказчиком Исполнителю - юридическому лицу (в случае если Контракт заключен с юридическим лицом) или Исполнителю - физическому лицу, в том числе Исполнителю, зарегистрированному в качестве индивидуального предпринимателя (в случае если Контракт заключен с физическим лицом, индивидуальным предпринимателем соответственно)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w:t>
      </w:r>
      <w:r>
        <w:rPr>
          <w:sz w:val="22"/>
          <w:szCs w:val="22"/>
          <w:lang w:eastAsia="ru-RU"/>
        </w:rPr>
        <w:t xml:space="preserve"> </w:t>
      </w:r>
      <w:r w:rsidRPr="00B10030">
        <w:rPr>
          <w:sz w:val="22"/>
          <w:szCs w:val="22"/>
          <w:lang w:eastAsia="ru-RU"/>
        </w:rPr>
        <w:t>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B211913" w14:textId="77777777" w:rsidR="00B17E29" w:rsidRPr="00A644E2" w:rsidRDefault="00B17E29" w:rsidP="00E9115A">
      <w:pPr>
        <w:pStyle w:val="affc"/>
        <w:spacing w:after="0"/>
        <w:ind w:left="0" w:firstLine="567"/>
        <w:jc w:val="center"/>
        <w:rPr>
          <w:sz w:val="22"/>
          <w:szCs w:val="22"/>
        </w:rPr>
      </w:pPr>
    </w:p>
    <w:p w14:paraId="5FCBAF17"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3. ВЗАИМОДЕЙСТВИЕ СТОРОН</w:t>
      </w:r>
    </w:p>
    <w:p w14:paraId="2408E03F" w14:textId="77777777" w:rsidR="00B17E29" w:rsidRPr="00A644E2" w:rsidRDefault="00B17E29" w:rsidP="00E9115A">
      <w:pPr>
        <w:ind w:firstLine="567"/>
        <w:jc w:val="center"/>
        <w:outlineLvl w:val="0"/>
        <w:rPr>
          <w:b/>
          <w:sz w:val="22"/>
          <w:szCs w:val="22"/>
          <w:lang w:eastAsia="ru-RU"/>
        </w:rPr>
      </w:pPr>
    </w:p>
    <w:p w14:paraId="038F9108" w14:textId="77777777" w:rsidR="00B17E29" w:rsidRPr="00A644E2" w:rsidRDefault="00B17E29" w:rsidP="00E9115A">
      <w:pPr>
        <w:widowControl w:val="0"/>
        <w:ind w:firstLine="567"/>
        <w:jc w:val="both"/>
        <w:rPr>
          <w:b/>
          <w:sz w:val="22"/>
          <w:szCs w:val="22"/>
          <w:lang w:eastAsia="ru-RU"/>
        </w:rPr>
      </w:pPr>
      <w:r w:rsidRPr="00A644E2">
        <w:rPr>
          <w:b/>
          <w:sz w:val="22"/>
          <w:szCs w:val="22"/>
          <w:lang w:eastAsia="ru-RU"/>
        </w:rPr>
        <w:t>3.1. Поставщик обязан:</w:t>
      </w:r>
    </w:p>
    <w:p w14:paraId="35BB7F9A" w14:textId="77777777" w:rsidR="00B17E29" w:rsidRPr="00A644E2" w:rsidRDefault="00B17E29" w:rsidP="00E9115A">
      <w:pPr>
        <w:ind w:firstLine="567"/>
        <w:jc w:val="both"/>
        <w:rPr>
          <w:sz w:val="22"/>
          <w:szCs w:val="22"/>
          <w:lang w:eastAsia="ru-RU"/>
        </w:rPr>
      </w:pPr>
      <w:r w:rsidRPr="00A644E2">
        <w:rPr>
          <w:sz w:val="22"/>
          <w:szCs w:val="22"/>
          <w:lang w:eastAsia="ru-RU"/>
        </w:rPr>
        <w:t>3.1.1. поставить Оборудование в строгом соответствии с условиями Контракта в полном объеме, надлежащего качества и в установленные сроки;</w:t>
      </w:r>
    </w:p>
    <w:p w14:paraId="751B0A6A" w14:textId="77777777" w:rsidR="00B17E29" w:rsidRPr="00A644E2" w:rsidRDefault="00B17E29" w:rsidP="00E9115A">
      <w:pPr>
        <w:ind w:firstLine="567"/>
        <w:jc w:val="both"/>
        <w:rPr>
          <w:sz w:val="22"/>
          <w:szCs w:val="22"/>
          <w:lang w:eastAsia="ru-RU"/>
        </w:rPr>
      </w:pPr>
      <w:r w:rsidRPr="00A644E2">
        <w:rPr>
          <w:sz w:val="22"/>
          <w:szCs w:val="22"/>
          <w:lang w:eastAsia="ru-RU"/>
        </w:rPr>
        <w:t>3.1.2. оказать Услуги в строгом соответствии с условиями Контракта в полном объеме, надлежащего качества и в установленные сроки;</w:t>
      </w:r>
    </w:p>
    <w:p w14:paraId="296B6BB0" w14:textId="77777777" w:rsidR="00B17E29" w:rsidRPr="00A644E2" w:rsidRDefault="00B17E29" w:rsidP="00E9115A">
      <w:pPr>
        <w:ind w:firstLine="567"/>
        <w:jc w:val="both"/>
        <w:rPr>
          <w:sz w:val="22"/>
          <w:szCs w:val="22"/>
          <w:lang w:eastAsia="ru-RU"/>
        </w:rPr>
      </w:pPr>
      <w:r w:rsidRPr="00A644E2">
        <w:rPr>
          <w:sz w:val="22"/>
          <w:szCs w:val="22"/>
          <w:lang w:eastAsia="ru-RU"/>
        </w:rPr>
        <w:t xml:space="preserve">3.1.3. использовать квалифицированный персонал для оказания Услуг по сборке, установке, монтажу и вводу Оборудования в эксплуатацию, по обучению правилам эксплуатации и инструктажу специалистов </w:t>
      </w:r>
      <w:r w:rsidRPr="00A644E2">
        <w:rPr>
          <w:sz w:val="22"/>
          <w:szCs w:val="22"/>
          <w:lang w:eastAsia="ru-RU"/>
        </w:rPr>
        <w:lastRenderedPageBreak/>
        <w:t>Заказчика, эксплуатирующих Оборудование, специалистов Заказчика, осуществляющих техническое обслуживание Оборудования, в количестве, необходимом для оказания Услуг надлежащего качества;</w:t>
      </w:r>
    </w:p>
    <w:p w14:paraId="190EF710" w14:textId="77777777" w:rsidR="00B17E29" w:rsidRPr="00A644E2" w:rsidRDefault="00B17E29" w:rsidP="00E9115A">
      <w:pPr>
        <w:ind w:firstLine="567"/>
        <w:jc w:val="both"/>
        <w:rPr>
          <w:sz w:val="22"/>
          <w:szCs w:val="22"/>
          <w:lang w:eastAsia="ru-RU"/>
        </w:rPr>
      </w:pPr>
      <w:r w:rsidRPr="00A644E2">
        <w:rPr>
          <w:sz w:val="22"/>
          <w:szCs w:val="22"/>
          <w:lang w:eastAsia="ru-RU"/>
        </w:rPr>
        <w:t>3.1.4. осуществлять сборку, установку, монтаж и ввод в эксплуатацию Оборудования в помещении или месте эксплуатации Оборудования, подготовленном в соответствии с требованиями технической и (или) эксплуатационной документацией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14:paraId="6E28D629" w14:textId="77777777" w:rsidR="00B17E29" w:rsidRPr="00A644E2" w:rsidRDefault="00B17E29" w:rsidP="00E9115A">
      <w:pPr>
        <w:ind w:firstLine="567"/>
        <w:jc w:val="both"/>
        <w:rPr>
          <w:sz w:val="22"/>
          <w:szCs w:val="22"/>
          <w:lang w:eastAsia="ru-RU"/>
        </w:rPr>
      </w:pPr>
      <w:r w:rsidRPr="00A644E2">
        <w:rPr>
          <w:sz w:val="22"/>
          <w:szCs w:val="22"/>
          <w:lang w:eastAsia="ru-RU"/>
        </w:rPr>
        <w:t>3.1.5. обеспечить соответствие поставляемого Оборудования и оказываемых Услуг требованиям качества, безопасности в соответствии с законодательством Российской Федерации;</w:t>
      </w:r>
    </w:p>
    <w:p w14:paraId="2FACC953" w14:textId="77777777" w:rsidR="00B17E29" w:rsidRPr="00A644E2" w:rsidRDefault="00B17E29" w:rsidP="00E9115A">
      <w:pPr>
        <w:ind w:firstLine="567"/>
        <w:jc w:val="both"/>
        <w:rPr>
          <w:sz w:val="22"/>
          <w:szCs w:val="22"/>
          <w:lang w:eastAsia="ru-RU"/>
        </w:rPr>
      </w:pPr>
      <w:r w:rsidRPr="00A644E2">
        <w:rPr>
          <w:sz w:val="22"/>
          <w:szCs w:val="22"/>
          <w:lang w:eastAsia="ru-RU"/>
        </w:rPr>
        <w:t>3.1.6.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14:paraId="12B43452" w14:textId="77777777" w:rsidR="00B17E29" w:rsidRPr="00A644E2" w:rsidRDefault="00B17E29" w:rsidP="00E9115A">
      <w:pPr>
        <w:ind w:firstLine="567"/>
        <w:jc w:val="both"/>
        <w:rPr>
          <w:sz w:val="22"/>
          <w:szCs w:val="22"/>
          <w:lang w:eastAsia="ru-RU"/>
        </w:rPr>
      </w:pPr>
      <w:r w:rsidRPr="00A644E2">
        <w:rPr>
          <w:sz w:val="22"/>
          <w:szCs w:val="22"/>
          <w:lang w:eastAsia="ru-RU"/>
        </w:rPr>
        <w:t>3.1.7. незамедлительно информировать Заказчика обо всех обстоятельствах, препятствующих исполнению Контракта;</w:t>
      </w:r>
    </w:p>
    <w:p w14:paraId="2647E5FD" w14:textId="77777777" w:rsidR="00B17E29" w:rsidRPr="00A644E2" w:rsidRDefault="00B17E29" w:rsidP="00E9115A">
      <w:pPr>
        <w:ind w:firstLine="567"/>
        <w:jc w:val="both"/>
        <w:rPr>
          <w:sz w:val="22"/>
          <w:szCs w:val="22"/>
          <w:lang w:eastAsia="ru-RU"/>
        </w:rPr>
      </w:pPr>
      <w:r w:rsidRPr="00A644E2">
        <w:rPr>
          <w:sz w:val="22"/>
          <w:szCs w:val="22"/>
          <w:lang w:eastAsia="ru-RU"/>
        </w:rPr>
        <w:t>3.1.8. своими силами и за свой счет устранять допущенные недостатки при поставке Оборудования и оказании Услуг;</w:t>
      </w:r>
    </w:p>
    <w:p w14:paraId="2F4ED73B" w14:textId="77777777" w:rsidR="00B17E29" w:rsidRPr="00A644E2" w:rsidRDefault="00B17E29" w:rsidP="00E9115A">
      <w:pPr>
        <w:ind w:firstLine="567"/>
        <w:jc w:val="both"/>
        <w:rPr>
          <w:sz w:val="22"/>
          <w:szCs w:val="22"/>
          <w:lang w:eastAsia="ru-RU"/>
        </w:rPr>
      </w:pPr>
      <w:r w:rsidRPr="00A644E2">
        <w:rPr>
          <w:sz w:val="22"/>
          <w:szCs w:val="22"/>
          <w:lang w:eastAsia="ru-RU"/>
        </w:rPr>
        <w:t>3.1.9. выполнять свои обязательства, предусмотренные положениями Контракта;</w:t>
      </w:r>
    </w:p>
    <w:p w14:paraId="7EA3AE5F" w14:textId="77777777" w:rsidR="00B17E29" w:rsidRPr="00A644E2" w:rsidRDefault="00B17E29" w:rsidP="00E9115A">
      <w:pPr>
        <w:ind w:firstLine="567"/>
        <w:jc w:val="both"/>
        <w:rPr>
          <w:sz w:val="22"/>
          <w:szCs w:val="22"/>
          <w:lang w:eastAsia="ru-RU"/>
        </w:rPr>
      </w:pPr>
      <w:r w:rsidRPr="00A644E2">
        <w:rPr>
          <w:sz w:val="22"/>
          <w:szCs w:val="22"/>
          <w:lang w:eastAsia="ru-RU"/>
        </w:rPr>
        <w:t>3.1.10. предоставлять информацию обо всех соисполнителях</w:t>
      </w:r>
      <w:r w:rsidRPr="00A644E2">
        <w:rPr>
          <w:sz w:val="22"/>
          <w:szCs w:val="22"/>
        </w:rPr>
        <w:t>, заключивших договор или договоры с Поставщиком</w:t>
      </w:r>
      <w:r w:rsidRPr="00A644E2">
        <w:rPr>
          <w:sz w:val="22"/>
          <w:szCs w:val="22"/>
          <w:lang w:eastAsia="ru-RU"/>
        </w:rPr>
        <w:t xml:space="preserve">, </w:t>
      </w:r>
      <w:r w:rsidRPr="00A644E2">
        <w:rPr>
          <w:sz w:val="22"/>
          <w:szCs w:val="22"/>
        </w:rPr>
        <w:t>цена которого или общая цена которых составляет более чем десять процентов цены Контракта</w:t>
      </w:r>
      <w:r w:rsidRPr="00A644E2">
        <w:rPr>
          <w:sz w:val="22"/>
          <w:szCs w:val="22"/>
          <w:lang w:eastAsia="ru-RU"/>
        </w:rPr>
        <w:t>.</w:t>
      </w:r>
    </w:p>
    <w:p w14:paraId="68657EB3" w14:textId="77777777" w:rsidR="00B17E29" w:rsidRPr="00A644E2" w:rsidRDefault="00B17E29" w:rsidP="00E9115A">
      <w:pPr>
        <w:autoSpaceDE w:val="0"/>
        <w:autoSpaceDN w:val="0"/>
        <w:adjustRightInd w:val="0"/>
        <w:ind w:firstLine="567"/>
        <w:jc w:val="both"/>
        <w:rPr>
          <w:sz w:val="22"/>
          <w:szCs w:val="22"/>
        </w:rPr>
      </w:pPr>
      <w:r w:rsidRPr="00A644E2">
        <w:rPr>
          <w:sz w:val="22"/>
          <w:szCs w:val="22"/>
        </w:rPr>
        <w:t>3.1.11. обеспечивать гарантии на Оборудование в соответствии с разделом 8 Контракта.</w:t>
      </w:r>
    </w:p>
    <w:p w14:paraId="18BA938A" w14:textId="77777777" w:rsidR="00B17E29" w:rsidRPr="00A644E2" w:rsidRDefault="00B17E29" w:rsidP="00E9115A">
      <w:pPr>
        <w:ind w:firstLine="567"/>
        <w:jc w:val="both"/>
        <w:rPr>
          <w:b/>
          <w:sz w:val="22"/>
          <w:szCs w:val="22"/>
          <w:lang w:eastAsia="ru-RU"/>
        </w:rPr>
      </w:pPr>
      <w:r w:rsidRPr="00A644E2">
        <w:rPr>
          <w:b/>
          <w:sz w:val="22"/>
          <w:szCs w:val="22"/>
          <w:lang w:eastAsia="ru-RU"/>
        </w:rPr>
        <w:t>3.2. Поставщик вправе:</w:t>
      </w:r>
    </w:p>
    <w:p w14:paraId="48BAC7EF" w14:textId="77777777" w:rsidR="00B17E29" w:rsidRPr="00A644E2" w:rsidRDefault="00B17E29" w:rsidP="00E9115A">
      <w:pPr>
        <w:ind w:firstLine="567"/>
        <w:jc w:val="both"/>
        <w:rPr>
          <w:sz w:val="22"/>
          <w:szCs w:val="22"/>
          <w:lang w:eastAsia="ru-RU"/>
        </w:rPr>
      </w:pPr>
      <w:r w:rsidRPr="00A644E2">
        <w:rPr>
          <w:sz w:val="22"/>
          <w:szCs w:val="22"/>
          <w:lang w:eastAsia="ru-RU"/>
        </w:rPr>
        <w:t>3.2.1. требовать от Заказчика подготовки помещения или места эксплуатации, в котором будет осуществляться сборка, установка, монтаж и ввод в эксплуатацию Оборудования 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14:paraId="4094FB82" w14:textId="77777777" w:rsidR="00B17E29" w:rsidRPr="00A644E2" w:rsidRDefault="00B17E29" w:rsidP="00E9115A">
      <w:pPr>
        <w:ind w:firstLine="567"/>
        <w:jc w:val="both"/>
        <w:rPr>
          <w:sz w:val="22"/>
          <w:szCs w:val="22"/>
          <w:lang w:eastAsia="ru-RU"/>
        </w:rPr>
      </w:pPr>
      <w:r w:rsidRPr="00A644E2">
        <w:rPr>
          <w:sz w:val="22"/>
          <w:szCs w:val="22"/>
          <w:lang w:eastAsia="ru-RU"/>
        </w:rPr>
        <w:t>3.2.2. требовать от Заказчика предоставления имеющейся у него информации, необходимой для исполнения обязательств по Контракту;</w:t>
      </w:r>
    </w:p>
    <w:p w14:paraId="2E818258" w14:textId="77777777" w:rsidR="00B17E29" w:rsidRPr="00A644E2" w:rsidRDefault="00B17E29" w:rsidP="00E9115A">
      <w:pPr>
        <w:ind w:firstLine="567"/>
        <w:jc w:val="both"/>
        <w:rPr>
          <w:sz w:val="22"/>
          <w:szCs w:val="22"/>
          <w:lang w:eastAsia="ru-RU"/>
        </w:rPr>
      </w:pPr>
      <w:r w:rsidRPr="00A644E2">
        <w:rPr>
          <w:sz w:val="22"/>
          <w:szCs w:val="22"/>
          <w:lang w:eastAsia="ru-RU"/>
        </w:rPr>
        <w:t>3.2.3. требовать от Заказчика своевременной оплаты поставленного Оборудования и оказанных Услуг в порядке и на условиях, предусмотренных Контрактом.</w:t>
      </w:r>
    </w:p>
    <w:p w14:paraId="397234D3" w14:textId="77777777" w:rsidR="00B17E29" w:rsidRPr="00A644E2" w:rsidRDefault="00B17E29" w:rsidP="00E9115A">
      <w:pPr>
        <w:autoSpaceDE w:val="0"/>
        <w:autoSpaceDN w:val="0"/>
        <w:adjustRightInd w:val="0"/>
        <w:ind w:firstLine="567"/>
        <w:jc w:val="both"/>
        <w:rPr>
          <w:b/>
          <w:sz w:val="22"/>
          <w:szCs w:val="22"/>
          <w:lang w:eastAsia="ru-RU"/>
        </w:rPr>
      </w:pPr>
      <w:r w:rsidRPr="00A644E2">
        <w:rPr>
          <w:b/>
          <w:sz w:val="22"/>
          <w:szCs w:val="22"/>
          <w:lang w:eastAsia="ru-RU"/>
        </w:rPr>
        <w:t>3.3. Заказчик обязан:</w:t>
      </w:r>
    </w:p>
    <w:p w14:paraId="6D6147BC"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4809E345" w14:textId="77777777" w:rsidR="00B17E29" w:rsidRPr="00A644E2" w:rsidRDefault="00B17E29" w:rsidP="00E9115A">
      <w:pPr>
        <w:ind w:firstLine="567"/>
        <w:jc w:val="both"/>
        <w:rPr>
          <w:sz w:val="22"/>
          <w:szCs w:val="22"/>
          <w:lang w:eastAsia="ru-RU"/>
        </w:rPr>
      </w:pPr>
      <w:r w:rsidRPr="00A644E2">
        <w:rPr>
          <w:sz w:val="22"/>
          <w:szCs w:val="22"/>
          <w:lang w:eastAsia="ru-RU"/>
        </w:rPr>
        <w:t>3.3.2. обеспечить условия для оказания Поставщиком Услуг по сборке, установке, монтажу и вводу в эксплуатацию Оборудования, в том числе подготовку помещения или места эксплуатации, в соответствии с требованиями технической и (или) эксплуатационной документации производителя (изготовителя) Оборудования, с учетом класса электробезопасности и иных требований безопасности в соответствии с законодательством Российской Федерации;</w:t>
      </w:r>
    </w:p>
    <w:p w14:paraId="3E609E2A"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3.3.3. своевременно принять и оплатить поставленное Оборудование и надлежащим образом оказанные Услуги;</w:t>
      </w:r>
    </w:p>
    <w:p w14:paraId="1BA091C5"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3.3.4. выполнять свои обязательства, предусмотренные иными положениями Контракта.</w:t>
      </w:r>
    </w:p>
    <w:p w14:paraId="7A04E43E" w14:textId="77777777" w:rsidR="00B17E29" w:rsidRPr="00A644E2" w:rsidRDefault="00B17E29" w:rsidP="00E9115A">
      <w:pPr>
        <w:autoSpaceDE w:val="0"/>
        <w:autoSpaceDN w:val="0"/>
        <w:adjustRightInd w:val="0"/>
        <w:ind w:firstLine="567"/>
        <w:jc w:val="both"/>
        <w:rPr>
          <w:b/>
          <w:sz w:val="22"/>
          <w:szCs w:val="22"/>
          <w:lang w:eastAsia="ru-RU"/>
        </w:rPr>
      </w:pPr>
      <w:r w:rsidRPr="00A644E2">
        <w:rPr>
          <w:b/>
          <w:sz w:val="22"/>
          <w:szCs w:val="22"/>
          <w:lang w:eastAsia="ru-RU"/>
        </w:rPr>
        <w:t>3.4. Заказчик вправе:</w:t>
      </w:r>
    </w:p>
    <w:p w14:paraId="28B508C6"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3.4.1. требовать от Поставщика надлежащего исполнения обязательств, предусмотренных Контрактом;</w:t>
      </w:r>
    </w:p>
    <w:p w14:paraId="441E5D49"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3.4.2. запрашивать у Поставщика информацию об исполнении им обязательств по Контракту;</w:t>
      </w:r>
    </w:p>
    <w:p w14:paraId="5BED8CB0"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3.4.3. проверять в любое время ход исполнения Поставщиком обязательств по Контракту;</w:t>
      </w:r>
    </w:p>
    <w:p w14:paraId="433B2D9B"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3.4.4. осуществлять контроль соответствия качества поставляемого Оборудования и качества оказанных Услуг, сроков поставки Оборудования и оказания Услуг требованиям Контракта;</w:t>
      </w:r>
    </w:p>
    <w:p w14:paraId="50515BD7"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3.4.5. требовать от Поставщика устранения недостатков, допущенных при исполнении Контракта;</w:t>
      </w:r>
    </w:p>
    <w:p w14:paraId="5C3D1A59"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3.4.6. отказаться от приемки некачественного Оборудования и ненадлежащим образом оказанных Услуг и потребовать безвозмездного устранения недостатков;</w:t>
      </w:r>
    </w:p>
    <w:p w14:paraId="2F28C0F8" w14:textId="77777777" w:rsidR="00B17E29" w:rsidRPr="00A644E2" w:rsidRDefault="00B17E29" w:rsidP="00E9115A">
      <w:pPr>
        <w:autoSpaceDE w:val="0"/>
        <w:autoSpaceDN w:val="0"/>
        <w:adjustRightInd w:val="0"/>
        <w:ind w:firstLine="567"/>
        <w:jc w:val="both"/>
        <w:rPr>
          <w:sz w:val="22"/>
          <w:szCs w:val="22"/>
          <w:lang w:eastAsia="ru-RU"/>
        </w:rPr>
      </w:pPr>
      <w:r w:rsidRPr="00A644E2">
        <w:rPr>
          <w:sz w:val="22"/>
          <w:szCs w:val="22"/>
          <w:lang w:eastAsia="ru-RU"/>
        </w:rPr>
        <w:t>3.4.7. привлекать экспертов для проверки соответствия исполнения Поставщиком обязательств по Контракту требованиям, установленным Контрактом.</w:t>
      </w:r>
    </w:p>
    <w:p w14:paraId="497FAE81" w14:textId="77777777" w:rsidR="00B17E29" w:rsidRPr="00A644E2" w:rsidRDefault="00B17E29" w:rsidP="00E9115A">
      <w:pPr>
        <w:autoSpaceDE w:val="0"/>
        <w:autoSpaceDN w:val="0"/>
        <w:adjustRightInd w:val="0"/>
        <w:ind w:firstLine="567"/>
        <w:jc w:val="center"/>
        <w:rPr>
          <w:sz w:val="22"/>
          <w:szCs w:val="22"/>
          <w:lang w:eastAsia="ru-RU"/>
        </w:rPr>
      </w:pPr>
    </w:p>
    <w:p w14:paraId="42565E7C"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4. УПАКОВКА И МАРКИРОВКА</w:t>
      </w:r>
    </w:p>
    <w:p w14:paraId="067389CD" w14:textId="77777777" w:rsidR="00B17E29" w:rsidRPr="00A644E2" w:rsidRDefault="00B17E29" w:rsidP="00E9115A">
      <w:pPr>
        <w:ind w:firstLine="567"/>
        <w:jc w:val="center"/>
        <w:outlineLvl w:val="0"/>
        <w:rPr>
          <w:b/>
          <w:sz w:val="22"/>
          <w:szCs w:val="22"/>
          <w:lang w:eastAsia="ru-RU"/>
        </w:rPr>
      </w:pPr>
    </w:p>
    <w:p w14:paraId="197A2D48" w14:textId="77777777" w:rsidR="00B17E29" w:rsidRPr="00A644E2" w:rsidRDefault="00B17E29" w:rsidP="00E9115A">
      <w:pPr>
        <w:ind w:firstLine="567"/>
        <w:jc w:val="both"/>
        <w:outlineLvl w:val="0"/>
        <w:rPr>
          <w:sz w:val="22"/>
          <w:szCs w:val="22"/>
          <w:lang w:eastAsia="ru-RU"/>
        </w:rPr>
      </w:pPr>
      <w:r w:rsidRPr="00A644E2">
        <w:rPr>
          <w:sz w:val="22"/>
          <w:szCs w:val="22"/>
          <w:lang w:eastAsia="ru-RU"/>
        </w:rPr>
        <w:t>4.1. Поставщик должен обеспечить упаковку Оборудования, способную предотвратить его повреждение или порчу во время перевозки к Месту доставки. Упаковка Оборудования должна полностью обеспечивать условия транспортировки, предъявляемые к данному виду Оборудования.</w:t>
      </w:r>
    </w:p>
    <w:p w14:paraId="7F27D248" w14:textId="77777777" w:rsidR="00B17E29" w:rsidRPr="00A644E2" w:rsidRDefault="00B17E29" w:rsidP="00E9115A">
      <w:pPr>
        <w:ind w:firstLine="567"/>
        <w:jc w:val="both"/>
        <w:outlineLvl w:val="0"/>
        <w:rPr>
          <w:sz w:val="22"/>
          <w:szCs w:val="22"/>
          <w:lang w:eastAsia="ru-RU"/>
        </w:rPr>
      </w:pPr>
      <w:r w:rsidRPr="00A644E2">
        <w:rPr>
          <w:sz w:val="22"/>
          <w:szCs w:val="22"/>
          <w:lang w:eastAsia="ru-RU"/>
        </w:rPr>
        <w:t>4.2. Вся упаковка должна соответствовать требованиям законодательства Российской Федерации, иметь следующую маркировку:</w:t>
      </w:r>
    </w:p>
    <w:p w14:paraId="35BB1E06" w14:textId="77777777" w:rsidR="00B17E29" w:rsidRPr="00A644E2" w:rsidRDefault="00B17E29" w:rsidP="00E9115A">
      <w:pPr>
        <w:ind w:firstLine="567"/>
        <w:jc w:val="both"/>
        <w:rPr>
          <w:sz w:val="22"/>
          <w:szCs w:val="22"/>
          <w:lang w:eastAsia="ru-RU"/>
        </w:rPr>
      </w:pPr>
      <w:r w:rsidRPr="00A644E2">
        <w:rPr>
          <w:sz w:val="22"/>
          <w:szCs w:val="22"/>
          <w:lang w:eastAsia="ru-RU"/>
        </w:rPr>
        <w:t>Наименование Оборудования:_____________________</w:t>
      </w:r>
    </w:p>
    <w:p w14:paraId="667BAE69" w14:textId="77777777" w:rsidR="00B17E29" w:rsidRPr="00A644E2" w:rsidRDefault="00B17E29" w:rsidP="00E9115A">
      <w:pPr>
        <w:ind w:firstLine="567"/>
        <w:jc w:val="both"/>
        <w:rPr>
          <w:sz w:val="22"/>
          <w:szCs w:val="22"/>
          <w:vertAlign w:val="superscript"/>
          <w:lang w:eastAsia="ru-RU"/>
        </w:rPr>
      </w:pPr>
      <w:r w:rsidRPr="00A644E2">
        <w:rPr>
          <w:sz w:val="22"/>
          <w:szCs w:val="22"/>
          <w:lang w:eastAsia="ru-RU"/>
        </w:rPr>
        <w:lastRenderedPageBreak/>
        <w:t>Контракт № _______________</w:t>
      </w:r>
    </w:p>
    <w:p w14:paraId="31DED101" w14:textId="77777777" w:rsidR="00B17E29" w:rsidRPr="00A644E2" w:rsidRDefault="00B17E29" w:rsidP="00E9115A">
      <w:pPr>
        <w:ind w:firstLine="567"/>
        <w:jc w:val="both"/>
        <w:rPr>
          <w:sz w:val="22"/>
          <w:szCs w:val="22"/>
          <w:lang w:eastAsia="ru-RU"/>
        </w:rPr>
      </w:pPr>
      <w:r w:rsidRPr="00A644E2">
        <w:rPr>
          <w:sz w:val="22"/>
          <w:szCs w:val="22"/>
          <w:lang w:eastAsia="ru-RU"/>
        </w:rPr>
        <w:t>Заказчик (название): ___________</w:t>
      </w:r>
    </w:p>
    <w:p w14:paraId="4C04EB8E" w14:textId="77777777" w:rsidR="00B17E29" w:rsidRPr="00A644E2" w:rsidRDefault="00B17E29" w:rsidP="00E9115A">
      <w:pPr>
        <w:ind w:firstLine="567"/>
        <w:jc w:val="both"/>
        <w:rPr>
          <w:sz w:val="22"/>
          <w:szCs w:val="22"/>
          <w:lang w:eastAsia="ru-RU"/>
        </w:rPr>
      </w:pPr>
      <w:r w:rsidRPr="00A644E2">
        <w:rPr>
          <w:sz w:val="22"/>
          <w:szCs w:val="22"/>
          <w:lang w:eastAsia="ru-RU"/>
        </w:rPr>
        <w:t>Поставщик (название компании): _________</w:t>
      </w:r>
    </w:p>
    <w:p w14:paraId="73CD7868" w14:textId="77777777" w:rsidR="00B17E29" w:rsidRPr="00A644E2" w:rsidRDefault="00B17E29" w:rsidP="00E9115A">
      <w:pPr>
        <w:ind w:firstLine="567"/>
        <w:jc w:val="both"/>
        <w:rPr>
          <w:sz w:val="22"/>
          <w:szCs w:val="22"/>
          <w:lang w:eastAsia="ru-RU"/>
        </w:rPr>
      </w:pPr>
      <w:r w:rsidRPr="00A644E2">
        <w:rPr>
          <w:sz w:val="22"/>
          <w:szCs w:val="22"/>
          <w:lang w:eastAsia="ru-RU"/>
        </w:rPr>
        <w:t>Получатель: ___________</w:t>
      </w:r>
    </w:p>
    <w:p w14:paraId="2C91151C" w14:textId="77777777" w:rsidR="00B17E29" w:rsidRPr="00A644E2" w:rsidRDefault="00B17E29" w:rsidP="00E9115A">
      <w:pPr>
        <w:ind w:firstLine="567"/>
        <w:jc w:val="both"/>
        <w:rPr>
          <w:sz w:val="22"/>
          <w:szCs w:val="22"/>
          <w:lang w:eastAsia="ru-RU"/>
        </w:rPr>
      </w:pPr>
      <w:r w:rsidRPr="00A644E2">
        <w:rPr>
          <w:sz w:val="22"/>
          <w:szCs w:val="22"/>
          <w:lang w:eastAsia="ru-RU"/>
        </w:rPr>
        <w:t>Пункт назначения: _____________</w:t>
      </w:r>
    </w:p>
    <w:p w14:paraId="54E3993B" w14:textId="77777777" w:rsidR="00B17E29" w:rsidRPr="00A644E2" w:rsidRDefault="00B17E29" w:rsidP="00E9115A">
      <w:pPr>
        <w:ind w:firstLine="567"/>
        <w:jc w:val="both"/>
        <w:rPr>
          <w:sz w:val="22"/>
          <w:szCs w:val="22"/>
          <w:lang w:eastAsia="ru-RU"/>
        </w:rPr>
      </w:pPr>
      <w:r w:rsidRPr="00A644E2">
        <w:rPr>
          <w:sz w:val="22"/>
          <w:szCs w:val="22"/>
          <w:lang w:eastAsia="ru-RU"/>
        </w:rPr>
        <w:t>Грузоотправитель: ______________</w:t>
      </w:r>
    </w:p>
    <w:p w14:paraId="3A7A3FE8" w14:textId="77777777" w:rsidR="00B17E29" w:rsidRPr="00A644E2" w:rsidRDefault="00B17E29" w:rsidP="00E9115A">
      <w:pPr>
        <w:ind w:firstLine="567"/>
        <w:jc w:val="both"/>
        <w:rPr>
          <w:sz w:val="22"/>
          <w:szCs w:val="22"/>
          <w:lang w:eastAsia="ru-RU"/>
        </w:rPr>
      </w:pPr>
      <w:r w:rsidRPr="00A644E2">
        <w:rPr>
          <w:sz w:val="22"/>
          <w:szCs w:val="22"/>
          <w:lang w:eastAsia="ru-RU"/>
        </w:rPr>
        <w:t>Ящик/контейнер № ______, всего ящиков/контейнеров _______</w:t>
      </w:r>
    </w:p>
    <w:p w14:paraId="7EF26817" w14:textId="77777777" w:rsidR="00B17E29" w:rsidRPr="00A644E2" w:rsidRDefault="00B17E29" w:rsidP="00E9115A">
      <w:pPr>
        <w:ind w:firstLine="567"/>
        <w:jc w:val="both"/>
        <w:rPr>
          <w:sz w:val="22"/>
          <w:szCs w:val="22"/>
          <w:lang w:eastAsia="ru-RU"/>
        </w:rPr>
      </w:pPr>
      <w:r w:rsidRPr="00A644E2">
        <w:rPr>
          <w:sz w:val="22"/>
          <w:szCs w:val="22"/>
          <w:lang w:eastAsia="ru-RU"/>
        </w:rPr>
        <w:t>Размеры (высота, длина, ширина) _________</w:t>
      </w:r>
    </w:p>
    <w:p w14:paraId="34903F21" w14:textId="77777777" w:rsidR="00B17E29" w:rsidRPr="00A644E2" w:rsidRDefault="00B17E29" w:rsidP="00E9115A">
      <w:pPr>
        <w:ind w:firstLine="567"/>
        <w:jc w:val="both"/>
        <w:rPr>
          <w:sz w:val="22"/>
          <w:szCs w:val="22"/>
          <w:lang w:eastAsia="ru-RU"/>
        </w:rPr>
      </w:pPr>
      <w:r w:rsidRPr="00A644E2">
        <w:rPr>
          <w:sz w:val="22"/>
          <w:szCs w:val="22"/>
          <w:lang w:eastAsia="ru-RU"/>
        </w:rPr>
        <w:t xml:space="preserve">Вес </w:t>
      </w:r>
      <w:proofErr w:type="gramStart"/>
      <w:r w:rsidRPr="00A644E2">
        <w:rPr>
          <w:sz w:val="22"/>
          <w:szCs w:val="22"/>
          <w:lang w:eastAsia="ru-RU"/>
        </w:rPr>
        <w:t>брутто  _</w:t>
      </w:r>
      <w:proofErr w:type="gramEnd"/>
      <w:r w:rsidRPr="00A644E2">
        <w:rPr>
          <w:sz w:val="22"/>
          <w:szCs w:val="22"/>
          <w:lang w:eastAsia="ru-RU"/>
        </w:rPr>
        <w:t>____ кг</w:t>
      </w:r>
    </w:p>
    <w:p w14:paraId="1CD2A9BC" w14:textId="77777777" w:rsidR="00B17E29" w:rsidRPr="00A644E2" w:rsidRDefault="00B17E29" w:rsidP="00E9115A">
      <w:pPr>
        <w:ind w:firstLine="567"/>
        <w:jc w:val="both"/>
        <w:rPr>
          <w:sz w:val="22"/>
          <w:szCs w:val="22"/>
          <w:lang w:eastAsia="ru-RU"/>
        </w:rPr>
      </w:pPr>
      <w:r w:rsidRPr="00A644E2">
        <w:rPr>
          <w:sz w:val="22"/>
          <w:szCs w:val="22"/>
          <w:lang w:eastAsia="ru-RU"/>
        </w:rPr>
        <w:t>Вес нетто    _____ кг</w:t>
      </w:r>
    </w:p>
    <w:p w14:paraId="58C6557B" w14:textId="77777777" w:rsidR="00B17E29" w:rsidRPr="00A644E2" w:rsidRDefault="00B17E29" w:rsidP="00E9115A">
      <w:pPr>
        <w:ind w:firstLine="567"/>
        <w:jc w:val="both"/>
        <w:rPr>
          <w:sz w:val="22"/>
          <w:szCs w:val="22"/>
          <w:lang w:eastAsia="ru-RU"/>
        </w:rPr>
      </w:pPr>
      <w:r w:rsidRPr="00A644E2">
        <w:rPr>
          <w:sz w:val="22"/>
          <w:szCs w:val="22"/>
          <w:lang w:eastAsia="ru-RU"/>
        </w:rPr>
        <w:t>4.3. Два экземпляра упаковочного листа с описанием Оборудования, указанием веса нетто, веса брутто, количества, указанием номера и даты Контракта, с приложением документации на Оборудование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4BCA34C3" w14:textId="77777777" w:rsidR="00B17E29" w:rsidRPr="00A644E2" w:rsidRDefault="00B17E29" w:rsidP="00E9115A">
      <w:pPr>
        <w:ind w:firstLine="567"/>
        <w:jc w:val="both"/>
        <w:rPr>
          <w:sz w:val="22"/>
          <w:szCs w:val="22"/>
          <w:lang w:eastAsia="ru-RU"/>
        </w:rPr>
      </w:pPr>
      <w:r w:rsidRPr="00A644E2">
        <w:rPr>
          <w:sz w:val="22"/>
          <w:szCs w:val="22"/>
          <w:lang w:eastAsia="ru-RU"/>
        </w:rPr>
        <w:t>4.4. Упаковка и маркировка на упаковке, а также документация внутри и вне упаковки должны строго соответствовать специальным требованиям, установленным в Технических требованиях (приложение № 2 к Контракту).</w:t>
      </w:r>
    </w:p>
    <w:p w14:paraId="2756F7F4" w14:textId="77777777" w:rsidR="00B17E29" w:rsidRPr="00A644E2" w:rsidRDefault="00B17E29" w:rsidP="00E9115A">
      <w:pPr>
        <w:ind w:firstLine="567"/>
        <w:jc w:val="center"/>
        <w:rPr>
          <w:sz w:val="22"/>
          <w:szCs w:val="22"/>
          <w:lang w:eastAsia="ru-RU"/>
        </w:rPr>
      </w:pPr>
    </w:p>
    <w:p w14:paraId="4E7320AF"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5. ПОРЯДОК ПОСТАВКИ ОБОРУДОВАНИЯ И ДОКУМЕНТАЦИЯ</w:t>
      </w:r>
    </w:p>
    <w:p w14:paraId="31B9B9A2" w14:textId="77777777" w:rsidR="00B17E29" w:rsidRPr="00A644E2" w:rsidRDefault="00B17E29" w:rsidP="00E9115A">
      <w:pPr>
        <w:ind w:firstLine="567"/>
        <w:jc w:val="center"/>
        <w:outlineLvl w:val="0"/>
        <w:rPr>
          <w:b/>
          <w:sz w:val="22"/>
          <w:szCs w:val="22"/>
          <w:lang w:eastAsia="ru-RU"/>
        </w:rPr>
      </w:pPr>
    </w:p>
    <w:p w14:paraId="3D135072" w14:textId="77777777" w:rsidR="00B17E29" w:rsidRPr="00B1633D" w:rsidRDefault="00B17E29" w:rsidP="00E9115A">
      <w:pPr>
        <w:ind w:firstLine="567"/>
        <w:jc w:val="both"/>
        <w:rPr>
          <w:sz w:val="22"/>
          <w:szCs w:val="22"/>
        </w:rPr>
      </w:pPr>
      <w:r w:rsidRPr="00B1633D">
        <w:rPr>
          <w:sz w:val="22"/>
          <w:szCs w:val="22"/>
          <w:lang w:eastAsia="ru-RU"/>
        </w:rPr>
        <w:t>5.1. </w:t>
      </w:r>
      <w:r w:rsidR="002F7F0C" w:rsidRPr="00B1633D">
        <w:rPr>
          <w:sz w:val="22"/>
          <w:szCs w:val="22"/>
          <w:lang w:eastAsia="ru-RU"/>
        </w:rPr>
        <w:t>Поставка Оборудования осуществляется Поставщиком в Место доставки на условиях, предусмотре</w:t>
      </w:r>
      <w:r w:rsidR="00136D31" w:rsidRPr="00B1633D">
        <w:rPr>
          <w:sz w:val="22"/>
          <w:szCs w:val="22"/>
          <w:lang w:eastAsia="ru-RU"/>
        </w:rPr>
        <w:t xml:space="preserve">нных пунктом 1.3 Контракта </w:t>
      </w:r>
      <w:r w:rsidR="00BA7F67" w:rsidRPr="00B1633D">
        <w:rPr>
          <w:sz w:val="22"/>
          <w:szCs w:val="22"/>
        </w:rPr>
        <w:t xml:space="preserve">в течение </w:t>
      </w:r>
      <w:r w:rsidR="00FA3CE5" w:rsidRPr="00B1633D">
        <w:rPr>
          <w:sz w:val="22"/>
          <w:szCs w:val="22"/>
        </w:rPr>
        <w:t xml:space="preserve">не более </w:t>
      </w:r>
      <w:r w:rsidR="006A1A9A" w:rsidRPr="006A1A9A">
        <w:rPr>
          <w:b/>
          <w:sz w:val="22"/>
          <w:szCs w:val="22"/>
        </w:rPr>
        <w:t>3</w:t>
      </w:r>
      <w:r w:rsidR="002936C6" w:rsidRPr="006A1A9A">
        <w:rPr>
          <w:b/>
          <w:sz w:val="22"/>
          <w:szCs w:val="22"/>
        </w:rPr>
        <w:t>0</w:t>
      </w:r>
      <w:r w:rsidR="00B1633D" w:rsidRPr="006A1A9A">
        <w:rPr>
          <w:b/>
          <w:sz w:val="22"/>
          <w:szCs w:val="22"/>
        </w:rPr>
        <w:t xml:space="preserve"> (</w:t>
      </w:r>
      <w:r w:rsidR="006A1A9A" w:rsidRPr="006A1A9A">
        <w:rPr>
          <w:b/>
          <w:sz w:val="22"/>
          <w:szCs w:val="22"/>
        </w:rPr>
        <w:t>тридцать</w:t>
      </w:r>
      <w:r w:rsidR="00B1633D" w:rsidRPr="006A1A9A">
        <w:rPr>
          <w:b/>
          <w:sz w:val="22"/>
          <w:szCs w:val="22"/>
        </w:rPr>
        <w:t>)</w:t>
      </w:r>
      <w:r w:rsidR="00BA7F67" w:rsidRPr="00B1633D">
        <w:rPr>
          <w:sz w:val="22"/>
          <w:szCs w:val="22"/>
        </w:rPr>
        <w:t xml:space="preserve"> </w:t>
      </w:r>
      <w:r w:rsidR="006A1A9A">
        <w:rPr>
          <w:sz w:val="22"/>
          <w:szCs w:val="22"/>
        </w:rPr>
        <w:t>рабочих</w:t>
      </w:r>
      <w:r w:rsidR="00BA7F67" w:rsidRPr="00B1633D">
        <w:rPr>
          <w:sz w:val="22"/>
          <w:szCs w:val="22"/>
        </w:rPr>
        <w:t xml:space="preserve"> дней с даты заключения Контракта.</w:t>
      </w:r>
    </w:p>
    <w:p w14:paraId="29020207" w14:textId="77777777" w:rsidR="00B17E29" w:rsidRPr="00B1633D" w:rsidRDefault="00B17E29" w:rsidP="00E9115A">
      <w:pPr>
        <w:ind w:firstLine="567"/>
        <w:jc w:val="both"/>
        <w:rPr>
          <w:sz w:val="22"/>
          <w:szCs w:val="22"/>
          <w:lang w:eastAsia="ru-RU"/>
        </w:rPr>
      </w:pPr>
      <w:r w:rsidRPr="00B1633D">
        <w:rPr>
          <w:sz w:val="22"/>
          <w:szCs w:val="22"/>
          <w:lang w:eastAsia="ru-RU"/>
        </w:rPr>
        <w:t xml:space="preserve">Поставщик </w:t>
      </w:r>
      <w:r w:rsidRPr="00B1633D">
        <w:rPr>
          <w:b/>
          <w:sz w:val="22"/>
          <w:szCs w:val="22"/>
          <w:lang w:eastAsia="ru-RU"/>
        </w:rPr>
        <w:t xml:space="preserve">за 5 календарных дней </w:t>
      </w:r>
      <w:r w:rsidRPr="00B1633D">
        <w:rPr>
          <w:sz w:val="22"/>
          <w:szCs w:val="22"/>
          <w:lang w:eastAsia="ru-RU"/>
        </w:rPr>
        <w:t>до осуществления поставки Оборудования направляет в адрес Получателей уведомление о времени доставки Оборудования в Место доставки.</w:t>
      </w:r>
    </w:p>
    <w:p w14:paraId="4D148D80" w14:textId="77777777" w:rsidR="00B17E29" w:rsidRPr="00B1633D" w:rsidRDefault="00B17E29" w:rsidP="00E9115A">
      <w:pPr>
        <w:ind w:firstLine="567"/>
        <w:jc w:val="both"/>
        <w:rPr>
          <w:sz w:val="22"/>
          <w:szCs w:val="22"/>
          <w:lang w:eastAsia="ru-RU"/>
        </w:rPr>
      </w:pPr>
      <w:r w:rsidRPr="00B1633D">
        <w:rPr>
          <w:sz w:val="22"/>
          <w:szCs w:val="22"/>
          <w:lang w:eastAsia="ru-RU"/>
        </w:rPr>
        <w:t>5.</w:t>
      </w:r>
      <w:r w:rsidR="007B0C9B" w:rsidRPr="00B1633D">
        <w:rPr>
          <w:sz w:val="22"/>
          <w:szCs w:val="22"/>
          <w:lang w:eastAsia="ru-RU"/>
        </w:rPr>
        <w:t>2</w:t>
      </w:r>
      <w:r w:rsidRPr="00B1633D">
        <w:rPr>
          <w:sz w:val="22"/>
          <w:szCs w:val="22"/>
          <w:lang w:eastAsia="ru-RU"/>
        </w:rPr>
        <w:t>. При поставке Оборудования Поставщик представляет следующую документацию:</w:t>
      </w:r>
    </w:p>
    <w:p w14:paraId="288541DE" w14:textId="77777777" w:rsidR="00B17E29" w:rsidRPr="00B1633D" w:rsidRDefault="00B17E29" w:rsidP="00E9115A">
      <w:pPr>
        <w:ind w:firstLine="567"/>
        <w:jc w:val="both"/>
        <w:rPr>
          <w:sz w:val="22"/>
          <w:szCs w:val="22"/>
          <w:lang w:eastAsia="ru-RU"/>
        </w:rPr>
      </w:pPr>
      <w:r w:rsidRPr="00B1633D">
        <w:rPr>
          <w:sz w:val="22"/>
          <w:szCs w:val="22"/>
          <w:lang w:eastAsia="ru-RU"/>
        </w:rPr>
        <w:t>а)</w:t>
      </w:r>
      <w:r w:rsidR="00B1633D" w:rsidRPr="00B1633D">
        <w:rPr>
          <w:sz w:val="22"/>
          <w:szCs w:val="22"/>
          <w:lang w:eastAsia="ru-RU"/>
        </w:rPr>
        <w:t xml:space="preserve"> копию регистрационного удостоверения на Оборудование, выданного уполномоченным органом;</w:t>
      </w:r>
    </w:p>
    <w:p w14:paraId="1B3C9760" w14:textId="77777777" w:rsidR="00B17E29" w:rsidRPr="00B1633D" w:rsidRDefault="00B17E29" w:rsidP="00E9115A">
      <w:pPr>
        <w:ind w:firstLine="567"/>
        <w:jc w:val="both"/>
        <w:rPr>
          <w:sz w:val="22"/>
          <w:szCs w:val="22"/>
          <w:lang w:eastAsia="ru-RU"/>
        </w:rPr>
      </w:pPr>
      <w:r w:rsidRPr="00B1633D">
        <w:rPr>
          <w:sz w:val="22"/>
          <w:szCs w:val="22"/>
          <w:lang w:eastAsia="ru-RU"/>
        </w:rPr>
        <w:t>б) </w:t>
      </w:r>
      <w:r w:rsidR="00B1633D" w:rsidRPr="00B1633D">
        <w:rPr>
          <w:sz w:val="22"/>
          <w:szCs w:val="22"/>
          <w:lang w:eastAsia="ru-RU"/>
        </w:rPr>
        <w:t>техническую и (или) эксплуатационную документацию производителя (изготовителя) Оборудования на русском языке;</w:t>
      </w:r>
    </w:p>
    <w:p w14:paraId="7E87FA6A" w14:textId="77777777" w:rsidR="00B17E29" w:rsidRPr="00B1633D" w:rsidRDefault="00B17E29" w:rsidP="00E9115A">
      <w:pPr>
        <w:ind w:firstLine="567"/>
        <w:jc w:val="both"/>
        <w:rPr>
          <w:sz w:val="22"/>
          <w:szCs w:val="22"/>
          <w:lang w:eastAsia="ru-RU"/>
        </w:rPr>
      </w:pPr>
      <w:r w:rsidRPr="00B1633D">
        <w:rPr>
          <w:sz w:val="22"/>
          <w:szCs w:val="22"/>
          <w:lang w:eastAsia="ru-RU"/>
        </w:rPr>
        <w:t>в) </w:t>
      </w:r>
      <w:r w:rsidR="00B1633D" w:rsidRPr="00B1633D">
        <w:rPr>
          <w:sz w:val="22"/>
          <w:szCs w:val="22"/>
        </w:rPr>
        <w:t>копии документа о соответствии Оборудования, выданного уполномоченными органами (организациями) (при наличии такого документа);</w:t>
      </w:r>
    </w:p>
    <w:p w14:paraId="419EABB8" w14:textId="77777777" w:rsidR="007B0C9B" w:rsidRPr="00B1633D" w:rsidRDefault="007B0C9B" w:rsidP="00E9115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г) </w:t>
      </w:r>
      <w:r w:rsidR="00B1633D" w:rsidRPr="00B1633D">
        <w:rPr>
          <w:rFonts w:ascii="Times New Roman" w:hAnsi="Times New Roman" w:cs="Times New Roman"/>
          <w:sz w:val="22"/>
          <w:szCs w:val="22"/>
        </w:rPr>
        <w:t>гарантию производителя на Оборудование, срок действия которой составляет _____ месяцев.</w:t>
      </w:r>
    </w:p>
    <w:p w14:paraId="7F2E8B61" w14:textId="77777777" w:rsidR="007B0C9B" w:rsidRPr="00B1633D" w:rsidRDefault="00CE2456" w:rsidP="00E9115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д) </w:t>
      </w:r>
      <w:r w:rsidR="00B1633D" w:rsidRPr="00B1633D">
        <w:rPr>
          <w:rFonts w:ascii="Times New Roman" w:hAnsi="Times New Roman" w:cs="Times New Roman"/>
          <w:sz w:val="22"/>
          <w:szCs w:val="22"/>
        </w:rPr>
        <w:t>гарантию Поставщика на Оборудование, срок действия которой должен составлять не менее срока действия гарантии производителя на Оборудование, оформленную в виде отдельного документа;</w:t>
      </w:r>
    </w:p>
    <w:p w14:paraId="37A60AC4" w14:textId="77777777" w:rsidR="007B0C9B" w:rsidRPr="00B1633D" w:rsidRDefault="00CE2456" w:rsidP="00E9115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е) </w:t>
      </w:r>
      <w:r w:rsidR="00B1633D" w:rsidRPr="00B1633D">
        <w:rPr>
          <w:rFonts w:ascii="Times New Roman" w:hAnsi="Times New Roman" w:cs="Times New Roman"/>
          <w:sz w:val="22"/>
          <w:szCs w:val="22"/>
        </w:rPr>
        <w:t>товарная накладная;</w:t>
      </w:r>
    </w:p>
    <w:p w14:paraId="77F7C4DC" w14:textId="77777777" w:rsidR="007B0C9B" w:rsidRPr="00B1633D" w:rsidRDefault="00CE2456" w:rsidP="00E9115A">
      <w:pPr>
        <w:pStyle w:val="affc"/>
        <w:spacing w:after="0"/>
        <w:ind w:left="0" w:firstLine="567"/>
        <w:jc w:val="both"/>
        <w:rPr>
          <w:sz w:val="22"/>
          <w:szCs w:val="22"/>
          <w:lang w:eastAsia="ru-RU"/>
        </w:rPr>
      </w:pPr>
      <w:r w:rsidRPr="00B1633D">
        <w:rPr>
          <w:sz w:val="22"/>
          <w:szCs w:val="22"/>
          <w:lang w:eastAsia="ru-RU"/>
        </w:rPr>
        <w:t xml:space="preserve">ё) </w:t>
      </w:r>
      <w:r w:rsidR="00B1633D" w:rsidRPr="00B1633D">
        <w:rPr>
          <w:sz w:val="22"/>
          <w:szCs w:val="22"/>
          <w:lang w:eastAsia="ru-RU"/>
        </w:rPr>
        <w:t>иные документы, предусмотренные для данного типа (рода) товаров.</w:t>
      </w:r>
    </w:p>
    <w:p w14:paraId="77482CF2" w14:textId="77777777" w:rsidR="00B17E29" w:rsidRPr="00A644E2" w:rsidRDefault="00B17E29" w:rsidP="00E9115A">
      <w:pPr>
        <w:ind w:firstLine="567"/>
        <w:jc w:val="center"/>
        <w:rPr>
          <w:sz w:val="22"/>
          <w:szCs w:val="22"/>
          <w:lang w:eastAsia="ru-RU"/>
        </w:rPr>
      </w:pPr>
    </w:p>
    <w:p w14:paraId="26F13807"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6. ПОРЯДОК ПРИЕМКИ ОБОРУДОВАНИЯ</w:t>
      </w:r>
    </w:p>
    <w:p w14:paraId="0EFF1E9E" w14:textId="77777777" w:rsidR="00B17E29" w:rsidRPr="00A644E2" w:rsidRDefault="00B17E29" w:rsidP="00E9115A">
      <w:pPr>
        <w:ind w:firstLine="567"/>
        <w:jc w:val="center"/>
        <w:outlineLvl w:val="0"/>
        <w:rPr>
          <w:b/>
          <w:sz w:val="22"/>
          <w:szCs w:val="22"/>
          <w:lang w:eastAsia="ru-RU"/>
        </w:rPr>
      </w:pPr>
    </w:p>
    <w:p w14:paraId="6C463E1B" w14:textId="77777777" w:rsidR="006A1A9A" w:rsidRPr="00A644E2" w:rsidRDefault="006A1A9A" w:rsidP="006A1A9A">
      <w:pPr>
        <w:ind w:firstLine="567"/>
        <w:jc w:val="both"/>
        <w:rPr>
          <w:sz w:val="22"/>
          <w:szCs w:val="22"/>
          <w:lang w:eastAsia="ru-RU"/>
        </w:rPr>
      </w:pPr>
      <w:r w:rsidRPr="00A644E2">
        <w:rPr>
          <w:sz w:val="22"/>
          <w:szCs w:val="22"/>
          <w:lang w:eastAsia="ru-RU"/>
        </w:rPr>
        <w:t>6.1. Приемка поставленного Оборудования осуществляется в ходе передачи Оборудования Заказчику в Месте доставки и включает в себя следующее:</w:t>
      </w:r>
    </w:p>
    <w:p w14:paraId="5DC9802D" w14:textId="77777777" w:rsidR="006A1A9A" w:rsidRPr="00A644E2" w:rsidRDefault="006A1A9A" w:rsidP="006A1A9A">
      <w:pPr>
        <w:ind w:firstLine="567"/>
        <w:jc w:val="both"/>
        <w:rPr>
          <w:sz w:val="22"/>
          <w:szCs w:val="22"/>
          <w:lang w:eastAsia="ru-RU"/>
        </w:rPr>
      </w:pPr>
      <w:r w:rsidRPr="00A644E2">
        <w:rPr>
          <w:sz w:val="22"/>
          <w:szCs w:val="22"/>
          <w:lang w:eastAsia="ru-RU"/>
        </w:rPr>
        <w:t>а) проверку по упаковочным листам номенклатуры поставленного Оборудования на соответствие Спецификации (приложение № 1 к Контракту) и Техническим требованиям (приложение № 2 к Контракту);</w:t>
      </w:r>
    </w:p>
    <w:p w14:paraId="16472D9E" w14:textId="77777777" w:rsidR="006A1A9A" w:rsidRPr="00A644E2" w:rsidRDefault="006A1A9A" w:rsidP="006A1A9A">
      <w:pPr>
        <w:ind w:firstLine="567"/>
        <w:jc w:val="both"/>
        <w:rPr>
          <w:sz w:val="22"/>
          <w:szCs w:val="22"/>
          <w:lang w:eastAsia="ru-RU"/>
        </w:rPr>
      </w:pPr>
      <w:r w:rsidRPr="00A644E2">
        <w:rPr>
          <w:sz w:val="22"/>
          <w:szCs w:val="22"/>
          <w:lang w:eastAsia="ru-RU"/>
        </w:rPr>
        <w:t>б) проверку полноты и правильности оформления комплекта сопроводительных документов в соответствии с условиями Контракта;</w:t>
      </w:r>
    </w:p>
    <w:p w14:paraId="43ADD61F" w14:textId="77777777" w:rsidR="006A1A9A" w:rsidRPr="00A644E2" w:rsidRDefault="006A1A9A" w:rsidP="006A1A9A">
      <w:pPr>
        <w:ind w:firstLine="567"/>
        <w:jc w:val="both"/>
        <w:rPr>
          <w:sz w:val="22"/>
          <w:szCs w:val="22"/>
          <w:lang w:eastAsia="ru-RU"/>
        </w:rPr>
      </w:pPr>
      <w:r w:rsidRPr="00A644E2">
        <w:rPr>
          <w:sz w:val="22"/>
          <w:szCs w:val="22"/>
          <w:lang w:eastAsia="ru-RU"/>
        </w:rPr>
        <w:t>в)</w:t>
      </w:r>
      <w:r w:rsidRPr="00A644E2">
        <w:rPr>
          <w:sz w:val="22"/>
          <w:szCs w:val="22"/>
          <w:lang w:val="en-US" w:eastAsia="ru-RU"/>
        </w:rPr>
        <w:t> </w:t>
      </w:r>
      <w:r w:rsidRPr="00A644E2">
        <w:rPr>
          <w:sz w:val="22"/>
          <w:szCs w:val="22"/>
          <w:lang w:eastAsia="ru-RU"/>
        </w:rPr>
        <w:t>контроль наличия/отсутствия внешних повреждений оригинальной упаковки Оборудования;</w:t>
      </w:r>
    </w:p>
    <w:p w14:paraId="7EFC474A" w14:textId="77777777" w:rsidR="006A1A9A" w:rsidRPr="00A644E2" w:rsidRDefault="006A1A9A" w:rsidP="006A1A9A">
      <w:pPr>
        <w:ind w:firstLine="567"/>
        <w:jc w:val="both"/>
        <w:rPr>
          <w:sz w:val="22"/>
          <w:szCs w:val="22"/>
          <w:lang w:eastAsia="ru-RU"/>
        </w:rPr>
      </w:pPr>
      <w:r w:rsidRPr="00A644E2">
        <w:rPr>
          <w:sz w:val="22"/>
          <w:szCs w:val="22"/>
          <w:lang w:eastAsia="ru-RU"/>
        </w:rPr>
        <w:t>г) проверку наличия необходимых документов (копий документов) на   Оборудование: регистрационных       удостоверений, документа, подтверждающего соответствие Оборудования, выданного уполномоченными органами (организациями) (при наличии такого документа);</w:t>
      </w:r>
    </w:p>
    <w:p w14:paraId="2F47CE88" w14:textId="77777777" w:rsidR="006A1A9A" w:rsidRPr="00A644E2" w:rsidRDefault="006A1A9A" w:rsidP="006A1A9A">
      <w:pPr>
        <w:ind w:firstLine="567"/>
        <w:jc w:val="both"/>
        <w:rPr>
          <w:sz w:val="22"/>
          <w:szCs w:val="22"/>
        </w:rPr>
      </w:pPr>
      <w:r w:rsidRPr="00A644E2">
        <w:rPr>
          <w:sz w:val="22"/>
          <w:szCs w:val="22"/>
          <w:lang w:eastAsia="ru-RU"/>
        </w:rPr>
        <w:t xml:space="preserve">д) проверку наличия </w:t>
      </w:r>
      <w:r w:rsidRPr="00A644E2">
        <w:rPr>
          <w:sz w:val="22"/>
          <w:szCs w:val="22"/>
        </w:rPr>
        <w:t xml:space="preserve">технической и (или) эксплуатационной документации производителя (изготовителя) </w:t>
      </w:r>
      <w:r w:rsidRPr="00A644E2">
        <w:rPr>
          <w:sz w:val="22"/>
          <w:szCs w:val="22"/>
          <w:lang w:eastAsia="ru-RU"/>
        </w:rPr>
        <w:t>Оборудования на русском языке</w:t>
      </w:r>
      <w:r w:rsidRPr="00A644E2">
        <w:rPr>
          <w:sz w:val="22"/>
          <w:szCs w:val="22"/>
        </w:rPr>
        <w:t>;</w:t>
      </w:r>
    </w:p>
    <w:p w14:paraId="70CAF991" w14:textId="77777777" w:rsidR="006A1A9A" w:rsidRPr="00A644E2" w:rsidRDefault="006A1A9A" w:rsidP="006A1A9A">
      <w:pPr>
        <w:ind w:firstLine="567"/>
        <w:jc w:val="both"/>
        <w:rPr>
          <w:sz w:val="22"/>
          <w:szCs w:val="22"/>
          <w:lang w:eastAsia="ru-RU"/>
        </w:rPr>
      </w:pPr>
      <w:r w:rsidRPr="00A644E2">
        <w:rPr>
          <w:sz w:val="22"/>
          <w:szCs w:val="22"/>
          <w:lang w:eastAsia="ru-RU"/>
        </w:rPr>
        <w:t>е) проверку комплектности и целостности поставленного Оборудования.</w:t>
      </w:r>
    </w:p>
    <w:p w14:paraId="35D5186D" w14:textId="77777777" w:rsidR="006A1A9A" w:rsidRPr="00A644E2" w:rsidRDefault="006A1A9A" w:rsidP="006A1A9A">
      <w:pPr>
        <w:ind w:firstLine="567"/>
        <w:jc w:val="both"/>
        <w:rPr>
          <w:sz w:val="22"/>
          <w:szCs w:val="22"/>
          <w:lang w:eastAsia="ru-RU"/>
        </w:rPr>
      </w:pPr>
    </w:p>
    <w:p w14:paraId="4B16E50A" w14:textId="77777777" w:rsidR="006A1A9A" w:rsidRPr="00A644E2" w:rsidRDefault="006A1A9A" w:rsidP="006A1A9A">
      <w:pPr>
        <w:ind w:firstLine="567"/>
        <w:jc w:val="both"/>
        <w:rPr>
          <w:sz w:val="22"/>
          <w:szCs w:val="22"/>
          <w:lang w:eastAsia="ru-RU"/>
        </w:rPr>
      </w:pPr>
      <w:r w:rsidRPr="00A644E2">
        <w:rPr>
          <w:sz w:val="22"/>
          <w:szCs w:val="22"/>
          <w:lang w:eastAsia="ru-RU"/>
        </w:rPr>
        <w:t>Приемка Оборудования осуществляется в соответствии с требованиями законодательства Российской Федерации.</w:t>
      </w:r>
    </w:p>
    <w:p w14:paraId="485D897F" w14:textId="77777777" w:rsidR="006A1A9A" w:rsidRPr="00A644E2" w:rsidRDefault="006A1A9A" w:rsidP="006A1A9A">
      <w:pPr>
        <w:ind w:firstLine="567"/>
        <w:jc w:val="both"/>
        <w:rPr>
          <w:sz w:val="22"/>
          <w:szCs w:val="22"/>
        </w:rPr>
      </w:pPr>
      <w:r w:rsidRPr="00A644E2">
        <w:rPr>
          <w:sz w:val="22"/>
          <w:szCs w:val="22"/>
        </w:rPr>
        <w:t>6.2. Для проверки предоставленных Поставщиком результатов поставки, предусмотренных Контрактом, в части их соответствия условиям Контракта Заказчик проводит экспертизу Оборудования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4770B74F" w14:textId="77777777" w:rsidR="006A1A9A" w:rsidRPr="00A644E2" w:rsidRDefault="006A1A9A" w:rsidP="006A1A9A">
      <w:pPr>
        <w:pStyle w:val="aff7"/>
        <w:ind w:firstLine="567"/>
        <w:jc w:val="both"/>
        <w:rPr>
          <w:sz w:val="22"/>
          <w:szCs w:val="22"/>
        </w:rPr>
      </w:pPr>
      <w:r w:rsidRPr="00A644E2">
        <w:rPr>
          <w:sz w:val="22"/>
          <w:szCs w:val="22"/>
        </w:rPr>
        <w:lastRenderedPageBreak/>
        <w:t xml:space="preserve">6.3. Приемка Заказчиком поставленного Поставщиком Товара осуществляется на основании </w:t>
      </w:r>
      <w:r>
        <w:rPr>
          <w:sz w:val="22"/>
          <w:szCs w:val="22"/>
        </w:rPr>
        <w:t>Документа о приемке</w:t>
      </w:r>
      <w:r w:rsidRPr="00A644E2">
        <w:rPr>
          <w:sz w:val="22"/>
          <w:szCs w:val="22"/>
        </w:rPr>
        <w:t>, в порядке и сроки определенные настоящим разделом, с учетом следующих особенностей:</w:t>
      </w:r>
    </w:p>
    <w:p w14:paraId="4A353A4C"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6.3.1. При исполнении контракта, заключенного по результатам проведения электронного аукциона:</w:t>
      </w:r>
    </w:p>
    <w:p w14:paraId="770A6553"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2" w:name="Par2131"/>
      <w:bookmarkEnd w:id="2"/>
      <w:r w:rsidRPr="00A644E2">
        <w:rPr>
          <w:rFonts w:ascii="Times New Roman" w:hAnsi="Times New Roman" w:cs="Times New Roman"/>
          <w:sz w:val="22"/>
          <w:szCs w:val="22"/>
        </w:rPr>
        <w:t xml:space="preserve">1) поставщик (подрядчик, исполнитель) в срок, установленный в контракте </w:t>
      </w:r>
      <w:r w:rsidRPr="00033E0A">
        <w:rPr>
          <w:rFonts w:ascii="Times New Roman" w:hAnsi="Times New Roman" w:cs="Times New Roman"/>
          <w:sz w:val="22"/>
        </w:rPr>
        <w:t>(в течении 5 календарных дней)</w:t>
      </w:r>
      <w:r w:rsidRPr="00A644E2">
        <w:rPr>
          <w:rFonts w:ascii="Times New Roman" w:hAnsi="Times New Roman" w:cs="Times New Roman"/>
          <w:sz w:val="22"/>
          <w:szCs w:val="22"/>
        </w:rPr>
        <w:t xml:space="preserve">в соответствии с </w:t>
      </w:r>
      <w:hyperlink w:anchor="Par1523" w:tooltip="а) информацию, предусмотренную частью 6 статьи 30, пунктами 1, 2, 5 - 8, 10, 17, 18 и 20 части 1 статьи 42 настоящего Федерального закона;" w:history="1">
        <w:r w:rsidRPr="00A644E2">
          <w:rPr>
            <w:rFonts w:ascii="Times New Roman" w:hAnsi="Times New Roman" w:cs="Times New Roman"/>
            <w:sz w:val="22"/>
            <w:szCs w:val="22"/>
          </w:rPr>
          <w:t>подпунктом "а" пункта 1 части 2 статьи 51</w:t>
        </w:r>
      </w:hyperlink>
      <w:r w:rsidRPr="00A644E2">
        <w:rPr>
          <w:rFonts w:ascii="Times New Roman" w:hAnsi="Times New Roman" w:cs="Times New Roman"/>
          <w:sz w:val="22"/>
          <w:szCs w:val="22"/>
        </w:rPr>
        <w:t xml:space="preserve"> Закона о контрактной системе,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w:t>
      </w:r>
    </w:p>
    <w:p w14:paraId="64DE1AAF"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а) включенные в контракт в соответствии с </w:t>
      </w:r>
      <w:hyperlink w:anchor="Par1520"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w:history="1">
        <w:r w:rsidRPr="00A644E2">
          <w:rPr>
            <w:rFonts w:ascii="Times New Roman" w:hAnsi="Times New Roman" w:cs="Times New Roman"/>
            <w:sz w:val="22"/>
            <w:szCs w:val="22"/>
          </w:rPr>
          <w:t>пунктом 1 части 2 статьи 51</w:t>
        </w:r>
      </w:hyperlink>
      <w:r w:rsidRPr="00A644E2">
        <w:rPr>
          <w:rFonts w:ascii="Times New Roman" w:hAnsi="Times New Roman" w:cs="Times New Roman"/>
          <w:sz w:val="22"/>
          <w:szCs w:val="22"/>
        </w:rPr>
        <w:t xml:space="preserve"> Закона о контрактной системе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w:t>
      </w:r>
      <w:hyperlink w:anchor="Par1137"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 w:history="1">
        <w:r w:rsidRPr="00A644E2">
          <w:rPr>
            <w:rFonts w:ascii="Times New Roman" w:hAnsi="Times New Roman" w:cs="Times New Roman"/>
            <w:sz w:val="22"/>
            <w:szCs w:val="22"/>
          </w:rPr>
          <w:t>подпунктами "а"</w:t>
        </w:r>
      </w:hyperlink>
      <w:r w:rsidRPr="00A644E2">
        <w:rPr>
          <w:rFonts w:ascii="Times New Roman" w:hAnsi="Times New Roman" w:cs="Times New Roman"/>
          <w:sz w:val="22"/>
          <w:szCs w:val="22"/>
        </w:rPr>
        <w:t xml:space="preserve">, </w:t>
      </w:r>
      <w:hyperlink w:anchor="Par1140"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 w:history="1">
        <w:r w:rsidRPr="00A644E2">
          <w:rPr>
            <w:rFonts w:ascii="Times New Roman" w:hAnsi="Times New Roman" w:cs="Times New Roman"/>
            <w:sz w:val="22"/>
            <w:szCs w:val="22"/>
          </w:rPr>
          <w:t>"г"</w:t>
        </w:r>
      </w:hyperlink>
      <w:r w:rsidRPr="00A644E2">
        <w:rPr>
          <w:rFonts w:ascii="Times New Roman" w:hAnsi="Times New Roman" w:cs="Times New Roman"/>
          <w:sz w:val="22"/>
          <w:szCs w:val="22"/>
        </w:rPr>
        <w:t xml:space="preserve"> и </w:t>
      </w:r>
      <w:hyperlink w:anchor="Par1142"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 w:history="1">
        <w:r w:rsidRPr="00A644E2">
          <w:rPr>
            <w:rFonts w:ascii="Times New Roman" w:hAnsi="Times New Roman" w:cs="Times New Roman"/>
            <w:sz w:val="22"/>
            <w:szCs w:val="22"/>
          </w:rPr>
          <w:t>"е" части 1 статьи 43</w:t>
        </w:r>
      </w:hyperlink>
      <w:r w:rsidRPr="00A644E2">
        <w:rPr>
          <w:rFonts w:ascii="Times New Roman" w:hAnsi="Times New Roman" w:cs="Times New Roman"/>
          <w:sz w:val="22"/>
          <w:szCs w:val="22"/>
        </w:rPr>
        <w:t xml:space="preserve"> Закона о контрактной системе, единицу измерения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14:paraId="37B29D64"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б) наименование поставленного товара, выполненной работы, оказанной услуги;</w:t>
      </w:r>
    </w:p>
    <w:p w14:paraId="5A4CDBCB"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в) наименование страны происхождения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14:paraId="5198EC1D"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г) информацию о количестве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14:paraId="72A6E78E"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д) информацию об объеме выполненной работы, оказанной услуги;</w:t>
      </w:r>
    </w:p>
    <w:p w14:paraId="080E1652"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е) стоимость исполненных поставщиком (подрядчиком, исполнителем)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14:paraId="1F7AF247"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ж) иную информацию с учетом требований, установленных в соответствии с </w:t>
      </w:r>
      <w:hyperlink w:anchor="Par240" w:tooltip="3. При формировании и размещении информации и документов в единой информационной системе, на электронной площадке, специализированной электронной площадке, а также при составлении документов в соответствии с настоящим Федеральным законом применяются единые фор" w:history="1">
        <w:r w:rsidRPr="00A644E2">
          <w:rPr>
            <w:rFonts w:ascii="Times New Roman" w:hAnsi="Times New Roman" w:cs="Times New Roman"/>
            <w:sz w:val="22"/>
            <w:szCs w:val="22"/>
          </w:rPr>
          <w:t>частью 3 статьи 5</w:t>
        </w:r>
      </w:hyperlink>
      <w:r w:rsidRPr="00A644E2">
        <w:rPr>
          <w:rFonts w:ascii="Times New Roman" w:hAnsi="Times New Roman" w:cs="Times New Roman"/>
          <w:sz w:val="22"/>
          <w:szCs w:val="22"/>
        </w:rPr>
        <w:t xml:space="preserve"> Закона о контрактной системе;</w:t>
      </w:r>
    </w:p>
    <w:p w14:paraId="4AAD40E5"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2) к документу о приемке, предусмотренному </w:t>
      </w:r>
      <w:hyperlink w:anchor="Par2131"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 w:history="1">
        <w:r w:rsidRPr="00A644E2">
          <w:rPr>
            <w:rFonts w:ascii="Times New Roman" w:hAnsi="Times New Roman" w:cs="Times New Roman"/>
            <w:sz w:val="22"/>
            <w:szCs w:val="22"/>
          </w:rPr>
          <w:t>пунктом 1</w:t>
        </w:r>
      </w:hyperlink>
      <w:r w:rsidRPr="00A644E2">
        <w:rPr>
          <w:rFonts w:ascii="Times New Roman" w:hAnsi="Times New Roman" w:cs="Times New Roman"/>
          <w:sz w:val="22"/>
          <w:szCs w:val="22"/>
        </w:rPr>
        <w:t xml:space="preserve"> части 13 ст. 94 Закона о контрактной системе,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w:t>
      </w:r>
      <w:hyperlink w:anchor="Par2131"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 w:history="1">
        <w:r w:rsidRPr="00A644E2">
          <w:rPr>
            <w:rFonts w:ascii="Times New Roman" w:hAnsi="Times New Roman" w:cs="Times New Roman"/>
            <w:sz w:val="22"/>
            <w:szCs w:val="22"/>
          </w:rPr>
          <w:t>пунктом 1</w:t>
        </w:r>
      </w:hyperlink>
      <w:r w:rsidRPr="00A644E2">
        <w:rPr>
          <w:rFonts w:ascii="Times New Roman" w:hAnsi="Times New Roman" w:cs="Times New Roman"/>
          <w:sz w:val="22"/>
          <w:szCs w:val="22"/>
        </w:rPr>
        <w:t xml:space="preserve"> части 13 ст. 94 Закона о контрактной системе информация, содержащаяся в документе о приемке;</w:t>
      </w:r>
    </w:p>
    <w:p w14:paraId="739F6662"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3" w:name="Par2140"/>
      <w:bookmarkEnd w:id="3"/>
      <w:r w:rsidRPr="00A644E2">
        <w:rPr>
          <w:rFonts w:ascii="Times New Roman" w:hAnsi="Times New Roman" w:cs="Times New Roman"/>
          <w:sz w:val="22"/>
          <w:szCs w:val="22"/>
        </w:rPr>
        <w:t xml:space="preserve">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w:t>
      </w:r>
      <w:hyperlink w:anchor="Par2131"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 w:history="1">
        <w:r w:rsidRPr="00A644E2">
          <w:rPr>
            <w:rFonts w:ascii="Times New Roman" w:hAnsi="Times New Roman" w:cs="Times New Roman"/>
            <w:sz w:val="22"/>
            <w:szCs w:val="22"/>
          </w:rPr>
          <w:t>пунктом 1</w:t>
        </w:r>
      </w:hyperlink>
      <w:r w:rsidRPr="00A644E2">
        <w:rPr>
          <w:rFonts w:ascii="Times New Roman" w:hAnsi="Times New Roman" w:cs="Times New Roman"/>
          <w:sz w:val="22"/>
          <w:szCs w:val="22"/>
        </w:rPr>
        <w:t xml:space="preserve"> части 13 ст. 94 Закона о контрактной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4527AB99"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4) в срок, установленный контрактом, но не позднее двадцати рабочих дней, следующих за днем поступления документа о приемке в соответствии с </w:t>
      </w:r>
      <w:hyperlink w:anchor="Par2140"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 w:history="1">
        <w:r w:rsidRPr="00A644E2">
          <w:rPr>
            <w:rFonts w:ascii="Times New Roman" w:hAnsi="Times New Roman" w:cs="Times New Roman"/>
            <w:sz w:val="22"/>
            <w:szCs w:val="22"/>
          </w:rPr>
          <w:t>пунктом 3</w:t>
        </w:r>
      </w:hyperlink>
      <w:r w:rsidRPr="00A644E2">
        <w:rPr>
          <w:rFonts w:ascii="Times New Roman" w:hAnsi="Times New Roman" w:cs="Times New Roman"/>
          <w:sz w:val="22"/>
          <w:szCs w:val="22"/>
        </w:rPr>
        <w:t xml:space="preserve"> части 13 ст. 94 Закона о контрактной системе, заказчик (за исключением случая создания приемочной комиссии в соответствии с </w:t>
      </w:r>
      <w:hyperlink w:anchor="Par2117"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w:history="1">
        <w:r w:rsidRPr="00A644E2">
          <w:rPr>
            <w:rFonts w:ascii="Times New Roman" w:hAnsi="Times New Roman" w:cs="Times New Roman"/>
            <w:sz w:val="22"/>
            <w:szCs w:val="22"/>
          </w:rPr>
          <w:t>частью 6</w:t>
        </w:r>
      </w:hyperlink>
      <w:r w:rsidRPr="00A644E2">
        <w:rPr>
          <w:rFonts w:ascii="Times New Roman" w:hAnsi="Times New Roman" w:cs="Times New Roman"/>
          <w:sz w:val="22"/>
          <w:szCs w:val="22"/>
        </w:rPr>
        <w:t xml:space="preserve"> ст. 94 Закона о контрактной системе) осуществляет одно из следующих действий:</w:t>
      </w:r>
    </w:p>
    <w:p w14:paraId="1DEED8F0"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4" w:name="Par2142"/>
      <w:bookmarkEnd w:id="4"/>
      <w:r w:rsidRPr="00A644E2">
        <w:rPr>
          <w:rFonts w:ascii="Times New Roman" w:hAnsi="Times New Roman" w:cs="Times New Roman"/>
          <w:sz w:val="22"/>
          <w:szCs w:val="22"/>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6F05262F"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5" w:name="Par2143"/>
      <w:bookmarkEnd w:id="5"/>
      <w:r w:rsidRPr="00A644E2">
        <w:rPr>
          <w:rFonts w:ascii="Times New Roman" w:hAnsi="Times New Roman" w:cs="Times New Roman"/>
          <w:sz w:val="22"/>
          <w:szCs w:val="22"/>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3396BF5A"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5) в случае создания в соответствии с </w:t>
      </w:r>
      <w:hyperlink w:anchor="Par2117"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w:history="1">
        <w:r w:rsidRPr="00A644E2">
          <w:rPr>
            <w:rFonts w:ascii="Times New Roman" w:hAnsi="Times New Roman" w:cs="Times New Roman"/>
            <w:sz w:val="22"/>
            <w:szCs w:val="22"/>
          </w:rPr>
          <w:t>частью 6</w:t>
        </w:r>
      </w:hyperlink>
      <w:r w:rsidRPr="00A644E2">
        <w:rPr>
          <w:rFonts w:ascii="Times New Roman" w:hAnsi="Times New Roman" w:cs="Times New Roman"/>
          <w:sz w:val="22"/>
          <w:szCs w:val="22"/>
        </w:rPr>
        <w:t xml:space="preserve"> ст. 94 Закона о контрактной системе приемочной комиссии не позднее двадцати рабочих дней, следующих за днем поступления заказчику документа о приемке в соответствии с </w:t>
      </w:r>
      <w:hyperlink w:anchor="Par2140"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 w:history="1">
        <w:r w:rsidRPr="00A644E2">
          <w:rPr>
            <w:rFonts w:ascii="Times New Roman" w:hAnsi="Times New Roman" w:cs="Times New Roman"/>
            <w:sz w:val="22"/>
            <w:szCs w:val="22"/>
          </w:rPr>
          <w:t>пунктом 3</w:t>
        </w:r>
      </w:hyperlink>
      <w:r w:rsidRPr="00A644E2">
        <w:rPr>
          <w:rFonts w:ascii="Times New Roman" w:hAnsi="Times New Roman" w:cs="Times New Roman"/>
          <w:sz w:val="22"/>
          <w:szCs w:val="22"/>
        </w:rPr>
        <w:t xml:space="preserve"> части 13 ст. 94 Закона о контрактной системе:</w:t>
      </w:r>
    </w:p>
    <w:p w14:paraId="3937B74A"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6" w:name="Par2145"/>
      <w:bookmarkEnd w:id="6"/>
      <w:r w:rsidRPr="00A644E2">
        <w:rPr>
          <w:rFonts w:ascii="Times New Roman" w:hAnsi="Times New Roman" w:cs="Times New Roman"/>
          <w:sz w:val="22"/>
          <w:szCs w:val="22"/>
        </w:rPr>
        <w:t>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297F5253"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7" w:name="Par2146"/>
      <w:bookmarkEnd w:id="7"/>
      <w:r w:rsidRPr="00A644E2">
        <w:rPr>
          <w:rFonts w:ascii="Times New Roman" w:hAnsi="Times New Roman" w:cs="Times New Roman"/>
          <w:sz w:val="22"/>
          <w:szCs w:val="22"/>
        </w:rPr>
        <w:t xml:space="preserve">б) после подписания членами приемочной комиссии в соответствии с </w:t>
      </w:r>
      <w:hyperlink w:anchor="Par2145"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w:history="1">
        <w:r w:rsidRPr="00A644E2">
          <w:rPr>
            <w:rFonts w:ascii="Times New Roman" w:hAnsi="Times New Roman" w:cs="Times New Roman"/>
            <w:sz w:val="22"/>
            <w:szCs w:val="22"/>
          </w:rPr>
          <w:t>подпунктом "а"</w:t>
        </w:r>
      </w:hyperlink>
      <w:r w:rsidRPr="00A644E2">
        <w:rPr>
          <w:rFonts w:ascii="Times New Roman" w:hAnsi="Times New Roman" w:cs="Times New Roman"/>
          <w:sz w:val="22"/>
          <w:szCs w:val="22"/>
        </w:rPr>
        <w:t xml:space="preserve"> пункта 5 части 13 ст. 94 Закона о контрактной системе документа о приемке или мотивированного отказа от подписания </w:t>
      </w:r>
      <w:r w:rsidRPr="00A644E2">
        <w:rPr>
          <w:rFonts w:ascii="Times New Roman" w:hAnsi="Times New Roman" w:cs="Times New Roman"/>
          <w:sz w:val="22"/>
          <w:szCs w:val="22"/>
        </w:rPr>
        <w:lastRenderedPageBreak/>
        <w:t xml:space="preserve">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w:t>
      </w:r>
      <w:hyperlink w:anchor="Par2145"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w:history="1">
        <w:r w:rsidRPr="00A644E2">
          <w:rPr>
            <w:rFonts w:ascii="Times New Roman" w:hAnsi="Times New Roman" w:cs="Times New Roman"/>
            <w:sz w:val="22"/>
            <w:szCs w:val="22"/>
          </w:rPr>
          <w:t>подпунктом "а"</w:t>
        </w:r>
      </w:hyperlink>
      <w:r w:rsidRPr="00A644E2">
        <w:rPr>
          <w:rFonts w:ascii="Times New Roman" w:hAnsi="Times New Roman" w:cs="Times New Roman"/>
          <w:sz w:val="22"/>
          <w:szCs w:val="22"/>
        </w:rPr>
        <w:t xml:space="preserve"> пункта 5 части 13 ст. 94 Закона о контрактной системе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1485F5B9" w14:textId="77777777" w:rsidR="006A1A9A" w:rsidRPr="00A644E2" w:rsidRDefault="006A1A9A" w:rsidP="006A1A9A">
      <w:pPr>
        <w:pStyle w:val="ConsPlusNormal"/>
        <w:ind w:firstLine="567"/>
        <w:jc w:val="both"/>
        <w:rPr>
          <w:rFonts w:ascii="Times New Roman" w:hAnsi="Times New Roman" w:cs="Times New Roman"/>
          <w:sz w:val="22"/>
          <w:szCs w:val="22"/>
        </w:rPr>
      </w:pPr>
      <w:bookmarkStart w:id="8" w:name="Par2147"/>
      <w:bookmarkEnd w:id="8"/>
      <w:r w:rsidRPr="00A644E2">
        <w:rPr>
          <w:rFonts w:ascii="Times New Roman" w:hAnsi="Times New Roman" w:cs="Times New Roman"/>
          <w:sz w:val="22"/>
          <w:szCs w:val="22"/>
        </w:rPr>
        <w:t xml:space="preserve">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w:t>
      </w:r>
      <w:hyperlink w:anchor="Par2142" w:tooltip="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w:history="1">
        <w:r w:rsidRPr="00A644E2">
          <w:rPr>
            <w:rFonts w:ascii="Times New Roman" w:hAnsi="Times New Roman" w:cs="Times New Roman"/>
            <w:sz w:val="22"/>
            <w:szCs w:val="22"/>
          </w:rPr>
          <w:t>подпунктами "а"</w:t>
        </w:r>
      </w:hyperlink>
      <w:r w:rsidRPr="00A644E2">
        <w:rPr>
          <w:rFonts w:ascii="Times New Roman" w:hAnsi="Times New Roman" w:cs="Times New Roman"/>
          <w:sz w:val="22"/>
          <w:szCs w:val="22"/>
        </w:rPr>
        <w:t xml:space="preserve"> и </w:t>
      </w:r>
      <w:hyperlink w:anchor="Par2143" w:tooltip="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 w:history="1">
        <w:r w:rsidRPr="00A644E2">
          <w:rPr>
            <w:rFonts w:ascii="Times New Roman" w:hAnsi="Times New Roman" w:cs="Times New Roman"/>
            <w:sz w:val="22"/>
            <w:szCs w:val="22"/>
          </w:rPr>
          <w:t>"б" пункта 4</w:t>
        </w:r>
      </w:hyperlink>
      <w:r w:rsidRPr="00A644E2">
        <w:rPr>
          <w:rFonts w:ascii="Times New Roman" w:hAnsi="Times New Roman" w:cs="Times New Roman"/>
          <w:sz w:val="22"/>
          <w:szCs w:val="22"/>
        </w:rPr>
        <w:t xml:space="preserve"> или </w:t>
      </w:r>
      <w:hyperlink w:anchor="Par2146" w:tooltip="б) после подписания членами приемочной комиссии в соответствии с подпунктом &quot;а&quot;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 w:history="1">
        <w:r w:rsidRPr="00A644E2">
          <w:rPr>
            <w:rFonts w:ascii="Times New Roman" w:hAnsi="Times New Roman" w:cs="Times New Roman"/>
            <w:sz w:val="22"/>
            <w:szCs w:val="22"/>
          </w:rPr>
          <w:t>подпунктом "б" пункта 5</w:t>
        </w:r>
      </w:hyperlink>
      <w:r w:rsidRPr="00A644E2">
        <w:rPr>
          <w:rFonts w:ascii="Times New Roman" w:hAnsi="Times New Roman" w:cs="Times New Roman"/>
          <w:sz w:val="22"/>
          <w:szCs w:val="22"/>
        </w:rPr>
        <w:t xml:space="preserve"> части 13 ст. 94 Закона о контрактной системе направляются автоматически с использованием единой информационной системы поставщику (подрядчику, исполнителю). Датой поступления поставщику (подрядчику, исполнителю)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 (подрядчик, исполнитель);</w:t>
      </w:r>
    </w:p>
    <w:p w14:paraId="72307D31"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7) в случае получения в соответствии с </w:t>
      </w:r>
      <w:hyperlink w:anchor="Par2147" w:tooltip="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quot;а&quot; и &quot;б&quot; пункта 4 или подпунктом &quot;б&quot; пункта 5 настоящей части направляются а" w:history="1">
        <w:r w:rsidRPr="00A644E2">
          <w:rPr>
            <w:rFonts w:ascii="Times New Roman" w:hAnsi="Times New Roman" w:cs="Times New Roman"/>
            <w:sz w:val="22"/>
            <w:szCs w:val="22"/>
          </w:rPr>
          <w:t>пунктом 6</w:t>
        </w:r>
      </w:hyperlink>
      <w:r w:rsidRPr="00A644E2">
        <w:rPr>
          <w:rFonts w:ascii="Times New Roman" w:hAnsi="Times New Roman" w:cs="Times New Roman"/>
          <w:sz w:val="22"/>
          <w:szCs w:val="22"/>
        </w:rPr>
        <w:t xml:space="preserve"> части 13 ст. 94 Закона о контрактной системе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настоящей частью;</w:t>
      </w:r>
    </w:p>
    <w:p w14:paraId="493FA97A" w14:textId="77777777" w:rsidR="006A1A9A" w:rsidRPr="00A644E2" w:rsidRDefault="006A1A9A" w:rsidP="006A1A9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8) датой приемки поставленного товара, выполненной работы, оказанной услуги считается дата размещения в единой информационной системе документа о приемке, подписанного заказчиком.</w:t>
      </w:r>
    </w:p>
    <w:p w14:paraId="2A557DB8" w14:textId="77777777" w:rsidR="006A1A9A" w:rsidRPr="00A644E2" w:rsidRDefault="006A1A9A" w:rsidP="006A1A9A">
      <w:pPr>
        <w:pStyle w:val="aff7"/>
        <w:ind w:firstLine="567"/>
        <w:jc w:val="both"/>
        <w:rPr>
          <w:sz w:val="22"/>
          <w:szCs w:val="22"/>
        </w:rPr>
      </w:pPr>
      <w:r w:rsidRPr="00A644E2">
        <w:rPr>
          <w:sz w:val="22"/>
          <w:szCs w:val="22"/>
        </w:rPr>
        <w:t xml:space="preserve">6.3.2. В случае отказа (частичного отказа) от приемки поставленного Товара Заказчик в течение 3 (трех) рабочих дней с даты отказа от подписания представленных Поставщиком документов согласно пункту 6.3.1 настоящего Контракта направляет Поставщику перечень непринятого Товара. Поставщик в течение 5 (пяти) рабочих дней обязуется устранить указанные недостатки, заменив не принятый Заказчиком Товар на иной, соответствующий требованиям настоящего Контракта, и сдать поставленный Товар Заказчику в порядке, установленном разделом 6 настоящего Контракта (повторная приемка), при этом в </w:t>
      </w:r>
      <w:r w:rsidRPr="00A644E2">
        <w:rPr>
          <w:bCs/>
          <w:sz w:val="22"/>
          <w:szCs w:val="22"/>
        </w:rPr>
        <w:t xml:space="preserve"> случае частичной приемки Товара Поставщик обязуется переоформить документы, указанные в пункте  6.3.1 настоящей Контракта, на поставленное и принятое Заказчиком  количество Товара и представить  их Заказчику в течение 2 (двух) дней с момента получения мотивированного отказа от принятия Товара в полном объеме</w:t>
      </w:r>
      <w:r w:rsidRPr="00A644E2">
        <w:rPr>
          <w:sz w:val="22"/>
          <w:szCs w:val="22"/>
        </w:rPr>
        <w:t xml:space="preserve">.  </w:t>
      </w:r>
    </w:p>
    <w:p w14:paraId="2CC4D1DD" w14:textId="77777777" w:rsidR="006A1A9A" w:rsidRPr="00A644E2" w:rsidRDefault="006A1A9A" w:rsidP="006A1A9A">
      <w:pPr>
        <w:pStyle w:val="aff7"/>
        <w:ind w:firstLine="567"/>
        <w:jc w:val="both"/>
        <w:rPr>
          <w:sz w:val="22"/>
          <w:szCs w:val="22"/>
        </w:rPr>
      </w:pPr>
      <w:r w:rsidRPr="00A644E2">
        <w:rPr>
          <w:sz w:val="22"/>
          <w:szCs w:val="22"/>
        </w:rPr>
        <w:t xml:space="preserve">6.3.3. Заказчик осуществляет подписание и направление Поставщику </w:t>
      </w:r>
      <w:r>
        <w:rPr>
          <w:sz w:val="22"/>
          <w:szCs w:val="22"/>
        </w:rPr>
        <w:t>Документа о приемке</w:t>
      </w:r>
      <w:r w:rsidRPr="00A644E2">
        <w:rPr>
          <w:sz w:val="22"/>
          <w:szCs w:val="22"/>
        </w:rPr>
        <w:t>, подтверждающего приемку оказанного Поставщиком товара в ЕИС.</w:t>
      </w:r>
    </w:p>
    <w:p w14:paraId="15B3D2D8" w14:textId="77777777" w:rsidR="007B0C9B" w:rsidRPr="00A644E2" w:rsidRDefault="006A1A9A" w:rsidP="006A1A9A">
      <w:pPr>
        <w:pStyle w:val="aff7"/>
        <w:ind w:firstLine="567"/>
        <w:jc w:val="both"/>
        <w:rPr>
          <w:sz w:val="22"/>
          <w:szCs w:val="22"/>
        </w:rPr>
      </w:pPr>
      <w:r w:rsidRPr="00A644E2">
        <w:rPr>
          <w:sz w:val="22"/>
          <w:szCs w:val="22"/>
        </w:rPr>
        <w:t xml:space="preserve">6.3.4. Подписание Сторонами </w:t>
      </w:r>
      <w:r>
        <w:rPr>
          <w:sz w:val="22"/>
          <w:szCs w:val="22"/>
        </w:rPr>
        <w:t xml:space="preserve">Документа о приемке </w:t>
      </w:r>
      <w:r w:rsidRPr="00A644E2">
        <w:rPr>
          <w:sz w:val="22"/>
          <w:szCs w:val="22"/>
        </w:rPr>
        <w:t>осуществляется уполномоченными лицами Сторон с использованием усиленной квалифицированной электронной подписи.</w:t>
      </w:r>
    </w:p>
    <w:p w14:paraId="2EAC6DDB" w14:textId="77777777" w:rsidR="00B17E29" w:rsidRPr="00A644E2" w:rsidRDefault="00B17E29" w:rsidP="00E9115A">
      <w:pPr>
        <w:ind w:firstLine="567"/>
        <w:jc w:val="center"/>
        <w:rPr>
          <w:sz w:val="22"/>
          <w:szCs w:val="22"/>
          <w:lang w:eastAsia="ru-RU"/>
        </w:rPr>
      </w:pPr>
    </w:p>
    <w:p w14:paraId="27FF25AE" w14:textId="77777777" w:rsidR="00B17E29" w:rsidRPr="00A644E2" w:rsidRDefault="00B17E29" w:rsidP="00E9115A">
      <w:pPr>
        <w:ind w:firstLine="567"/>
        <w:jc w:val="center"/>
        <w:rPr>
          <w:b/>
          <w:sz w:val="22"/>
          <w:szCs w:val="22"/>
          <w:lang w:eastAsia="ru-RU"/>
        </w:rPr>
      </w:pPr>
      <w:r w:rsidRPr="00A644E2">
        <w:rPr>
          <w:b/>
          <w:sz w:val="22"/>
          <w:szCs w:val="22"/>
          <w:lang w:eastAsia="ru-RU"/>
        </w:rPr>
        <w:t>7. ПОРЯДОК ОКАЗАНИЯ И ПРИЕМКИ УСЛУГ</w:t>
      </w:r>
    </w:p>
    <w:p w14:paraId="025543C1" w14:textId="77777777" w:rsidR="0089165A" w:rsidRPr="00A644E2" w:rsidRDefault="0089165A" w:rsidP="00E9115A">
      <w:pPr>
        <w:ind w:firstLine="567"/>
        <w:jc w:val="center"/>
        <w:rPr>
          <w:b/>
          <w:sz w:val="22"/>
          <w:szCs w:val="22"/>
          <w:lang w:eastAsia="ru-RU"/>
        </w:rPr>
      </w:pPr>
    </w:p>
    <w:p w14:paraId="1C14F7CA" w14:textId="77777777" w:rsidR="00B17E29" w:rsidRPr="00A644E2" w:rsidRDefault="00B17E29" w:rsidP="00E9115A">
      <w:pPr>
        <w:ind w:firstLine="567"/>
        <w:jc w:val="both"/>
        <w:rPr>
          <w:sz w:val="22"/>
          <w:szCs w:val="22"/>
          <w:lang w:eastAsia="ru-RU"/>
        </w:rPr>
      </w:pPr>
      <w:r w:rsidRPr="00A644E2">
        <w:rPr>
          <w:sz w:val="22"/>
          <w:szCs w:val="22"/>
          <w:lang w:eastAsia="ru-RU"/>
        </w:rPr>
        <w:t>7.1. Услуги выполняются Поставщиком лично, либо с привлечением соисполнителей.</w:t>
      </w:r>
    </w:p>
    <w:p w14:paraId="6B72CE75" w14:textId="77777777" w:rsidR="009C3E45" w:rsidRPr="00A644E2" w:rsidRDefault="00B17E29" w:rsidP="00E9115A">
      <w:pPr>
        <w:ind w:firstLine="567"/>
        <w:jc w:val="both"/>
        <w:rPr>
          <w:sz w:val="22"/>
          <w:szCs w:val="22"/>
          <w:lang w:eastAsia="ru-RU"/>
        </w:rPr>
      </w:pPr>
      <w:r w:rsidRPr="00A644E2">
        <w:rPr>
          <w:sz w:val="22"/>
          <w:szCs w:val="22"/>
          <w:lang w:eastAsia="ru-RU"/>
        </w:rPr>
        <w:t xml:space="preserve">7.2. Услуги по сборке, установке, монтажу и вводу в эксплуатацию Оборудования, обучению правилам эксплуатации и инструктажу специалистов Заказчика, эксплуатирующих Оборудование, должны быть оказаны Поставщиком после подписания Сторонами </w:t>
      </w:r>
      <w:r w:rsidR="009C3E45" w:rsidRPr="00A644E2">
        <w:rPr>
          <w:sz w:val="22"/>
          <w:szCs w:val="22"/>
        </w:rPr>
        <w:t>Электронного акта, в порядке и сроки определенные настоящим Контрактом.</w:t>
      </w:r>
    </w:p>
    <w:p w14:paraId="2E6759B0" w14:textId="77777777" w:rsidR="00B17E29" w:rsidRPr="00A644E2" w:rsidRDefault="00B17E29" w:rsidP="00E9115A">
      <w:pPr>
        <w:ind w:firstLine="567"/>
        <w:jc w:val="both"/>
        <w:rPr>
          <w:sz w:val="22"/>
          <w:szCs w:val="22"/>
          <w:lang w:eastAsia="ru-RU"/>
        </w:rPr>
      </w:pPr>
      <w:r w:rsidRPr="00A644E2">
        <w:rPr>
          <w:sz w:val="22"/>
          <w:szCs w:val="22"/>
          <w:lang w:eastAsia="ru-RU"/>
        </w:rPr>
        <w:t>7.3. Приемка оказанных Услуг осуществляется по факту их оказания, о чем Поставщик и Заказчик подписывают Акт ввода Оборудования в эксплуатацию, оказания Услуг по обучению правилам эксплуатации и инструктажу специалистов (приложение № 3 к Контракту).</w:t>
      </w:r>
    </w:p>
    <w:p w14:paraId="4DE88017" w14:textId="77777777" w:rsidR="00B17E29" w:rsidRPr="00A644E2" w:rsidRDefault="00B17E29" w:rsidP="00E9115A">
      <w:pPr>
        <w:ind w:firstLine="567"/>
        <w:jc w:val="both"/>
        <w:rPr>
          <w:sz w:val="22"/>
          <w:szCs w:val="22"/>
          <w:lang w:eastAsia="ru-RU"/>
        </w:rPr>
      </w:pPr>
      <w:r w:rsidRPr="00A644E2">
        <w:rPr>
          <w:sz w:val="22"/>
          <w:szCs w:val="22"/>
          <w:lang w:eastAsia="ru-RU"/>
        </w:rPr>
        <w:t>7.4. Оказание Услуг по сборке, установке и монтажу Оборудования осуществляется при наличии подготовленного помещения или места эксплуатации с учетом класса электробезопасности и иных требований безопасности в соответствии с технической и (или) эксплуатационной документацией производителя (изготовителя) Оборудования и законодательством Российской Федерации включает комплекс работ по расконсервации, установке, сборке и монтажу Оборудования в соответствии с технической и (или) эксплуатационной документацией производителя (изготовителя) Оборудования.</w:t>
      </w:r>
    </w:p>
    <w:p w14:paraId="6B86D34F" w14:textId="77777777" w:rsidR="00B17E29" w:rsidRPr="00A644E2" w:rsidRDefault="00B17E29" w:rsidP="00E9115A">
      <w:pPr>
        <w:ind w:firstLine="567"/>
        <w:jc w:val="both"/>
        <w:rPr>
          <w:sz w:val="22"/>
          <w:szCs w:val="22"/>
          <w:lang w:eastAsia="ru-RU"/>
        </w:rPr>
      </w:pPr>
      <w:r w:rsidRPr="00A644E2">
        <w:rPr>
          <w:sz w:val="22"/>
          <w:szCs w:val="22"/>
          <w:lang w:eastAsia="ru-RU"/>
        </w:rPr>
        <w:t>7.5. Оказание Услуг по вводу в эксплуатацию Оборудования включает пуско-наладочные работы, в том числе работы по наладке, настройке, регулировке, апробированию, инструментальному контролю соответствия выходных параметров Оборудования.</w:t>
      </w:r>
    </w:p>
    <w:p w14:paraId="2E657F8D" w14:textId="77777777" w:rsidR="00B17E29" w:rsidRPr="00A644E2" w:rsidRDefault="00B17E29" w:rsidP="00E9115A">
      <w:pPr>
        <w:ind w:firstLine="567"/>
        <w:jc w:val="both"/>
        <w:rPr>
          <w:sz w:val="22"/>
          <w:szCs w:val="22"/>
          <w:lang w:eastAsia="ru-RU"/>
        </w:rPr>
      </w:pPr>
      <w:r w:rsidRPr="00A644E2">
        <w:rPr>
          <w:sz w:val="22"/>
          <w:szCs w:val="22"/>
          <w:lang w:eastAsia="ru-RU"/>
        </w:rPr>
        <w:t>7.6. Оказание Услуг по обучению правилам эксплуатации специалистов Заказчика, эксплуатирующих Оборудование, включает в себя инструктаж и обучение правилам эксплуатации Оборудования, оформлению учетно-отчетной документации по техническому обслуживанию Оборудования, применению средств измерений, предусмотренных технической  (или) эксплуатационной документацией производителя (изготовителя) Оборудования и соответствующих требованиям к их поверке и (или) калибровке, предусмотренным Федеральным законом от</w:t>
      </w:r>
      <w:r w:rsidRPr="00A644E2">
        <w:rPr>
          <w:sz w:val="22"/>
          <w:szCs w:val="22"/>
        </w:rPr>
        <w:t xml:space="preserve"> 26.06.2008 № 102-ФЗ «Об обеспечении единства измерений»</w:t>
      </w:r>
      <w:r w:rsidRPr="00A644E2">
        <w:rPr>
          <w:sz w:val="22"/>
          <w:szCs w:val="22"/>
          <w:lang w:eastAsia="ru-RU"/>
        </w:rPr>
        <w:t xml:space="preserve">, необходимых для технического обслуживания и эксплуатации Оборудования, в объеме и порядке, </w:t>
      </w:r>
      <w:r w:rsidRPr="00A644E2">
        <w:rPr>
          <w:sz w:val="22"/>
          <w:szCs w:val="22"/>
          <w:lang w:eastAsia="ru-RU"/>
        </w:rPr>
        <w:lastRenderedPageBreak/>
        <w:t>предусмотренном технической и (или) эксплуатационной документацией производителя (изготовителя) Оборудования.</w:t>
      </w:r>
    </w:p>
    <w:p w14:paraId="06DB15D3" w14:textId="77777777" w:rsidR="00B17E29" w:rsidRPr="00A644E2" w:rsidRDefault="00B17E29" w:rsidP="00E9115A">
      <w:pPr>
        <w:ind w:firstLine="567"/>
        <w:jc w:val="both"/>
        <w:rPr>
          <w:sz w:val="22"/>
          <w:szCs w:val="22"/>
          <w:lang w:eastAsia="ru-RU"/>
        </w:rPr>
      </w:pPr>
      <w:r w:rsidRPr="00A644E2">
        <w:rPr>
          <w:sz w:val="22"/>
          <w:szCs w:val="22"/>
          <w:lang w:eastAsia="ru-RU"/>
        </w:rPr>
        <w:t>7.7. По окончании оказания Услуг Заказчик и Поставщик подписывают Акт ввода Оборудования в эксплуатацию, оказания Услуг по обучению правилам эксплуатации и инструктажу специалистов (приложение № 3 к Контракту).</w:t>
      </w:r>
    </w:p>
    <w:p w14:paraId="1DE0EBB6" w14:textId="77777777" w:rsidR="00B17E29" w:rsidRPr="00A644E2" w:rsidRDefault="00B17E29" w:rsidP="00E9115A">
      <w:pPr>
        <w:ind w:firstLine="567"/>
        <w:jc w:val="both"/>
        <w:rPr>
          <w:sz w:val="22"/>
          <w:szCs w:val="22"/>
          <w:lang w:eastAsia="ru-RU"/>
        </w:rPr>
      </w:pPr>
      <w:r w:rsidRPr="00A644E2">
        <w:rPr>
          <w:sz w:val="22"/>
          <w:szCs w:val="22"/>
        </w:rPr>
        <w:t xml:space="preserve">7.8. </w:t>
      </w:r>
      <w:r w:rsidRPr="00A644E2">
        <w:rPr>
          <w:sz w:val="22"/>
          <w:szCs w:val="22"/>
          <w:lang w:eastAsia="ru-RU"/>
        </w:rPr>
        <w:t xml:space="preserve">Заказчик в течение </w:t>
      </w:r>
      <w:r w:rsidRPr="00A644E2">
        <w:rPr>
          <w:b/>
          <w:sz w:val="22"/>
          <w:szCs w:val="22"/>
          <w:lang w:eastAsia="ru-RU"/>
        </w:rPr>
        <w:t>5 рабочих дней</w:t>
      </w:r>
      <w:r w:rsidRPr="00A644E2">
        <w:rPr>
          <w:sz w:val="22"/>
          <w:szCs w:val="22"/>
          <w:lang w:eastAsia="ru-RU"/>
        </w:rPr>
        <w:t xml:space="preserve"> со дня получения от Поставщика Акта ввода Оборудования в эксплуатацию, оказания Услуг по обучению правилам эксплуатации и инструктажу специалистов (приложение № 3 к Контракту) направляет Поставщику подписанный Акт ввода Оборудования в эксплуатацию, оказания Услуг по обучению правилам эксплуатации и инструктажу специалистов (приложение № 3 к Контракту) или мотивированный отказ от подписания, в котором указываются недостатки и сроки их устранения.</w:t>
      </w:r>
    </w:p>
    <w:p w14:paraId="58BF7776" w14:textId="77777777" w:rsidR="00B17E29" w:rsidRPr="00A644E2" w:rsidRDefault="00B17E29" w:rsidP="00E9115A">
      <w:pPr>
        <w:ind w:firstLine="567"/>
        <w:jc w:val="both"/>
        <w:rPr>
          <w:sz w:val="22"/>
          <w:szCs w:val="22"/>
          <w:lang w:eastAsia="ru-RU"/>
        </w:rPr>
      </w:pPr>
      <w:r w:rsidRPr="00A644E2">
        <w:rPr>
          <w:sz w:val="22"/>
          <w:szCs w:val="22"/>
          <w:lang w:eastAsia="ru-RU"/>
        </w:rPr>
        <w:t>7.9. После устранения недостатков, послуживших основанием для не подписания Акта ввода Оборудования в эксплуатацию, оказания Услуг по обучению правилам эксплуатации и инструктажу специалистов (приложение № 3 к Контракту), Поставщик и Заказчик подписывают Акт ввода Оборудования в эксплуатацию, оказания Услуг по обучению правилам эксплуатации и инструктажу специалистов (приложение № 3 к Контракту) в порядке и сроки, предусмотренные пунктами 7.8 и 7.9 Контракта.</w:t>
      </w:r>
    </w:p>
    <w:p w14:paraId="4456DB9C" w14:textId="77777777" w:rsidR="00B17E29" w:rsidRPr="00A644E2" w:rsidRDefault="00B17E29" w:rsidP="00E9115A">
      <w:pPr>
        <w:ind w:firstLine="567"/>
        <w:jc w:val="center"/>
        <w:rPr>
          <w:sz w:val="22"/>
          <w:szCs w:val="22"/>
          <w:lang w:eastAsia="ru-RU"/>
        </w:rPr>
      </w:pPr>
    </w:p>
    <w:p w14:paraId="5333BF2C"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8. ГАРАНТИИ</w:t>
      </w:r>
    </w:p>
    <w:p w14:paraId="0339CA1D" w14:textId="77777777" w:rsidR="00B17E29" w:rsidRPr="00A644E2" w:rsidRDefault="00B17E29" w:rsidP="00E9115A">
      <w:pPr>
        <w:ind w:firstLine="567"/>
        <w:jc w:val="center"/>
        <w:outlineLvl w:val="0"/>
        <w:rPr>
          <w:b/>
          <w:sz w:val="22"/>
          <w:szCs w:val="22"/>
          <w:lang w:eastAsia="ru-RU"/>
        </w:rPr>
      </w:pPr>
    </w:p>
    <w:p w14:paraId="5B0B66D1" w14:textId="77777777" w:rsidR="00B17E29" w:rsidRPr="00A644E2" w:rsidRDefault="00B17E29" w:rsidP="00E9115A">
      <w:pPr>
        <w:ind w:firstLine="567"/>
        <w:jc w:val="both"/>
        <w:rPr>
          <w:sz w:val="22"/>
          <w:szCs w:val="22"/>
          <w:lang w:eastAsia="ru-RU"/>
        </w:rPr>
      </w:pPr>
      <w:r w:rsidRPr="00A644E2">
        <w:rPr>
          <w:sz w:val="22"/>
          <w:szCs w:val="22"/>
          <w:lang w:eastAsia="ru-RU"/>
        </w:rPr>
        <w:t>8.1. Поставщик гарантирует, что Оборудование, поставленное в соответствии с Контрактом, является новым, неиспользованным, серийно выпускаемым.</w:t>
      </w:r>
    </w:p>
    <w:p w14:paraId="5F74472D" w14:textId="77777777" w:rsidR="00B17E29" w:rsidRPr="00A644E2" w:rsidRDefault="00B17E29" w:rsidP="00E9115A">
      <w:pPr>
        <w:ind w:firstLine="567"/>
        <w:jc w:val="both"/>
        <w:rPr>
          <w:sz w:val="22"/>
          <w:szCs w:val="22"/>
          <w:lang w:eastAsia="ru-RU"/>
        </w:rPr>
      </w:pPr>
      <w:r w:rsidRPr="00A644E2">
        <w:rPr>
          <w:sz w:val="22"/>
          <w:szCs w:val="22"/>
          <w:lang w:eastAsia="ru-RU"/>
        </w:rPr>
        <w:t>Поставщик гарантирует, что Оборудование, поставленное по Контракту, не имеет дефектов, связанных с конструкцией, материалами или функционированием при штатном использовании Оборудования в соответствии со Спецификацией (приложение № 1 к Контракту), Техническими требованиями (приложение № 2 к Контракту), технической и (или) эксплуатационной документацией производителя (изготовителя) Оборудования.</w:t>
      </w:r>
    </w:p>
    <w:p w14:paraId="0ADB85BB" w14:textId="77777777" w:rsidR="00B17E29" w:rsidRPr="00A644E2" w:rsidRDefault="00B17E29" w:rsidP="00E9115A">
      <w:pPr>
        <w:ind w:firstLine="567"/>
        <w:jc w:val="both"/>
        <w:rPr>
          <w:sz w:val="22"/>
          <w:szCs w:val="22"/>
          <w:lang w:eastAsia="ru-RU"/>
        </w:rPr>
      </w:pPr>
      <w:r w:rsidRPr="00A644E2">
        <w:rPr>
          <w:sz w:val="22"/>
          <w:szCs w:val="22"/>
          <w:lang w:eastAsia="ru-RU"/>
        </w:rPr>
        <w:t>8.2. Поставщик предоставляет Заказчику гарантии на Оборудование, оформленные соответствующими гарантийными талонами или аналогичными документами, подтверждающими надлежащее качество материалов, используемых для изготовления Оборудования, а также надлежащее качество Оборудования.</w:t>
      </w:r>
    </w:p>
    <w:p w14:paraId="22A61E7E" w14:textId="77777777" w:rsidR="00B17E29" w:rsidRPr="00A644E2" w:rsidRDefault="00B17E29" w:rsidP="00E9115A">
      <w:pPr>
        <w:ind w:firstLine="567"/>
        <w:jc w:val="both"/>
        <w:rPr>
          <w:sz w:val="22"/>
          <w:szCs w:val="22"/>
          <w:lang w:eastAsia="ru-RU"/>
        </w:rPr>
      </w:pPr>
      <w:r w:rsidRPr="00A644E2">
        <w:rPr>
          <w:sz w:val="22"/>
          <w:szCs w:val="22"/>
          <w:lang w:eastAsia="ru-RU"/>
        </w:rPr>
        <w:t>8.3. Поставщик гарантирует полное соответствие поставляемого Оборудования условиям Контракта, устранение неисправностей, связанных с дефектами производства, устранение неисправностей посредством замены запасных частей.</w:t>
      </w:r>
    </w:p>
    <w:p w14:paraId="59EC8D28" w14:textId="77777777" w:rsidR="00B17E29" w:rsidRPr="00A644E2" w:rsidRDefault="00B17E29"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8.4. Гарантия Поставщика на поставленное Оборудование составляет _____ месяцев. Гарантия производителя на Оборудование составляет _____ месяцев. Гарантийный срок начинает исчисляться со дня подписания соответствующего Акта ввода Оборудования в эксплуатацию, оказания Услуг по обучению правилам эксплуатации и инструктажу специалистов (</w:t>
      </w:r>
      <w:hyperlink w:anchor="P595" w:history="1">
        <w:r w:rsidRPr="00A644E2">
          <w:rPr>
            <w:rFonts w:ascii="Times New Roman" w:hAnsi="Times New Roman" w:cs="Times New Roman"/>
            <w:sz w:val="22"/>
            <w:szCs w:val="22"/>
          </w:rPr>
          <w:t xml:space="preserve">приложение N </w:t>
        </w:r>
      </w:hyperlink>
      <w:r w:rsidRPr="00A644E2">
        <w:rPr>
          <w:rFonts w:ascii="Times New Roman" w:hAnsi="Times New Roman" w:cs="Times New Roman"/>
          <w:sz w:val="22"/>
          <w:szCs w:val="22"/>
        </w:rPr>
        <w:t>3 к Контракту).</w:t>
      </w:r>
    </w:p>
    <w:p w14:paraId="62F01903" w14:textId="77777777" w:rsidR="00B17E29" w:rsidRPr="00A644E2" w:rsidRDefault="00B17E29" w:rsidP="00E9115A">
      <w:pPr>
        <w:ind w:firstLine="567"/>
        <w:jc w:val="both"/>
        <w:rPr>
          <w:sz w:val="22"/>
          <w:szCs w:val="22"/>
          <w:lang w:eastAsia="ru-RU"/>
        </w:rPr>
      </w:pPr>
      <w:r w:rsidRPr="00A644E2">
        <w:rPr>
          <w:sz w:val="22"/>
          <w:szCs w:val="22"/>
          <w:lang w:eastAsia="ru-RU"/>
        </w:rPr>
        <w:t>8.5. Неисправное или дефектное Оборудование будет возвращено Поставщику за его счет в сроки, согласованные Заказчиком и Поставщиком. В случае замены или исправления дефектного Оборудования гарантийный срок на данное Оборудование продлевается.</w:t>
      </w:r>
    </w:p>
    <w:p w14:paraId="2FFC6DFE" w14:textId="77777777" w:rsidR="00B17E29" w:rsidRPr="00A644E2" w:rsidRDefault="00B17E29" w:rsidP="00E9115A">
      <w:pPr>
        <w:ind w:firstLine="567"/>
        <w:jc w:val="both"/>
        <w:rPr>
          <w:sz w:val="22"/>
          <w:szCs w:val="22"/>
          <w:lang w:eastAsia="ru-RU"/>
        </w:rPr>
      </w:pPr>
      <w:r w:rsidRPr="00A644E2">
        <w:rPr>
          <w:sz w:val="22"/>
          <w:szCs w:val="22"/>
          <w:lang w:eastAsia="ru-RU"/>
        </w:rPr>
        <w:t>8.6. Поставщик не несет гарантийной ответственности за неполадки и неисправности Оборудования, если они произошли:</w:t>
      </w:r>
    </w:p>
    <w:p w14:paraId="02148451" w14:textId="77777777" w:rsidR="00B17E29" w:rsidRPr="00A644E2" w:rsidRDefault="00B17E29" w:rsidP="00E9115A">
      <w:pPr>
        <w:ind w:firstLine="567"/>
        <w:jc w:val="both"/>
        <w:rPr>
          <w:sz w:val="22"/>
          <w:szCs w:val="22"/>
          <w:lang w:eastAsia="ru-RU"/>
        </w:rPr>
      </w:pPr>
      <w:r w:rsidRPr="00A644E2">
        <w:rPr>
          <w:sz w:val="22"/>
          <w:szCs w:val="22"/>
          <w:lang w:eastAsia="ru-RU"/>
        </w:rPr>
        <w:t>а) в результате внесения Заказчиком или третьей стороной модификаций или изменений Оборудования без письменного согласия Поставщика;</w:t>
      </w:r>
    </w:p>
    <w:p w14:paraId="6824BF23" w14:textId="77777777" w:rsidR="00B17E29" w:rsidRPr="00A644E2" w:rsidRDefault="00B17E29" w:rsidP="00E9115A">
      <w:pPr>
        <w:ind w:firstLine="567"/>
        <w:jc w:val="both"/>
        <w:rPr>
          <w:sz w:val="22"/>
          <w:szCs w:val="22"/>
          <w:lang w:eastAsia="ru-RU"/>
        </w:rPr>
      </w:pPr>
      <w:r w:rsidRPr="00A644E2">
        <w:rPr>
          <w:sz w:val="22"/>
          <w:szCs w:val="22"/>
          <w:lang w:eastAsia="ru-RU"/>
        </w:rPr>
        <w:t>б) в результате нарушения правил эксплуатации и обслуживания Оборудования, предусмотренных технической и (или) эксплуатационной документацией производителя (изготовителя) Оборудования.</w:t>
      </w:r>
    </w:p>
    <w:p w14:paraId="64C585E5" w14:textId="77777777" w:rsidR="00B17E29" w:rsidRPr="00A644E2" w:rsidRDefault="00B17E29" w:rsidP="00E9115A">
      <w:pPr>
        <w:ind w:firstLine="567"/>
        <w:jc w:val="center"/>
        <w:rPr>
          <w:sz w:val="22"/>
          <w:szCs w:val="22"/>
          <w:lang w:eastAsia="ru-RU"/>
        </w:rPr>
      </w:pPr>
    </w:p>
    <w:p w14:paraId="08AE8D6B"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9. ПОРЯДОК РАСЧЕТОВ</w:t>
      </w:r>
    </w:p>
    <w:p w14:paraId="2B73F293" w14:textId="77777777" w:rsidR="00B17E29" w:rsidRPr="00A644E2" w:rsidRDefault="00B17E29" w:rsidP="00E9115A">
      <w:pPr>
        <w:ind w:firstLine="567"/>
        <w:jc w:val="center"/>
        <w:outlineLvl w:val="0"/>
        <w:rPr>
          <w:b/>
          <w:sz w:val="22"/>
          <w:szCs w:val="22"/>
          <w:lang w:eastAsia="ru-RU"/>
        </w:rPr>
      </w:pPr>
    </w:p>
    <w:p w14:paraId="1A2DCDCB" w14:textId="77777777" w:rsidR="00B17E29" w:rsidRPr="00A644E2" w:rsidRDefault="00B17E29" w:rsidP="00E9115A">
      <w:pPr>
        <w:ind w:firstLine="567"/>
        <w:jc w:val="both"/>
        <w:rPr>
          <w:sz w:val="22"/>
          <w:szCs w:val="22"/>
          <w:lang w:eastAsia="ru-RU"/>
        </w:rPr>
      </w:pPr>
      <w:r w:rsidRPr="00A644E2">
        <w:rPr>
          <w:sz w:val="22"/>
          <w:szCs w:val="22"/>
          <w:lang w:eastAsia="ru-RU"/>
        </w:rPr>
        <w:t>9.1.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6A3C96CC" w14:textId="77777777" w:rsidR="00B17E29" w:rsidRPr="00A644E2" w:rsidRDefault="00B17E29" w:rsidP="00E9115A">
      <w:pPr>
        <w:ind w:firstLine="567"/>
        <w:jc w:val="both"/>
        <w:rPr>
          <w:sz w:val="22"/>
          <w:szCs w:val="22"/>
          <w:lang w:eastAsia="ru-RU"/>
        </w:rPr>
      </w:pPr>
      <w:r w:rsidRPr="00A644E2">
        <w:rPr>
          <w:sz w:val="22"/>
          <w:szCs w:val="22"/>
          <w:lang w:eastAsia="ru-RU"/>
        </w:rPr>
        <w:t xml:space="preserve">Оплата по Контракту осуществляется после исполнения обязательств Поставщиком по поставке Оборудования и ввода в эксплуатацию (в соответствии с Приложением - №3 к Контракту Акт ввода Оборудования в эксплуатацию, оказанию Услуг по обучению правилам эксплуатации и инструктажу специалистов) </w:t>
      </w:r>
      <w:r w:rsidRPr="00136D31">
        <w:rPr>
          <w:sz w:val="22"/>
          <w:szCs w:val="22"/>
          <w:lang w:eastAsia="ru-RU"/>
        </w:rPr>
        <w:t xml:space="preserve">в течение </w:t>
      </w:r>
      <w:r w:rsidR="00CE2456" w:rsidRPr="00136D31">
        <w:rPr>
          <w:sz w:val="22"/>
          <w:szCs w:val="22"/>
          <w:lang w:eastAsia="ru-RU"/>
        </w:rPr>
        <w:t>7</w:t>
      </w:r>
      <w:r w:rsidR="00B310A6" w:rsidRPr="00136D31">
        <w:rPr>
          <w:sz w:val="22"/>
          <w:szCs w:val="22"/>
          <w:lang w:eastAsia="ru-RU"/>
        </w:rPr>
        <w:t>(</w:t>
      </w:r>
      <w:r w:rsidR="00CE2456" w:rsidRPr="00136D31">
        <w:rPr>
          <w:sz w:val="22"/>
          <w:szCs w:val="22"/>
          <w:lang w:eastAsia="ru-RU"/>
        </w:rPr>
        <w:t>семь</w:t>
      </w:r>
      <w:r w:rsidRPr="00136D31">
        <w:rPr>
          <w:sz w:val="22"/>
          <w:szCs w:val="22"/>
          <w:lang w:eastAsia="ru-RU"/>
        </w:rPr>
        <w:t xml:space="preserve">) </w:t>
      </w:r>
      <w:r w:rsidR="00B310A6" w:rsidRPr="00136D31">
        <w:rPr>
          <w:sz w:val="22"/>
          <w:szCs w:val="22"/>
          <w:lang w:eastAsia="ru-RU"/>
        </w:rPr>
        <w:t>рабочих</w:t>
      </w:r>
      <w:r w:rsidRPr="00136D31">
        <w:rPr>
          <w:sz w:val="22"/>
          <w:szCs w:val="22"/>
          <w:lang w:eastAsia="ru-RU"/>
        </w:rPr>
        <w:t xml:space="preserve"> дней.</w:t>
      </w:r>
    </w:p>
    <w:p w14:paraId="3171F6D6" w14:textId="77777777" w:rsidR="00B310A6" w:rsidRPr="00A644E2" w:rsidRDefault="00B17E29"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9.2.</w:t>
      </w:r>
      <w:r w:rsidR="00B310A6" w:rsidRPr="00A644E2">
        <w:rPr>
          <w:rFonts w:ascii="Times New Roman" w:hAnsi="Times New Roman" w:cs="Times New Roman"/>
          <w:sz w:val="22"/>
          <w:szCs w:val="22"/>
        </w:rPr>
        <w:t xml:space="preserve"> Оплата по Контракту за поставленный Товар осуществляется Заказчиком на основании </w:t>
      </w:r>
      <w:r w:rsidR="00B1633D">
        <w:rPr>
          <w:rFonts w:ascii="Times New Roman" w:hAnsi="Times New Roman" w:cs="Times New Roman"/>
          <w:sz w:val="22"/>
          <w:szCs w:val="22"/>
        </w:rPr>
        <w:t>Документа о приемке</w:t>
      </w:r>
      <w:r w:rsidR="00B310A6" w:rsidRPr="00A644E2">
        <w:rPr>
          <w:rFonts w:ascii="Times New Roman" w:hAnsi="Times New Roman" w:cs="Times New Roman"/>
          <w:sz w:val="22"/>
          <w:szCs w:val="22"/>
        </w:rPr>
        <w:t>.</w:t>
      </w:r>
    </w:p>
    <w:p w14:paraId="7C174AB4" w14:textId="77777777" w:rsidR="00B17E29" w:rsidRPr="00A644E2" w:rsidRDefault="00B17E29" w:rsidP="00E9115A">
      <w:pPr>
        <w:ind w:firstLine="567"/>
        <w:jc w:val="both"/>
        <w:rPr>
          <w:sz w:val="22"/>
          <w:szCs w:val="22"/>
          <w:lang w:eastAsia="ru-RU"/>
        </w:rPr>
      </w:pPr>
      <w:r w:rsidRPr="00A644E2">
        <w:rPr>
          <w:sz w:val="22"/>
          <w:szCs w:val="22"/>
          <w:lang w:eastAsia="ru-RU"/>
        </w:rPr>
        <w:t>Оплата по Контракту за поставленное Оборудование и оказанные Услуги осуществляется Заказчиком после представления Поставщиком следующих документов:</w:t>
      </w:r>
    </w:p>
    <w:p w14:paraId="2499C8DD" w14:textId="77777777" w:rsidR="00B17E29" w:rsidRPr="00136D31" w:rsidRDefault="00B310A6" w:rsidP="00E9115A">
      <w:pPr>
        <w:ind w:firstLine="567"/>
        <w:jc w:val="both"/>
        <w:rPr>
          <w:sz w:val="22"/>
          <w:szCs w:val="22"/>
          <w:lang w:eastAsia="ru-RU"/>
        </w:rPr>
      </w:pPr>
      <w:r w:rsidRPr="00136D31">
        <w:rPr>
          <w:sz w:val="22"/>
          <w:szCs w:val="22"/>
          <w:lang w:eastAsia="ru-RU"/>
        </w:rPr>
        <w:lastRenderedPageBreak/>
        <w:t>а</w:t>
      </w:r>
      <w:r w:rsidR="00B17E29" w:rsidRPr="00136D31">
        <w:rPr>
          <w:sz w:val="22"/>
          <w:szCs w:val="22"/>
          <w:lang w:eastAsia="ru-RU"/>
        </w:rPr>
        <w:t>)</w:t>
      </w:r>
      <w:r w:rsidR="00B1633D">
        <w:rPr>
          <w:sz w:val="22"/>
          <w:szCs w:val="22"/>
          <w:lang w:eastAsia="ru-RU"/>
        </w:rPr>
        <w:t xml:space="preserve"> </w:t>
      </w:r>
      <w:r w:rsidR="00B17E29" w:rsidRPr="00136D31">
        <w:rPr>
          <w:sz w:val="22"/>
          <w:szCs w:val="22"/>
          <w:lang w:eastAsia="ru-RU"/>
        </w:rPr>
        <w:t>Акт ввода Оборудования в эксплуатацию, оказанию Услуг по обучению правилам эксплуатации и инструктажу специалистов;</w:t>
      </w:r>
    </w:p>
    <w:p w14:paraId="3ABB884C" w14:textId="77777777" w:rsidR="00B17E29" w:rsidRPr="00A644E2" w:rsidRDefault="00B310A6" w:rsidP="00E9115A">
      <w:pPr>
        <w:ind w:firstLine="567"/>
        <w:jc w:val="both"/>
        <w:rPr>
          <w:sz w:val="22"/>
          <w:szCs w:val="22"/>
          <w:lang w:eastAsia="ru-RU"/>
        </w:rPr>
      </w:pPr>
      <w:r w:rsidRPr="00A644E2">
        <w:rPr>
          <w:sz w:val="22"/>
          <w:szCs w:val="22"/>
          <w:lang w:eastAsia="ru-RU"/>
        </w:rPr>
        <w:t>б</w:t>
      </w:r>
      <w:r w:rsidR="00B17E29" w:rsidRPr="00A644E2">
        <w:rPr>
          <w:sz w:val="22"/>
          <w:szCs w:val="22"/>
          <w:lang w:eastAsia="ru-RU"/>
        </w:rPr>
        <w:t>) копий регистрационных удостоверений на Оборудование;</w:t>
      </w:r>
    </w:p>
    <w:p w14:paraId="4768A66C" w14:textId="77777777" w:rsidR="00B17E29" w:rsidRPr="00A644E2" w:rsidRDefault="00B310A6" w:rsidP="00E9115A">
      <w:pPr>
        <w:ind w:firstLine="567"/>
        <w:jc w:val="both"/>
        <w:rPr>
          <w:sz w:val="22"/>
          <w:szCs w:val="22"/>
          <w:lang w:eastAsia="ru-RU"/>
        </w:rPr>
      </w:pPr>
      <w:r w:rsidRPr="00A644E2">
        <w:rPr>
          <w:sz w:val="22"/>
          <w:szCs w:val="22"/>
          <w:lang w:eastAsia="ru-RU"/>
        </w:rPr>
        <w:t>в</w:t>
      </w:r>
      <w:r w:rsidR="00B17E29" w:rsidRPr="00A644E2">
        <w:rPr>
          <w:sz w:val="22"/>
          <w:szCs w:val="22"/>
          <w:lang w:eastAsia="ru-RU"/>
        </w:rPr>
        <w:t>) копии документа о соответствии Оборудования, выданного уполномоченными органами (организациями) (при наличии такого документа).</w:t>
      </w:r>
    </w:p>
    <w:p w14:paraId="14C55CC5" w14:textId="77777777" w:rsidR="00B17E29" w:rsidRPr="00A644E2" w:rsidRDefault="00B17E29" w:rsidP="00E9115A">
      <w:pPr>
        <w:ind w:firstLine="567"/>
        <w:jc w:val="both"/>
        <w:rPr>
          <w:sz w:val="22"/>
          <w:szCs w:val="22"/>
          <w:lang w:eastAsia="ru-RU"/>
        </w:rPr>
      </w:pPr>
      <w:r w:rsidRPr="00A644E2">
        <w:rPr>
          <w:sz w:val="22"/>
          <w:szCs w:val="22"/>
          <w:lang w:eastAsia="ru-RU"/>
        </w:rPr>
        <w:t>9.3. Оплата по Контракту осуществляется по факту поставки Оборудования и ввода в эксплуатацию, предусмотренного Спецификацией (приложение № 1, 3 к Контракту), после представления Заказчику документов, предусмотренных подпунктами: а), б), в), пункта 9.2 Контракта</w:t>
      </w:r>
    </w:p>
    <w:p w14:paraId="7284BBBE" w14:textId="77777777" w:rsidR="00B17E29" w:rsidRPr="00A644E2" w:rsidRDefault="00B17E29" w:rsidP="00E9115A">
      <w:pPr>
        <w:ind w:firstLine="567"/>
        <w:jc w:val="both"/>
        <w:rPr>
          <w:sz w:val="22"/>
          <w:szCs w:val="22"/>
        </w:rPr>
      </w:pPr>
      <w:r w:rsidRPr="00A644E2">
        <w:rPr>
          <w:sz w:val="22"/>
          <w:szCs w:val="22"/>
          <w:lang w:eastAsia="ru-RU"/>
        </w:rPr>
        <w:t xml:space="preserve">9.4. </w:t>
      </w:r>
      <w:r w:rsidRPr="00A644E2">
        <w:rPr>
          <w:sz w:val="22"/>
          <w:szCs w:val="22"/>
        </w:rPr>
        <w:t>В случае не оплаты Поставщиком выставленных штрафных санкций и (или) предъявленных требований о возмещении убытков в установленный Поставщиком срок, Заказчик направляет Поставщику акт сверки, в котором указываются: сведения о фактически исполненных обязательствах по Контракту, сумма</w:t>
      </w:r>
      <w:r w:rsidR="00B1633D">
        <w:rPr>
          <w:sz w:val="22"/>
          <w:szCs w:val="22"/>
        </w:rPr>
        <w:t>,</w:t>
      </w:r>
      <w:r w:rsidRPr="00A644E2">
        <w:rPr>
          <w:sz w:val="22"/>
          <w:szCs w:val="22"/>
        </w:rPr>
        <w:t xml:space="preserve"> подлежащая оплате в соответствии с условиями Контракта, размер штрафных санкций, основания применения и порядок расчетов, итоговая сумма, подлежащая оплате Поставщику по Контракту.</w:t>
      </w:r>
    </w:p>
    <w:p w14:paraId="6923617B" w14:textId="77777777" w:rsidR="00B310A6" w:rsidRPr="00A644E2" w:rsidRDefault="00B310A6"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9.5. По окончании исполнения Сторонами обязательств по Контракту в течение 15 дней, Стороны подписывают Акт сверки расчетов.</w:t>
      </w:r>
    </w:p>
    <w:p w14:paraId="0D5F9676" w14:textId="77777777" w:rsidR="00B310A6" w:rsidRPr="00A644E2" w:rsidRDefault="00B310A6" w:rsidP="00E9115A">
      <w:pPr>
        <w:ind w:firstLine="567"/>
        <w:jc w:val="both"/>
        <w:rPr>
          <w:sz w:val="22"/>
          <w:szCs w:val="22"/>
        </w:rPr>
      </w:pPr>
    </w:p>
    <w:p w14:paraId="271BDA20" w14:textId="77777777" w:rsidR="00B17E29" w:rsidRPr="00A644E2" w:rsidRDefault="00B17E29" w:rsidP="00E9115A">
      <w:pPr>
        <w:pStyle w:val="aff1"/>
        <w:autoSpaceDE w:val="0"/>
        <w:autoSpaceDN w:val="0"/>
        <w:adjustRightInd w:val="0"/>
        <w:ind w:left="0" w:firstLine="567"/>
        <w:contextualSpacing/>
        <w:jc w:val="center"/>
        <w:rPr>
          <w:b/>
          <w:sz w:val="22"/>
          <w:szCs w:val="22"/>
        </w:rPr>
      </w:pPr>
      <w:r w:rsidRPr="00A644E2">
        <w:rPr>
          <w:b/>
          <w:sz w:val="22"/>
          <w:szCs w:val="22"/>
        </w:rPr>
        <w:t>10. ОБЕСПЕЧЕНИЕ ИСПОЛНЕНИЯ КОНТРАКТА</w:t>
      </w:r>
    </w:p>
    <w:p w14:paraId="728BCC5F" w14:textId="77777777" w:rsidR="00B17E29" w:rsidRPr="00B1633D" w:rsidRDefault="00B17E29" w:rsidP="00E9115A">
      <w:pPr>
        <w:pStyle w:val="aff1"/>
        <w:autoSpaceDE w:val="0"/>
        <w:autoSpaceDN w:val="0"/>
        <w:adjustRightInd w:val="0"/>
        <w:ind w:left="0" w:firstLine="567"/>
        <w:contextualSpacing/>
        <w:jc w:val="center"/>
        <w:rPr>
          <w:sz w:val="22"/>
          <w:szCs w:val="22"/>
        </w:rPr>
      </w:pPr>
    </w:p>
    <w:p w14:paraId="782C550A"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.1. Поставщик при заключении Контракта должен предоставить Заказчику обеспечение исполнения Контракта. В целях обеспечения исполнения своих обязательств по настоящему Контракту, Поставщик предоставляет Заказчику безотзывную независимую гарантию, либо передает Заказчику денежные средства в качестве обеспечения исполнения настоящего Контракта. </w:t>
      </w:r>
    </w:p>
    <w:p w14:paraId="57C75CA3" w14:textId="77777777" w:rsidR="006A1A9A" w:rsidRPr="00B1633D" w:rsidRDefault="006A1A9A" w:rsidP="006A1A9A">
      <w:pPr>
        <w:suppressAutoHyphens w:val="0"/>
        <w:autoSpaceDE w:val="0"/>
        <w:autoSpaceDN w:val="0"/>
        <w:adjustRightInd w:val="0"/>
        <w:ind w:firstLine="567"/>
        <w:jc w:val="both"/>
        <w:rPr>
          <w:sz w:val="22"/>
          <w:szCs w:val="22"/>
          <w:lang w:eastAsia="ru-RU"/>
        </w:rPr>
      </w:pPr>
      <w:r w:rsidRPr="00B1633D">
        <w:rPr>
          <w:sz w:val="22"/>
          <w:szCs w:val="22"/>
          <w:lang w:eastAsia="ru-RU"/>
        </w:rPr>
        <w:t>Размер</w:t>
      </w:r>
      <w:r>
        <w:rPr>
          <w:sz w:val="22"/>
          <w:szCs w:val="22"/>
          <w:lang w:eastAsia="ru-RU"/>
        </w:rPr>
        <w:t xml:space="preserve"> </w:t>
      </w:r>
      <w:r w:rsidRPr="00B1633D">
        <w:rPr>
          <w:sz w:val="22"/>
          <w:szCs w:val="22"/>
          <w:lang w:eastAsia="ru-RU"/>
        </w:rPr>
        <w:t xml:space="preserve">обеспечения исполнения контракта, в том числе предоставляемого с учетом положений </w:t>
      </w:r>
      <w:hyperlink r:id="rId6" w:history="1">
        <w:r w:rsidRPr="00B1633D">
          <w:rPr>
            <w:sz w:val="22"/>
            <w:szCs w:val="22"/>
            <w:lang w:eastAsia="ru-RU"/>
          </w:rPr>
          <w:t>статьи 37</w:t>
        </w:r>
      </w:hyperlink>
      <w:r w:rsidRPr="00B1633D">
        <w:rPr>
          <w:sz w:val="22"/>
          <w:szCs w:val="22"/>
          <w:lang w:eastAsia="ru-RU"/>
        </w:rPr>
        <w:t xml:space="preserve"> Федерального закона, устанавливается от цены, по которой в соответствии с Федеральным законом заключается контракт 5 % от цены Контракта,</w:t>
      </w:r>
      <w:r w:rsidRPr="004D27DD">
        <w:rPr>
          <w:sz w:val="22"/>
          <w:szCs w:val="22"/>
          <w:lang w:eastAsia="ru-RU"/>
        </w:rPr>
        <w:t xml:space="preserve"> что составляет </w:t>
      </w:r>
      <w:r w:rsidRPr="00B1633D">
        <w:rPr>
          <w:sz w:val="22"/>
          <w:szCs w:val="22"/>
          <w:lang w:eastAsia="ru-RU"/>
        </w:rPr>
        <w:t>__________ руб. (______руб</w:t>
      </w:r>
      <w:r>
        <w:rPr>
          <w:sz w:val="22"/>
          <w:szCs w:val="22"/>
          <w:lang w:eastAsia="ru-RU"/>
        </w:rPr>
        <w:t>.</w:t>
      </w:r>
      <w:r w:rsidRPr="00B1633D">
        <w:rPr>
          <w:sz w:val="22"/>
          <w:szCs w:val="22"/>
          <w:lang w:eastAsia="ru-RU"/>
        </w:rPr>
        <w:t xml:space="preserve"> __коп)), но не может составлять менее чем размер аванса.</w:t>
      </w:r>
    </w:p>
    <w:p w14:paraId="1639CABC" w14:textId="77777777" w:rsidR="006A1A9A" w:rsidRPr="00B1633D" w:rsidRDefault="006A1A9A" w:rsidP="006A1A9A">
      <w:pPr>
        <w:suppressAutoHyphens w:val="0"/>
        <w:autoSpaceDE w:val="0"/>
        <w:autoSpaceDN w:val="0"/>
        <w:adjustRightInd w:val="0"/>
        <w:ind w:firstLine="567"/>
        <w:jc w:val="both"/>
        <w:rPr>
          <w:sz w:val="22"/>
          <w:szCs w:val="22"/>
          <w:lang w:eastAsia="ru-RU"/>
        </w:rPr>
      </w:pPr>
      <w:r w:rsidRPr="00B1633D">
        <w:rPr>
          <w:sz w:val="22"/>
          <w:szCs w:val="22"/>
          <w:lang w:eastAsia="ru-RU"/>
        </w:rPr>
        <w:t xml:space="preserve"> В случае, если предложенные </w:t>
      </w:r>
      <w:r>
        <w:rPr>
          <w:sz w:val="22"/>
          <w:szCs w:val="22"/>
          <w:lang w:eastAsia="ru-RU"/>
        </w:rPr>
        <w:t>в заявке участника закупки цена</w:t>
      </w:r>
      <w:r w:rsidRPr="00B1633D">
        <w:rPr>
          <w:sz w:val="22"/>
          <w:szCs w:val="22"/>
          <w:lang w:eastAsia="ru-RU"/>
        </w:rPr>
        <w:t xml:space="preserve"> товара снижен</w:t>
      </w:r>
      <w:r>
        <w:rPr>
          <w:sz w:val="22"/>
          <w:szCs w:val="22"/>
          <w:lang w:eastAsia="ru-RU"/>
        </w:rPr>
        <w:t>а</w:t>
      </w:r>
      <w:r w:rsidRPr="00B1633D">
        <w:rPr>
          <w:sz w:val="22"/>
          <w:szCs w:val="22"/>
          <w:lang w:eastAsia="ru-RU"/>
        </w:rPr>
        <w:t xml:space="preserve">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w:t>
      </w:r>
      <w:hyperlink r:id="rId7" w:history="1">
        <w:r w:rsidRPr="00B1633D">
          <w:rPr>
            <w:sz w:val="22"/>
            <w:szCs w:val="22"/>
            <w:lang w:eastAsia="ru-RU"/>
          </w:rPr>
          <w:t>статьи 37</w:t>
        </w:r>
      </w:hyperlink>
      <w:r w:rsidRPr="00331049">
        <w:rPr>
          <w:sz w:val="22"/>
          <w:szCs w:val="22"/>
          <w:lang w:eastAsia="ru-RU"/>
        </w:rPr>
        <w:t>Федерального закона о контрактной системе</w:t>
      </w:r>
      <w:r w:rsidRPr="00B1633D">
        <w:rPr>
          <w:sz w:val="22"/>
          <w:szCs w:val="22"/>
          <w:lang w:eastAsia="ru-RU"/>
        </w:rPr>
        <w:t>,</w:t>
      </w:r>
      <w:r w:rsidRPr="00331049">
        <w:rPr>
          <w:sz w:val="22"/>
          <w:szCs w:val="22"/>
          <w:lang w:eastAsia="ru-RU"/>
        </w:rPr>
        <w:t xml:space="preserve"> в размере </w:t>
      </w:r>
      <w:r>
        <w:rPr>
          <w:sz w:val="22"/>
          <w:szCs w:val="22"/>
          <w:lang w:eastAsia="ru-RU"/>
        </w:rPr>
        <w:t xml:space="preserve">не менее </w:t>
      </w:r>
      <w:r w:rsidRPr="00B1633D">
        <w:rPr>
          <w:sz w:val="22"/>
          <w:szCs w:val="22"/>
          <w:lang w:eastAsia="ru-RU"/>
        </w:rPr>
        <w:t>10%</w:t>
      </w:r>
      <w:r w:rsidRPr="00331049">
        <w:rPr>
          <w:sz w:val="22"/>
          <w:szCs w:val="22"/>
          <w:lang w:eastAsia="ru-RU"/>
        </w:rPr>
        <w:t xml:space="preserve"> от цены контракта, что составляет </w:t>
      </w:r>
      <w:r w:rsidRPr="00B1633D">
        <w:rPr>
          <w:sz w:val="22"/>
          <w:szCs w:val="22"/>
          <w:lang w:eastAsia="ru-RU"/>
        </w:rPr>
        <w:t>__________ руб. (______руб</w:t>
      </w:r>
      <w:r>
        <w:rPr>
          <w:sz w:val="22"/>
          <w:szCs w:val="22"/>
          <w:lang w:eastAsia="ru-RU"/>
        </w:rPr>
        <w:t>.</w:t>
      </w:r>
      <w:r w:rsidRPr="00B1633D">
        <w:rPr>
          <w:sz w:val="22"/>
          <w:szCs w:val="22"/>
          <w:lang w:eastAsia="ru-RU"/>
        </w:rPr>
        <w:t xml:space="preserve"> __коп) или информации, подтверждающей добросовестность такого участника в соответствии с </w:t>
      </w:r>
      <w:hyperlink r:id="rId8" w:history="1">
        <w:r w:rsidRPr="00B1633D">
          <w:rPr>
            <w:sz w:val="22"/>
            <w:szCs w:val="22"/>
            <w:lang w:eastAsia="ru-RU"/>
          </w:rPr>
          <w:t>частью 3</w:t>
        </w:r>
      </w:hyperlink>
      <w:r w:rsidRPr="00B1633D">
        <w:rPr>
          <w:sz w:val="22"/>
          <w:szCs w:val="22"/>
          <w:lang w:eastAsia="ru-RU"/>
        </w:rPr>
        <w:t xml:space="preserve"> статьи </w:t>
      </w:r>
      <w:hyperlink r:id="rId9" w:history="1">
        <w:r w:rsidRPr="00B1633D">
          <w:rPr>
            <w:sz w:val="22"/>
            <w:szCs w:val="22"/>
            <w:lang w:eastAsia="ru-RU"/>
          </w:rPr>
          <w:t>37</w:t>
        </w:r>
      </w:hyperlink>
      <w:r w:rsidRPr="00B1633D">
        <w:rPr>
          <w:sz w:val="22"/>
          <w:szCs w:val="22"/>
          <w:lang w:eastAsia="ru-RU"/>
        </w:rPr>
        <w:t xml:space="preserve"> Федерального закона о контрактной системе,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14:paraId="422348E4" w14:textId="77777777" w:rsidR="006A1A9A" w:rsidRPr="00B1633D" w:rsidRDefault="006A1A9A" w:rsidP="006A1A9A">
      <w:pPr>
        <w:suppressAutoHyphens w:val="0"/>
        <w:autoSpaceDE w:val="0"/>
        <w:autoSpaceDN w:val="0"/>
        <w:adjustRightInd w:val="0"/>
        <w:ind w:firstLine="567"/>
        <w:jc w:val="both"/>
        <w:rPr>
          <w:sz w:val="22"/>
          <w:szCs w:val="22"/>
          <w:lang w:eastAsia="ru-RU"/>
        </w:rPr>
      </w:pPr>
      <w:r w:rsidRPr="00B1633D">
        <w:rPr>
          <w:sz w:val="22"/>
          <w:szCs w:val="22"/>
          <w:lang w:eastAsia="ru-RU"/>
        </w:rPr>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приглашении и документации о закупке (в случае, если Федеральным законом предусмотрена документация о закупке).</w:t>
      </w:r>
    </w:p>
    <w:p w14:paraId="5EB02E50"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.2. Исполнение контракта может обеспечиваться предоставлением независимой гарантии, соответствующей </w:t>
      </w:r>
      <w:hyperlink w:anchor="Par1257" w:tooltip="Статья 45. Условия независимой гарантии. Реестры независимых гарантий" w:history="1">
        <w:r w:rsidRPr="00B1633D">
          <w:rPr>
            <w:rFonts w:ascii="Times New Roman" w:hAnsi="Times New Roman" w:cs="Times New Roman"/>
            <w:sz w:val="22"/>
            <w:szCs w:val="22"/>
          </w:rPr>
          <w:t>требованиям статьи 45</w:t>
        </w:r>
      </w:hyperlink>
      <w:r w:rsidRPr="00B1633D">
        <w:rPr>
          <w:rFonts w:ascii="Times New Roman" w:hAnsi="Times New Roman" w:cs="Times New Roman"/>
          <w:sz w:val="22"/>
          <w:szCs w:val="22"/>
        </w:rPr>
        <w:t xml:space="preserve">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w:anchor="Par2160" w:tooltip="Статья 95. Изменение, расторжение контракта" w:history="1">
        <w:r w:rsidRPr="00B1633D">
          <w:rPr>
            <w:rFonts w:ascii="Times New Roman" w:hAnsi="Times New Roman" w:cs="Times New Roman"/>
            <w:sz w:val="22"/>
            <w:szCs w:val="22"/>
          </w:rPr>
          <w:t>статьей 95</w:t>
        </w:r>
      </w:hyperlink>
      <w:r w:rsidRPr="00B1633D">
        <w:rPr>
          <w:rFonts w:ascii="Times New Roman" w:hAnsi="Times New Roman" w:cs="Times New Roman"/>
          <w:sz w:val="22"/>
          <w:szCs w:val="22"/>
        </w:rPr>
        <w:t>Закона о контрактной системе.</w:t>
      </w:r>
    </w:p>
    <w:p w14:paraId="27EDAAF3"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Независимая гарантия должна быть составлена по типовой форме, утвержденной Постановлением Правительства Российской Федерации от 08.11.2013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63C3F7BA"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Независимая гарантия должна быть безотзывной и должна содержать:</w:t>
      </w:r>
    </w:p>
    <w:p w14:paraId="70039766"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1) сумму независимой гарантии, подлежащую уплате гарантом заказчику в установленных статьей 44 настоящего Федерального закона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настоящего Федерального закона, а также идентификационный код закупки, при осуществлении которой предоставляется такая независимая гарантия;</w:t>
      </w:r>
    </w:p>
    <w:p w14:paraId="54D4156C"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lastRenderedPageBreak/>
        <w:t>2) обязательства принципала, надлежащее исполнение которых обеспечивается независимой гарантией;</w:t>
      </w:r>
    </w:p>
    <w:p w14:paraId="6746A354" w14:textId="77777777" w:rsidR="006A1A9A" w:rsidRPr="00A644E2" w:rsidRDefault="006A1A9A" w:rsidP="006A1A9A">
      <w:pPr>
        <w:suppressAutoHyphens w:val="0"/>
        <w:autoSpaceDE w:val="0"/>
        <w:autoSpaceDN w:val="0"/>
        <w:adjustRightInd w:val="0"/>
        <w:ind w:firstLine="567"/>
        <w:jc w:val="both"/>
        <w:rPr>
          <w:sz w:val="22"/>
          <w:szCs w:val="22"/>
          <w:lang w:eastAsia="ru-RU"/>
        </w:rPr>
      </w:pPr>
      <w:r w:rsidRPr="00A644E2">
        <w:rPr>
          <w:sz w:val="22"/>
          <w:szCs w:val="22"/>
          <w:lang w:eastAsia="ru-RU"/>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1BF4B837"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164BE2A3"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5) срок действия независимой гарантии с учетом требований </w:t>
      </w:r>
      <w:hyperlink w:anchor="Par1203" w:tooltip="Статья 44. Обеспечение заявки на участие в закупке" w:history="1">
        <w:r w:rsidRPr="00B1633D">
          <w:rPr>
            <w:rFonts w:ascii="Times New Roman" w:hAnsi="Times New Roman" w:cs="Times New Roman"/>
            <w:sz w:val="22"/>
            <w:szCs w:val="22"/>
          </w:rPr>
          <w:t>статей 44</w:t>
        </w:r>
      </w:hyperlink>
      <w:r w:rsidRPr="00B1633D">
        <w:rPr>
          <w:rFonts w:ascii="Times New Roman" w:hAnsi="Times New Roman" w:cs="Times New Roman"/>
          <w:sz w:val="22"/>
          <w:szCs w:val="22"/>
        </w:rPr>
        <w:t xml:space="preserve"> и </w:t>
      </w:r>
      <w:hyperlink w:anchor="Par2301" w:tooltip="Статья 96. Обеспечение исполнения контракта" w:history="1">
        <w:r w:rsidRPr="00B1633D">
          <w:rPr>
            <w:rFonts w:ascii="Times New Roman" w:hAnsi="Times New Roman" w:cs="Times New Roman"/>
            <w:sz w:val="22"/>
            <w:szCs w:val="22"/>
          </w:rPr>
          <w:t>96</w:t>
        </w:r>
      </w:hyperlink>
      <w:r w:rsidRPr="00B1633D">
        <w:rPr>
          <w:rFonts w:ascii="Times New Roman" w:hAnsi="Times New Roman" w:cs="Times New Roman"/>
          <w:sz w:val="22"/>
          <w:szCs w:val="22"/>
        </w:rPr>
        <w:t xml:space="preserve"> Закона о контрактной системе;</w:t>
      </w:r>
    </w:p>
    <w:p w14:paraId="784233B8"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1EC71601"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7) установленный Правительством Российской Федерации </w:t>
      </w:r>
      <w:hyperlink r:id="rId10" w:history="1">
        <w:r w:rsidRPr="00B1633D">
          <w:rPr>
            <w:rFonts w:ascii="Times New Roman" w:hAnsi="Times New Roman" w:cs="Times New Roman"/>
            <w:sz w:val="22"/>
            <w:szCs w:val="22"/>
          </w:rPr>
          <w:t>перечень</w:t>
        </w:r>
      </w:hyperlink>
      <w:r w:rsidRPr="00B1633D">
        <w:rPr>
          <w:rFonts w:ascii="Times New Roman" w:hAnsi="Times New Roman" w:cs="Times New Roman"/>
          <w:sz w:val="22"/>
          <w:szCs w:val="22"/>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14:paraId="56A3D717"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11" w:history="1">
        <w:r w:rsidRPr="00B1633D">
          <w:rPr>
            <w:rFonts w:ascii="Times New Roman" w:hAnsi="Times New Roman" w:cs="Times New Roman"/>
            <w:sz w:val="22"/>
            <w:szCs w:val="22"/>
          </w:rPr>
          <w:t>кодексом</w:t>
        </w:r>
      </w:hyperlink>
      <w:r w:rsidRPr="00B1633D">
        <w:rPr>
          <w:rFonts w:ascii="Times New Roman" w:hAnsi="Times New Roman" w:cs="Times New Roman"/>
          <w:sz w:val="22"/>
          <w:szCs w:val="22"/>
        </w:rPr>
        <w:t xml:space="preserve"> Российской Федерации оснований для отказа в удовлетворении этого требования.</w:t>
      </w:r>
    </w:p>
    <w:p w14:paraId="667F6612"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.3. Денежные средства, передаваемые Заказчику в качестве обеспечения </w:t>
      </w:r>
      <w:proofErr w:type="gramStart"/>
      <w:r w:rsidRPr="00B1633D">
        <w:rPr>
          <w:rFonts w:ascii="Times New Roman" w:hAnsi="Times New Roman" w:cs="Times New Roman"/>
          <w:sz w:val="22"/>
          <w:szCs w:val="22"/>
        </w:rPr>
        <w:t>Контракта</w:t>
      </w:r>
      <w:proofErr w:type="gramEnd"/>
      <w:r w:rsidRPr="00B1633D">
        <w:rPr>
          <w:rFonts w:ascii="Times New Roman" w:hAnsi="Times New Roman" w:cs="Times New Roman"/>
          <w:sz w:val="22"/>
          <w:szCs w:val="22"/>
        </w:rPr>
        <w:t xml:space="preserve"> должны быть переданы в размере, установленном в пункте </w:t>
      </w:r>
      <w:r>
        <w:rPr>
          <w:rFonts w:ascii="Times New Roman" w:hAnsi="Times New Roman" w:cs="Times New Roman"/>
          <w:sz w:val="22"/>
          <w:szCs w:val="22"/>
        </w:rPr>
        <w:t>10</w:t>
      </w:r>
      <w:r w:rsidRPr="00B1633D">
        <w:rPr>
          <w:rFonts w:ascii="Times New Roman" w:hAnsi="Times New Roman" w:cs="Times New Roman"/>
          <w:sz w:val="22"/>
          <w:szCs w:val="22"/>
        </w:rPr>
        <w:t>.1. настоящего Контракта по следующим реквизитам:</w:t>
      </w:r>
    </w:p>
    <w:p w14:paraId="407B9CC7" w14:textId="77777777" w:rsidR="006A1A9A" w:rsidRPr="00B1633D" w:rsidRDefault="006A1A9A" w:rsidP="006A1A9A">
      <w:pPr>
        <w:suppressAutoHyphens w:val="0"/>
        <w:autoSpaceDE w:val="0"/>
        <w:autoSpaceDN w:val="0"/>
        <w:adjustRightInd w:val="0"/>
        <w:ind w:firstLine="567"/>
        <w:jc w:val="both"/>
        <w:rPr>
          <w:sz w:val="22"/>
          <w:szCs w:val="22"/>
          <w:lang w:eastAsia="ru-RU"/>
        </w:rPr>
      </w:pPr>
      <w:r w:rsidRPr="00B1633D">
        <w:rPr>
          <w:sz w:val="22"/>
          <w:szCs w:val="22"/>
          <w:lang w:eastAsia="ru-RU"/>
        </w:rPr>
        <w:t>Государственное бюджетное учреждение здравоохранения Республики Крым «Республиканская клиническая больница им. Н.А. Семашко»</w:t>
      </w:r>
    </w:p>
    <w:p w14:paraId="613A48C5" w14:textId="77777777" w:rsidR="006A1A9A" w:rsidRPr="00B10030" w:rsidRDefault="006A1A9A" w:rsidP="006A1A9A">
      <w:pPr>
        <w:ind w:right="-21" w:firstLine="567"/>
        <w:rPr>
          <w:sz w:val="22"/>
          <w:szCs w:val="22"/>
          <w:lang w:eastAsia="ru-RU"/>
        </w:rPr>
      </w:pPr>
      <w:r w:rsidRPr="00B1633D">
        <w:rPr>
          <w:sz w:val="22"/>
          <w:szCs w:val="22"/>
          <w:lang w:eastAsia="ru-RU"/>
        </w:rPr>
        <w:t>ИНН</w:t>
      </w:r>
      <w:r w:rsidRPr="00B10030">
        <w:rPr>
          <w:sz w:val="22"/>
          <w:szCs w:val="22"/>
          <w:lang w:eastAsia="ru-RU"/>
        </w:rPr>
        <w:t>-9102065003</w:t>
      </w:r>
    </w:p>
    <w:p w14:paraId="14069C8A" w14:textId="77777777" w:rsidR="006A1A9A" w:rsidRPr="00B10030" w:rsidRDefault="006A1A9A" w:rsidP="006A1A9A">
      <w:pPr>
        <w:tabs>
          <w:tab w:val="left" w:pos="5460"/>
        </w:tabs>
        <w:ind w:right="-21" w:firstLine="567"/>
        <w:rPr>
          <w:sz w:val="22"/>
          <w:szCs w:val="22"/>
          <w:lang w:eastAsia="ru-RU"/>
        </w:rPr>
      </w:pPr>
      <w:r w:rsidRPr="00B1633D">
        <w:rPr>
          <w:sz w:val="22"/>
          <w:szCs w:val="22"/>
          <w:lang w:eastAsia="ru-RU"/>
        </w:rPr>
        <w:t>КПП</w:t>
      </w:r>
      <w:r w:rsidRPr="00B10030">
        <w:rPr>
          <w:sz w:val="22"/>
          <w:szCs w:val="22"/>
          <w:lang w:eastAsia="ru-RU"/>
        </w:rPr>
        <w:t>-910201001</w:t>
      </w:r>
    </w:p>
    <w:p w14:paraId="5CB00DFB" w14:textId="77777777" w:rsidR="006A1A9A" w:rsidRPr="00B10030" w:rsidRDefault="006A1A9A" w:rsidP="006A1A9A">
      <w:pPr>
        <w:ind w:right="-21" w:firstLine="567"/>
        <w:rPr>
          <w:sz w:val="22"/>
          <w:szCs w:val="22"/>
          <w:lang w:eastAsia="ru-RU"/>
        </w:rPr>
      </w:pPr>
      <w:r w:rsidRPr="00B1633D">
        <w:rPr>
          <w:sz w:val="22"/>
          <w:szCs w:val="22"/>
          <w:lang w:eastAsia="ru-RU"/>
        </w:rPr>
        <w:t>ОГРН</w:t>
      </w:r>
      <w:r w:rsidRPr="00B10030">
        <w:rPr>
          <w:sz w:val="22"/>
          <w:szCs w:val="22"/>
          <w:lang w:eastAsia="ru-RU"/>
        </w:rPr>
        <w:t xml:space="preserve"> -1149102172735 </w:t>
      </w:r>
    </w:p>
    <w:p w14:paraId="69154AB2" w14:textId="77777777" w:rsidR="006A1A9A" w:rsidRPr="00B10030" w:rsidRDefault="006A1A9A" w:rsidP="006A1A9A">
      <w:pPr>
        <w:ind w:right="-21" w:firstLine="567"/>
        <w:rPr>
          <w:sz w:val="22"/>
          <w:szCs w:val="22"/>
          <w:lang w:eastAsia="ru-RU"/>
        </w:rPr>
      </w:pPr>
      <w:r w:rsidRPr="00B1633D">
        <w:rPr>
          <w:sz w:val="22"/>
          <w:szCs w:val="22"/>
          <w:lang w:eastAsia="ru-RU"/>
        </w:rPr>
        <w:t>БИК</w:t>
      </w:r>
      <w:r w:rsidRPr="00B10030">
        <w:rPr>
          <w:sz w:val="22"/>
          <w:szCs w:val="22"/>
          <w:lang w:eastAsia="ru-RU"/>
        </w:rPr>
        <w:t xml:space="preserve"> банка-013510002</w:t>
      </w:r>
    </w:p>
    <w:p w14:paraId="70DF79CF" w14:textId="77777777" w:rsidR="006A1A9A" w:rsidRPr="00B10030" w:rsidRDefault="006A1A9A" w:rsidP="006A1A9A">
      <w:pPr>
        <w:ind w:right="-21" w:firstLine="567"/>
        <w:rPr>
          <w:sz w:val="22"/>
          <w:szCs w:val="22"/>
          <w:lang w:eastAsia="ru-RU"/>
        </w:rPr>
      </w:pPr>
      <w:r w:rsidRPr="00B1633D">
        <w:rPr>
          <w:sz w:val="22"/>
          <w:szCs w:val="22"/>
          <w:lang w:eastAsia="ru-RU"/>
        </w:rPr>
        <w:t>Банк</w:t>
      </w:r>
      <w:r w:rsidRPr="00B10030">
        <w:rPr>
          <w:sz w:val="22"/>
          <w:szCs w:val="22"/>
          <w:lang w:eastAsia="ru-RU"/>
        </w:rPr>
        <w:t xml:space="preserve">-ОТДЕЛЕНИЕ РЕСПУБЛИКА КРЫМ БАНКА РОССИИ//УФК по Республике Крым г. Симферополь, </w:t>
      </w:r>
    </w:p>
    <w:p w14:paraId="4850F0A9" w14:textId="77777777" w:rsidR="006A1A9A" w:rsidRPr="00B10030" w:rsidRDefault="006A1A9A" w:rsidP="006A1A9A">
      <w:pPr>
        <w:ind w:right="-21" w:firstLine="567"/>
        <w:rPr>
          <w:sz w:val="22"/>
          <w:szCs w:val="22"/>
          <w:lang w:eastAsia="ru-RU"/>
        </w:rPr>
      </w:pPr>
      <w:r w:rsidRPr="00B1633D">
        <w:rPr>
          <w:sz w:val="22"/>
          <w:szCs w:val="22"/>
          <w:lang w:eastAsia="ru-RU"/>
        </w:rPr>
        <w:t>Единый казначейский счет</w:t>
      </w:r>
      <w:r w:rsidRPr="00B10030">
        <w:rPr>
          <w:sz w:val="22"/>
          <w:szCs w:val="22"/>
          <w:lang w:eastAsia="ru-RU"/>
        </w:rPr>
        <w:t xml:space="preserve"> (</w:t>
      </w:r>
      <w:proofErr w:type="spellStart"/>
      <w:r w:rsidRPr="00B10030">
        <w:rPr>
          <w:sz w:val="22"/>
          <w:szCs w:val="22"/>
          <w:lang w:eastAsia="ru-RU"/>
        </w:rPr>
        <w:t>кор</w:t>
      </w:r>
      <w:proofErr w:type="spellEnd"/>
      <w:r w:rsidRPr="00B10030">
        <w:rPr>
          <w:sz w:val="22"/>
          <w:szCs w:val="22"/>
          <w:lang w:eastAsia="ru-RU"/>
        </w:rPr>
        <w:t>/</w:t>
      </w:r>
      <w:proofErr w:type="spellStart"/>
      <w:r w:rsidRPr="00B10030">
        <w:rPr>
          <w:sz w:val="22"/>
          <w:szCs w:val="22"/>
          <w:lang w:eastAsia="ru-RU"/>
        </w:rPr>
        <w:t>сч</w:t>
      </w:r>
      <w:proofErr w:type="spellEnd"/>
      <w:r w:rsidRPr="00B10030">
        <w:rPr>
          <w:sz w:val="22"/>
          <w:szCs w:val="22"/>
          <w:lang w:eastAsia="ru-RU"/>
        </w:rPr>
        <w:t>)-40102810645370000035</w:t>
      </w:r>
    </w:p>
    <w:p w14:paraId="642D63FA" w14:textId="77777777" w:rsidR="006A1A9A" w:rsidRPr="00B10030" w:rsidRDefault="006A1A9A" w:rsidP="006A1A9A">
      <w:pPr>
        <w:ind w:right="-21" w:firstLine="567"/>
        <w:rPr>
          <w:sz w:val="22"/>
          <w:szCs w:val="22"/>
          <w:lang w:eastAsia="ru-RU"/>
        </w:rPr>
      </w:pPr>
      <w:r w:rsidRPr="00B1633D">
        <w:rPr>
          <w:sz w:val="22"/>
          <w:szCs w:val="22"/>
          <w:lang w:eastAsia="ru-RU"/>
        </w:rPr>
        <w:t>Казначейский счет</w:t>
      </w:r>
      <w:r w:rsidRPr="00B10030">
        <w:rPr>
          <w:sz w:val="22"/>
          <w:szCs w:val="22"/>
          <w:lang w:eastAsia="ru-RU"/>
        </w:rPr>
        <w:t xml:space="preserve"> (р/</w:t>
      </w:r>
      <w:proofErr w:type="spellStart"/>
      <w:r w:rsidRPr="00B10030">
        <w:rPr>
          <w:sz w:val="22"/>
          <w:szCs w:val="22"/>
          <w:lang w:eastAsia="ru-RU"/>
        </w:rPr>
        <w:t>сч</w:t>
      </w:r>
      <w:proofErr w:type="spellEnd"/>
      <w:r w:rsidRPr="00B10030">
        <w:rPr>
          <w:sz w:val="22"/>
          <w:szCs w:val="22"/>
          <w:lang w:eastAsia="ru-RU"/>
        </w:rPr>
        <w:t>)- 03224643350000007500</w:t>
      </w:r>
    </w:p>
    <w:p w14:paraId="3C614CD4" w14:textId="77777777" w:rsidR="006A1A9A" w:rsidRPr="00B10030" w:rsidRDefault="006A1A9A" w:rsidP="006A1A9A">
      <w:pPr>
        <w:ind w:right="-21" w:firstLine="567"/>
        <w:rPr>
          <w:sz w:val="22"/>
          <w:szCs w:val="22"/>
          <w:lang w:eastAsia="ru-RU"/>
        </w:rPr>
      </w:pPr>
      <w:r w:rsidRPr="00B1633D">
        <w:rPr>
          <w:sz w:val="22"/>
          <w:szCs w:val="22"/>
          <w:lang w:eastAsia="ru-RU"/>
        </w:rPr>
        <w:t>Наименование получателя</w:t>
      </w:r>
      <w:r w:rsidRPr="00B10030">
        <w:rPr>
          <w:sz w:val="22"/>
          <w:szCs w:val="22"/>
          <w:lang w:eastAsia="ru-RU"/>
        </w:rPr>
        <w:t>: Минфин Крыма (ГБУЗ РК «РКБ им.</w:t>
      </w:r>
      <w:r>
        <w:rPr>
          <w:sz w:val="22"/>
          <w:szCs w:val="22"/>
          <w:lang w:eastAsia="ru-RU"/>
        </w:rPr>
        <w:t xml:space="preserve"> </w:t>
      </w:r>
      <w:r w:rsidRPr="00B10030">
        <w:rPr>
          <w:sz w:val="22"/>
          <w:szCs w:val="22"/>
          <w:lang w:eastAsia="ru-RU"/>
        </w:rPr>
        <w:t>Н.А.</w:t>
      </w:r>
      <w:r>
        <w:rPr>
          <w:sz w:val="22"/>
          <w:szCs w:val="22"/>
          <w:lang w:eastAsia="ru-RU"/>
        </w:rPr>
        <w:t xml:space="preserve"> </w:t>
      </w:r>
      <w:r w:rsidRPr="00B10030">
        <w:rPr>
          <w:sz w:val="22"/>
          <w:szCs w:val="22"/>
          <w:lang w:eastAsia="ru-RU"/>
        </w:rPr>
        <w:t xml:space="preserve">Семашко, </w:t>
      </w:r>
    </w:p>
    <w:p w14:paraId="7BCD4724" w14:textId="77777777" w:rsidR="006A1A9A" w:rsidRPr="00B10030" w:rsidRDefault="006A1A9A" w:rsidP="006A1A9A">
      <w:pPr>
        <w:widowControl w:val="0"/>
        <w:autoSpaceDE w:val="0"/>
        <w:autoSpaceDN w:val="0"/>
        <w:adjustRightInd w:val="0"/>
        <w:ind w:firstLine="567"/>
        <w:rPr>
          <w:sz w:val="22"/>
          <w:szCs w:val="22"/>
          <w:lang w:eastAsia="ru-RU"/>
        </w:rPr>
      </w:pPr>
      <w:r w:rsidRPr="00B10030">
        <w:rPr>
          <w:sz w:val="22"/>
          <w:szCs w:val="22"/>
          <w:lang w:eastAsia="ru-RU"/>
        </w:rPr>
        <w:t>л/с:20756Щ92670</w:t>
      </w:r>
    </w:p>
    <w:p w14:paraId="0D2F2006" w14:textId="77777777" w:rsidR="006A1A9A" w:rsidRPr="00B10030" w:rsidRDefault="006A1A9A" w:rsidP="006A1A9A">
      <w:pPr>
        <w:ind w:firstLine="567"/>
        <w:jc w:val="both"/>
        <w:rPr>
          <w:sz w:val="22"/>
          <w:szCs w:val="22"/>
          <w:lang w:eastAsia="ru-RU"/>
        </w:rPr>
      </w:pPr>
      <w:r w:rsidRPr="00B10030">
        <w:rPr>
          <w:sz w:val="22"/>
          <w:szCs w:val="22"/>
          <w:lang w:eastAsia="ru-RU"/>
        </w:rPr>
        <w:t>КБК 00000000000000000</w:t>
      </w:r>
      <w:r w:rsidRPr="00B1633D">
        <w:rPr>
          <w:sz w:val="22"/>
          <w:szCs w:val="22"/>
          <w:lang w:eastAsia="ru-RU"/>
        </w:rPr>
        <w:t xml:space="preserve">510 </w:t>
      </w:r>
    </w:p>
    <w:p w14:paraId="63EC480A" w14:textId="77777777" w:rsidR="006A1A9A" w:rsidRPr="00B10030" w:rsidRDefault="006A1A9A" w:rsidP="006A1A9A">
      <w:pPr>
        <w:ind w:firstLine="567"/>
        <w:contextualSpacing/>
        <w:jc w:val="both"/>
        <w:rPr>
          <w:sz w:val="22"/>
          <w:szCs w:val="22"/>
          <w:lang w:eastAsia="ru-RU"/>
        </w:rPr>
      </w:pPr>
      <w:r w:rsidRPr="00B10030">
        <w:rPr>
          <w:sz w:val="22"/>
          <w:szCs w:val="22"/>
          <w:lang w:eastAsia="ru-RU"/>
        </w:rPr>
        <w:t>В платежном поручении в поле «Назначение платежа» указывается предмет контракта и номер извещения об осуществлении закупки.</w:t>
      </w:r>
    </w:p>
    <w:p w14:paraId="7A949ADF" w14:textId="77777777" w:rsidR="006A1A9A" w:rsidRPr="00B1633D" w:rsidRDefault="006A1A9A" w:rsidP="006A1A9A">
      <w:pPr>
        <w:pStyle w:val="ConsPlusNormal"/>
        <w:ind w:firstLine="567"/>
        <w:jc w:val="both"/>
        <w:rPr>
          <w:rFonts w:ascii="Times New Roman" w:hAnsi="Times New Roman" w:cs="Times New Roman"/>
          <w:sz w:val="22"/>
          <w:szCs w:val="22"/>
        </w:rPr>
      </w:pPr>
      <w:r w:rsidRPr="00B1633D">
        <w:rPr>
          <w:rFonts w:ascii="Times New Roman" w:hAnsi="Times New Roman" w:cs="Times New Roman"/>
          <w:sz w:val="22"/>
          <w:szCs w:val="22"/>
        </w:rPr>
        <w:t>ОБРАЗЕЦ: «Средства, вносимые в качестве обеспечения контракта на поставку ___________, № извещения ……… от …</w:t>
      </w:r>
      <w:proofErr w:type="gramStart"/>
      <w:r w:rsidRPr="00B1633D">
        <w:rPr>
          <w:rFonts w:ascii="Times New Roman" w:hAnsi="Times New Roman" w:cs="Times New Roman"/>
          <w:sz w:val="22"/>
          <w:szCs w:val="22"/>
        </w:rPr>
        <w:t>…….</w:t>
      </w:r>
      <w:proofErr w:type="gramEnd"/>
      <w:r w:rsidRPr="00B1633D">
        <w:rPr>
          <w:rFonts w:ascii="Times New Roman" w:hAnsi="Times New Roman" w:cs="Times New Roman"/>
          <w:sz w:val="22"/>
          <w:szCs w:val="22"/>
        </w:rPr>
        <w:t xml:space="preserve">»В назначении платежа указывается «Обеспечение исполнения обязательств по контракту, заключаемому по результатам </w:t>
      </w:r>
      <w:r w:rsidRPr="00BB0202">
        <w:rPr>
          <w:rFonts w:ascii="Times New Roman" w:hAnsi="Times New Roman" w:cs="Times New Roman"/>
          <w:sz w:val="22"/>
          <w:szCs w:val="22"/>
        </w:rPr>
        <w:t>электронно</w:t>
      </w:r>
      <w:r>
        <w:rPr>
          <w:rFonts w:ascii="Times New Roman" w:hAnsi="Times New Roman" w:cs="Times New Roman"/>
          <w:sz w:val="22"/>
          <w:szCs w:val="22"/>
        </w:rPr>
        <w:t>го аукциона</w:t>
      </w:r>
      <w:r w:rsidRPr="00B1633D">
        <w:rPr>
          <w:rFonts w:ascii="Times New Roman" w:hAnsi="Times New Roman" w:cs="Times New Roman"/>
          <w:sz w:val="22"/>
          <w:szCs w:val="22"/>
        </w:rPr>
        <w:t>, протокол от «__» ____ 20__ года № ____»</w:t>
      </w:r>
    </w:p>
    <w:p w14:paraId="320644CA"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.4. Факт передачи денежных средств в качестве обеспечения Контракта подтверждается платежным поручением с отметкой банка об оплате (квитанцией в случае наличной формы оплаты).</w:t>
      </w:r>
    </w:p>
    <w:p w14:paraId="3589C2E3"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.5. Денежные средства, внесенные Поставщиком в обеспечение исполнения Контракта, могут быть обращены к взысканию во внесудебном порядке.</w:t>
      </w:r>
    </w:p>
    <w:p w14:paraId="01065F93"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.6.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ar2351"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 w:history="1">
        <w:r w:rsidRPr="00B1633D">
          <w:rPr>
            <w:rFonts w:ascii="Times New Roman" w:hAnsi="Times New Roman" w:cs="Times New Roman"/>
            <w:sz w:val="22"/>
            <w:szCs w:val="22"/>
          </w:rPr>
          <w:t>частями 7.2</w:t>
        </w:r>
      </w:hyperlink>
      <w:r w:rsidRPr="00B1633D">
        <w:rPr>
          <w:rFonts w:ascii="Times New Roman" w:hAnsi="Times New Roman" w:cs="Times New Roman"/>
          <w:sz w:val="22"/>
          <w:szCs w:val="22"/>
        </w:rPr>
        <w:t xml:space="preserve"> и </w:t>
      </w:r>
      <w:hyperlink w:anchor="Par2355"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 w:history="1">
        <w:r w:rsidRPr="00B1633D">
          <w:rPr>
            <w:rFonts w:ascii="Times New Roman" w:hAnsi="Times New Roman" w:cs="Times New Roman"/>
            <w:sz w:val="22"/>
            <w:szCs w:val="22"/>
          </w:rPr>
          <w:t>7.3</w:t>
        </w:r>
      </w:hyperlink>
      <w:r w:rsidRPr="00B1633D">
        <w:rPr>
          <w:rFonts w:ascii="Times New Roman" w:hAnsi="Times New Roman" w:cs="Times New Roman"/>
          <w:sz w:val="22"/>
          <w:szCs w:val="22"/>
        </w:rPr>
        <w:t xml:space="preserve"> ст. 96 Закона о контрактной системе.</w:t>
      </w:r>
    </w:p>
    <w:p w14:paraId="6C8D4D76" w14:textId="77777777" w:rsidR="006A1A9A" w:rsidRPr="00B1633D" w:rsidRDefault="006A1A9A" w:rsidP="006A1A9A">
      <w:pPr>
        <w:pStyle w:val="ConsPlusNormal"/>
        <w:ind w:firstLine="567"/>
        <w:jc w:val="both"/>
        <w:rPr>
          <w:rFonts w:ascii="Times New Roman" w:hAnsi="Times New Roman" w:cs="Times New Roman"/>
          <w:sz w:val="22"/>
          <w:szCs w:val="22"/>
        </w:rPr>
      </w:pPr>
      <w:bookmarkStart w:id="9" w:name="Par2349"/>
      <w:bookmarkEnd w:id="9"/>
      <w:r>
        <w:rPr>
          <w:rFonts w:ascii="Times New Roman" w:hAnsi="Times New Roman" w:cs="Times New Roman"/>
          <w:sz w:val="22"/>
          <w:szCs w:val="22"/>
        </w:rPr>
        <w:t>10</w:t>
      </w:r>
      <w:r w:rsidRPr="00B1633D">
        <w:rPr>
          <w:rFonts w:ascii="Times New Roman" w:hAnsi="Times New Roman" w:cs="Times New Roman"/>
          <w:sz w:val="22"/>
          <w:szCs w:val="22"/>
        </w:rPr>
        <w:t xml:space="preserve">.6.1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w:anchor="Par2351"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 w:history="1">
        <w:r w:rsidRPr="00B1633D">
          <w:rPr>
            <w:rFonts w:ascii="Times New Roman" w:hAnsi="Times New Roman" w:cs="Times New Roman"/>
            <w:sz w:val="22"/>
            <w:szCs w:val="22"/>
          </w:rPr>
          <w:t>частями 7.2</w:t>
        </w:r>
      </w:hyperlink>
      <w:r w:rsidRPr="00B1633D">
        <w:rPr>
          <w:rFonts w:ascii="Times New Roman" w:hAnsi="Times New Roman" w:cs="Times New Roman"/>
          <w:sz w:val="22"/>
          <w:szCs w:val="22"/>
        </w:rPr>
        <w:t xml:space="preserve"> и </w:t>
      </w:r>
      <w:hyperlink w:anchor="Par2355"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 w:history="1">
        <w:r w:rsidRPr="00B1633D">
          <w:rPr>
            <w:rFonts w:ascii="Times New Roman" w:hAnsi="Times New Roman" w:cs="Times New Roman"/>
            <w:sz w:val="22"/>
            <w:szCs w:val="22"/>
          </w:rPr>
          <w:t>7.3</w:t>
        </w:r>
      </w:hyperlink>
      <w:r w:rsidRPr="00B1633D">
        <w:rPr>
          <w:rFonts w:ascii="Times New Roman" w:hAnsi="Times New Roman" w:cs="Times New Roman"/>
          <w:sz w:val="22"/>
          <w:szCs w:val="22"/>
        </w:rPr>
        <w:t xml:space="preserve"> ст. 96 Закона о контрактной системе.</w:t>
      </w:r>
    </w:p>
    <w:p w14:paraId="03E19784" w14:textId="77777777" w:rsidR="006A1A9A" w:rsidRPr="00B1633D" w:rsidRDefault="006A1A9A" w:rsidP="006A1A9A">
      <w:pPr>
        <w:pStyle w:val="ConsPlusNormal"/>
        <w:ind w:firstLine="567"/>
        <w:jc w:val="both"/>
        <w:rPr>
          <w:rFonts w:ascii="Times New Roman" w:hAnsi="Times New Roman" w:cs="Times New Roman"/>
          <w:sz w:val="22"/>
          <w:szCs w:val="22"/>
        </w:rPr>
      </w:pPr>
      <w:bookmarkStart w:id="10" w:name="Par2351"/>
      <w:bookmarkEnd w:id="10"/>
      <w:r>
        <w:rPr>
          <w:rFonts w:ascii="Times New Roman" w:hAnsi="Times New Roman" w:cs="Times New Roman"/>
          <w:sz w:val="22"/>
          <w:szCs w:val="22"/>
        </w:rPr>
        <w:t>10</w:t>
      </w:r>
      <w:r w:rsidRPr="00B1633D">
        <w:rPr>
          <w:rFonts w:ascii="Times New Roman" w:hAnsi="Times New Roman" w:cs="Times New Roman"/>
          <w:sz w:val="22"/>
          <w:szCs w:val="22"/>
        </w:rPr>
        <w:t xml:space="preserve">.6.2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w:anchor="Par2563" w:tooltip="Статья 103. Реестр контрактов, заключенных заказчиками" w:history="1">
        <w:r w:rsidRPr="00B1633D">
          <w:rPr>
            <w:rFonts w:ascii="Times New Roman" w:hAnsi="Times New Roman" w:cs="Times New Roman"/>
            <w:sz w:val="22"/>
            <w:szCs w:val="22"/>
          </w:rPr>
          <w:t>статьей 103</w:t>
        </w:r>
      </w:hyperlink>
      <w:r w:rsidRPr="00B1633D">
        <w:rPr>
          <w:rFonts w:ascii="Times New Roman" w:hAnsi="Times New Roman" w:cs="Times New Roman"/>
          <w:sz w:val="22"/>
          <w:szCs w:val="22"/>
        </w:rPr>
        <w:t xml:space="preserve">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w:t>
      </w:r>
      <w:r w:rsidRPr="00B1633D">
        <w:rPr>
          <w:rFonts w:ascii="Times New Roman" w:hAnsi="Times New Roman" w:cs="Times New Roman"/>
          <w:sz w:val="22"/>
          <w:szCs w:val="22"/>
        </w:rPr>
        <w:lastRenderedPageBreak/>
        <w:t xml:space="preserve">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w:anchor="Par956" w:tooltip="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 w:history="1">
        <w:r w:rsidRPr="00B1633D">
          <w:rPr>
            <w:rFonts w:ascii="Times New Roman" w:hAnsi="Times New Roman" w:cs="Times New Roman"/>
            <w:sz w:val="22"/>
            <w:szCs w:val="22"/>
          </w:rPr>
          <w:t>частью 27 статьи 34</w:t>
        </w:r>
      </w:hyperlink>
      <w:r w:rsidRPr="00B1633D">
        <w:rPr>
          <w:rFonts w:ascii="Times New Roman" w:hAnsi="Times New Roman" w:cs="Times New Roman"/>
          <w:sz w:val="22"/>
          <w:szCs w:val="22"/>
        </w:rPr>
        <w:t xml:space="preserve"> Закона о контрактной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007E5456" w14:textId="77777777" w:rsidR="006A1A9A" w:rsidRPr="00B1633D" w:rsidRDefault="006A1A9A" w:rsidP="006A1A9A">
      <w:pPr>
        <w:pStyle w:val="ConsPlusNormal"/>
        <w:ind w:firstLine="567"/>
        <w:jc w:val="both"/>
        <w:rPr>
          <w:rFonts w:ascii="Times New Roman" w:hAnsi="Times New Roman" w:cs="Times New Roman"/>
          <w:sz w:val="22"/>
          <w:szCs w:val="22"/>
        </w:rPr>
      </w:pPr>
      <w:bookmarkStart w:id="11" w:name="Par2355"/>
      <w:bookmarkEnd w:id="11"/>
      <w:r>
        <w:rPr>
          <w:rFonts w:ascii="Times New Roman" w:hAnsi="Times New Roman" w:cs="Times New Roman"/>
          <w:sz w:val="22"/>
          <w:szCs w:val="22"/>
        </w:rPr>
        <w:t>10</w:t>
      </w:r>
      <w:r w:rsidRPr="00B1633D">
        <w:rPr>
          <w:rFonts w:ascii="Times New Roman" w:hAnsi="Times New Roman" w:cs="Times New Roman"/>
          <w:sz w:val="22"/>
          <w:szCs w:val="22"/>
        </w:rPr>
        <w:t xml:space="preserve">.6.3 Предусмотренное </w:t>
      </w:r>
      <w:hyperlink w:anchor="Par2347"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 w:history="1">
        <w:r w:rsidRPr="00B1633D">
          <w:rPr>
            <w:rFonts w:ascii="Times New Roman" w:hAnsi="Times New Roman" w:cs="Times New Roman"/>
            <w:sz w:val="22"/>
            <w:szCs w:val="22"/>
          </w:rPr>
          <w:t>частями 7</w:t>
        </w:r>
      </w:hyperlink>
      <w:r w:rsidRPr="00B1633D">
        <w:rPr>
          <w:rFonts w:ascii="Times New Roman" w:hAnsi="Times New Roman" w:cs="Times New Roman"/>
          <w:sz w:val="22"/>
          <w:szCs w:val="22"/>
        </w:rPr>
        <w:t xml:space="preserve"> и </w:t>
      </w:r>
      <w:hyperlink w:anchor="Par2349"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 w:history="1">
        <w:r w:rsidRPr="00B1633D">
          <w:rPr>
            <w:rFonts w:ascii="Times New Roman" w:hAnsi="Times New Roman" w:cs="Times New Roman"/>
            <w:sz w:val="22"/>
            <w:szCs w:val="22"/>
          </w:rPr>
          <w:t>7.1</w:t>
        </w:r>
      </w:hyperlink>
      <w:r w:rsidRPr="00B1633D">
        <w:rPr>
          <w:rFonts w:ascii="Times New Roman" w:hAnsi="Times New Roman" w:cs="Times New Roman"/>
          <w:sz w:val="22"/>
          <w:szCs w:val="22"/>
        </w:rPr>
        <w:t xml:space="preserve"> ст. 96 Закона о контрактной системе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09760F42"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.7. Участник закупки, с которым заключается контракт по результатам определения поставщика (подрядчика, исполнителя) в соответствии с </w:t>
      </w:r>
      <w:hyperlink w:anchor="Par724"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 w:history="1">
        <w:r w:rsidRPr="00B1633D">
          <w:rPr>
            <w:rFonts w:ascii="Times New Roman" w:hAnsi="Times New Roman" w:cs="Times New Roman"/>
            <w:sz w:val="22"/>
            <w:szCs w:val="22"/>
          </w:rPr>
          <w:t>пунктом 1 части 1 статьи 30</w:t>
        </w:r>
      </w:hyperlink>
      <w:r w:rsidRPr="00B1633D">
        <w:rPr>
          <w:rFonts w:ascii="Times New Roman" w:hAnsi="Times New Roman" w:cs="Times New Roman"/>
          <w:sz w:val="22"/>
          <w:szCs w:val="22"/>
        </w:rPr>
        <w:t xml:space="preserve"> Закона о контрактной системе, освобождается от предоставления обеспечения исполнения контракта, в том числе с учетом положений </w:t>
      </w:r>
      <w:hyperlink w:anchor="Par985" w:tooltip="Статья 37. Антидемпинговые меры при проведении конкурса и аукциона" w:history="1">
        <w:r w:rsidRPr="00B1633D">
          <w:rPr>
            <w:rFonts w:ascii="Times New Roman" w:hAnsi="Times New Roman" w:cs="Times New Roman"/>
            <w:sz w:val="22"/>
            <w:szCs w:val="22"/>
          </w:rPr>
          <w:t>статьи 37</w:t>
        </w:r>
      </w:hyperlink>
      <w:r w:rsidRPr="00B1633D">
        <w:rPr>
          <w:rFonts w:ascii="Times New Roman" w:hAnsi="Times New Roman" w:cs="Times New Roman"/>
          <w:sz w:val="22"/>
          <w:szCs w:val="22"/>
        </w:rPr>
        <w:t xml:space="preserve"> Закона о контрактной системе,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 контрактной системе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11340A4F"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.8. Если заказчиком в соответствии с </w:t>
      </w:r>
      <w:hyperlink w:anchor="Par2305" w:tooltip="1. Заказчиком, за исключением случаев, предусмотренных частью 2 настоящей статьи, в извещении об осуществлении закупки, документации о закупке, проекте контракта, приглашении должно быть установлено требование обеспечения исполнения контракта." w:history="1">
        <w:r w:rsidRPr="00B1633D">
          <w:rPr>
            <w:rFonts w:ascii="Times New Roman" w:hAnsi="Times New Roman" w:cs="Times New Roman"/>
            <w:sz w:val="22"/>
            <w:szCs w:val="22"/>
          </w:rPr>
          <w:t>частью 1 статьи 96</w:t>
        </w:r>
      </w:hyperlink>
      <w:r w:rsidRPr="00B1633D">
        <w:rPr>
          <w:rFonts w:ascii="Times New Roman" w:hAnsi="Times New Roman" w:cs="Times New Roman"/>
          <w:sz w:val="22"/>
          <w:szCs w:val="22"/>
        </w:rPr>
        <w:t xml:space="preserve"> Закона о контрактной системе установлено требование обеспечения исполнения контракта, в контракт включается обязательство поставщика (подрядчика, исполнителя) в случае отзыва в соответствии с </w:t>
      </w:r>
      <w:hyperlink r:id="rId12" w:history="1">
        <w:r w:rsidRPr="00B1633D">
          <w:rPr>
            <w:rFonts w:ascii="Times New Roman" w:hAnsi="Times New Roman" w:cs="Times New Roman"/>
            <w:sz w:val="22"/>
            <w:szCs w:val="22"/>
          </w:rPr>
          <w:t>законодательством</w:t>
        </w:r>
      </w:hyperlink>
      <w:r w:rsidRPr="00B1633D">
        <w:rPr>
          <w:rFonts w:ascii="Times New Roman" w:hAnsi="Times New Roman" w:cs="Times New Roman"/>
          <w:sz w:val="22"/>
          <w:szCs w:val="22"/>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(подрядчика,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ar2347"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 w:history="1">
        <w:r w:rsidRPr="00B1633D">
          <w:rPr>
            <w:rFonts w:ascii="Times New Roman" w:hAnsi="Times New Roman" w:cs="Times New Roman"/>
            <w:sz w:val="22"/>
            <w:szCs w:val="22"/>
          </w:rPr>
          <w:t>частями 7</w:t>
        </w:r>
      </w:hyperlink>
      <w:r w:rsidRPr="00B1633D">
        <w:rPr>
          <w:rFonts w:ascii="Times New Roman" w:hAnsi="Times New Roman" w:cs="Times New Roman"/>
          <w:sz w:val="22"/>
          <w:szCs w:val="22"/>
        </w:rPr>
        <w:t xml:space="preserve">, </w:t>
      </w:r>
      <w:hyperlink w:anchor="Par2349"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 w:history="1">
        <w:r w:rsidRPr="00B1633D">
          <w:rPr>
            <w:rFonts w:ascii="Times New Roman" w:hAnsi="Times New Roman" w:cs="Times New Roman"/>
            <w:sz w:val="22"/>
            <w:szCs w:val="22"/>
          </w:rPr>
          <w:t>7.1</w:t>
        </w:r>
      </w:hyperlink>
      <w:r w:rsidRPr="00B1633D">
        <w:rPr>
          <w:rFonts w:ascii="Times New Roman" w:hAnsi="Times New Roman" w:cs="Times New Roman"/>
          <w:sz w:val="22"/>
          <w:szCs w:val="22"/>
        </w:rPr>
        <w:t xml:space="preserve">, </w:t>
      </w:r>
      <w:hyperlink w:anchor="Par2351"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 w:history="1">
        <w:r w:rsidRPr="00B1633D">
          <w:rPr>
            <w:rFonts w:ascii="Times New Roman" w:hAnsi="Times New Roman" w:cs="Times New Roman"/>
            <w:sz w:val="22"/>
            <w:szCs w:val="22"/>
          </w:rPr>
          <w:t>7.2</w:t>
        </w:r>
      </w:hyperlink>
      <w:r w:rsidRPr="00B1633D">
        <w:rPr>
          <w:rFonts w:ascii="Times New Roman" w:hAnsi="Times New Roman" w:cs="Times New Roman"/>
          <w:sz w:val="22"/>
          <w:szCs w:val="22"/>
        </w:rPr>
        <w:t xml:space="preserve"> и </w:t>
      </w:r>
      <w:hyperlink w:anchor="Par2355"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 w:history="1">
        <w:r w:rsidRPr="00B1633D">
          <w:rPr>
            <w:rFonts w:ascii="Times New Roman" w:hAnsi="Times New Roman" w:cs="Times New Roman"/>
            <w:sz w:val="22"/>
            <w:szCs w:val="22"/>
          </w:rPr>
          <w:t>7.3 статьи 96</w:t>
        </w:r>
      </w:hyperlink>
      <w:r w:rsidRPr="00B1633D">
        <w:rPr>
          <w:rFonts w:ascii="Times New Roman" w:hAnsi="Times New Roman" w:cs="Times New Roman"/>
          <w:sz w:val="22"/>
          <w:szCs w:val="22"/>
        </w:rPr>
        <w:t xml:space="preserve"> Закона о контрактной системе.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w:t>
      </w:r>
      <w:hyperlink w:anchor="Par906" w:tooltip="7.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 w:history="1">
        <w:r w:rsidRPr="00B1633D">
          <w:rPr>
            <w:rFonts w:ascii="Times New Roman" w:hAnsi="Times New Roman" w:cs="Times New Roman"/>
            <w:sz w:val="22"/>
            <w:szCs w:val="22"/>
          </w:rPr>
          <w:t>частью 7</w:t>
        </w:r>
      </w:hyperlink>
      <w:r w:rsidRPr="00B1633D">
        <w:rPr>
          <w:rFonts w:ascii="Times New Roman" w:hAnsi="Times New Roman" w:cs="Times New Roman"/>
          <w:sz w:val="22"/>
          <w:szCs w:val="22"/>
        </w:rPr>
        <w:t xml:space="preserve"> ст. 34 Закона о контрактной системе.</w:t>
      </w:r>
    </w:p>
    <w:p w14:paraId="147C2193" w14:textId="77777777" w:rsidR="006A1A9A" w:rsidRPr="00B1633D"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 xml:space="preserve">.9. Срок возврата заказчиком поставщику денежных средств, внесенных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w:t>
      </w:r>
      <w:hyperlink w:anchor="Par2347"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 w:history="1">
        <w:r w:rsidRPr="00B1633D">
          <w:rPr>
            <w:rFonts w:ascii="Times New Roman" w:hAnsi="Times New Roman" w:cs="Times New Roman"/>
            <w:sz w:val="22"/>
            <w:szCs w:val="22"/>
          </w:rPr>
          <w:t>частями 7</w:t>
        </w:r>
      </w:hyperlink>
      <w:r w:rsidRPr="00B1633D">
        <w:rPr>
          <w:rFonts w:ascii="Times New Roman" w:hAnsi="Times New Roman" w:cs="Times New Roman"/>
          <w:sz w:val="22"/>
          <w:szCs w:val="22"/>
        </w:rPr>
        <w:t xml:space="preserve">, </w:t>
      </w:r>
      <w:hyperlink w:anchor="Par2349"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 w:history="1">
        <w:r w:rsidRPr="00B1633D">
          <w:rPr>
            <w:rFonts w:ascii="Times New Roman" w:hAnsi="Times New Roman" w:cs="Times New Roman"/>
            <w:sz w:val="22"/>
            <w:szCs w:val="22"/>
          </w:rPr>
          <w:t>7.1</w:t>
        </w:r>
      </w:hyperlink>
      <w:r w:rsidRPr="00B1633D">
        <w:rPr>
          <w:rFonts w:ascii="Times New Roman" w:hAnsi="Times New Roman" w:cs="Times New Roman"/>
          <w:sz w:val="22"/>
          <w:szCs w:val="22"/>
        </w:rPr>
        <w:t xml:space="preserve"> и </w:t>
      </w:r>
      <w:hyperlink w:anchor="Par2351"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 w:history="1">
        <w:r w:rsidRPr="00B1633D">
          <w:rPr>
            <w:rFonts w:ascii="Times New Roman" w:hAnsi="Times New Roman" w:cs="Times New Roman"/>
            <w:sz w:val="22"/>
            <w:szCs w:val="22"/>
          </w:rPr>
          <w:t>7.2 статьи 96</w:t>
        </w:r>
      </w:hyperlink>
      <w:r w:rsidRPr="00B1633D">
        <w:rPr>
          <w:rFonts w:ascii="Times New Roman" w:hAnsi="Times New Roman" w:cs="Times New Roman"/>
          <w:sz w:val="22"/>
          <w:szCs w:val="22"/>
        </w:rPr>
        <w:t xml:space="preserve"> Закона о контрактной системе не должен превышать тридцать дней с даты исполнения поставщиком обязательств, предусмотренных контрактом, а в случае установления заказчиком ограничения, предусмотренного </w:t>
      </w:r>
      <w:hyperlink w:anchor="Par740"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 w:history="1">
        <w:r w:rsidRPr="00B1633D">
          <w:rPr>
            <w:rFonts w:ascii="Times New Roman" w:hAnsi="Times New Roman" w:cs="Times New Roman"/>
            <w:sz w:val="22"/>
            <w:szCs w:val="22"/>
          </w:rPr>
          <w:t>частью 3 статьи 30</w:t>
        </w:r>
      </w:hyperlink>
      <w:r w:rsidRPr="00B1633D">
        <w:rPr>
          <w:rFonts w:ascii="Times New Roman" w:hAnsi="Times New Roman" w:cs="Times New Roman"/>
          <w:sz w:val="22"/>
          <w:szCs w:val="22"/>
        </w:rPr>
        <w:t xml:space="preserve"> Закона о контрактной системе, такой срок не должен превышать пятнадцать дней с даты исполнения поставщиком  обязательств, предусмотренных контрактом.</w:t>
      </w:r>
    </w:p>
    <w:p w14:paraId="7920CE51" w14:textId="77777777" w:rsidR="00B310A6" w:rsidRPr="00A644E2" w:rsidRDefault="006A1A9A" w:rsidP="006A1A9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10</w:t>
      </w:r>
      <w:r w:rsidRPr="00B1633D">
        <w:rPr>
          <w:rFonts w:ascii="Times New Roman" w:hAnsi="Times New Roman" w:cs="Times New Roman"/>
          <w:sz w:val="22"/>
          <w:szCs w:val="22"/>
        </w:rPr>
        <w:t>.10.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7A97EDAC" w14:textId="77777777" w:rsidR="00B17E29" w:rsidRPr="00A644E2" w:rsidRDefault="00B17E29" w:rsidP="00E9115A">
      <w:pPr>
        <w:autoSpaceDE w:val="0"/>
        <w:autoSpaceDN w:val="0"/>
        <w:adjustRightInd w:val="0"/>
        <w:ind w:firstLine="567"/>
        <w:jc w:val="center"/>
        <w:rPr>
          <w:sz w:val="22"/>
          <w:szCs w:val="22"/>
        </w:rPr>
      </w:pPr>
    </w:p>
    <w:p w14:paraId="3185EBD4"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1</w:t>
      </w:r>
      <w:r w:rsidR="00B1633D">
        <w:rPr>
          <w:b/>
          <w:sz w:val="22"/>
          <w:szCs w:val="22"/>
          <w:lang w:eastAsia="ru-RU"/>
        </w:rPr>
        <w:t>1</w:t>
      </w:r>
      <w:r w:rsidRPr="00A644E2">
        <w:rPr>
          <w:b/>
          <w:sz w:val="22"/>
          <w:szCs w:val="22"/>
          <w:lang w:eastAsia="ru-RU"/>
        </w:rPr>
        <w:t>. ОТВЕТСТВЕННОСТЬ СТОРОН</w:t>
      </w:r>
    </w:p>
    <w:p w14:paraId="79B4DFBB" w14:textId="77777777" w:rsidR="00B17E29" w:rsidRPr="00A644E2" w:rsidRDefault="00B17E29" w:rsidP="00E9115A">
      <w:pPr>
        <w:ind w:firstLine="567"/>
        <w:jc w:val="center"/>
        <w:outlineLvl w:val="0"/>
        <w:rPr>
          <w:b/>
          <w:sz w:val="22"/>
          <w:szCs w:val="22"/>
          <w:lang w:eastAsia="ru-RU"/>
        </w:rPr>
      </w:pPr>
    </w:p>
    <w:p w14:paraId="2AF80039" w14:textId="77777777" w:rsidR="00B17E29" w:rsidRPr="00A644E2" w:rsidRDefault="00B17E29" w:rsidP="00E9115A">
      <w:pPr>
        <w:pStyle w:val="ConsPlusNormal"/>
        <w:ind w:firstLine="567"/>
        <w:contextualSpacing/>
        <w:jc w:val="both"/>
        <w:rPr>
          <w:rFonts w:ascii="Times New Roman" w:hAnsi="Times New Roman" w:cs="Times New Roman"/>
          <w:sz w:val="22"/>
          <w:szCs w:val="22"/>
        </w:rPr>
      </w:pPr>
      <w:r w:rsidRPr="00A644E2">
        <w:rPr>
          <w:rFonts w:ascii="Times New Roman" w:hAnsi="Times New Roman" w:cs="Times New Roman"/>
          <w:sz w:val="22"/>
          <w:szCs w:val="22"/>
        </w:rPr>
        <w:t>1</w:t>
      </w:r>
      <w:r w:rsidR="00B1633D">
        <w:rPr>
          <w:rFonts w:ascii="Times New Roman" w:hAnsi="Times New Roman" w:cs="Times New Roman"/>
          <w:sz w:val="22"/>
          <w:szCs w:val="22"/>
        </w:rPr>
        <w:t>1</w:t>
      </w:r>
      <w:r w:rsidRPr="00A644E2">
        <w:rPr>
          <w:rFonts w:ascii="Times New Roman" w:hAnsi="Times New Roman" w:cs="Times New Roman"/>
          <w:sz w:val="22"/>
          <w:szCs w:val="22"/>
        </w:rPr>
        <w:t>.1. За неисполнение или ненадлежащее исполнение условий Контракта Стороны несут ответственность в соответствии с законодательством Российской Федерации.</w:t>
      </w:r>
    </w:p>
    <w:p w14:paraId="072D44C8" w14:textId="77777777" w:rsidR="00B17E29" w:rsidRPr="00A644E2" w:rsidRDefault="00B17E29" w:rsidP="00E9115A">
      <w:pPr>
        <w:pStyle w:val="ConsPlusNormal"/>
        <w:ind w:firstLine="567"/>
        <w:contextualSpacing/>
        <w:jc w:val="both"/>
        <w:rPr>
          <w:rFonts w:ascii="Times New Roman" w:hAnsi="Times New Roman" w:cs="Times New Roman"/>
          <w:sz w:val="22"/>
          <w:szCs w:val="22"/>
        </w:rPr>
      </w:pPr>
      <w:r w:rsidRPr="00A644E2">
        <w:rPr>
          <w:rFonts w:ascii="Times New Roman" w:hAnsi="Times New Roman" w:cs="Times New Roman"/>
          <w:sz w:val="22"/>
          <w:szCs w:val="22"/>
        </w:rPr>
        <w:t>1</w:t>
      </w:r>
      <w:r w:rsidR="00B1633D">
        <w:rPr>
          <w:rFonts w:ascii="Times New Roman" w:hAnsi="Times New Roman" w:cs="Times New Roman"/>
          <w:sz w:val="22"/>
          <w:szCs w:val="22"/>
        </w:rPr>
        <w:t>1</w:t>
      </w:r>
      <w:r w:rsidRPr="00A644E2">
        <w:rPr>
          <w:rFonts w:ascii="Times New Roman" w:hAnsi="Times New Roman" w:cs="Times New Roman"/>
          <w:sz w:val="22"/>
          <w:szCs w:val="22"/>
        </w:rPr>
        <w:t>.2. В случае привлечения к исполнению Контракта соисполнителей, ответственность перед Заказчиком за неисполнение обязательств по Контракту несет Поставщик.</w:t>
      </w:r>
    </w:p>
    <w:p w14:paraId="6EB4575D" w14:textId="77777777" w:rsidR="00B17E29" w:rsidRPr="00A644E2" w:rsidRDefault="00B17E29" w:rsidP="00E9115A">
      <w:pPr>
        <w:pStyle w:val="ConsPlusTitle"/>
        <w:ind w:firstLine="567"/>
        <w:jc w:val="both"/>
        <w:rPr>
          <w:rFonts w:ascii="Times New Roman" w:hAnsi="Times New Roman" w:cs="Times New Roman"/>
          <w:b w:val="0"/>
          <w:szCs w:val="22"/>
        </w:rPr>
      </w:pPr>
      <w:r w:rsidRPr="00A644E2">
        <w:rPr>
          <w:rFonts w:ascii="Times New Roman" w:hAnsi="Times New Roman" w:cs="Times New Roman"/>
          <w:b w:val="0"/>
          <w:szCs w:val="22"/>
        </w:rPr>
        <w:t>1</w:t>
      </w:r>
      <w:r w:rsidR="00B1633D">
        <w:rPr>
          <w:rFonts w:ascii="Times New Roman" w:hAnsi="Times New Roman" w:cs="Times New Roman"/>
          <w:b w:val="0"/>
          <w:szCs w:val="22"/>
        </w:rPr>
        <w:t>1</w:t>
      </w:r>
      <w:r w:rsidRPr="00A644E2">
        <w:rPr>
          <w:rFonts w:ascii="Times New Roman" w:hAnsi="Times New Roman" w:cs="Times New Roman"/>
          <w:b w:val="0"/>
          <w:szCs w:val="22"/>
        </w:rPr>
        <w:t xml:space="preserve">.3. Порядок определения в контракте размера штрафа, начисляемого за ненадлежащее исполнение </w:t>
      </w:r>
      <w:r w:rsidRPr="00A644E2">
        <w:rPr>
          <w:rFonts w:ascii="Times New Roman" w:hAnsi="Times New Roman" w:cs="Times New Roman"/>
          <w:b w:val="0"/>
          <w:szCs w:val="22"/>
        </w:rPr>
        <w:lastRenderedPageBreak/>
        <w:t>заказчиком обязательств, предусмотренных контрактом, за исключением просрочки исполнения обязательств, предусмотренных контрактом и размера штрафа, начисляемого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(далее - штраф), устанавливается постановлением Правительства Российской Федерации от 30 августа 2017 г. N 1042  (далее - Правила определения размера штрафа).</w:t>
      </w:r>
    </w:p>
    <w:p w14:paraId="17887928"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B1633D">
        <w:rPr>
          <w:sz w:val="22"/>
          <w:szCs w:val="22"/>
        </w:rPr>
        <w:t>1</w:t>
      </w:r>
      <w:r w:rsidRPr="00A644E2">
        <w:rPr>
          <w:sz w:val="22"/>
          <w:szCs w:val="22"/>
        </w:rPr>
        <w:t>.4. Размер штрафа устанавливается контрактом в соответствии с </w:t>
      </w:r>
      <w:hyperlink r:id="rId13" w:anchor="/document/71757358/entry/1003" w:history="1">
        <w:r w:rsidRPr="00A644E2">
          <w:rPr>
            <w:rStyle w:val="a4"/>
            <w:color w:val="auto"/>
            <w:sz w:val="22"/>
            <w:szCs w:val="22"/>
          </w:rPr>
          <w:t>пунктами 1</w:t>
        </w:r>
        <w:r w:rsidR="00B1633D">
          <w:rPr>
            <w:rStyle w:val="a4"/>
            <w:color w:val="auto"/>
            <w:sz w:val="22"/>
            <w:szCs w:val="22"/>
          </w:rPr>
          <w:t>1</w:t>
        </w:r>
        <w:r w:rsidRPr="00A644E2">
          <w:rPr>
            <w:rStyle w:val="a4"/>
            <w:color w:val="auto"/>
            <w:sz w:val="22"/>
            <w:szCs w:val="22"/>
          </w:rPr>
          <w:t xml:space="preserve">.5. – </w:t>
        </w:r>
      </w:hyperlink>
      <w:r w:rsidR="00B1633D">
        <w:rPr>
          <w:sz w:val="22"/>
          <w:szCs w:val="22"/>
        </w:rPr>
        <w:t>11</w:t>
      </w:r>
      <w:r w:rsidRPr="00A644E2">
        <w:rPr>
          <w:sz w:val="22"/>
          <w:szCs w:val="22"/>
        </w:rPr>
        <w:t>.11. настоящ</w:t>
      </w:r>
      <w:r w:rsidR="00B1633D">
        <w:rPr>
          <w:sz w:val="22"/>
          <w:szCs w:val="22"/>
        </w:rPr>
        <w:t>его</w:t>
      </w:r>
      <w:r w:rsidRPr="00A644E2">
        <w:rPr>
          <w:sz w:val="22"/>
          <w:szCs w:val="22"/>
        </w:rPr>
        <w:t xml:space="preserve"> Контракта, за исключением случая, предусмотренного </w:t>
      </w:r>
      <w:hyperlink r:id="rId14" w:anchor="/document/72369386/entry/1013" w:history="1">
        <w:r w:rsidRPr="00A644E2">
          <w:rPr>
            <w:rStyle w:val="a4"/>
            <w:color w:val="auto"/>
            <w:sz w:val="22"/>
            <w:szCs w:val="22"/>
          </w:rPr>
          <w:t>пунктом 1</w:t>
        </w:r>
        <w:r w:rsidR="00B1633D">
          <w:rPr>
            <w:rStyle w:val="a4"/>
            <w:color w:val="auto"/>
            <w:sz w:val="22"/>
            <w:szCs w:val="22"/>
          </w:rPr>
          <w:t>1</w:t>
        </w:r>
        <w:r w:rsidRPr="00A644E2">
          <w:rPr>
            <w:rStyle w:val="a4"/>
            <w:color w:val="auto"/>
            <w:sz w:val="22"/>
            <w:szCs w:val="22"/>
          </w:rPr>
          <w:t>.1</w:t>
        </w:r>
      </w:hyperlink>
      <w:r w:rsidRPr="00A644E2">
        <w:rPr>
          <w:sz w:val="22"/>
          <w:szCs w:val="22"/>
        </w:rPr>
        <w:t>4. настоящего Контракта,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14:paraId="699CBC6F"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B1633D">
        <w:rPr>
          <w:sz w:val="22"/>
          <w:szCs w:val="22"/>
        </w:rPr>
        <w:t>1</w:t>
      </w:r>
      <w:r w:rsidRPr="00A644E2">
        <w:rPr>
          <w:sz w:val="22"/>
          <w:szCs w:val="22"/>
        </w:rPr>
        <w:t>.5. 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w:t>
      </w:r>
      <w:hyperlink r:id="rId15" w:anchor="/document/71757358/entry/1004" w:history="1">
        <w:r w:rsidRPr="00A644E2">
          <w:rPr>
            <w:rStyle w:val="a4"/>
            <w:color w:val="auto"/>
            <w:sz w:val="22"/>
            <w:szCs w:val="22"/>
          </w:rPr>
          <w:t>пунктами 1</w:t>
        </w:r>
        <w:r w:rsidR="00B1633D">
          <w:rPr>
            <w:rStyle w:val="a4"/>
            <w:color w:val="auto"/>
            <w:sz w:val="22"/>
            <w:szCs w:val="22"/>
          </w:rPr>
          <w:t>1</w:t>
        </w:r>
        <w:r w:rsidRPr="00A644E2">
          <w:rPr>
            <w:rStyle w:val="a4"/>
            <w:color w:val="auto"/>
            <w:sz w:val="22"/>
            <w:szCs w:val="22"/>
          </w:rPr>
          <w:t xml:space="preserve">.6. – </w:t>
        </w:r>
      </w:hyperlink>
      <w:r w:rsidRPr="00A644E2">
        <w:rPr>
          <w:sz w:val="22"/>
          <w:szCs w:val="22"/>
        </w:rPr>
        <w:t>1</w:t>
      </w:r>
      <w:r w:rsidR="00B1633D">
        <w:rPr>
          <w:sz w:val="22"/>
          <w:szCs w:val="22"/>
        </w:rPr>
        <w:t>1</w:t>
      </w:r>
      <w:r w:rsidRPr="00A644E2">
        <w:rPr>
          <w:sz w:val="22"/>
          <w:szCs w:val="22"/>
        </w:rPr>
        <w:t>.10. настоящ</w:t>
      </w:r>
      <w:r w:rsidR="00B1633D">
        <w:rPr>
          <w:sz w:val="22"/>
          <w:szCs w:val="22"/>
        </w:rPr>
        <w:t>его</w:t>
      </w:r>
      <w:r w:rsidRPr="00A644E2">
        <w:rPr>
          <w:sz w:val="22"/>
          <w:szCs w:val="22"/>
        </w:rPr>
        <w:t xml:space="preserve"> Контракта):</w:t>
      </w:r>
    </w:p>
    <w:p w14:paraId="3CF5E469"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а) 10 процентов цены контракта (этапа) в случае, если цена контракта (этапа) не превышает 3 млн. рублей;</w:t>
      </w:r>
    </w:p>
    <w:p w14:paraId="4048742D"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б) 5 процентов цены контракта (этапа) в случае, если цена контракта (этапа) составляет от 3 млн. рублей до 50 млн. рублей (включительно);</w:t>
      </w:r>
    </w:p>
    <w:p w14:paraId="369DA8A2"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в) 1 процент цены контракта (этапа) в случае, если цена контракта (этапа) составляет от 50 млн. рублей до 100 млн. рублей (включительно);</w:t>
      </w:r>
    </w:p>
    <w:p w14:paraId="595B10DD"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г) 0,5 процента цены контракта (этапа) в случае, если цена контракта (этапа) составляет от 100 млн. рублей до 500 млн. рублей (включительно);</w:t>
      </w:r>
    </w:p>
    <w:p w14:paraId="15A2C91A"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д) 0,4 процента цены контракта (этапа) в случае, если цена контракта (этапа) составляет от 500 млн. рублей до 1 млрд. рублей (включительно);</w:t>
      </w:r>
    </w:p>
    <w:p w14:paraId="2109A39E"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е) 0,3 процента цены контракта (этапа) в случае, если цена контракта (этапа) составляет от 1 млрд. рублей до 2 млрд. рублей (включительно);</w:t>
      </w:r>
    </w:p>
    <w:p w14:paraId="09D6AE95"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ж) 0,25 процента цены контракта (этапа) в случае, если цена контракта (этапа) составляет от 2 млрд. рублей до 5 млрд. рублей (включительно);</w:t>
      </w:r>
    </w:p>
    <w:p w14:paraId="0BF436DD"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з) 0,2 процента цены контракта (этапа) в случае, если цена контракта (этапа) составляет от 5 млрд. рублей до 10 млрд. рублей (включительно);</w:t>
      </w:r>
    </w:p>
    <w:p w14:paraId="32E9809F"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и) 0,1 процента цены контракта (этапа) в случае, если цена контракта (этапа) превышает 10 млрд. рублей.</w:t>
      </w:r>
    </w:p>
    <w:p w14:paraId="42F8206A"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3679B7">
        <w:rPr>
          <w:sz w:val="22"/>
          <w:szCs w:val="22"/>
        </w:rPr>
        <w:t>1</w:t>
      </w:r>
      <w:r w:rsidRPr="00A644E2">
        <w:rPr>
          <w:sz w:val="22"/>
          <w:szCs w:val="22"/>
        </w:rPr>
        <w:t>.6. За каждый факт неисполнения или ненадлежащего исполнения поставщиком (подрядчиком, исполнителем) обязательств, предусмотренных контрактом, заключенным по результатам определения поставщика (подрядчика, исполнителя) в соответствии с </w:t>
      </w:r>
      <w:hyperlink r:id="rId16" w:anchor="/document/70353464/entry/30101" w:history="1">
        <w:r w:rsidRPr="00A644E2">
          <w:rPr>
            <w:rStyle w:val="a4"/>
            <w:color w:val="auto"/>
            <w:sz w:val="22"/>
            <w:szCs w:val="22"/>
          </w:rPr>
          <w:t>пунктом 1 части 1 статьи 30</w:t>
        </w:r>
      </w:hyperlink>
      <w:r w:rsidRPr="00A644E2">
        <w:rPr>
          <w:sz w:val="22"/>
          <w:szCs w:val="22"/>
        </w:rPr>
        <w:t> Федерального закона о контрактной системе,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44005561" w14:textId="77777777" w:rsidR="00B17E29" w:rsidRPr="00A644E2" w:rsidRDefault="003679B7" w:rsidP="00E9115A">
      <w:pPr>
        <w:pStyle w:val="s1"/>
        <w:spacing w:before="0" w:beforeAutospacing="0" w:after="0" w:afterAutospacing="0"/>
        <w:ind w:firstLine="567"/>
        <w:jc w:val="both"/>
        <w:rPr>
          <w:sz w:val="22"/>
          <w:szCs w:val="22"/>
        </w:rPr>
      </w:pPr>
      <w:r>
        <w:rPr>
          <w:sz w:val="22"/>
          <w:szCs w:val="22"/>
        </w:rPr>
        <w:t>11</w:t>
      </w:r>
      <w:r w:rsidR="00B17E29" w:rsidRPr="00A644E2">
        <w:rPr>
          <w:sz w:val="22"/>
          <w:szCs w:val="22"/>
        </w:rPr>
        <w:t>.7. За каждый факт неисполнения или ненадлежащего исполнения поставщиком (подрядчиком, исполнителем) обязательств, предусмотренных контрактом, заключенным с победителем закупки (или с иным участником закупки в случаях, установленных </w:t>
      </w:r>
      <w:hyperlink r:id="rId17" w:anchor="/document/70353464/entry/0" w:history="1">
        <w:r w:rsidR="00B17E29" w:rsidRPr="00A644E2">
          <w:rPr>
            <w:rStyle w:val="a4"/>
            <w:color w:val="auto"/>
            <w:sz w:val="22"/>
            <w:szCs w:val="22"/>
          </w:rPr>
          <w:t>Федеральным законом</w:t>
        </w:r>
      </w:hyperlink>
      <w:r w:rsidR="00B17E29" w:rsidRPr="00A644E2">
        <w:rPr>
          <w:sz w:val="22"/>
          <w:szCs w:val="22"/>
        </w:rPr>
        <w:t xml:space="preserve"> о контрактной системе,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5BD84008"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а) в случае, если цена контракта не превышает начальную (максимальную) цену контракта:</w:t>
      </w:r>
    </w:p>
    <w:p w14:paraId="121D4BED"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10 процентов начальной (максимальной) цены контракта, если цена контракта не превышает 3 млн. рублей;</w:t>
      </w:r>
    </w:p>
    <w:p w14:paraId="08F66E7C"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5 процентов начальной (максимальной) цены контракта, если цена контракта составляет от 3 млн. рублей до 50 млн. рублей (включительно);</w:t>
      </w:r>
    </w:p>
    <w:p w14:paraId="70F9450A"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 процент начальной (максимальной) цены контракта, если цена контракта составляет от 50 млн. рублей до 100 млн. рублей (включительно);</w:t>
      </w:r>
    </w:p>
    <w:p w14:paraId="25DA811A"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б) в случае, если цена контракта превышает начальную (максимальную) цену контракта:</w:t>
      </w:r>
    </w:p>
    <w:p w14:paraId="4A978EA6"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10 процентов цены контракта, если цена контракта не превышает 3 млн. рублей;</w:t>
      </w:r>
    </w:p>
    <w:p w14:paraId="334845BB"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5 процентов цены контракта, если цена контракта составляет от 3 млн. рублей до 50 млн. рублей (включительно);</w:t>
      </w:r>
    </w:p>
    <w:p w14:paraId="76A7DF16"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 процент цены контракта, если цена контракта составляет от 50 млн. рублей до 100 млн. рублей (включительно).</w:t>
      </w:r>
    </w:p>
    <w:p w14:paraId="21264C20"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lastRenderedPageBreak/>
        <w:t>1</w:t>
      </w:r>
      <w:r w:rsidR="003679B7">
        <w:rPr>
          <w:sz w:val="22"/>
          <w:szCs w:val="22"/>
        </w:rPr>
        <w:t>1</w:t>
      </w:r>
      <w:r w:rsidRPr="00A644E2">
        <w:rPr>
          <w:sz w:val="22"/>
          <w:szCs w:val="22"/>
        </w:rPr>
        <w:t>.8. За каждый факт неисполнения или ненадлежащего исполнения поставщиком (подрядчиком, исполнителем)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5543284A"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а) 1000 рублей, если цена контракта не превышает 3 млн. рублей;</w:t>
      </w:r>
    </w:p>
    <w:p w14:paraId="0C6D6F5C"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б) 5000 рублей, если цена контракта составляет от 3 млн. рублей до 50 млн. рублей (включительно);</w:t>
      </w:r>
    </w:p>
    <w:p w14:paraId="5D55D30B"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в) 10000 рублей, если цена контракта составляет от 50 млн. рублей до 100 млн. рублей (включительно);</w:t>
      </w:r>
    </w:p>
    <w:p w14:paraId="408E36CC"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г) 100000 рублей, если цена контракта превышает 100 млн. рублей.</w:t>
      </w:r>
    </w:p>
    <w:p w14:paraId="2AD8F5DF"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3679B7">
        <w:rPr>
          <w:sz w:val="22"/>
          <w:szCs w:val="22"/>
        </w:rPr>
        <w:t>1</w:t>
      </w:r>
      <w:r w:rsidRPr="00A644E2">
        <w:rPr>
          <w:sz w:val="22"/>
          <w:szCs w:val="22"/>
        </w:rPr>
        <w:t>.9. За ненадлежащее исполнение подрядчиком обязательств по выполнению видов и объемов работ по строительству, реконструкции объектов капитального строительства, которые подрядчик обязан выполнить самостоятельно без привлечения других лиц к исполнению своих обязательств по контракту, размер штрафа устанавливается в размере 5 процентов стоимости указанных работ.</w:t>
      </w:r>
    </w:p>
    <w:p w14:paraId="605D239B"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3679B7">
        <w:rPr>
          <w:sz w:val="22"/>
          <w:szCs w:val="22"/>
        </w:rPr>
        <w:t>1</w:t>
      </w:r>
      <w:r w:rsidRPr="00A644E2">
        <w:rPr>
          <w:sz w:val="22"/>
          <w:szCs w:val="22"/>
        </w:rPr>
        <w:t>.10. В случае если в соответствии с </w:t>
      </w:r>
      <w:hyperlink r:id="rId18" w:anchor="/document/70353464/entry/3060" w:history="1">
        <w:r w:rsidRPr="00A644E2">
          <w:rPr>
            <w:rStyle w:val="a4"/>
            <w:color w:val="auto"/>
            <w:sz w:val="22"/>
            <w:szCs w:val="22"/>
          </w:rPr>
          <w:t>частью 6 статьи 30</w:t>
        </w:r>
      </w:hyperlink>
      <w:r w:rsidRPr="00A644E2">
        <w:rPr>
          <w:sz w:val="22"/>
          <w:szCs w:val="22"/>
        </w:rPr>
        <w:t> Федерального закона о контрактной системе,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контрактом.</w:t>
      </w:r>
    </w:p>
    <w:p w14:paraId="702BE8F7" w14:textId="77777777" w:rsidR="00B17E29" w:rsidRPr="00A644E2" w:rsidRDefault="003679B7" w:rsidP="00E9115A">
      <w:pPr>
        <w:pStyle w:val="s1"/>
        <w:spacing w:before="0" w:beforeAutospacing="0" w:after="0" w:afterAutospacing="0"/>
        <w:ind w:firstLine="567"/>
        <w:jc w:val="both"/>
        <w:rPr>
          <w:sz w:val="22"/>
          <w:szCs w:val="22"/>
        </w:rPr>
      </w:pPr>
      <w:r>
        <w:rPr>
          <w:sz w:val="22"/>
          <w:szCs w:val="22"/>
        </w:rPr>
        <w:t>11</w:t>
      </w:r>
      <w:r w:rsidR="00B17E29" w:rsidRPr="00A644E2">
        <w:rPr>
          <w:sz w:val="22"/>
          <w:szCs w:val="22"/>
        </w:rPr>
        <w:t>.11.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5F954F01"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а) 1000 рублей, если цена контракта не превышает 3 млн. рублей (включительно);</w:t>
      </w:r>
    </w:p>
    <w:p w14:paraId="7E04BC31"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б) 5000 рублей, если цена контракта составляет от 3 млн. рублей до 50 млн. рублей (включительно);</w:t>
      </w:r>
    </w:p>
    <w:p w14:paraId="16B4940C"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в) 10000 рублей, если цена контракта составляет от 50 млн. рублей до 100 млн. рублей (включительно);</w:t>
      </w:r>
    </w:p>
    <w:p w14:paraId="28A047BC"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г) 100000 рублей, если цена контракта превышает 100 млн. рублей.</w:t>
      </w:r>
    </w:p>
    <w:p w14:paraId="27ECB3B1" w14:textId="77777777" w:rsidR="00B17E29" w:rsidRPr="00A644E2" w:rsidRDefault="00B17E29" w:rsidP="00E9115A">
      <w:pPr>
        <w:pStyle w:val="s1"/>
        <w:spacing w:before="0" w:beforeAutospacing="0" w:after="0" w:afterAutospacing="0"/>
        <w:ind w:firstLine="567"/>
        <w:jc w:val="both"/>
        <w:rPr>
          <w:sz w:val="22"/>
          <w:szCs w:val="22"/>
        </w:rPr>
      </w:pPr>
      <w:r w:rsidRPr="00A644E2">
        <w:rPr>
          <w:sz w:val="22"/>
          <w:szCs w:val="22"/>
        </w:rPr>
        <w:t>1</w:t>
      </w:r>
      <w:r w:rsidR="003679B7">
        <w:rPr>
          <w:sz w:val="22"/>
          <w:szCs w:val="22"/>
        </w:rPr>
        <w:t>1</w:t>
      </w:r>
      <w:r w:rsidRPr="00A644E2">
        <w:rPr>
          <w:sz w:val="22"/>
          <w:szCs w:val="22"/>
        </w:rPr>
        <w:t>.12. Общая сумма начисленных штрафов за неисполнение или ненадлежащее исполнение поставщиком (подрядчиком, исполнителем) обязательств, предусмотренных контрактом, не может превышать цену контракта.</w:t>
      </w:r>
    </w:p>
    <w:p w14:paraId="3EB65036" w14:textId="77777777" w:rsidR="00B17E29" w:rsidRPr="00A644E2" w:rsidRDefault="003679B7" w:rsidP="00E9115A">
      <w:pPr>
        <w:pStyle w:val="s1"/>
        <w:spacing w:before="0" w:beforeAutospacing="0" w:after="0" w:afterAutospacing="0"/>
        <w:ind w:firstLine="567"/>
        <w:jc w:val="both"/>
        <w:rPr>
          <w:sz w:val="22"/>
          <w:szCs w:val="22"/>
        </w:rPr>
      </w:pPr>
      <w:r>
        <w:rPr>
          <w:sz w:val="22"/>
          <w:szCs w:val="22"/>
        </w:rPr>
        <w:t>11</w:t>
      </w:r>
      <w:r w:rsidR="00B17E29" w:rsidRPr="00A644E2">
        <w:rPr>
          <w:sz w:val="22"/>
          <w:szCs w:val="22"/>
        </w:rPr>
        <w:t>.13.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3300952" w14:textId="77777777" w:rsidR="00B17E29" w:rsidRPr="00A644E2" w:rsidRDefault="003679B7" w:rsidP="00E9115A">
      <w:pPr>
        <w:pStyle w:val="s1"/>
        <w:spacing w:before="0" w:beforeAutospacing="0" w:after="0" w:afterAutospacing="0"/>
        <w:ind w:firstLine="567"/>
        <w:jc w:val="both"/>
        <w:rPr>
          <w:sz w:val="22"/>
          <w:szCs w:val="22"/>
        </w:rPr>
      </w:pPr>
      <w:r>
        <w:rPr>
          <w:sz w:val="22"/>
          <w:szCs w:val="22"/>
        </w:rPr>
        <w:t>11</w:t>
      </w:r>
      <w:r w:rsidR="00B17E29" w:rsidRPr="00A644E2">
        <w:rPr>
          <w:sz w:val="22"/>
          <w:szCs w:val="22"/>
        </w:rPr>
        <w:t>.14.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14E28999" w14:textId="77777777" w:rsidR="00B17E29" w:rsidRPr="00A644E2" w:rsidRDefault="003679B7" w:rsidP="00E9115A">
      <w:pPr>
        <w:pStyle w:val="ConsPlusNormal"/>
        <w:ind w:firstLine="567"/>
        <w:contextualSpacing/>
        <w:jc w:val="both"/>
        <w:rPr>
          <w:rFonts w:ascii="Times New Roman" w:hAnsi="Times New Roman" w:cs="Times New Roman"/>
          <w:sz w:val="22"/>
          <w:szCs w:val="22"/>
        </w:rPr>
      </w:pPr>
      <w:r>
        <w:rPr>
          <w:rFonts w:ascii="Times New Roman" w:hAnsi="Times New Roman" w:cs="Times New Roman"/>
          <w:sz w:val="22"/>
          <w:szCs w:val="22"/>
        </w:rPr>
        <w:t>11</w:t>
      </w:r>
      <w:r w:rsidR="00B17E29" w:rsidRPr="00A644E2">
        <w:rPr>
          <w:rFonts w:ascii="Times New Roman" w:hAnsi="Times New Roman" w:cs="Times New Roman"/>
          <w:sz w:val="22"/>
          <w:szCs w:val="22"/>
        </w:rPr>
        <w:t xml:space="preserve">.15.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(подрядчик, исполнитель) вправе потребовать уплаты неустоек (штрафов, пеней). </w:t>
      </w:r>
    </w:p>
    <w:p w14:paraId="51C58155" w14:textId="77777777" w:rsidR="00B17E29" w:rsidRPr="00A644E2" w:rsidRDefault="00B17E29" w:rsidP="00E9115A">
      <w:pPr>
        <w:pStyle w:val="ConsPlusNormal"/>
        <w:ind w:firstLine="567"/>
        <w:contextualSpacing/>
        <w:jc w:val="both"/>
        <w:rPr>
          <w:rFonts w:ascii="Times New Roman" w:hAnsi="Times New Roman" w:cs="Times New Roman"/>
          <w:sz w:val="22"/>
          <w:szCs w:val="22"/>
        </w:rPr>
      </w:pPr>
      <w:r w:rsidRPr="00A644E2">
        <w:rPr>
          <w:rFonts w:ascii="Times New Roman" w:hAnsi="Times New Roman" w:cs="Times New Roman"/>
          <w:sz w:val="22"/>
          <w:szCs w:val="22"/>
        </w:rPr>
        <w:t xml:space="preserve">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20FF700C" w14:textId="77777777" w:rsidR="00B17E29" w:rsidRPr="00A644E2" w:rsidRDefault="00B17E29" w:rsidP="00E9115A">
      <w:pPr>
        <w:pStyle w:val="ConsPlusNormal"/>
        <w:ind w:firstLine="567"/>
        <w:contextualSpacing/>
        <w:jc w:val="both"/>
        <w:rPr>
          <w:rFonts w:ascii="Times New Roman" w:hAnsi="Times New Roman" w:cs="Times New Roman"/>
          <w:sz w:val="22"/>
          <w:szCs w:val="22"/>
        </w:rPr>
      </w:pPr>
      <w:r w:rsidRPr="00A644E2">
        <w:rPr>
          <w:rFonts w:ascii="Times New Roman" w:hAnsi="Times New Roman" w:cs="Times New Roman"/>
          <w:sz w:val="22"/>
          <w:szCs w:val="22"/>
        </w:rPr>
        <w:t xml:space="preserve">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r:id="rId19" w:history="1">
        <w:r w:rsidRPr="00A644E2">
          <w:rPr>
            <w:rFonts w:ascii="Times New Roman" w:hAnsi="Times New Roman" w:cs="Times New Roman"/>
            <w:sz w:val="22"/>
            <w:szCs w:val="22"/>
          </w:rPr>
          <w:t>порядке</w:t>
        </w:r>
      </w:hyperlink>
      <w:r w:rsidRPr="00A644E2">
        <w:rPr>
          <w:rFonts w:ascii="Times New Roman" w:hAnsi="Times New Roman" w:cs="Times New Roman"/>
          <w:sz w:val="22"/>
          <w:szCs w:val="22"/>
        </w:rPr>
        <w:t>, установленном Правительством Российской Федерации (в соответствии с ч. 5 ст. 34 Федерального закона о контрактной системе).</w:t>
      </w:r>
    </w:p>
    <w:p w14:paraId="027A51DB" w14:textId="77777777" w:rsidR="00B17E29" w:rsidRPr="00A644E2" w:rsidRDefault="00B17E29" w:rsidP="00E9115A">
      <w:pPr>
        <w:pStyle w:val="ConsPlusNormal"/>
        <w:ind w:firstLine="567"/>
        <w:contextualSpacing/>
        <w:jc w:val="both"/>
        <w:rPr>
          <w:rFonts w:ascii="Times New Roman" w:hAnsi="Times New Roman" w:cs="Times New Roman"/>
          <w:sz w:val="22"/>
          <w:szCs w:val="22"/>
        </w:rPr>
      </w:pPr>
      <w:r w:rsidRPr="00A644E2">
        <w:rPr>
          <w:rFonts w:ascii="Times New Roman" w:hAnsi="Times New Roman" w:cs="Times New Roman"/>
          <w:sz w:val="22"/>
          <w:szCs w:val="22"/>
        </w:rPr>
        <w:t>1</w:t>
      </w:r>
      <w:r w:rsidR="003679B7">
        <w:rPr>
          <w:rFonts w:ascii="Times New Roman" w:hAnsi="Times New Roman" w:cs="Times New Roman"/>
          <w:sz w:val="22"/>
          <w:szCs w:val="22"/>
        </w:rPr>
        <w:t>1</w:t>
      </w:r>
      <w:r w:rsidRPr="00A644E2">
        <w:rPr>
          <w:rFonts w:ascii="Times New Roman" w:hAnsi="Times New Roman" w:cs="Times New Roman"/>
          <w:sz w:val="22"/>
          <w:szCs w:val="22"/>
        </w:rPr>
        <w:t>.16. В случае просрочки исполнения Поставщиком (подрядчиком,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Заказчик направляет Поставщику (подрядчику, исполнителю) требование об уплате неустоек (штрафов, пеней) (в соответствии с ч. 6 ст. 34 Федерального закона о контрактной системе).</w:t>
      </w:r>
    </w:p>
    <w:p w14:paraId="29A2FBB4" w14:textId="77777777" w:rsidR="00B17E29" w:rsidRPr="00A644E2" w:rsidRDefault="003679B7" w:rsidP="00E9115A">
      <w:pPr>
        <w:pStyle w:val="ConsPlusNormal"/>
        <w:ind w:firstLine="567"/>
        <w:jc w:val="both"/>
        <w:rPr>
          <w:rFonts w:ascii="Times New Roman" w:hAnsi="Times New Roman" w:cs="Times New Roman"/>
          <w:sz w:val="22"/>
          <w:szCs w:val="22"/>
        </w:rPr>
      </w:pPr>
      <w:r>
        <w:rPr>
          <w:rFonts w:ascii="Times New Roman" w:hAnsi="Times New Roman" w:cs="Times New Roman"/>
          <w:sz w:val="22"/>
          <w:szCs w:val="22"/>
        </w:rPr>
        <w:t>11</w:t>
      </w:r>
      <w:r w:rsidR="00B17E29" w:rsidRPr="00A644E2">
        <w:rPr>
          <w:rFonts w:ascii="Times New Roman" w:hAnsi="Times New Roman" w:cs="Times New Roman"/>
          <w:sz w:val="22"/>
          <w:szCs w:val="22"/>
        </w:rPr>
        <w:t xml:space="preserve">.17. </w:t>
      </w:r>
      <w:r w:rsidR="00B17E29" w:rsidRPr="00A644E2">
        <w:rPr>
          <w:rFonts w:ascii="Times New Roman" w:hAnsi="Times New Roman" w:cs="Times New Roman"/>
          <w:sz w:val="22"/>
        </w:rPr>
        <w:t>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r w:rsidR="00B17E29" w:rsidRPr="00A644E2">
        <w:rPr>
          <w:rFonts w:ascii="Times New Roman" w:hAnsi="Times New Roman" w:cs="Times New Roman"/>
          <w:sz w:val="22"/>
          <w:szCs w:val="22"/>
        </w:rPr>
        <w:t xml:space="preserve"> (в соответствии с ч. 7 ст. 34 Федерального закона о контрактной системе).</w:t>
      </w:r>
    </w:p>
    <w:p w14:paraId="6C9EE442" w14:textId="77777777" w:rsidR="00B17E29" w:rsidRPr="00A644E2" w:rsidRDefault="00B17E29"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lastRenderedPageBreak/>
        <w:t>1</w:t>
      </w:r>
      <w:r w:rsidR="003679B7">
        <w:rPr>
          <w:rFonts w:ascii="Times New Roman" w:hAnsi="Times New Roman" w:cs="Times New Roman"/>
          <w:sz w:val="22"/>
          <w:szCs w:val="22"/>
        </w:rPr>
        <w:t>1</w:t>
      </w:r>
      <w:r w:rsidRPr="00A644E2">
        <w:rPr>
          <w:rFonts w:ascii="Times New Roman" w:hAnsi="Times New Roman" w:cs="Times New Roman"/>
          <w:sz w:val="22"/>
          <w:szCs w:val="22"/>
        </w:rPr>
        <w:t xml:space="preserve">.18. </w:t>
      </w:r>
      <w:r w:rsidRPr="00A644E2">
        <w:rPr>
          <w:rFonts w:ascii="Times New Roman" w:hAnsi="Times New Roman" w:cs="Times New Roman"/>
          <w:sz w:val="22"/>
          <w:szCs w:val="22"/>
          <w:shd w:val="clear" w:color="auto" w:fill="FFFFFF"/>
        </w:rPr>
        <w:t>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 Размер штрафа устанавливается контрактом в </w:t>
      </w:r>
      <w:hyperlink r:id="rId20" w:anchor="dst100018" w:history="1">
        <w:r w:rsidRPr="00A644E2">
          <w:rPr>
            <w:rStyle w:val="a4"/>
            <w:rFonts w:ascii="Times New Roman" w:hAnsi="Times New Roman" w:cs="Times New Roman"/>
            <w:color w:val="auto"/>
            <w:sz w:val="22"/>
            <w:szCs w:val="22"/>
            <w:shd w:val="clear" w:color="auto" w:fill="FFFFFF"/>
          </w:rPr>
          <w:t>порядке</w:t>
        </w:r>
      </w:hyperlink>
      <w:r w:rsidRPr="00A644E2">
        <w:rPr>
          <w:rFonts w:ascii="Times New Roman" w:hAnsi="Times New Roman" w:cs="Times New Roman"/>
          <w:sz w:val="22"/>
          <w:szCs w:val="22"/>
          <w:shd w:val="clear" w:color="auto" w:fill="FFFFFF"/>
        </w:rPr>
        <w:t>,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r w:rsidRPr="00A644E2">
        <w:rPr>
          <w:rFonts w:ascii="Times New Roman" w:hAnsi="Times New Roman" w:cs="Times New Roman"/>
          <w:sz w:val="22"/>
          <w:szCs w:val="22"/>
        </w:rPr>
        <w:t xml:space="preserve"> (в соответствии с ч. 8 ст. 34 Федерального закона о контрактной системе).</w:t>
      </w:r>
    </w:p>
    <w:p w14:paraId="26A7ADD7" w14:textId="77777777" w:rsidR="00B17E29" w:rsidRPr="00A644E2" w:rsidRDefault="003679B7" w:rsidP="00E9115A">
      <w:pPr>
        <w:pStyle w:val="ConsPlusNormal"/>
        <w:ind w:firstLine="567"/>
        <w:jc w:val="both"/>
      </w:pPr>
      <w:r>
        <w:rPr>
          <w:rFonts w:ascii="Times New Roman" w:hAnsi="Times New Roman" w:cs="Times New Roman"/>
          <w:sz w:val="22"/>
          <w:szCs w:val="22"/>
        </w:rPr>
        <w:t>11</w:t>
      </w:r>
      <w:r w:rsidR="00B17E29" w:rsidRPr="00A644E2">
        <w:rPr>
          <w:rFonts w:ascii="Times New Roman" w:hAnsi="Times New Roman" w:cs="Times New Roman"/>
          <w:sz w:val="22"/>
          <w:szCs w:val="22"/>
        </w:rPr>
        <w:t xml:space="preserve">.19. В случае нарушения Поставщиком срока представления документов, предусмотренного </w:t>
      </w:r>
      <w:hyperlink w:anchor="Par176" w:tooltip="9.3. Оплата по Контракту за поставленный Товар осуществляется Заказчиком после представления Поставщиком в срок _______________ (указать предельный срок, определяемый календарной датой или периодом времени) документов, предусмотренных пунктом 5.3 Контракта, а " w:history="1">
        <w:r w:rsidR="00B17E29" w:rsidRPr="00A644E2">
          <w:rPr>
            <w:rFonts w:ascii="Times New Roman" w:hAnsi="Times New Roman" w:cs="Times New Roman"/>
            <w:sz w:val="22"/>
            <w:szCs w:val="22"/>
          </w:rPr>
          <w:t>пунктом 9.</w:t>
        </w:r>
      </w:hyperlink>
      <w:r w:rsidR="00B17E29" w:rsidRPr="00A644E2">
        <w:rPr>
          <w:rFonts w:ascii="Times New Roman" w:hAnsi="Times New Roman" w:cs="Times New Roman"/>
          <w:sz w:val="22"/>
          <w:szCs w:val="22"/>
        </w:rPr>
        <w:t xml:space="preserve">2. Контракта, Заказчик не несет ответственность, установленную </w:t>
      </w:r>
      <w:hyperlink w:anchor="Par212" w:tooltip="11.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w:history="1">
        <w:r w:rsidR="00B17E29" w:rsidRPr="00A644E2">
          <w:rPr>
            <w:rFonts w:ascii="Times New Roman" w:hAnsi="Times New Roman" w:cs="Times New Roman"/>
            <w:sz w:val="22"/>
            <w:szCs w:val="22"/>
          </w:rPr>
          <w:t xml:space="preserve">пунктами </w:t>
        </w:r>
      </w:hyperlink>
      <w:r w:rsidR="00B17E29" w:rsidRPr="00A644E2">
        <w:rPr>
          <w:rFonts w:ascii="Times New Roman" w:hAnsi="Times New Roman" w:cs="Times New Roman"/>
          <w:sz w:val="22"/>
          <w:szCs w:val="22"/>
        </w:rPr>
        <w:t>1</w:t>
      </w:r>
      <w:r>
        <w:rPr>
          <w:rFonts w:ascii="Times New Roman" w:hAnsi="Times New Roman" w:cs="Times New Roman"/>
          <w:sz w:val="22"/>
          <w:szCs w:val="22"/>
        </w:rPr>
        <w:t>1</w:t>
      </w:r>
      <w:r w:rsidR="00B17E29" w:rsidRPr="00A644E2">
        <w:rPr>
          <w:rFonts w:ascii="Times New Roman" w:hAnsi="Times New Roman" w:cs="Times New Roman"/>
          <w:sz w:val="22"/>
          <w:szCs w:val="22"/>
        </w:rPr>
        <w:t>.11. и 1</w:t>
      </w:r>
      <w:r>
        <w:rPr>
          <w:rFonts w:ascii="Times New Roman" w:hAnsi="Times New Roman" w:cs="Times New Roman"/>
          <w:sz w:val="22"/>
          <w:szCs w:val="22"/>
        </w:rPr>
        <w:t>1</w:t>
      </w:r>
      <w:r w:rsidR="00B17E29" w:rsidRPr="00A644E2">
        <w:rPr>
          <w:rFonts w:ascii="Times New Roman" w:hAnsi="Times New Roman" w:cs="Times New Roman"/>
          <w:sz w:val="22"/>
          <w:szCs w:val="22"/>
        </w:rPr>
        <w:t>.15. Контракта.</w:t>
      </w:r>
    </w:p>
    <w:p w14:paraId="09C4E04F" w14:textId="77777777" w:rsidR="00B17E29" w:rsidRPr="00A644E2" w:rsidRDefault="00B17E29" w:rsidP="00E9115A">
      <w:pPr>
        <w:widowControl w:val="0"/>
        <w:ind w:firstLine="567"/>
        <w:jc w:val="center"/>
        <w:rPr>
          <w:bCs/>
          <w:sz w:val="22"/>
          <w:szCs w:val="22"/>
        </w:rPr>
      </w:pPr>
    </w:p>
    <w:p w14:paraId="60DDE9F3" w14:textId="77777777" w:rsidR="00B17E29" w:rsidRPr="00A644E2" w:rsidRDefault="00B17E29" w:rsidP="00E9115A">
      <w:pPr>
        <w:ind w:firstLine="567"/>
        <w:jc w:val="center"/>
        <w:outlineLvl w:val="0"/>
        <w:rPr>
          <w:rFonts w:eastAsia="SimSun"/>
          <w:b/>
          <w:sz w:val="22"/>
          <w:szCs w:val="22"/>
        </w:rPr>
      </w:pPr>
      <w:r w:rsidRPr="00A644E2">
        <w:rPr>
          <w:rFonts w:eastAsia="SimSun"/>
          <w:b/>
          <w:sz w:val="22"/>
          <w:szCs w:val="22"/>
        </w:rPr>
        <w:t>1</w:t>
      </w:r>
      <w:r w:rsidR="003679B7">
        <w:rPr>
          <w:rFonts w:eastAsia="SimSun"/>
          <w:b/>
          <w:sz w:val="22"/>
          <w:szCs w:val="22"/>
        </w:rPr>
        <w:t>2</w:t>
      </w:r>
      <w:r w:rsidRPr="00A644E2">
        <w:rPr>
          <w:rFonts w:eastAsia="SimSun"/>
          <w:b/>
          <w:sz w:val="22"/>
          <w:szCs w:val="22"/>
        </w:rPr>
        <w:t>. АНТИДЕПИНГОВЫЕ МЕРЫ</w:t>
      </w:r>
    </w:p>
    <w:p w14:paraId="3C64F268" w14:textId="77777777" w:rsidR="00B17E29" w:rsidRPr="00A644E2" w:rsidRDefault="00B17E29" w:rsidP="00E9115A">
      <w:pPr>
        <w:ind w:firstLine="567"/>
        <w:jc w:val="center"/>
        <w:outlineLvl w:val="0"/>
        <w:rPr>
          <w:rFonts w:eastAsia="SimSun"/>
          <w:sz w:val="22"/>
          <w:szCs w:val="22"/>
        </w:rPr>
      </w:pPr>
    </w:p>
    <w:p w14:paraId="07B4658A" w14:textId="77777777" w:rsidR="00B15567" w:rsidRPr="00A644E2" w:rsidRDefault="003679B7" w:rsidP="00E9115A">
      <w:pPr>
        <w:autoSpaceDE w:val="0"/>
        <w:autoSpaceDN w:val="0"/>
        <w:adjustRightInd w:val="0"/>
        <w:ind w:firstLine="567"/>
        <w:jc w:val="both"/>
        <w:rPr>
          <w:sz w:val="22"/>
          <w:szCs w:val="22"/>
        </w:rPr>
      </w:pPr>
      <w:r>
        <w:rPr>
          <w:sz w:val="22"/>
          <w:szCs w:val="22"/>
        </w:rPr>
        <w:t>12</w:t>
      </w:r>
      <w:r w:rsidR="00B15567" w:rsidRPr="00A644E2">
        <w:rPr>
          <w:sz w:val="22"/>
          <w:szCs w:val="22"/>
        </w:rPr>
        <w:t xml:space="preserve">.1. Если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w:t>
      </w:r>
      <w:hyperlink w:anchor="Par724"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 w:history="1">
        <w:r w:rsidR="00B15567" w:rsidRPr="00A644E2">
          <w:rPr>
            <w:sz w:val="22"/>
            <w:szCs w:val="22"/>
          </w:rPr>
          <w:t>пунктом 1 части 1 статьи 30</w:t>
        </w:r>
      </w:hyperlink>
      <w:r w:rsidR="00B15567" w:rsidRPr="00A644E2">
        <w:rPr>
          <w:sz w:val="22"/>
          <w:szCs w:val="22"/>
        </w:rPr>
        <w:t xml:space="preserve"> Федерального закона о контрактной системе) и не менее размера аванса (если контрактом предусмотрена выплата аванса).</w:t>
      </w:r>
    </w:p>
    <w:p w14:paraId="2EA805DF" w14:textId="77777777" w:rsidR="00B15567" w:rsidRPr="00A644E2" w:rsidRDefault="00B15567"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1</w:t>
      </w:r>
      <w:r w:rsidR="003679B7">
        <w:rPr>
          <w:rFonts w:ascii="Times New Roman" w:hAnsi="Times New Roman" w:cs="Times New Roman"/>
          <w:sz w:val="22"/>
          <w:szCs w:val="22"/>
        </w:rPr>
        <w:t>2</w:t>
      </w:r>
      <w:r w:rsidRPr="00A644E2">
        <w:rPr>
          <w:rFonts w:ascii="Times New Roman" w:hAnsi="Times New Roman" w:cs="Times New Roman"/>
          <w:sz w:val="22"/>
          <w:szCs w:val="22"/>
        </w:rPr>
        <w:t xml:space="preserve">.2. Если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w:t>
      </w:r>
      <w:r w:rsidR="003679B7">
        <w:rPr>
          <w:rFonts w:ascii="Times New Roman" w:hAnsi="Times New Roman" w:cs="Times New Roman"/>
          <w:sz w:val="22"/>
          <w:szCs w:val="22"/>
        </w:rPr>
        <w:t>в размере, указанном в пункте 12</w:t>
      </w:r>
      <w:r w:rsidRPr="00A644E2">
        <w:rPr>
          <w:rFonts w:ascii="Times New Roman" w:hAnsi="Times New Roman" w:cs="Times New Roman"/>
          <w:sz w:val="22"/>
          <w:szCs w:val="22"/>
        </w:rPr>
        <w:t>.1. настоящего Контракта, или информации, подтверждающей добросовестность такого участника в соответствии с пунктом 1</w:t>
      </w:r>
      <w:r w:rsidR="003679B7">
        <w:rPr>
          <w:rFonts w:ascii="Times New Roman" w:hAnsi="Times New Roman" w:cs="Times New Roman"/>
          <w:sz w:val="22"/>
          <w:szCs w:val="22"/>
        </w:rPr>
        <w:t>2</w:t>
      </w:r>
      <w:r w:rsidRPr="00A644E2">
        <w:rPr>
          <w:rFonts w:ascii="Times New Roman" w:hAnsi="Times New Roman" w:cs="Times New Roman"/>
          <w:sz w:val="22"/>
          <w:szCs w:val="22"/>
        </w:rPr>
        <w:t>.3. настоящего Контракта,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14:paraId="7EF61253" w14:textId="77777777" w:rsidR="00B15567" w:rsidRPr="00A644E2" w:rsidRDefault="00B15567"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1</w:t>
      </w:r>
      <w:r w:rsidR="003679B7">
        <w:rPr>
          <w:rFonts w:ascii="Times New Roman" w:hAnsi="Times New Roman" w:cs="Times New Roman"/>
          <w:sz w:val="22"/>
          <w:szCs w:val="22"/>
        </w:rPr>
        <w:t>2</w:t>
      </w:r>
      <w:r w:rsidRPr="00A644E2">
        <w:rPr>
          <w:rFonts w:ascii="Times New Roman" w:hAnsi="Times New Roman" w:cs="Times New Roman"/>
          <w:sz w:val="22"/>
          <w:szCs w:val="22"/>
        </w:rPr>
        <w:t>.3.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w:t>
      </w:r>
    </w:p>
    <w:p w14:paraId="412A03F2" w14:textId="77777777" w:rsidR="00B15567" w:rsidRPr="00A644E2" w:rsidRDefault="00B15567" w:rsidP="00E9115A">
      <w:pPr>
        <w:autoSpaceDE w:val="0"/>
        <w:autoSpaceDN w:val="0"/>
        <w:adjustRightInd w:val="0"/>
        <w:ind w:firstLine="567"/>
        <w:jc w:val="both"/>
        <w:rPr>
          <w:sz w:val="22"/>
          <w:szCs w:val="22"/>
        </w:rPr>
      </w:pPr>
      <w:r w:rsidRPr="00A644E2">
        <w:rPr>
          <w:sz w:val="22"/>
          <w:szCs w:val="22"/>
        </w:rPr>
        <w:t>1</w:t>
      </w:r>
      <w:r w:rsidR="003679B7">
        <w:rPr>
          <w:sz w:val="22"/>
          <w:szCs w:val="22"/>
        </w:rPr>
        <w:t>2</w:t>
      </w:r>
      <w:r w:rsidRPr="00A644E2">
        <w:rPr>
          <w:sz w:val="22"/>
          <w:szCs w:val="22"/>
        </w:rPr>
        <w:t>.4. Обе</w:t>
      </w:r>
      <w:r w:rsidR="003679B7">
        <w:rPr>
          <w:sz w:val="22"/>
          <w:szCs w:val="22"/>
        </w:rPr>
        <w:t>спечение, указанное в пунктах 12.1. и 12</w:t>
      </w:r>
      <w:r w:rsidRPr="00A644E2">
        <w:rPr>
          <w:sz w:val="22"/>
          <w:szCs w:val="22"/>
        </w:rPr>
        <w:t>.2. настоящего Контракта, предоставляется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14:paraId="03E63641" w14:textId="77777777" w:rsidR="00B15567" w:rsidRPr="00A644E2" w:rsidRDefault="003679B7" w:rsidP="00E9115A">
      <w:pPr>
        <w:autoSpaceDE w:val="0"/>
        <w:autoSpaceDN w:val="0"/>
        <w:adjustRightInd w:val="0"/>
        <w:ind w:firstLine="567"/>
        <w:jc w:val="both"/>
        <w:rPr>
          <w:sz w:val="22"/>
          <w:szCs w:val="22"/>
        </w:rPr>
      </w:pPr>
      <w:r>
        <w:rPr>
          <w:sz w:val="22"/>
          <w:szCs w:val="22"/>
        </w:rPr>
        <w:t>12</w:t>
      </w:r>
      <w:r w:rsidR="00B15567" w:rsidRPr="00A644E2">
        <w:rPr>
          <w:sz w:val="22"/>
          <w:szCs w:val="22"/>
        </w:rPr>
        <w:t>.5. Если предметом контракта, для заключения которого проводится аукцион, является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14:paraId="31BC1F33" w14:textId="77777777" w:rsidR="00B15567" w:rsidRPr="00A644E2" w:rsidRDefault="00B15567" w:rsidP="00E9115A">
      <w:pPr>
        <w:autoSpaceDE w:val="0"/>
        <w:autoSpaceDN w:val="0"/>
        <w:adjustRightInd w:val="0"/>
        <w:ind w:firstLine="567"/>
        <w:jc w:val="both"/>
        <w:rPr>
          <w:sz w:val="22"/>
          <w:szCs w:val="22"/>
        </w:rPr>
      </w:pPr>
      <w:r w:rsidRPr="00A644E2">
        <w:rPr>
          <w:sz w:val="22"/>
          <w:szCs w:val="22"/>
        </w:rPr>
        <w:t>1</w:t>
      </w:r>
      <w:r w:rsidR="003679B7">
        <w:rPr>
          <w:sz w:val="22"/>
          <w:szCs w:val="22"/>
        </w:rPr>
        <w:t>2</w:t>
      </w:r>
      <w:r w:rsidRPr="00A644E2">
        <w:rPr>
          <w:sz w:val="22"/>
          <w:szCs w:val="22"/>
        </w:rPr>
        <w:t>.6. Обоснование, указанное в пункте 1</w:t>
      </w:r>
      <w:r w:rsidR="003679B7">
        <w:rPr>
          <w:sz w:val="22"/>
          <w:szCs w:val="22"/>
        </w:rPr>
        <w:t>2</w:t>
      </w:r>
      <w:r w:rsidRPr="00A644E2">
        <w:rPr>
          <w:sz w:val="22"/>
          <w:szCs w:val="22"/>
        </w:rPr>
        <w:t>.5. настоящего Контракта, представляется:</w:t>
      </w:r>
    </w:p>
    <w:p w14:paraId="1905BB3A" w14:textId="77777777" w:rsidR="00B15567" w:rsidRPr="00A644E2" w:rsidRDefault="00B15567" w:rsidP="00E9115A">
      <w:pPr>
        <w:pStyle w:val="ConsPlusNormal"/>
        <w:ind w:firstLine="567"/>
        <w:jc w:val="both"/>
        <w:rPr>
          <w:rFonts w:ascii="Times New Roman" w:hAnsi="Times New Roman" w:cs="Times New Roman"/>
          <w:sz w:val="22"/>
          <w:szCs w:val="22"/>
        </w:rPr>
      </w:pPr>
      <w:r w:rsidRPr="00A644E2">
        <w:rPr>
          <w:rFonts w:ascii="Times New Roman" w:hAnsi="Times New Roman" w:cs="Times New Roman"/>
          <w:sz w:val="22"/>
          <w:szCs w:val="22"/>
        </w:rPr>
        <w:t xml:space="preserve">-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w:t>
      </w:r>
      <w:r w:rsidRPr="00A644E2">
        <w:rPr>
          <w:rFonts w:ascii="Times New Roman" w:hAnsi="Times New Roman" w:cs="Times New Roman"/>
          <w:sz w:val="22"/>
          <w:szCs w:val="22"/>
        </w:rPr>
        <w:lastRenderedPageBreak/>
        <w:t>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14:paraId="0BEC4F6E" w14:textId="77777777" w:rsidR="00B15567" w:rsidRPr="00A644E2" w:rsidRDefault="00B15567" w:rsidP="00E9115A">
      <w:pPr>
        <w:autoSpaceDE w:val="0"/>
        <w:autoSpaceDN w:val="0"/>
        <w:adjustRightInd w:val="0"/>
        <w:ind w:firstLine="567"/>
        <w:jc w:val="both"/>
        <w:rPr>
          <w:sz w:val="22"/>
          <w:szCs w:val="22"/>
        </w:rPr>
      </w:pPr>
      <w:r w:rsidRPr="00A644E2">
        <w:rPr>
          <w:sz w:val="22"/>
          <w:szCs w:val="22"/>
        </w:rPr>
        <w:t>1</w:t>
      </w:r>
      <w:r w:rsidR="003679B7">
        <w:rPr>
          <w:sz w:val="22"/>
          <w:szCs w:val="22"/>
        </w:rPr>
        <w:t>2</w:t>
      </w:r>
      <w:r w:rsidRPr="00A644E2">
        <w:rPr>
          <w:sz w:val="22"/>
          <w:szCs w:val="22"/>
        </w:rPr>
        <w:t>.7. В случае признания победителя конкурса или аукциона уклонившимся от заключения контракта на участника закупки, с которым в соответствии с положениями настоящего Федерального закона заключается контракт, распространяются требования статьи 37 Закона о контрактной системе в полном объеме.</w:t>
      </w:r>
    </w:p>
    <w:p w14:paraId="03AFDAA6" w14:textId="77777777" w:rsidR="00B15567" w:rsidRPr="00A644E2" w:rsidRDefault="00B15567" w:rsidP="00E9115A">
      <w:pPr>
        <w:autoSpaceDE w:val="0"/>
        <w:autoSpaceDN w:val="0"/>
        <w:adjustRightInd w:val="0"/>
        <w:ind w:firstLine="567"/>
        <w:jc w:val="both"/>
        <w:rPr>
          <w:sz w:val="22"/>
          <w:szCs w:val="22"/>
        </w:rPr>
      </w:pPr>
      <w:r w:rsidRPr="00A644E2">
        <w:rPr>
          <w:sz w:val="22"/>
          <w:szCs w:val="22"/>
        </w:rPr>
        <w:t>1</w:t>
      </w:r>
      <w:r w:rsidR="003679B7">
        <w:rPr>
          <w:sz w:val="22"/>
          <w:szCs w:val="22"/>
        </w:rPr>
        <w:t>2</w:t>
      </w:r>
      <w:r w:rsidRPr="00A644E2">
        <w:rPr>
          <w:sz w:val="22"/>
          <w:szCs w:val="22"/>
        </w:rPr>
        <w:t xml:space="preserve">.8. Положения статьи 37 Закона о контрактной системе не применяются в случае, если при осуществлении закупок лекарственных препаратов, которые включены в утвержденный Правительством Российской Федерации </w:t>
      </w:r>
      <w:hyperlink r:id="rId21" w:history="1">
        <w:r w:rsidRPr="00A644E2">
          <w:rPr>
            <w:sz w:val="22"/>
            <w:szCs w:val="22"/>
          </w:rPr>
          <w:t>перечень</w:t>
        </w:r>
      </w:hyperlink>
      <w:r w:rsidRPr="00A644E2">
        <w:rPr>
          <w:sz w:val="22"/>
          <w:szCs w:val="22"/>
        </w:rPr>
        <w:t xml:space="preserve"> жизненно необходимых и важнейших лекарственных препаратов, участником закупки, с которым заключается контракт, предложена цена всех закупаемых лекарственных препаратов, сниженная не более чем на двадцать пять процентов относительно их зарегистрированной в соответствии с </w:t>
      </w:r>
      <w:hyperlink r:id="rId22" w:history="1">
        <w:r w:rsidRPr="00A644E2">
          <w:rPr>
            <w:sz w:val="22"/>
            <w:szCs w:val="22"/>
          </w:rPr>
          <w:t>законодательством</w:t>
        </w:r>
      </w:hyperlink>
      <w:r w:rsidRPr="00A644E2">
        <w:rPr>
          <w:sz w:val="22"/>
          <w:szCs w:val="22"/>
        </w:rPr>
        <w:t xml:space="preserve"> об обращении лекарственных средств предельной отпускной цены.</w:t>
      </w:r>
    </w:p>
    <w:p w14:paraId="0C63C1D0" w14:textId="77777777" w:rsidR="00B15567" w:rsidRPr="00A644E2" w:rsidRDefault="003679B7" w:rsidP="00E9115A">
      <w:pPr>
        <w:pStyle w:val="ConsPlusNormal"/>
        <w:ind w:firstLine="567"/>
        <w:jc w:val="both"/>
        <w:rPr>
          <w:rFonts w:ascii="Times New Roman" w:hAnsi="Times New Roman" w:cs="Times New Roman"/>
          <w:sz w:val="22"/>
          <w:szCs w:val="22"/>
        </w:rPr>
      </w:pPr>
      <w:bookmarkStart w:id="12" w:name="Par1015"/>
      <w:bookmarkEnd w:id="12"/>
      <w:r>
        <w:rPr>
          <w:rFonts w:ascii="Times New Roman" w:hAnsi="Times New Roman" w:cs="Times New Roman"/>
          <w:sz w:val="22"/>
          <w:szCs w:val="22"/>
        </w:rPr>
        <w:t>12</w:t>
      </w:r>
      <w:r w:rsidR="00B15567" w:rsidRPr="00A644E2">
        <w:rPr>
          <w:rFonts w:ascii="Times New Roman" w:hAnsi="Times New Roman" w:cs="Times New Roman"/>
          <w:sz w:val="22"/>
          <w:szCs w:val="22"/>
        </w:rPr>
        <w:t xml:space="preserve">.9. Выплата аванса при исполнении контракта, заключенного с участником закупки, указанным в </w:t>
      </w:r>
      <w:hyperlink w:anchor="Par0" w:history="1">
        <w:r w:rsidR="00B15567" w:rsidRPr="00A644E2">
          <w:rPr>
            <w:rFonts w:ascii="Times New Roman" w:hAnsi="Times New Roman" w:cs="Times New Roman"/>
            <w:sz w:val="22"/>
            <w:szCs w:val="22"/>
          </w:rPr>
          <w:t>пункте 1</w:t>
        </w:r>
        <w:r>
          <w:rPr>
            <w:rFonts w:ascii="Times New Roman" w:hAnsi="Times New Roman" w:cs="Times New Roman"/>
            <w:sz w:val="22"/>
            <w:szCs w:val="22"/>
          </w:rPr>
          <w:t>2</w:t>
        </w:r>
        <w:r w:rsidR="00B15567" w:rsidRPr="00A644E2">
          <w:rPr>
            <w:rFonts w:ascii="Times New Roman" w:hAnsi="Times New Roman" w:cs="Times New Roman"/>
            <w:sz w:val="22"/>
            <w:szCs w:val="22"/>
          </w:rPr>
          <w:t>.1</w:t>
        </w:r>
      </w:hyperlink>
      <w:r w:rsidR="00B15567" w:rsidRPr="00A644E2">
        <w:rPr>
          <w:rFonts w:ascii="Times New Roman" w:hAnsi="Times New Roman" w:cs="Times New Roman"/>
          <w:sz w:val="22"/>
          <w:szCs w:val="22"/>
        </w:rPr>
        <w:t>. или 1</w:t>
      </w:r>
      <w:r>
        <w:rPr>
          <w:rFonts w:ascii="Times New Roman" w:hAnsi="Times New Roman" w:cs="Times New Roman"/>
          <w:sz w:val="22"/>
          <w:szCs w:val="22"/>
        </w:rPr>
        <w:t>2</w:t>
      </w:r>
      <w:r w:rsidR="00B15567" w:rsidRPr="00A644E2">
        <w:rPr>
          <w:rFonts w:ascii="Times New Roman" w:hAnsi="Times New Roman" w:cs="Times New Roman"/>
          <w:sz w:val="22"/>
          <w:szCs w:val="22"/>
        </w:rPr>
        <w:t>.</w:t>
      </w:r>
      <w:hyperlink w:anchor="Par2" w:history="1">
        <w:r w:rsidR="00B15567" w:rsidRPr="00A644E2">
          <w:rPr>
            <w:rFonts w:ascii="Times New Roman" w:hAnsi="Times New Roman" w:cs="Times New Roman"/>
            <w:sz w:val="22"/>
            <w:szCs w:val="22"/>
          </w:rPr>
          <w:t>2</w:t>
        </w:r>
      </w:hyperlink>
      <w:r w:rsidR="00B15567" w:rsidRPr="00A644E2">
        <w:rPr>
          <w:rFonts w:ascii="Times New Roman" w:hAnsi="Times New Roman" w:cs="Times New Roman"/>
          <w:sz w:val="22"/>
          <w:szCs w:val="22"/>
        </w:rPr>
        <w:t>. настоящего Контракта, не допускается.</w:t>
      </w:r>
    </w:p>
    <w:p w14:paraId="6A0F022E" w14:textId="77777777" w:rsidR="00B17E29" w:rsidRPr="00A644E2" w:rsidRDefault="00B17E29" w:rsidP="00E9115A">
      <w:pPr>
        <w:ind w:firstLine="567"/>
        <w:jc w:val="center"/>
        <w:rPr>
          <w:rFonts w:eastAsia="SimSun"/>
          <w:sz w:val="22"/>
          <w:szCs w:val="22"/>
        </w:rPr>
      </w:pPr>
    </w:p>
    <w:p w14:paraId="5CD392B3" w14:textId="77777777" w:rsidR="00B17E29" w:rsidRPr="00A644E2" w:rsidRDefault="00B17E29" w:rsidP="00E9115A">
      <w:pPr>
        <w:widowControl w:val="0"/>
        <w:ind w:firstLine="567"/>
        <w:jc w:val="center"/>
        <w:outlineLvl w:val="0"/>
        <w:rPr>
          <w:b/>
          <w:sz w:val="22"/>
          <w:szCs w:val="22"/>
          <w:lang w:eastAsia="ru-RU"/>
        </w:rPr>
      </w:pPr>
      <w:r w:rsidRPr="00A644E2">
        <w:rPr>
          <w:b/>
          <w:sz w:val="22"/>
          <w:szCs w:val="22"/>
          <w:lang w:eastAsia="ru-RU"/>
        </w:rPr>
        <w:t>1</w:t>
      </w:r>
      <w:r w:rsidR="003679B7">
        <w:rPr>
          <w:b/>
          <w:sz w:val="22"/>
          <w:szCs w:val="22"/>
          <w:lang w:eastAsia="ru-RU"/>
        </w:rPr>
        <w:t>3</w:t>
      </w:r>
      <w:r w:rsidRPr="00A644E2">
        <w:rPr>
          <w:b/>
          <w:sz w:val="22"/>
          <w:szCs w:val="22"/>
          <w:lang w:eastAsia="ru-RU"/>
        </w:rPr>
        <w:t>. СРОК ДЕЙСТВИЯ КОНТРАКТА, ИЗМЕНЕНИЕ И РАСТОРЖЕНИЕ КОНТРАКТА</w:t>
      </w:r>
    </w:p>
    <w:p w14:paraId="3BAFBDC3" w14:textId="77777777" w:rsidR="00B17E29" w:rsidRPr="00A644E2" w:rsidRDefault="00B17E29" w:rsidP="00E9115A">
      <w:pPr>
        <w:widowControl w:val="0"/>
        <w:ind w:firstLine="567"/>
        <w:jc w:val="center"/>
        <w:rPr>
          <w:b/>
          <w:sz w:val="22"/>
          <w:szCs w:val="22"/>
          <w:lang w:eastAsia="ru-RU"/>
        </w:rPr>
      </w:pPr>
    </w:p>
    <w:p w14:paraId="600FA86C" w14:textId="77777777" w:rsidR="00B17E29" w:rsidRPr="00A644E2" w:rsidRDefault="00B17E29" w:rsidP="00E9115A">
      <w:pPr>
        <w:tabs>
          <w:tab w:val="left" w:pos="567"/>
          <w:tab w:val="left" w:pos="1134"/>
        </w:tabs>
        <w:ind w:firstLine="567"/>
        <w:contextualSpacing/>
        <w:jc w:val="both"/>
        <w:rPr>
          <w:sz w:val="22"/>
          <w:szCs w:val="22"/>
        </w:rPr>
      </w:pPr>
      <w:r w:rsidRPr="00A644E2">
        <w:rPr>
          <w:sz w:val="22"/>
          <w:szCs w:val="22"/>
          <w:lang w:eastAsia="ru-RU"/>
        </w:rPr>
        <w:t>1</w:t>
      </w:r>
      <w:r w:rsidR="003679B7">
        <w:rPr>
          <w:sz w:val="22"/>
          <w:szCs w:val="22"/>
          <w:lang w:eastAsia="ru-RU"/>
        </w:rPr>
        <w:t>3</w:t>
      </w:r>
      <w:r w:rsidRPr="00A644E2">
        <w:rPr>
          <w:sz w:val="22"/>
          <w:szCs w:val="22"/>
          <w:lang w:eastAsia="ru-RU"/>
        </w:rPr>
        <w:t xml:space="preserve">.1. </w:t>
      </w:r>
      <w:r w:rsidR="002F7F0C" w:rsidRPr="00A644E2">
        <w:rPr>
          <w:sz w:val="22"/>
          <w:szCs w:val="22"/>
          <w:lang w:eastAsia="ru-RU"/>
        </w:rPr>
        <w:t xml:space="preserve">Контракт вступает в силу с момента подписания сторонами и действует </w:t>
      </w:r>
      <w:r w:rsidR="002F7F0C" w:rsidRPr="00A644E2">
        <w:rPr>
          <w:b/>
          <w:sz w:val="22"/>
          <w:szCs w:val="22"/>
          <w:lang w:eastAsia="ru-RU"/>
        </w:rPr>
        <w:t>до 31 декабря 202</w:t>
      </w:r>
      <w:r w:rsidR="006A1A9A">
        <w:rPr>
          <w:b/>
          <w:sz w:val="22"/>
          <w:szCs w:val="22"/>
          <w:lang w:eastAsia="ru-RU"/>
        </w:rPr>
        <w:t>4</w:t>
      </w:r>
      <w:r w:rsidR="002F7F0C" w:rsidRPr="00A644E2">
        <w:rPr>
          <w:b/>
          <w:sz w:val="22"/>
          <w:szCs w:val="22"/>
          <w:lang w:eastAsia="ru-RU"/>
        </w:rPr>
        <w:t xml:space="preserve"> года,</w:t>
      </w:r>
      <w:r w:rsidR="003679B7">
        <w:rPr>
          <w:b/>
          <w:sz w:val="22"/>
          <w:szCs w:val="22"/>
          <w:lang w:eastAsia="ru-RU"/>
        </w:rPr>
        <w:t xml:space="preserve"> </w:t>
      </w:r>
      <w:r w:rsidR="002F7F0C" w:rsidRPr="00A644E2">
        <w:rPr>
          <w:sz w:val="22"/>
          <w:szCs w:val="22"/>
        </w:rPr>
        <w:t>а в части взаиморасчетов - до полного исполнения Сторонами принятых на себя обязательств</w:t>
      </w:r>
      <w:r w:rsidRPr="00A644E2">
        <w:rPr>
          <w:sz w:val="22"/>
          <w:szCs w:val="22"/>
        </w:rPr>
        <w:t>.</w:t>
      </w:r>
    </w:p>
    <w:p w14:paraId="53BD151E" w14:textId="77777777" w:rsidR="00B17E29" w:rsidRPr="00A644E2" w:rsidRDefault="003679B7" w:rsidP="00E9115A">
      <w:pPr>
        <w:ind w:firstLine="567"/>
        <w:jc w:val="both"/>
        <w:rPr>
          <w:sz w:val="22"/>
          <w:szCs w:val="22"/>
        </w:rPr>
      </w:pPr>
      <w:r>
        <w:rPr>
          <w:sz w:val="22"/>
          <w:szCs w:val="22"/>
          <w:lang w:eastAsia="ru-RU"/>
        </w:rPr>
        <w:t>13</w:t>
      </w:r>
      <w:r w:rsidR="00B17E29" w:rsidRPr="00A644E2">
        <w:rPr>
          <w:sz w:val="22"/>
          <w:szCs w:val="22"/>
          <w:lang w:eastAsia="ru-RU"/>
        </w:rPr>
        <w:t>.2.</w:t>
      </w:r>
      <w:r w:rsidR="00B17E29" w:rsidRPr="00A644E2">
        <w:rPr>
          <w:sz w:val="22"/>
          <w:szCs w:val="22"/>
        </w:rPr>
        <w:t xml:space="preserve"> Все изменения и дополнения к настоящему Контракту должны быть совершены в письменной форме, оформлены дополнительными соглашениями и подписаны надлежащим образом уполномоченными представителями Сторон</w:t>
      </w:r>
      <w:r w:rsidR="00B15567" w:rsidRPr="00A644E2">
        <w:rPr>
          <w:sz w:val="22"/>
          <w:szCs w:val="22"/>
        </w:rPr>
        <w:t xml:space="preserve"> в соответствии </w:t>
      </w:r>
      <w:r w:rsidR="00571750" w:rsidRPr="00A644E2">
        <w:rPr>
          <w:sz w:val="22"/>
          <w:szCs w:val="22"/>
        </w:rPr>
        <w:t>с</w:t>
      </w:r>
      <w:r w:rsidR="00B15567" w:rsidRPr="00A644E2">
        <w:rPr>
          <w:sz w:val="22"/>
          <w:szCs w:val="22"/>
        </w:rPr>
        <w:t xml:space="preserve"> Федеральн</w:t>
      </w:r>
      <w:r w:rsidR="00571750" w:rsidRPr="00A644E2">
        <w:rPr>
          <w:sz w:val="22"/>
          <w:szCs w:val="22"/>
        </w:rPr>
        <w:t>ым</w:t>
      </w:r>
      <w:r w:rsidR="00B15567" w:rsidRPr="00A644E2">
        <w:rPr>
          <w:sz w:val="22"/>
          <w:szCs w:val="22"/>
        </w:rPr>
        <w:t xml:space="preserve"> закон</w:t>
      </w:r>
      <w:r w:rsidR="00571750" w:rsidRPr="00A644E2">
        <w:rPr>
          <w:sz w:val="22"/>
          <w:szCs w:val="22"/>
        </w:rPr>
        <w:t>ом</w:t>
      </w:r>
      <w:r w:rsidR="00B15567" w:rsidRPr="00A644E2">
        <w:rPr>
          <w:sz w:val="22"/>
          <w:szCs w:val="22"/>
        </w:rPr>
        <w:t xml:space="preserve"> о контрактной системе</w:t>
      </w:r>
      <w:r w:rsidR="00B17E29" w:rsidRPr="00A644E2">
        <w:rPr>
          <w:sz w:val="22"/>
          <w:szCs w:val="22"/>
        </w:rPr>
        <w:t>.</w:t>
      </w:r>
    </w:p>
    <w:p w14:paraId="17E01098" w14:textId="77777777" w:rsidR="00B17E29" w:rsidRPr="00A644E2" w:rsidRDefault="00B17E29" w:rsidP="00E9115A">
      <w:pPr>
        <w:ind w:firstLine="567"/>
        <w:contextualSpacing/>
        <w:jc w:val="both"/>
        <w:rPr>
          <w:sz w:val="22"/>
          <w:szCs w:val="22"/>
        </w:rPr>
      </w:pPr>
      <w:r w:rsidRPr="00A644E2">
        <w:rPr>
          <w:sz w:val="22"/>
          <w:szCs w:val="22"/>
        </w:rPr>
        <w:t>Все изменения, дополнения и приложения к Контракту, выполненные в письменной форме и подписанные каждой из Сторон, являются его неотъемлемой частью.</w:t>
      </w:r>
    </w:p>
    <w:p w14:paraId="09E951E4"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13</w:t>
      </w:r>
      <w:r w:rsidR="00B17E29" w:rsidRPr="00A644E2">
        <w:rPr>
          <w:sz w:val="22"/>
          <w:szCs w:val="22"/>
          <w:lang w:eastAsia="ru-RU"/>
        </w:rPr>
        <w:t>.3.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56F753EB"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13</w:t>
      </w:r>
      <w:r w:rsidR="00B17E29" w:rsidRPr="00A644E2">
        <w:rPr>
          <w:sz w:val="22"/>
          <w:szCs w:val="22"/>
          <w:lang w:eastAsia="ru-RU"/>
        </w:rPr>
        <w:t xml:space="preserve">.4.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и сроки, определенные </w:t>
      </w:r>
      <w:r w:rsidR="00B17E29" w:rsidRPr="00A644E2">
        <w:rPr>
          <w:sz w:val="22"/>
          <w:szCs w:val="22"/>
        </w:rPr>
        <w:t>статьей 95</w:t>
      </w:r>
      <w:r w:rsidR="00B17E29" w:rsidRPr="00A644E2">
        <w:rPr>
          <w:sz w:val="22"/>
          <w:szCs w:val="22"/>
          <w:lang w:eastAsia="ru-RU"/>
        </w:rPr>
        <w:t xml:space="preserve"> Федерального закона о контрактной системе.</w:t>
      </w:r>
    </w:p>
    <w:p w14:paraId="695B5222" w14:textId="77777777" w:rsidR="00B17E29" w:rsidRPr="00A644E2" w:rsidRDefault="00B17E29" w:rsidP="00E9115A">
      <w:pPr>
        <w:numPr>
          <w:ilvl w:val="1"/>
          <w:numId w:val="0"/>
        </w:numPr>
        <w:tabs>
          <w:tab w:val="num" w:pos="1418"/>
        </w:tabs>
        <w:ind w:firstLine="567"/>
        <w:jc w:val="both"/>
        <w:rPr>
          <w:sz w:val="22"/>
          <w:szCs w:val="22"/>
          <w:lang w:eastAsia="ru-RU"/>
        </w:rPr>
      </w:pPr>
      <w:r w:rsidRPr="00A644E2">
        <w:rPr>
          <w:sz w:val="22"/>
          <w:szCs w:val="22"/>
          <w:lang w:eastAsia="ru-RU"/>
        </w:rPr>
        <w:t>1</w:t>
      </w:r>
      <w:r w:rsidR="003679B7">
        <w:rPr>
          <w:sz w:val="22"/>
          <w:szCs w:val="22"/>
          <w:lang w:eastAsia="ru-RU"/>
        </w:rPr>
        <w:t>3</w:t>
      </w:r>
      <w:r w:rsidRPr="00A644E2">
        <w:rPr>
          <w:sz w:val="22"/>
          <w:szCs w:val="22"/>
          <w:lang w:eastAsia="ru-RU"/>
        </w:rPr>
        <w:t>.5. В случае если Заказчиком проведена экспертиза поставленного Оборудования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Оборудования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6F6AD48A" w14:textId="77777777" w:rsidR="00B17E29" w:rsidRPr="00A644E2" w:rsidRDefault="00B17E29" w:rsidP="00E9115A">
      <w:pPr>
        <w:numPr>
          <w:ilvl w:val="1"/>
          <w:numId w:val="0"/>
        </w:numPr>
        <w:tabs>
          <w:tab w:val="num" w:pos="1418"/>
        </w:tabs>
        <w:ind w:firstLine="567"/>
        <w:jc w:val="both"/>
        <w:rPr>
          <w:sz w:val="22"/>
          <w:szCs w:val="22"/>
          <w:lang w:eastAsia="ru-RU"/>
        </w:rPr>
      </w:pPr>
      <w:r w:rsidRPr="00A644E2">
        <w:rPr>
          <w:sz w:val="22"/>
          <w:szCs w:val="22"/>
          <w:lang w:eastAsia="ru-RU"/>
        </w:rPr>
        <w:t>1</w:t>
      </w:r>
      <w:r w:rsidR="003679B7">
        <w:rPr>
          <w:sz w:val="22"/>
          <w:szCs w:val="22"/>
          <w:lang w:eastAsia="ru-RU"/>
        </w:rPr>
        <w:t>3</w:t>
      </w:r>
      <w:r w:rsidRPr="00A644E2">
        <w:rPr>
          <w:sz w:val="22"/>
          <w:szCs w:val="22"/>
          <w:lang w:eastAsia="ru-RU"/>
        </w:rPr>
        <w:t>.6.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в извещении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14:paraId="7068AB70" w14:textId="77777777" w:rsidR="00B17E29" w:rsidRPr="00A644E2" w:rsidRDefault="00B17E29" w:rsidP="00E9115A">
      <w:pPr>
        <w:numPr>
          <w:ilvl w:val="1"/>
          <w:numId w:val="0"/>
        </w:numPr>
        <w:tabs>
          <w:tab w:val="num" w:pos="1418"/>
        </w:tabs>
        <w:ind w:firstLine="567"/>
        <w:jc w:val="both"/>
        <w:rPr>
          <w:sz w:val="22"/>
          <w:szCs w:val="22"/>
          <w:lang w:eastAsia="ru-RU"/>
        </w:rPr>
      </w:pPr>
      <w:r w:rsidRPr="00A644E2">
        <w:rPr>
          <w:sz w:val="22"/>
          <w:szCs w:val="22"/>
          <w:lang w:eastAsia="ru-RU"/>
        </w:rPr>
        <w:t>1</w:t>
      </w:r>
      <w:r w:rsidR="003679B7">
        <w:rPr>
          <w:sz w:val="22"/>
          <w:szCs w:val="22"/>
          <w:lang w:eastAsia="ru-RU"/>
        </w:rPr>
        <w:t>3</w:t>
      </w:r>
      <w:r w:rsidRPr="00A644E2">
        <w:rPr>
          <w:sz w:val="22"/>
          <w:szCs w:val="22"/>
          <w:lang w:eastAsia="ru-RU"/>
        </w:rPr>
        <w:t>.7. Существенные условия Контракта могут быть изменены только в случаях, предусмотренных Федеральным законом о контрактной системе.</w:t>
      </w:r>
    </w:p>
    <w:p w14:paraId="7A85EAE2" w14:textId="77777777" w:rsidR="00B17E29" w:rsidRPr="00A644E2" w:rsidRDefault="00B17E29" w:rsidP="00E9115A">
      <w:pPr>
        <w:ind w:firstLine="567"/>
        <w:jc w:val="both"/>
        <w:rPr>
          <w:sz w:val="22"/>
          <w:szCs w:val="22"/>
        </w:rPr>
      </w:pPr>
      <w:r w:rsidRPr="00A644E2">
        <w:rPr>
          <w:sz w:val="22"/>
          <w:szCs w:val="22"/>
          <w:lang w:eastAsia="ru-RU"/>
        </w:rPr>
        <w:t>1</w:t>
      </w:r>
      <w:r w:rsidR="003679B7">
        <w:rPr>
          <w:sz w:val="22"/>
          <w:szCs w:val="22"/>
          <w:lang w:eastAsia="ru-RU"/>
        </w:rPr>
        <w:t>3</w:t>
      </w:r>
      <w:r w:rsidRPr="00A644E2">
        <w:rPr>
          <w:sz w:val="22"/>
          <w:szCs w:val="22"/>
          <w:lang w:eastAsia="ru-RU"/>
        </w:rPr>
        <w:t xml:space="preserve">.8. </w:t>
      </w:r>
      <w:r w:rsidRPr="00A644E2">
        <w:rPr>
          <w:sz w:val="22"/>
          <w:szCs w:val="22"/>
        </w:rPr>
        <w:t xml:space="preserve">Юридически значимые сообщения (заявки, претензии, уведомления и др.) могут быть направлены Сторонами друг другу одним из нижеперечисленных способов: </w:t>
      </w:r>
    </w:p>
    <w:p w14:paraId="7E90E266" w14:textId="77777777" w:rsidR="00B17E29" w:rsidRPr="00A644E2" w:rsidRDefault="00B17E29" w:rsidP="00E9115A">
      <w:pPr>
        <w:ind w:firstLine="567"/>
        <w:jc w:val="both"/>
        <w:rPr>
          <w:sz w:val="22"/>
          <w:szCs w:val="22"/>
        </w:rPr>
      </w:pPr>
      <w:r w:rsidRPr="00A644E2">
        <w:rPr>
          <w:sz w:val="22"/>
          <w:szCs w:val="22"/>
        </w:rPr>
        <w:t>- письмом на электронный почтовый ящик (</w:t>
      </w:r>
      <w:proofErr w:type="spellStart"/>
      <w:r w:rsidRPr="00A644E2">
        <w:rPr>
          <w:sz w:val="22"/>
          <w:szCs w:val="22"/>
        </w:rPr>
        <w:t>e-mail</w:t>
      </w:r>
      <w:proofErr w:type="spellEnd"/>
      <w:r w:rsidRPr="00A644E2">
        <w:rPr>
          <w:sz w:val="22"/>
          <w:szCs w:val="22"/>
        </w:rPr>
        <w:t>), указанный в реквизитах сторон настоящего Контракта — при этом подтверждением такого направления является сохраненная отправившей Стороной в ее электронном почтовом ящике скан-копия заявки, претензии в формате PDF, JPEG, TIFF или PNG, а также распечатанная бумажная версия отправленного сообщения - такое письмо считается полученным адресатом на следующий календарный день после его отправки;</w:t>
      </w:r>
    </w:p>
    <w:p w14:paraId="174A5E77" w14:textId="77777777" w:rsidR="00B17E29" w:rsidRPr="00A644E2" w:rsidRDefault="00B17E29" w:rsidP="00E9115A">
      <w:pPr>
        <w:ind w:firstLine="567"/>
        <w:jc w:val="both"/>
        <w:rPr>
          <w:sz w:val="22"/>
          <w:szCs w:val="22"/>
        </w:rPr>
      </w:pPr>
      <w:r w:rsidRPr="00A644E2">
        <w:rPr>
          <w:sz w:val="22"/>
          <w:szCs w:val="22"/>
        </w:rPr>
        <w:t>- ценным письмом с описью вложения по адресу места нахождения (места жительства) Стороны;</w:t>
      </w:r>
    </w:p>
    <w:p w14:paraId="1B16B501" w14:textId="77777777" w:rsidR="00B17E29" w:rsidRPr="00A644E2" w:rsidRDefault="00B17E29" w:rsidP="00E9115A">
      <w:pPr>
        <w:ind w:firstLine="567"/>
        <w:jc w:val="both"/>
        <w:rPr>
          <w:sz w:val="22"/>
          <w:szCs w:val="22"/>
        </w:rPr>
      </w:pPr>
      <w:r w:rsidRPr="00A644E2">
        <w:rPr>
          <w:sz w:val="22"/>
          <w:szCs w:val="22"/>
        </w:rPr>
        <w:t>- передача лично Стороне или его уполномоченному представителю под роспись либо по передаточному акту.</w:t>
      </w:r>
    </w:p>
    <w:p w14:paraId="512A9C90" w14:textId="77777777" w:rsidR="00B17E29" w:rsidRPr="00A644E2" w:rsidRDefault="00B17E29" w:rsidP="00E9115A">
      <w:pPr>
        <w:numPr>
          <w:ilvl w:val="1"/>
          <w:numId w:val="0"/>
        </w:numPr>
        <w:tabs>
          <w:tab w:val="num" w:pos="1418"/>
        </w:tabs>
        <w:ind w:firstLine="567"/>
        <w:jc w:val="both"/>
        <w:rPr>
          <w:sz w:val="22"/>
          <w:szCs w:val="22"/>
          <w:lang w:eastAsia="ru-RU"/>
        </w:rPr>
      </w:pPr>
    </w:p>
    <w:p w14:paraId="6AC518CD" w14:textId="77777777" w:rsidR="00B17E29" w:rsidRPr="00A644E2" w:rsidRDefault="003679B7" w:rsidP="00E9115A">
      <w:pPr>
        <w:numPr>
          <w:ilvl w:val="1"/>
          <w:numId w:val="0"/>
        </w:numPr>
        <w:tabs>
          <w:tab w:val="num" w:pos="1418"/>
        </w:tabs>
        <w:ind w:firstLine="567"/>
        <w:jc w:val="center"/>
        <w:rPr>
          <w:b/>
          <w:sz w:val="22"/>
          <w:szCs w:val="22"/>
          <w:lang w:eastAsia="ru-RU"/>
        </w:rPr>
      </w:pPr>
      <w:r>
        <w:rPr>
          <w:b/>
          <w:sz w:val="22"/>
          <w:szCs w:val="22"/>
          <w:lang w:eastAsia="ru-RU"/>
        </w:rPr>
        <w:t>14</w:t>
      </w:r>
      <w:r w:rsidR="00B17E29" w:rsidRPr="00A644E2">
        <w:rPr>
          <w:b/>
          <w:sz w:val="22"/>
          <w:szCs w:val="22"/>
          <w:lang w:eastAsia="ru-RU"/>
        </w:rPr>
        <w:t>. ИСКЛЮЧИТЕЛЬНЫЕ ПРАВА</w:t>
      </w:r>
    </w:p>
    <w:p w14:paraId="26555E2B" w14:textId="77777777" w:rsidR="00B17E29" w:rsidRPr="00A644E2" w:rsidRDefault="00B17E29" w:rsidP="00E9115A">
      <w:pPr>
        <w:numPr>
          <w:ilvl w:val="1"/>
          <w:numId w:val="0"/>
        </w:numPr>
        <w:tabs>
          <w:tab w:val="num" w:pos="1418"/>
        </w:tabs>
        <w:ind w:firstLine="567"/>
        <w:jc w:val="center"/>
        <w:rPr>
          <w:b/>
          <w:sz w:val="22"/>
          <w:szCs w:val="22"/>
          <w:lang w:eastAsia="ru-RU"/>
        </w:rPr>
      </w:pPr>
    </w:p>
    <w:p w14:paraId="340A6E77"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14</w:t>
      </w:r>
      <w:r w:rsidR="00B17E29" w:rsidRPr="00A644E2">
        <w:rPr>
          <w:sz w:val="22"/>
          <w:szCs w:val="22"/>
          <w:lang w:eastAsia="ru-RU"/>
        </w:rPr>
        <w:t>.1. Поставщик гарантирует отсутствие нарушения исключительных прав третьих лиц, связанных с поставкой и использованием Оборудования в рамках Контракта.</w:t>
      </w:r>
    </w:p>
    <w:p w14:paraId="0F3C92B7"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lastRenderedPageBreak/>
        <w:t>14</w:t>
      </w:r>
      <w:r w:rsidR="00B17E29" w:rsidRPr="00A644E2">
        <w:rPr>
          <w:sz w:val="22"/>
          <w:szCs w:val="22"/>
          <w:lang w:eastAsia="ru-RU"/>
        </w:rPr>
        <w:t>.2. Все убытки, понесенные Заказчиком при нарушении исключительных прав третьих лиц при использовании Оборудования, включая судебные расходы и материальный ущерб, возмещаются Поставщиком.</w:t>
      </w:r>
    </w:p>
    <w:p w14:paraId="21D534E6" w14:textId="77777777" w:rsidR="00B17E29" w:rsidRPr="00A644E2" w:rsidRDefault="00B17E29" w:rsidP="00E9115A">
      <w:pPr>
        <w:numPr>
          <w:ilvl w:val="1"/>
          <w:numId w:val="0"/>
        </w:numPr>
        <w:tabs>
          <w:tab w:val="num" w:pos="1418"/>
        </w:tabs>
        <w:ind w:firstLine="567"/>
        <w:jc w:val="center"/>
        <w:rPr>
          <w:sz w:val="22"/>
          <w:szCs w:val="22"/>
          <w:lang w:eastAsia="ru-RU"/>
        </w:rPr>
      </w:pPr>
    </w:p>
    <w:p w14:paraId="0B5B1ACC" w14:textId="77777777" w:rsidR="00B17E29" w:rsidRPr="00A644E2" w:rsidRDefault="003679B7" w:rsidP="00E9115A">
      <w:pPr>
        <w:numPr>
          <w:ilvl w:val="1"/>
          <w:numId w:val="0"/>
        </w:numPr>
        <w:tabs>
          <w:tab w:val="num" w:pos="1418"/>
        </w:tabs>
        <w:ind w:firstLine="567"/>
        <w:jc w:val="center"/>
        <w:outlineLvl w:val="0"/>
        <w:rPr>
          <w:b/>
          <w:sz w:val="22"/>
          <w:szCs w:val="22"/>
          <w:lang w:eastAsia="ru-RU"/>
        </w:rPr>
      </w:pPr>
      <w:r>
        <w:rPr>
          <w:b/>
          <w:sz w:val="22"/>
          <w:szCs w:val="22"/>
          <w:lang w:eastAsia="ru-RU"/>
        </w:rPr>
        <w:t>15</w:t>
      </w:r>
      <w:r w:rsidR="00B17E29" w:rsidRPr="00A644E2">
        <w:rPr>
          <w:b/>
          <w:sz w:val="22"/>
          <w:szCs w:val="22"/>
          <w:lang w:eastAsia="ru-RU"/>
        </w:rPr>
        <w:t>. ОБСТОЯТЕЛЬСТВА НЕПРЕОДОЛИМОЙ СИЛЫ</w:t>
      </w:r>
    </w:p>
    <w:p w14:paraId="411FC346" w14:textId="77777777" w:rsidR="00B17E29" w:rsidRPr="00A644E2" w:rsidRDefault="00B17E29" w:rsidP="00E9115A">
      <w:pPr>
        <w:numPr>
          <w:ilvl w:val="1"/>
          <w:numId w:val="0"/>
        </w:numPr>
        <w:tabs>
          <w:tab w:val="num" w:pos="1418"/>
        </w:tabs>
        <w:ind w:firstLine="567"/>
        <w:jc w:val="center"/>
        <w:outlineLvl w:val="0"/>
        <w:rPr>
          <w:b/>
          <w:sz w:val="22"/>
          <w:szCs w:val="22"/>
          <w:lang w:eastAsia="ru-RU"/>
        </w:rPr>
      </w:pPr>
    </w:p>
    <w:p w14:paraId="7A9332FC" w14:textId="77777777" w:rsidR="00B17E29" w:rsidRPr="00A644E2" w:rsidRDefault="00B17E29" w:rsidP="00E9115A">
      <w:pPr>
        <w:numPr>
          <w:ilvl w:val="1"/>
          <w:numId w:val="0"/>
        </w:numPr>
        <w:tabs>
          <w:tab w:val="num" w:pos="1418"/>
        </w:tabs>
        <w:ind w:firstLine="567"/>
        <w:jc w:val="both"/>
        <w:rPr>
          <w:sz w:val="22"/>
          <w:szCs w:val="22"/>
          <w:lang w:eastAsia="ru-RU"/>
        </w:rPr>
      </w:pPr>
      <w:r w:rsidRPr="00A644E2">
        <w:rPr>
          <w:sz w:val="22"/>
          <w:szCs w:val="22"/>
          <w:lang w:eastAsia="ru-RU"/>
        </w:rPr>
        <w:t>1</w:t>
      </w:r>
      <w:r w:rsidR="003679B7">
        <w:rPr>
          <w:sz w:val="22"/>
          <w:szCs w:val="22"/>
          <w:lang w:eastAsia="ru-RU"/>
        </w:rPr>
        <w:t>5</w:t>
      </w:r>
      <w:r w:rsidRPr="00A644E2">
        <w:rPr>
          <w:sz w:val="22"/>
          <w:szCs w:val="22"/>
          <w:lang w:eastAsia="ru-RU"/>
        </w:rPr>
        <w:t>.1.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7C17F696"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15</w:t>
      </w:r>
      <w:r w:rsidR="00B17E29" w:rsidRPr="00A644E2">
        <w:rPr>
          <w:sz w:val="22"/>
          <w:szCs w:val="22"/>
          <w:lang w:eastAsia="ru-RU"/>
        </w:rPr>
        <w:t>.2.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3E5BE13D"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15</w:t>
      </w:r>
      <w:r w:rsidR="00B17E29" w:rsidRPr="00A644E2">
        <w:rPr>
          <w:sz w:val="22"/>
          <w:szCs w:val="22"/>
          <w:lang w:eastAsia="ru-RU"/>
        </w:rPr>
        <w:t xml:space="preserve">.3. Сторона, у которой возникли обстоятельства непреодолимой силы, обязана в течение </w:t>
      </w:r>
      <w:r w:rsidR="00B17E29" w:rsidRPr="00A644E2">
        <w:rPr>
          <w:b/>
          <w:sz w:val="22"/>
          <w:szCs w:val="22"/>
          <w:lang w:eastAsia="ru-RU"/>
        </w:rPr>
        <w:t>5 рабочих дней</w:t>
      </w:r>
      <w:r w:rsidR="00B17E29" w:rsidRPr="00A644E2">
        <w:rPr>
          <w:sz w:val="22"/>
          <w:szCs w:val="22"/>
          <w:lang w:eastAsia="ru-RU"/>
        </w:rPr>
        <w:t xml:space="preserve"> письменно информировать другую Сторону о случившемся и его причинах. </w:t>
      </w:r>
    </w:p>
    <w:p w14:paraId="65DCA7AA" w14:textId="77777777" w:rsidR="00B17E29" w:rsidRPr="00A644E2" w:rsidRDefault="003679B7" w:rsidP="00E9115A">
      <w:pPr>
        <w:numPr>
          <w:ilvl w:val="1"/>
          <w:numId w:val="0"/>
        </w:numPr>
        <w:tabs>
          <w:tab w:val="num" w:pos="1418"/>
        </w:tabs>
        <w:ind w:firstLine="567"/>
        <w:jc w:val="both"/>
        <w:rPr>
          <w:sz w:val="22"/>
          <w:szCs w:val="22"/>
          <w:lang w:eastAsia="ru-RU"/>
        </w:rPr>
      </w:pPr>
      <w:r>
        <w:rPr>
          <w:sz w:val="22"/>
          <w:szCs w:val="22"/>
          <w:lang w:eastAsia="ru-RU"/>
        </w:rPr>
        <w:t>15</w:t>
      </w:r>
      <w:r w:rsidR="00B17E29" w:rsidRPr="00A644E2">
        <w:rPr>
          <w:sz w:val="22"/>
          <w:szCs w:val="22"/>
          <w:lang w:eastAsia="ru-RU"/>
        </w:rPr>
        <w:t>.4.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5D192209" w14:textId="77777777" w:rsidR="00B17E29" w:rsidRPr="00A644E2" w:rsidRDefault="00B17E29" w:rsidP="00E9115A">
      <w:pPr>
        <w:numPr>
          <w:ilvl w:val="1"/>
          <w:numId w:val="0"/>
        </w:numPr>
        <w:tabs>
          <w:tab w:val="num" w:pos="1418"/>
        </w:tabs>
        <w:ind w:firstLine="567"/>
        <w:jc w:val="center"/>
        <w:rPr>
          <w:sz w:val="22"/>
          <w:szCs w:val="22"/>
          <w:lang w:eastAsia="ru-RU"/>
        </w:rPr>
      </w:pPr>
    </w:p>
    <w:p w14:paraId="283BA816" w14:textId="77777777" w:rsidR="00B17E29" w:rsidRPr="00A644E2" w:rsidRDefault="003679B7" w:rsidP="00E9115A">
      <w:pPr>
        <w:numPr>
          <w:ilvl w:val="1"/>
          <w:numId w:val="0"/>
        </w:numPr>
        <w:tabs>
          <w:tab w:val="num" w:pos="1418"/>
        </w:tabs>
        <w:ind w:firstLine="567"/>
        <w:jc w:val="center"/>
        <w:outlineLvl w:val="0"/>
        <w:rPr>
          <w:b/>
          <w:sz w:val="22"/>
          <w:szCs w:val="22"/>
          <w:lang w:eastAsia="ru-RU"/>
        </w:rPr>
      </w:pPr>
      <w:r>
        <w:rPr>
          <w:b/>
          <w:sz w:val="22"/>
          <w:szCs w:val="22"/>
          <w:lang w:eastAsia="ru-RU"/>
        </w:rPr>
        <w:t>16</w:t>
      </w:r>
      <w:r w:rsidR="00B17E29" w:rsidRPr="00A644E2">
        <w:rPr>
          <w:b/>
          <w:sz w:val="22"/>
          <w:szCs w:val="22"/>
          <w:lang w:eastAsia="ru-RU"/>
        </w:rPr>
        <w:t>. УВЕДОМЛЕНИЯ</w:t>
      </w:r>
    </w:p>
    <w:p w14:paraId="13AC0E4A" w14:textId="77777777" w:rsidR="00B17E29" w:rsidRPr="00A644E2" w:rsidRDefault="00B17E29" w:rsidP="00E9115A">
      <w:pPr>
        <w:numPr>
          <w:ilvl w:val="1"/>
          <w:numId w:val="0"/>
        </w:numPr>
        <w:tabs>
          <w:tab w:val="num" w:pos="1418"/>
        </w:tabs>
        <w:ind w:firstLine="567"/>
        <w:jc w:val="center"/>
        <w:outlineLvl w:val="0"/>
        <w:rPr>
          <w:b/>
          <w:sz w:val="22"/>
          <w:szCs w:val="22"/>
          <w:vertAlign w:val="superscript"/>
          <w:lang w:eastAsia="ru-RU"/>
        </w:rPr>
      </w:pPr>
    </w:p>
    <w:p w14:paraId="4AACEC7F" w14:textId="77777777" w:rsidR="00B17E29" w:rsidRPr="00A644E2" w:rsidRDefault="003679B7" w:rsidP="00E9115A">
      <w:pPr>
        <w:ind w:firstLine="567"/>
        <w:jc w:val="both"/>
        <w:rPr>
          <w:sz w:val="22"/>
          <w:szCs w:val="22"/>
          <w:lang w:eastAsia="ru-RU"/>
        </w:rPr>
      </w:pPr>
      <w:r>
        <w:rPr>
          <w:sz w:val="22"/>
          <w:szCs w:val="22"/>
          <w:lang w:eastAsia="ru-RU"/>
        </w:rPr>
        <w:t>16</w:t>
      </w:r>
      <w:r w:rsidR="00B17E29" w:rsidRPr="00A644E2">
        <w:rPr>
          <w:sz w:val="22"/>
          <w:szCs w:val="22"/>
          <w:lang w:eastAsia="ru-RU"/>
        </w:rPr>
        <w:t>.1. Любое уведомление, которое одна Сторона направляет другой Стороне в соответствии с Контрактом, высылается в виде почтового, письменного уведомления и/или посредством электронной почты по адресу другой Стороны с подтверждением о получении.</w:t>
      </w:r>
    </w:p>
    <w:p w14:paraId="66F9A624" w14:textId="77777777" w:rsidR="00B17E29" w:rsidRPr="00A644E2" w:rsidRDefault="003679B7" w:rsidP="00E9115A">
      <w:pPr>
        <w:ind w:firstLine="567"/>
        <w:jc w:val="both"/>
        <w:rPr>
          <w:sz w:val="22"/>
          <w:szCs w:val="22"/>
          <w:lang w:eastAsia="ru-RU"/>
        </w:rPr>
      </w:pPr>
      <w:r>
        <w:rPr>
          <w:sz w:val="22"/>
          <w:szCs w:val="22"/>
          <w:lang w:eastAsia="ru-RU"/>
        </w:rPr>
        <w:t>16</w:t>
      </w:r>
      <w:r w:rsidR="00B17E29" w:rsidRPr="00A644E2">
        <w:rPr>
          <w:sz w:val="22"/>
          <w:szCs w:val="22"/>
          <w:lang w:eastAsia="ru-RU"/>
        </w:rPr>
        <w:t>.2. Уведомление считается доставленным с момента подтверждения о получении адресатом такого уведомления.</w:t>
      </w:r>
    </w:p>
    <w:p w14:paraId="1267A366" w14:textId="77777777" w:rsidR="00B17E29" w:rsidRPr="00A644E2" w:rsidRDefault="00B17E29" w:rsidP="00E9115A">
      <w:pPr>
        <w:ind w:firstLine="567"/>
        <w:jc w:val="center"/>
        <w:rPr>
          <w:sz w:val="22"/>
          <w:szCs w:val="22"/>
          <w:lang w:eastAsia="ru-RU"/>
        </w:rPr>
      </w:pPr>
    </w:p>
    <w:p w14:paraId="2CF43E3F" w14:textId="77777777" w:rsidR="00B17E29" w:rsidRPr="00A644E2" w:rsidRDefault="00B17E29" w:rsidP="00E9115A">
      <w:pPr>
        <w:ind w:firstLine="567"/>
        <w:jc w:val="center"/>
        <w:outlineLvl w:val="0"/>
        <w:rPr>
          <w:b/>
          <w:sz w:val="22"/>
          <w:szCs w:val="22"/>
          <w:lang w:eastAsia="ru-RU"/>
        </w:rPr>
      </w:pPr>
      <w:r w:rsidRPr="00A644E2">
        <w:rPr>
          <w:b/>
          <w:sz w:val="22"/>
          <w:szCs w:val="22"/>
          <w:lang w:eastAsia="ru-RU"/>
        </w:rPr>
        <w:t>1</w:t>
      </w:r>
      <w:r w:rsidR="003679B7">
        <w:rPr>
          <w:b/>
          <w:sz w:val="22"/>
          <w:szCs w:val="22"/>
          <w:lang w:eastAsia="ru-RU"/>
        </w:rPr>
        <w:t>7</w:t>
      </w:r>
      <w:r w:rsidRPr="00A644E2">
        <w:rPr>
          <w:b/>
          <w:sz w:val="22"/>
          <w:szCs w:val="22"/>
          <w:lang w:eastAsia="ru-RU"/>
        </w:rPr>
        <w:t>. ДОПОЛНИТЕЛЬНЫЕ УСЛОВИЯ И ЗАКЛЮЧИТЕЛЬНЫЕ ПОЛОЖЕНИЯ</w:t>
      </w:r>
    </w:p>
    <w:p w14:paraId="3104C796" w14:textId="77777777" w:rsidR="00B17E29" w:rsidRPr="00A644E2" w:rsidRDefault="00B17E29" w:rsidP="00E9115A">
      <w:pPr>
        <w:ind w:firstLine="567"/>
        <w:jc w:val="center"/>
        <w:outlineLvl w:val="0"/>
        <w:rPr>
          <w:b/>
          <w:sz w:val="22"/>
          <w:szCs w:val="22"/>
          <w:lang w:eastAsia="ru-RU"/>
        </w:rPr>
      </w:pPr>
    </w:p>
    <w:p w14:paraId="1F699106" w14:textId="77777777" w:rsidR="00B17E29" w:rsidRPr="00A644E2" w:rsidRDefault="003679B7" w:rsidP="00E9115A">
      <w:pPr>
        <w:ind w:firstLine="567"/>
        <w:jc w:val="both"/>
        <w:rPr>
          <w:sz w:val="22"/>
          <w:szCs w:val="22"/>
          <w:lang w:eastAsia="ru-RU"/>
        </w:rPr>
      </w:pPr>
      <w:r>
        <w:rPr>
          <w:sz w:val="22"/>
          <w:szCs w:val="22"/>
          <w:lang w:eastAsia="ru-RU"/>
        </w:rPr>
        <w:t>17</w:t>
      </w:r>
      <w:r w:rsidR="00B17E29" w:rsidRPr="00A644E2">
        <w:rPr>
          <w:sz w:val="22"/>
          <w:szCs w:val="22"/>
          <w:lang w:eastAsia="ru-RU"/>
        </w:rPr>
        <w:t>.1. Во всем, что не предусмотрено Контрактом, Стороны руководствуются законодательством Российской Федерации.</w:t>
      </w:r>
    </w:p>
    <w:p w14:paraId="2FED4A41" w14:textId="77777777" w:rsidR="00B17E29" w:rsidRPr="00A644E2" w:rsidRDefault="003679B7" w:rsidP="00E9115A">
      <w:pPr>
        <w:ind w:firstLine="567"/>
        <w:jc w:val="both"/>
        <w:rPr>
          <w:sz w:val="22"/>
          <w:szCs w:val="22"/>
          <w:lang w:eastAsia="ru-RU"/>
        </w:rPr>
      </w:pPr>
      <w:r>
        <w:rPr>
          <w:sz w:val="22"/>
          <w:szCs w:val="22"/>
          <w:lang w:eastAsia="ru-RU"/>
        </w:rPr>
        <w:t>17</w:t>
      </w:r>
      <w:r w:rsidR="00B17E29" w:rsidRPr="00A644E2">
        <w:rPr>
          <w:sz w:val="22"/>
          <w:szCs w:val="22"/>
          <w:lang w:eastAsia="ru-RU"/>
        </w:rPr>
        <w:t>.2.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Республики Крым.</w:t>
      </w:r>
    </w:p>
    <w:p w14:paraId="3D46667F" w14:textId="77777777" w:rsidR="00571750" w:rsidRPr="00A644E2" w:rsidRDefault="003679B7" w:rsidP="00E9115A">
      <w:pPr>
        <w:ind w:firstLine="567"/>
        <w:jc w:val="both"/>
        <w:rPr>
          <w:sz w:val="22"/>
          <w:szCs w:val="22"/>
        </w:rPr>
      </w:pPr>
      <w:r>
        <w:rPr>
          <w:sz w:val="22"/>
          <w:szCs w:val="22"/>
          <w:lang w:eastAsia="ru-RU"/>
        </w:rPr>
        <w:t>17</w:t>
      </w:r>
      <w:r w:rsidR="00571750" w:rsidRPr="00A644E2">
        <w:rPr>
          <w:sz w:val="22"/>
          <w:szCs w:val="22"/>
          <w:lang w:eastAsia="ru-RU"/>
        </w:rPr>
        <w:t xml:space="preserve">.3. </w:t>
      </w:r>
      <w:r w:rsidR="00571750" w:rsidRPr="00A644E2">
        <w:rPr>
          <w:sz w:val="22"/>
          <w:szCs w:val="22"/>
        </w:rPr>
        <w:t>Срок ответа на письменную претензию составляет 7 (семь) календарных дней с даты получения претензии направленную на электронный почтовый ящик (е-</w:t>
      </w:r>
      <w:proofErr w:type="spellStart"/>
      <w:r w:rsidR="00571750" w:rsidRPr="00A644E2">
        <w:rPr>
          <w:sz w:val="22"/>
          <w:szCs w:val="22"/>
        </w:rPr>
        <w:t>mail</w:t>
      </w:r>
      <w:proofErr w:type="spellEnd"/>
      <w:r w:rsidR="00571750" w:rsidRPr="00A644E2">
        <w:rPr>
          <w:sz w:val="22"/>
          <w:szCs w:val="22"/>
        </w:rPr>
        <w:t>), указанный в реквизитах сторон настоящего Контракта.</w:t>
      </w:r>
    </w:p>
    <w:p w14:paraId="50D6E988" w14:textId="77777777" w:rsidR="00B17E29" w:rsidRPr="00A644E2" w:rsidRDefault="003679B7" w:rsidP="00E9115A">
      <w:pPr>
        <w:ind w:firstLine="567"/>
        <w:jc w:val="both"/>
        <w:rPr>
          <w:sz w:val="22"/>
          <w:szCs w:val="22"/>
          <w:lang w:eastAsia="ru-RU"/>
        </w:rPr>
      </w:pPr>
      <w:r>
        <w:rPr>
          <w:sz w:val="22"/>
          <w:szCs w:val="22"/>
          <w:lang w:eastAsia="ru-RU"/>
        </w:rPr>
        <w:t>17</w:t>
      </w:r>
      <w:r w:rsidR="00B17E29" w:rsidRPr="00A644E2">
        <w:rPr>
          <w:sz w:val="22"/>
          <w:szCs w:val="22"/>
          <w:lang w:eastAsia="ru-RU"/>
        </w:rPr>
        <w:t>.</w:t>
      </w:r>
      <w:r w:rsidR="00571750" w:rsidRPr="00A644E2">
        <w:rPr>
          <w:sz w:val="22"/>
          <w:szCs w:val="22"/>
          <w:lang w:eastAsia="ru-RU"/>
        </w:rPr>
        <w:t>4</w:t>
      </w:r>
      <w:r w:rsidR="00B17E29" w:rsidRPr="00A644E2">
        <w:rPr>
          <w:sz w:val="22"/>
          <w:szCs w:val="22"/>
          <w:lang w:eastAsia="ru-RU"/>
        </w:rPr>
        <w:t>. Приложения к Контракту являются его неотъемлемой частью:</w:t>
      </w:r>
    </w:p>
    <w:p w14:paraId="5FC9E69D" w14:textId="77777777" w:rsidR="00B17E29" w:rsidRPr="00A644E2" w:rsidRDefault="00B17E29" w:rsidP="00E9115A">
      <w:pPr>
        <w:ind w:firstLine="567"/>
        <w:jc w:val="both"/>
        <w:rPr>
          <w:sz w:val="22"/>
          <w:szCs w:val="22"/>
          <w:lang w:eastAsia="ru-RU"/>
        </w:rPr>
      </w:pPr>
      <w:r w:rsidRPr="00A644E2">
        <w:rPr>
          <w:sz w:val="22"/>
          <w:szCs w:val="22"/>
          <w:lang w:eastAsia="ru-RU"/>
        </w:rPr>
        <w:t>Приложения к Контракту:</w:t>
      </w:r>
    </w:p>
    <w:p w14:paraId="5FA0F790" w14:textId="77777777" w:rsidR="00B17E29" w:rsidRPr="00A644E2" w:rsidRDefault="00B17E29" w:rsidP="00E9115A">
      <w:pPr>
        <w:ind w:firstLine="567"/>
        <w:jc w:val="both"/>
        <w:rPr>
          <w:sz w:val="22"/>
          <w:szCs w:val="22"/>
          <w:lang w:eastAsia="ru-RU"/>
        </w:rPr>
      </w:pPr>
      <w:r w:rsidRPr="00A644E2">
        <w:rPr>
          <w:sz w:val="22"/>
          <w:szCs w:val="22"/>
          <w:lang w:eastAsia="ru-RU"/>
        </w:rPr>
        <w:t>Приложение № 1 – Спецификация;</w:t>
      </w:r>
    </w:p>
    <w:p w14:paraId="3D464A0C" w14:textId="77777777" w:rsidR="00B17E29" w:rsidRPr="00A644E2" w:rsidRDefault="00B17E29" w:rsidP="00E9115A">
      <w:pPr>
        <w:ind w:firstLine="567"/>
        <w:jc w:val="both"/>
        <w:rPr>
          <w:sz w:val="22"/>
          <w:szCs w:val="22"/>
          <w:lang w:eastAsia="ru-RU"/>
        </w:rPr>
      </w:pPr>
      <w:r w:rsidRPr="00A644E2">
        <w:rPr>
          <w:sz w:val="22"/>
          <w:szCs w:val="22"/>
          <w:lang w:eastAsia="ru-RU"/>
        </w:rPr>
        <w:t>Приложение № 2 – Технические требования;</w:t>
      </w:r>
    </w:p>
    <w:p w14:paraId="4C937611" w14:textId="77777777" w:rsidR="00B17E29" w:rsidRDefault="00B17E29" w:rsidP="00E9115A">
      <w:pPr>
        <w:ind w:firstLine="567"/>
        <w:jc w:val="both"/>
        <w:rPr>
          <w:sz w:val="22"/>
          <w:szCs w:val="22"/>
          <w:lang w:eastAsia="ru-RU"/>
        </w:rPr>
      </w:pPr>
      <w:r w:rsidRPr="00A644E2">
        <w:rPr>
          <w:sz w:val="22"/>
          <w:szCs w:val="22"/>
          <w:lang w:eastAsia="ru-RU"/>
        </w:rPr>
        <w:t>Приложение № 3 – Акт ввода Оборудования в эксплуатацию, оказанию Услуг по обучению правилам эксплуатации и инструктажу специалистов;</w:t>
      </w:r>
    </w:p>
    <w:p w14:paraId="50253D7F" w14:textId="77777777" w:rsidR="003679B7" w:rsidRPr="00A644E2" w:rsidRDefault="003679B7" w:rsidP="00E9115A">
      <w:pPr>
        <w:ind w:firstLine="567"/>
        <w:jc w:val="both"/>
        <w:rPr>
          <w:sz w:val="22"/>
          <w:szCs w:val="22"/>
          <w:lang w:eastAsia="ru-RU"/>
        </w:rPr>
      </w:pPr>
      <w:r w:rsidRPr="00A415B3">
        <w:rPr>
          <w:sz w:val="22"/>
          <w:szCs w:val="22"/>
        </w:rPr>
        <w:t>Приложение №</w:t>
      </w:r>
      <w:r>
        <w:rPr>
          <w:sz w:val="22"/>
          <w:szCs w:val="22"/>
        </w:rPr>
        <w:t xml:space="preserve"> 4</w:t>
      </w:r>
      <w:r w:rsidRPr="00A415B3">
        <w:rPr>
          <w:sz w:val="22"/>
          <w:szCs w:val="22"/>
        </w:rPr>
        <w:t xml:space="preserve"> – Акт приема-передачи Товара</w:t>
      </w:r>
      <w:r>
        <w:rPr>
          <w:sz w:val="22"/>
          <w:szCs w:val="22"/>
        </w:rPr>
        <w:t xml:space="preserve"> по контракту</w:t>
      </w:r>
    </w:p>
    <w:p w14:paraId="3FB50A60" w14:textId="77777777" w:rsidR="00B17E29" w:rsidRPr="00A644E2" w:rsidRDefault="00B17E29" w:rsidP="00E9115A">
      <w:pPr>
        <w:ind w:firstLine="567"/>
        <w:jc w:val="center"/>
        <w:rPr>
          <w:sz w:val="22"/>
          <w:szCs w:val="22"/>
          <w:lang w:eastAsia="ru-RU"/>
        </w:rPr>
      </w:pPr>
    </w:p>
    <w:p w14:paraId="1F5BEB87" w14:textId="77777777" w:rsidR="00B17E29" w:rsidRPr="00A644E2" w:rsidRDefault="003679B7" w:rsidP="00E9115A">
      <w:pPr>
        <w:ind w:firstLine="567"/>
        <w:contextualSpacing/>
        <w:jc w:val="center"/>
        <w:rPr>
          <w:b/>
          <w:sz w:val="22"/>
          <w:szCs w:val="22"/>
        </w:rPr>
      </w:pPr>
      <w:r>
        <w:rPr>
          <w:b/>
          <w:sz w:val="22"/>
          <w:szCs w:val="22"/>
        </w:rPr>
        <w:t>18</w:t>
      </w:r>
      <w:r w:rsidR="00B17E29" w:rsidRPr="00A644E2">
        <w:rPr>
          <w:b/>
          <w:sz w:val="22"/>
          <w:szCs w:val="22"/>
        </w:rPr>
        <w:t>. АДРЕСА МЕСТА НАХОЖДЕНИЯ, БАНКОВСКИЕ РЕКВИЗИТЫ И ПОДПИСИ СТОРОН</w:t>
      </w:r>
    </w:p>
    <w:p w14:paraId="24676E0A" w14:textId="77777777" w:rsidR="00B17E29" w:rsidRPr="00A644E2" w:rsidRDefault="00B17E29" w:rsidP="00E9115A">
      <w:pPr>
        <w:ind w:firstLine="567"/>
        <w:contextualSpacing/>
        <w:jc w:val="center"/>
        <w:rPr>
          <w:b/>
          <w:sz w:val="22"/>
          <w:szCs w:val="22"/>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28"/>
        <w:gridCol w:w="4540"/>
      </w:tblGrid>
      <w:tr w:rsidR="002F7F0C" w:rsidRPr="00A644E2" w14:paraId="78C09F32" w14:textId="77777777" w:rsidTr="00802A4F">
        <w:trPr>
          <w:jc w:val="center"/>
        </w:trPr>
        <w:tc>
          <w:tcPr>
            <w:tcW w:w="4928" w:type="dxa"/>
          </w:tcPr>
          <w:p w14:paraId="2EF540DD" w14:textId="77777777" w:rsidR="00B17E29" w:rsidRPr="00A644E2" w:rsidRDefault="00B17E29" w:rsidP="00E9115A">
            <w:pPr>
              <w:ind w:firstLine="567"/>
              <w:jc w:val="center"/>
              <w:rPr>
                <w:rFonts w:eastAsia="MS Mincho"/>
                <w:b/>
              </w:rPr>
            </w:pPr>
            <w:r w:rsidRPr="00A644E2">
              <w:rPr>
                <w:rFonts w:eastAsia="MS Mincho"/>
                <w:b/>
                <w:sz w:val="22"/>
                <w:szCs w:val="22"/>
              </w:rPr>
              <w:t>ЗАКАЗЧИК</w:t>
            </w:r>
          </w:p>
        </w:tc>
        <w:tc>
          <w:tcPr>
            <w:tcW w:w="4540" w:type="dxa"/>
          </w:tcPr>
          <w:p w14:paraId="11C61FDA" w14:textId="77777777" w:rsidR="00B17E29" w:rsidRPr="00A644E2" w:rsidRDefault="00B17E29" w:rsidP="00E9115A">
            <w:pPr>
              <w:ind w:firstLine="567"/>
              <w:jc w:val="center"/>
              <w:rPr>
                <w:rFonts w:eastAsia="MS Mincho"/>
                <w:b/>
              </w:rPr>
            </w:pPr>
            <w:r w:rsidRPr="00A644E2">
              <w:rPr>
                <w:rFonts w:eastAsia="MS Mincho"/>
                <w:b/>
                <w:sz w:val="22"/>
                <w:szCs w:val="22"/>
              </w:rPr>
              <w:t>ПОСТАВЩИК</w:t>
            </w:r>
          </w:p>
        </w:tc>
      </w:tr>
      <w:tr w:rsidR="00B17E29" w:rsidRPr="00A644E2" w14:paraId="765BAF4F" w14:textId="77777777" w:rsidTr="00802A4F">
        <w:trPr>
          <w:trHeight w:val="359"/>
          <w:jc w:val="center"/>
        </w:trPr>
        <w:tc>
          <w:tcPr>
            <w:tcW w:w="4928" w:type="dxa"/>
          </w:tcPr>
          <w:p w14:paraId="10A8396D" w14:textId="77777777" w:rsidR="00B17E29" w:rsidRPr="00A644E2" w:rsidRDefault="00B17E29" w:rsidP="00E9115A">
            <w:pPr>
              <w:ind w:right="-21"/>
              <w:jc w:val="center"/>
              <w:rPr>
                <w:b/>
                <w:lang w:eastAsia="ru-RU"/>
              </w:rPr>
            </w:pPr>
            <w:r w:rsidRPr="00A644E2">
              <w:rPr>
                <w:b/>
                <w:sz w:val="22"/>
                <w:szCs w:val="22"/>
                <w:lang w:eastAsia="ru-RU"/>
              </w:rPr>
              <w:t>Государственное бюджетное учреждение здравоохранения Республики Крым «Республиканская клиническая больница им. Н.А. Семашко»</w:t>
            </w:r>
          </w:p>
          <w:p w14:paraId="20AFD29B" w14:textId="77777777" w:rsidR="00B17E29" w:rsidRPr="00A644E2" w:rsidRDefault="00B17E29" w:rsidP="00E9115A">
            <w:pPr>
              <w:ind w:right="-21"/>
            </w:pPr>
          </w:p>
          <w:p w14:paraId="142F4D24" w14:textId="77777777" w:rsidR="00B17E29" w:rsidRPr="00A644E2" w:rsidRDefault="00B17E29" w:rsidP="00E9115A">
            <w:pPr>
              <w:ind w:right="-21"/>
              <w:rPr>
                <w:lang w:eastAsia="ru-RU"/>
              </w:rPr>
            </w:pPr>
            <w:r w:rsidRPr="00A644E2">
              <w:rPr>
                <w:sz w:val="22"/>
                <w:szCs w:val="22"/>
                <w:lang w:eastAsia="ru-RU"/>
              </w:rPr>
              <w:t xml:space="preserve">Адрес: 295017 Республика Крым, г. Симферополь, ул. Киевская, д.69 </w:t>
            </w:r>
          </w:p>
          <w:p w14:paraId="75AF26D5" w14:textId="77777777" w:rsidR="00B17E29" w:rsidRPr="00A644E2" w:rsidRDefault="00B17E29" w:rsidP="00E9115A">
            <w:pPr>
              <w:ind w:right="-21"/>
              <w:rPr>
                <w:lang w:eastAsia="ru-RU"/>
              </w:rPr>
            </w:pPr>
            <w:r w:rsidRPr="00A644E2">
              <w:rPr>
                <w:b/>
                <w:sz w:val="22"/>
                <w:szCs w:val="22"/>
                <w:lang w:eastAsia="ru-RU"/>
              </w:rPr>
              <w:t>ИНН</w:t>
            </w:r>
            <w:r w:rsidRPr="00A644E2">
              <w:rPr>
                <w:sz w:val="22"/>
                <w:szCs w:val="22"/>
                <w:lang w:eastAsia="ru-RU"/>
              </w:rPr>
              <w:t>-9102065003</w:t>
            </w:r>
          </w:p>
          <w:p w14:paraId="5B71A187" w14:textId="77777777" w:rsidR="00B17E29" w:rsidRPr="00A644E2" w:rsidRDefault="00B17E29" w:rsidP="00E9115A">
            <w:pPr>
              <w:tabs>
                <w:tab w:val="left" w:pos="5460"/>
              </w:tabs>
              <w:ind w:right="-21"/>
              <w:rPr>
                <w:lang w:eastAsia="ru-RU"/>
              </w:rPr>
            </w:pPr>
            <w:r w:rsidRPr="00A644E2">
              <w:rPr>
                <w:b/>
                <w:sz w:val="22"/>
                <w:szCs w:val="22"/>
                <w:lang w:eastAsia="ru-RU"/>
              </w:rPr>
              <w:t>КПП</w:t>
            </w:r>
            <w:r w:rsidRPr="00A644E2">
              <w:rPr>
                <w:sz w:val="22"/>
                <w:szCs w:val="22"/>
                <w:lang w:eastAsia="ru-RU"/>
              </w:rPr>
              <w:t>-910201001</w:t>
            </w:r>
            <w:r w:rsidRPr="00A644E2">
              <w:rPr>
                <w:sz w:val="22"/>
                <w:szCs w:val="22"/>
                <w:lang w:eastAsia="ru-RU"/>
              </w:rPr>
              <w:tab/>
            </w:r>
          </w:p>
          <w:p w14:paraId="314EA477" w14:textId="77777777" w:rsidR="00B17E29" w:rsidRPr="00A644E2" w:rsidRDefault="00B17E29" w:rsidP="00E9115A">
            <w:pPr>
              <w:ind w:right="-21"/>
              <w:rPr>
                <w:lang w:eastAsia="ru-RU"/>
              </w:rPr>
            </w:pPr>
            <w:r w:rsidRPr="00A644E2">
              <w:rPr>
                <w:b/>
                <w:sz w:val="22"/>
                <w:szCs w:val="22"/>
                <w:lang w:eastAsia="ru-RU"/>
              </w:rPr>
              <w:t>ОГРН</w:t>
            </w:r>
            <w:r w:rsidRPr="00A644E2">
              <w:rPr>
                <w:sz w:val="22"/>
                <w:szCs w:val="22"/>
                <w:lang w:eastAsia="ru-RU"/>
              </w:rPr>
              <w:t xml:space="preserve"> -1149102172735 </w:t>
            </w:r>
          </w:p>
          <w:p w14:paraId="31083CB4" w14:textId="77777777" w:rsidR="00B17E29" w:rsidRPr="00A644E2" w:rsidRDefault="00B17E29" w:rsidP="00E9115A">
            <w:pPr>
              <w:tabs>
                <w:tab w:val="left" w:pos="5895"/>
              </w:tabs>
            </w:pPr>
            <w:r w:rsidRPr="00A644E2">
              <w:rPr>
                <w:sz w:val="22"/>
                <w:szCs w:val="22"/>
              </w:rPr>
              <w:t>тел./факс: 373 557</w:t>
            </w:r>
          </w:p>
          <w:p w14:paraId="240D8635" w14:textId="77777777" w:rsidR="00B17E29" w:rsidRPr="001F1418" w:rsidRDefault="00B17E29" w:rsidP="00E9115A">
            <w:pPr>
              <w:rPr>
                <w:bCs/>
                <w:lang w:val="it-IT"/>
              </w:rPr>
            </w:pPr>
            <w:r w:rsidRPr="001F1418">
              <w:rPr>
                <w:bCs/>
                <w:sz w:val="22"/>
                <w:szCs w:val="22"/>
                <w:lang w:val="it-IT"/>
              </w:rPr>
              <w:t xml:space="preserve">e-mail: </w:t>
            </w:r>
            <w:r w:rsidR="00440CA4" w:rsidRPr="001F1418">
              <w:rPr>
                <w:lang w:val="it-IT"/>
              </w:rPr>
              <w:t>zakup@rkbrk.ru</w:t>
            </w:r>
          </w:p>
          <w:p w14:paraId="35E2574D" w14:textId="77777777" w:rsidR="00B17E29" w:rsidRPr="001F1418" w:rsidRDefault="00B17E29" w:rsidP="00E9115A">
            <w:pPr>
              <w:ind w:right="-21"/>
              <w:rPr>
                <w:lang w:val="it-IT" w:eastAsia="ru-RU"/>
              </w:rPr>
            </w:pPr>
            <w:r w:rsidRPr="00A644E2">
              <w:rPr>
                <w:b/>
                <w:sz w:val="22"/>
                <w:szCs w:val="22"/>
                <w:lang w:eastAsia="ru-RU"/>
              </w:rPr>
              <w:lastRenderedPageBreak/>
              <w:t>БИК</w:t>
            </w:r>
            <w:r w:rsidRPr="001F1418">
              <w:rPr>
                <w:sz w:val="22"/>
                <w:szCs w:val="22"/>
                <w:lang w:val="it-IT" w:eastAsia="ru-RU"/>
              </w:rPr>
              <w:t xml:space="preserve"> </w:t>
            </w:r>
            <w:r w:rsidRPr="00A644E2">
              <w:rPr>
                <w:sz w:val="22"/>
                <w:szCs w:val="22"/>
                <w:lang w:eastAsia="ru-RU"/>
              </w:rPr>
              <w:t>банка</w:t>
            </w:r>
            <w:r w:rsidRPr="001F1418">
              <w:rPr>
                <w:sz w:val="22"/>
                <w:szCs w:val="22"/>
                <w:lang w:val="it-IT" w:eastAsia="ru-RU"/>
              </w:rPr>
              <w:t>-013510002</w:t>
            </w:r>
          </w:p>
          <w:p w14:paraId="473BF9B7" w14:textId="77777777" w:rsidR="00B17E29" w:rsidRPr="00A644E2" w:rsidRDefault="00B17E29" w:rsidP="00E9115A">
            <w:pPr>
              <w:ind w:right="-21"/>
              <w:rPr>
                <w:lang w:eastAsia="ru-RU"/>
              </w:rPr>
            </w:pPr>
            <w:r w:rsidRPr="00A644E2">
              <w:rPr>
                <w:b/>
                <w:sz w:val="22"/>
                <w:szCs w:val="22"/>
                <w:lang w:eastAsia="ru-RU"/>
              </w:rPr>
              <w:t>Банк</w:t>
            </w:r>
            <w:r w:rsidRPr="00A644E2">
              <w:rPr>
                <w:sz w:val="22"/>
                <w:szCs w:val="22"/>
                <w:lang w:eastAsia="ru-RU"/>
              </w:rPr>
              <w:t xml:space="preserve"> -ОТДЕЛЕНИЕ РЕСПУБЛИКА КРЫМ БАНКА РОССИИ//УФК по Республике Крым г. Симферополь, </w:t>
            </w:r>
          </w:p>
          <w:p w14:paraId="62E7CC07" w14:textId="77777777" w:rsidR="00B17E29" w:rsidRPr="00A644E2" w:rsidRDefault="00B17E29" w:rsidP="00E9115A">
            <w:pPr>
              <w:ind w:right="-21"/>
              <w:rPr>
                <w:lang w:eastAsia="ru-RU"/>
              </w:rPr>
            </w:pPr>
            <w:r w:rsidRPr="00A644E2">
              <w:rPr>
                <w:b/>
                <w:sz w:val="22"/>
                <w:szCs w:val="22"/>
                <w:lang w:eastAsia="ru-RU"/>
              </w:rPr>
              <w:t>Единый казначейский счет</w:t>
            </w:r>
            <w:r w:rsidRPr="00A644E2">
              <w:rPr>
                <w:sz w:val="22"/>
                <w:szCs w:val="22"/>
                <w:lang w:eastAsia="ru-RU"/>
              </w:rPr>
              <w:t xml:space="preserve"> (</w:t>
            </w:r>
            <w:proofErr w:type="spellStart"/>
            <w:r w:rsidRPr="00A644E2">
              <w:rPr>
                <w:sz w:val="22"/>
                <w:szCs w:val="22"/>
                <w:lang w:eastAsia="ru-RU"/>
              </w:rPr>
              <w:t>кор</w:t>
            </w:r>
            <w:proofErr w:type="spellEnd"/>
            <w:r w:rsidRPr="00A644E2">
              <w:rPr>
                <w:sz w:val="22"/>
                <w:szCs w:val="22"/>
                <w:lang w:eastAsia="ru-RU"/>
              </w:rPr>
              <w:t>/</w:t>
            </w:r>
            <w:proofErr w:type="spellStart"/>
            <w:r w:rsidRPr="00A644E2">
              <w:rPr>
                <w:sz w:val="22"/>
                <w:szCs w:val="22"/>
                <w:lang w:eastAsia="ru-RU"/>
              </w:rPr>
              <w:t>сч</w:t>
            </w:r>
            <w:proofErr w:type="spellEnd"/>
            <w:r w:rsidRPr="00A644E2">
              <w:rPr>
                <w:sz w:val="22"/>
                <w:szCs w:val="22"/>
                <w:lang w:eastAsia="ru-RU"/>
              </w:rPr>
              <w:t>)-40102810645370000035</w:t>
            </w:r>
          </w:p>
          <w:p w14:paraId="718B0D9E" w14:textId="77777777" w:rsidR="00B17E29" w:rsidRPr="00A644E2" w:rsidRDefault="00B17E29" w:rsidP="00E9115A">
            <w:pPr>
              <w:ind w:right="-21"/>
              <w:rPr>
                <w:lang w:eastAsia="ru-RU"/>
              </w:rPr>
            </w:pPr>
            <w:r w:rsidRPr="00A644E2">
              <w:rPr>
                <w:b/>
                <w:sz w:val="22"/>
                <w:szCs w:val="22"/>
                <w:lang w:eastAsia="ru-RU"/>
              </w:rPr>
              <w:t>Казначейский счет</w:t>
            </w:r>
            <w:r w:rsidRPr="00A644E2">
              <w:rPr>
                <w:sz w:val="22"/>
                <w:szCs w:val="22"/>
                <w:lang w:eastAsia="ru-RU"/>
              </w:rPr>
              <w:t xml:space="preserve"> (р/</w:t>
            </w:r>
            <w:proofErr w:type="spellStart"/>
            <w:r w:rsidRPr="00A644E2">
              <w:rPr>
                <w:sz w:val="22"/>
                <w:szCs w:val="22"/>
                <w:lang w:eastAsia="ru-RU"/>
              </w:rPr>
              <w:t>сч</w:t>
            </w:r>
            <w:proofErr w:type="spellEnd"/>
            <w:r w:rsidRPr="00A644E2">
              <w:rPr>
                <w:sz w:val="22"/>
                <w:szCs w:val="22"/>
                <w:lang w:eastAsia="ru-RU"/>
              </w:rPr>
              <w:t>)- 03224643350000007500</w:t>
            </w:r>
          </w:p>
          <w:p w14:paraId="7E9667DF" w14:textId="77777777" w:rsidR="00B17E29" w:rsidRPr="00A644E2" w:rsidRDefault="00B17E29" w:rsidP="00E9115A">
            <w:pPr>
              <w:ind w:right="-21"/>
              <w:rPr>
                <w:lang w:eastAsia="ru-RU"/>
              </w:rPr>
            </w:pPr>
            <w:r w:rsidRPr="00A644E2">
              <w:rPr>
                <w:b/>
                <w:sz w:val="22"/>
                <w:szCs w:val="22"/>
                <w:lang w:eastAsia="ru-RU"/>
              </w:rPr>
              <w:t>Наименование получателя</w:t>
            </w:r>
            <w:r w:rsidRPr="00A644E2">
              <w:rPr>
                <w:sz w:val="22"/>
                <w:szCs w:val="22"/>
                <w:lang w:eastAsia="ru-RU"/>
              </w:rPr>
              <w:t>: Минфин Крыма (ГБУЗ РК «РКБ им.</w:t>
            </w:r>
            <w:r w:rsidR="00440CA4">
              <w:rPr>
                <w:sz w:val="22"/>
                <w:szCs w:val="22"/>
                <w:lang w:eastAsia="ru-RU"/>
              </w:rPr>
              <w:t xml:space="preserve"> </w:t>
            </w:r>
            <w:r w:rsidRPr="00A644E2">
              <w:rPr>
                <w:sz w:val="22"/>
                <w:szCs w:val="22"/>
                <w:lang w:eastAsia="ru-RU"/>
              </w:rPr>
              <w:t>Н.А.</w:t>
            </w:r>
            <w:r w:rsidR="00440CA4">
              <w:rPr>
                <w:sz w:val="22"/>
                <w:szCs w:val="22"/>
                <w:lang w:eastAsia="ru-RU"/>
              </w:rPr>
              <w:t xml:space="preserve"> </w:t>
            </w:r>
            <w:r w:rsidRPr="00A644E2">
              <w:rPr>
                <w:sz w:val="22"/>
                <w:szCs w:val="22"/>
                <w:lang w:eastAsia="ru-RU"/>
              </w:rPr>
              <w:t>Семашко, л/с 20756Щ92670,21756Щ92670,22756Щ92670)</w:t>
            </w:r>
          </w:p>
          <w:p w14:paraId="6B1BD16B" w14:textId="77777777" w:rsidR="00B17E29" w:rsidRPr="00A644E2" w:rsidRDefault="00B17E29" w:rsidP="00E9115A">
            <w:pPr>
              <w:widowControl w:val="0"/>
              <w:autoSpaceDE w:val="0"/>
              <w:autoSpaceDN w:val="0"/>
              <w:adjustRightInd w:val="0"/>
            </w:pPr>
          </w:p>
          <w:p w14:paraId="253DD602" w14:textId="77777777" w:rsidR="00B17E29" w:rsidRPr="00A644E2" w:rsidRDefault="00B17E29" w:rsidP="00E9115A">
            <w:pPr>
              <w:widowControl w:val="0"/>
              <w:autoSpaceDE w:val="0"/>
              <w:autoSpaceDN w:val="0"/>
              <w:adjustRightInd w:val="0"/>
            </w:pPr>
            <w:r w:rsidRPr="00A644E2">
              <w:rPr>
                <w:sz w:val="22"/>
                <w:szCs w:val="22"/>
              </w:rPr>
              <w:t>Главный врач</w:t>
            </w:r>
          </w:p>
          <w:p w14:paraId="5047C000" w14:textId="77777777" w:rsidR="00B17E29" w:rsidRPr="00A644E2" w:rsidRDefault="00B17E29" w:rsidP="00E9115A">
            <w:pPr>
              <w:widowControl w:val="0"/>
              <w:autoSpaceDE w:val="0"/>
              <w:autoSpaceDN w:val="0"/>
              <w:adjustRightInd w:val="0"/>
              <w:contextualSpacing/>
            </w:pPr>
            <w:r w:rsidRPr="00A644E2">
              <w:rPr>
                <w:sz w:val="22"/>
                <w:szCs w:val="22"/>
              </w:rPr>
              <w:t>____________________</w:t>
            </w:r>
            <w:r w:rsidR="00B366DC" w:rsidRPr="00A644E2">
              <w:rPr>
                <w:sz w:val="22"/>
                <w:szCs w:val="22"/>
              </w:rPr>
              <w:t>_______</w:t>
            </w:r>
            <w:r w:rsidRPr="00A644E2">
              <w:rPr>
                <w:sz w:val="22"/>
                <w:szCs w:val="22"/>
              </w:rPr>
              <w:t>___ В.А. Фурсова</w:t>
            </w:r>
          </w:p>
          <w:p w14:paraId="6B9D9F75" w14:textId="77777777" w:rsidR="00B17E29" w:rsidRPr="00A644E2" w:rsidRDefault="00B17E29" w:rsidP="00E9115A">
            <w:pPr>
              <w:widowControl w:val="0"/>
              <w:autoSpaceDE w:val="0"/>
              <w:autoSpaceDN w:val="0"/>
              <w:adjustRightInd w:val="0"/>
              <w:jc w:val="center"/>
            </w:pPr>
            <w:r w:rsidRPr="00A644E2">
              <w:rPr>
                <w:sz w:val="22"/>
                <w:szCs w:val="22"/>
              </w:rPr>
              <w:t>ЭЦП</w:t>
            </w:r>
          </w:p>
        </w:tc>
        <w:tc>
          <w:tcPr>
            <w:tcW w:w="4540" w:type="dxa"/>
          </w:tcPr>
          <w:p w14:paraId="18FB3515" w14:textId="77777777" w:rsidR="00B17E29" w:rsidRPr="00A644E2" w:rsidRDefault="00B17E29" w:rsidP="00E9115A">
            <w:pPr>
              <w:jc w:val="center"/>
              <w:rPr>
                <w:rFonts w:eastAsia="MS Mincho"/>
              </w:rPr>
            </w:pPr>
            <w:r w:rsidRPr="00A644E2">
              <w:rPr>
                <w:rFonts w:eastAsia="MS Mincho"/>
                <w:sz w:val="22"/>
                <w:szCs w:val="22"/>
              </w:rPr>
              <w:lastRenderedPageBreak/>
              <w:t>____________________________________________________________________________________________________________________________________________________________________________________</w:t>
            </w:r>
          </w:p>
          <w:p w14:paraId="7830178E" w14:textId="77777777" w:rsidR="00B17E29" w:rsidRPr="00A644E2" w:rsidRDefault="00B17E29" w:rsidP="00E9115A">
            <w:pPr>
              <w:jc w:val="center"/>
              <w:rPr>
                <w:rFonts w:eastAsia="MS Mincho"/>
              </w:rPr>
            </w:pPr>
            <w:r w:rsidRPr="00A644E2">
              <w:rPr>
                <w:rFonts w:eastAsia="MS Mincho"/>
                <w:sz w:val="22"/>
                <w:szCs w:val="22"/>
              </w:rPr>
              <w:t>(юридический адрес, фактический адрес,</w:t>
            </w:r>
          </w:p>
          <w:p w14:paraId="680493E0" w14:textId="77777777" w:rsidR="00B17E29" w:rsidRPr="00A644E2" w:rsidRDefault="00B17E29" w:rsidP="00E9115A">
            <w:pPr>
              <w:ind w:firstLine="567"/>
              <w:jc w:val="center"/>
              <w:rPr>
                <w:rFonts w:eastAsia="MS Mincho"/>
              </w:rPr>
            </w:pPr>
            <w:r w:rsidRPr="00A644E2">
              <w:rPr>
                <w:rFonts w:eastAsia="MS Mincho"/>
                <w:sz w:val="22"/>
                <w:szCs w:val="22"/>
              </w:rPr>
              <w:t>телефон, банковские реквизиты)</w:t>
            </w:r>
          </w:p>
          <w:p w14:paraId="12A9EACB" w14:textId="77777777" w:rsidR="00B17E29" w:rsidRPr="00A644E2" w:rsidRDefault="00B17E29" w:rsidP="00E9115A">
            <w:pPr>
              <w:jc w:val="center"/>
              <w:rPr>
                <w:rFonts w:eastAsia="MS Mincho"/>
              </w:rPr>
            </w:pPr>
            <w:r w:rsidRPr="00A644E2">
              <w:rPr>
                <w:rFonts w:eastAsia="MS Mincho"/>
                <w:sz w:val="22"/>
                <w:szCs w:val="22"/>
              </w:rPr>
              <w:t>___________________________________________________________________________________________________________________________________________________________________________________________________</w:t>
            </w:r>
            <w:r w:rsidRPr="00A644E2">
              <w:rPr>
                <w:rFonts w:eastAsia="MS Mincho"/>
                <w:sz w:val="22"/>
                <w:szCs w:val="22"/>
              </w:rPr>
              <w:lastRenderedPageBreak/>
              <w:t>_______________________________________</w:t>
            </w:r>
          </w:p>
          <w:p w14:paraId="1BA12F3C" w14:textId="77777777" w:rsidR="00B17E29" w:rsidRPr="00A644E2" w:rsidRDefault="00B17E29" w:rsidP="00E9115A">
            <w:pPr>
              <w:tabs>
                <w:tab w:val="left" w:pos="1680"/>
              </w:tabs>
              <w:rPr>
                <w:rFonts w:eastAsia="MS Mincho"/>
              </w:rPr>
            </w:pPr>
            <w:r w:rsidRPr="00A644E2">
              <w:rPr>
                <w:rFonts w:eastAsia="MS Mincho"/>
                <w:sz w:val="22"/>
                <w:szCs w:val="22"/>
              </w:rPr>
              <w:tab/>
            </w:r>
          </w:p>
          <w:p w14:paraId="119DE133" w14:textId="77777777" w:rsidR="00B17E29" w:rsidRPr="00A644E2" w:rsidRDefault="00B17E29" w:rsidP="00E9115A">
            <w:pPr>
              <w:jc w:val="center"/>
              <w:rPr>
                <w:rFonts w:eastAsia="MS Mincho"/>
              </w:rPr>
            </w:pPr>
          </w:p>
          <w:p w14:paraId="70D5112E" w14:textId="77777777" w:rsidR="00B17E29" w:rsidRPr="00A644E2" w:rsidRDefault="00B17E29" w:rsidP="00E9115A">
            <w:pPr>
              <w:rPr>
                <w:b/>
                <w:bCs/>
              </w:rPr>
            </w:pPr>
            <w:r w:rsidRPr="00A644E2">
              <w:rPr>
                <w:rFonts w:eastAsia="MS Mincho"/>
                <w:b/>
                <w:bCs/>
                <w:sz w:val="22"/>
                <w:szCs w:val="22"/>
              </w:rPr>
              <w:t xml:space="preserve">Руководитель: </w:t>
            </w:r>
            <w:r w:rsidRPr="00A644E2">
              <w:rPr>
                <w:rFonts w:eastAsia="MS Mincho"/>
                <w:b/>
                <w:sz w:val="22"/>
                <w:szCs w:val="22"/>
              </w:rPr>
              <w:t>_________</w:t>
            </w:r>
            <w:r w:rsidRPr="00A644E2">
              <w:rPr>
                <w:b/>
                <w:bCs/>
                <w:sz w:val="22"/>
                <w:szCs w:val="22"/>
              </w:rPr>
              <w:t xml:space="preserve"> (Ф.И.О.)</w:t>
            </w:r>
          </w:p>
          <w:p w14:paraId="3900FFA2" w14:textId="77777777" w:rsidR="00B17E29" w:rsidRPr="00A644E2" w:rsidRDefault="00B17E29" w:rsidP="00E9115A">
            <w:pPr>
              <w:rPr>
                <w:rFonts w:eastAsia="MS Mincho"/>
              </w:rPr>
            </w:pPr>
            <w:r w:rsidRPr="00A644E2">
              <w:rPr>
                <w:b/>
                <w:bCs/>
                <w:sz w:val="22"/>
                <w:szCs w:val="22"/>
              </w:rPr>
              <w:t>ЭЦП</w:t>
            </w:r>
          </w:p>
        </w:tc>
      </w:tr>
    </w:tbl>
    <w:p w14:paraId="36615226" w14:textId="77777777" w:rsidR="00B17E29" w:rsidRPr="00A644E2" w:rsidRDefault="00B17E29" w:rsidP="00E9115A">
      <w:pPr>
        <w:jc w:val="both"/>
        <w:rPr>
          <w:sz w:val="22"/>
          <w:szCs w:val="22"/>
          <w:lang w:val="uk-UA"/>
        </w:rPr>
      </w:pPr>
    </w:p>
    <w:p w14:paraId="4E995DBC" w14:textId="77777777" w:rsidR="00B17E29" w:rsidRPr="00A644E2" w:rsidRDefault="00B17E29" w:rsidP="0089165A">
      <w:r w:rsidRPr="00A644E2">
        <w:rPr>
          <w:lang w:val="uk-UA"/>
        </w:rPr>
        <w:br w:type="page"/>
      </w:r>
    </w:p>
    <w:p w14:paraId="6CADDEA5" w14:textId="77777777" w:rsidR="00B17E29" w:rsidRPr="00A644E2" w:rsidRDefault="00B17E29" w:rsidP="00E9115A">
      <w:pPr>
        <w:jc w:val="right"/>
      </w:pPr>
      <w:r w:rsidRPr="00A644E2">
        <w:lastRenderedPageBreak/>
        <w:t xml:space="preserve">Приложение № 1 </w:t>
      </w:r>
    </w:p>
    <w:p w14:paraId="6543489D" w14:textId="77777777" w:rsidR="00B17E29" w:rsidRPr="00A644E2" w:rsidRDefault="00B17E29" w:rsidP="00E9115A">
      <w:pPr>
        <w:jc w:val="right"/>
      </w:pPr>
      <w:r w:rsidRPr="00A644E2">
        <w:t xml:space="preserve">к Контракту </w:t>
      </w:r>
    </w:p>
    <w:p w14:paraId="6145A5CB" w14:textId="77777777" w:rsidR="00B17E29" w:rsidRPr="00A644E2" w:rsidRDefault="00B17E29" w:rsidP="00E9115A">
      <w:pPr>
        <w:jc w:val="right"/>
      </w:pPr>
      <w:r w:rsidRPr="00A644E2">
        <w:t>от «___» _______ 20_ года № _____</w:t>
      </w:r>
    </w:p>
    <w:p w14:paraId="47F65920" w14:textId="77777777" w:rsidR="00B17E29" w:rsidRPr="00A644E2" w:rsidRDefault="00B17E29" w:rsidP="00E9115A">
      <w:pPr>
        <w:jc w:val="center"/>
        <w:rPr>
          <w:b/>
          <w:bCs/>
        </w:rPr>
      </w:pPr>
    </w:p>
    <w:p w14:paraId="50C60E8B" w14:textId="77777777" w:rsidR="00B17E29" w:rsidRPr="00A644E2" w:rsidRDefault="00B17E29" w:rsidP="00E9115A">
      <w:pPr>
        <w:jc w:val="center"/>
        <w:rPr>
          <w:b/>
          <w:bCs/>
        </w:rPr>
      </w:pPr>
      <w:r w:rsidRPr="00A644E2">
        <w:rPr>
          <w:b/>
          <w:bCs/>
        </w:rPr>
        <w:t>СПЕЦИФИКАЦИЯ</w:t>
      </w:r>
    </w:p>
    <w:p w14:paraId="5928D63E" w14:textId="77777777" w:rsidR="00B17E29" w:rsidRPr="00A644E2" w:rsidRDefault="00B17E29" w:rsidP="00E9115A">
      <w:pPr>
        <w:jc w:val="center"/>
        <w:rPr>
          <w:b/>
          <w:bCs/>
        </w:rPr>
      </w:pPr>
    </w:p>
    <w:tbl>
      <w:tblPr>
        <w:tblW w:w="10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559"/>
        <w:gridCol w:w="1417"/>
        <w:gridCol w:w="1417"/>
        <w:gridCol w:w="1309"/>
        <w:gridCol w:w="822"/>
        <w:gridCol w:w="989"/>
        <w:gridCol w:w="1421"/>
        <w:gridCol w:w="1446"/>
      </w:tblGrid>
      <w:tr w:rsidR="002F7F0C" w:rsidRPr="00A644E2" w14:paraId="34FFF678" w14:textId="77777777" w:rsidTr="00802A4F">
        <w:trPr>
          <w:cantSplit/>
          <w:trHeight w:val="1388"/>
          <w:tblHeader/>
          <w:jc w:val="center"/>
        </w:trPr>
        <w:tc>
          <w:tcPr>
            <w:tcW w:w="534" w:type="dxa"/>
            <w:vAlign w:val="center"/>
          </w:tcPr>
          <w:p w14:paraId="0EAFEA02" w14:textId="77777777" w:rsidR="00B17E29" w:rsidRPr="00A644E2" w:rsidRDefault="00B17E29" w:rsidP="00E9115A">
            <w:pPr>
              <w:jc w:val="center"/>
              <w:rPr>
                <w:b/>
                <w:i/>
                <w:sz w:val="20"/>
                <w:szCs w:val="20"/>
                <w:lang w:eastAsia="ru-RU"/>
              </w:rPr>
            </w:pPr>
            <w:r w:rsidRPr="00A644E2">
              <w:rPr>
                <w:b/>
                <w:i/>
                <w:sz w:val="20"/>
                <w:szCs w:val="20"/>
                <w:lang w:eastAsia="ru-RU"/>
              </w:rPr>
              <w:t>№ п/п</w:t>
            </w:r>
          </w:p>
        </w:tc>
        <w:tc>
          <w:tcPr>
            <w:tcW w:w="1559" w:type="dxa"/>
            <w:vAlign w:val="center"/>
          </w:tcPr>
          <w:p w14:paraId="0DB10E45" w14:textId="77777777" w:rsidR="00B17E29" w:rsidRPr="00A644E2" w:rsidRDefault="00B17E29" w:rsidP="00E9115A">
            <w:pPr>
              <w:jc w:val="center"/>
              <w:rPr>
                <w:b/>
                <w:i/>
                <w:sz w:val="20"/>
                <w:szCs w:val="20"/>
                <w:lang w:eastAsia="ru-RU"/>
              </w:rPr>
            </w:pPr>
            <w:r w:rsidRPr="00A644E2">
              <w:rPr>
                <w:b/>
                <w:i/>
                <w:sz w:val="20"/>
                <w:szCs w:val="20"/>
                <w:lang w:eastAsia="ru-RU"/>
              </w:rPr>
              <w:t>Наименование</w:t>
            </w:r>
            <w:r w:rsidRPr="00A644E2">
              <w:rPr>
                <w:b/>
                <w:i/>
                <w:sz w:val="20"/>
                <w:szCs w:val="20"/>
                <w:lang w:eastAsia="ru-RU"/>
              </w:rPr>
              <w:br/>
              <w:t>Оборудования</w:t>
            </w:r>
          </w:p>
        </w:tc>
        <w:tc>
          <w:tcPr>
            <w:tcW w:w="1417" w:type="dxa"/>
            <w:vAlign w:val="center"/>
          </w:tcPr>
          <w:p w14:paraId="5C7D21BD" w14:textId="77777777" w:rsidR="00B17E29" w:rsidRPr="00A644E2" w:rsidRDefault="00B17E29" w:rsidP="00E9115A">
            <w:pPr>
              <w:jc w:val="center"/>
              <w:rPr>
                <w:b/>
                <w:i/>
                <w:sz w:val="20"/>
                <w:szCs w:val="20"/>
                <w:lang w:eastAsia="ru-RU"/>
              </w:rPr>
            </w:pPr>
            <w:r w:rsidRPr="00A644E2">
              <w:rPr>
                <w:b/>
                <w:i/>
                <w:sz w:val="20"/>
                <w:szCs w:val="20"/>
                <w:lang w:eastAsia="ru-RU"/>
              </w:rPr>
              <w:t>Код ОКПД 2\ КТРУ</w:t>
            </w:r>
          </w:p>
        </w:tc>
        <w:tc>
          <w:tcPr>
            <w:tcW w:w="1417" w:type="dxa"/>
            <w:vAlign w:val="center"/>
          </w:tcPr>
          <w:p w14:paraId="47844419" w14:textId="77777777" w:rsidR="00B17E29" w:rsidRPr="00A644E2" w:rsidRDefault="00B17E29" w:rsidP="00E9115A">
            <w:pPr>
              <w:jc w:val="center"/>
              <w:rPr>
                <w:b/>
                <w:i/>
                <w:sz w:val="20"/>
                <w:szCs w:val="20"/>
                <w:lang w:eastAsia="ru-RU"/>
              </w:rPr>
            </w:pPr>
            <w:r w:rsidRPr="00A644E2">
              <w:rPr>
                <w:b/>
                <w:i/>
                <w:sz w:val="20"/>
                <w:szCs w:val="20"/>
                <w:lang w:eastAsia="ru-RU"/>
              </w:rPr>
              <w:t>Наименование Товара согласно Регистрационного удостоверения</w:t>
            </w:r>
          </w:p>
        </w:tc>
        <w:tc>
          <w:tcPr>
            <w:tcW w:w="1309" w:type="dxa"/>
            <w:vAlign w:val="center"/>
          </w:tcPr>
          <w:p w14:paraId="38355743" w14:textId="77777777" w:rsidR="00B17E29" w:rsidRPr="00A644E2" w:rsidRDefault="00B17E29" w:rsidP="00E9115A">
            <w:pPr>
              <w:jc w:val="center"/>
              <w:rPr>
                <w:b/>
                <w:i/>
                <w:sz w:val="20"/>
                <w:szCs w:val="20"/>
                <w:lang w:eastAsia="ru-RU"/>
              </w:rPr>
            </w:pPr>
            <w:r w:rsidRPr="00A644E2">
              <w:rPr>
                <w:b/>
                <w:i/>
                <w:sz w:val="20"/>
                <w:szCs w:val="20"/>
                <w:lang w:eastAsia="ru-RU"/>
              </w:rPr>
              <w:t>Марка, модель, страна происхождения  и другое</w:t>
            </w:r>
          </w:p>
        </w:tc>
        <w:tc>
          <w:tcPr>
            <w:tcW w:w="822" w:type="dxa"/>
            <w:vAlign w:val="center"/>
          </w:tcPr>
          <w:p w14:paraId="7161798E" w14:textId="77777777" w:rsidR="00B17E29" w:rsidRPr="00A644E2" w:rsidRDefault="00B17E29" w:rsidP="00E9115A">
            <w:pPr>
              <w:jc w:val="center"/>
              <w:rPr>
                <w:b/>
                <w:i/>
                <w:sz w:val="20"/>
                <w:szCs w:val="20"/>
                <w:lang w:eastAsia="ru-RU"/>
              </w:rPr>
            </w:pPr>
            <w:r w:rsidRPr="00A644E2">
              <w:rPr>
                <w:b/>
                <w:i/>
                <w:sz w:val="20"/>
                <w:szCs w:val="20"/>
                <w:lang w:eastAsia="ru-RU"/>
              </w:rPr>
              <w:t>Ед. измерения</w:t>
            </w:r>
          </w:p>
        </w:tc>
        <w:tc>
          <w:tcPr>
            <w:tcW w:w="989" w:type="dxa"/>
            <w:vAlign w:val="center"/>
          </w:tcPr>
          <w:p w14:paraId="43814315" w14:textId="77777777" w:rsidR="00B17E29" w:rsidRPr="00A644E2" w:rsidRDefault="00B17E29" w:rsidP="00E9115A">
            <w:pPr>
              <w:jc w:val="center"/>
              <w:rPr>
                <w:b/>
                <w:i/>
                <w:sz w:val="20"/>
                <w:szCs w:val="20"/>
                <w:lang w:eastAsia="ru-RU"/>
              </w:rPr>
            </w:pPr>
            <w:r w:rsidRPr="00A644E2">
              <w:rPr>
                <w:b/>
                <w:i/>
                <w:sz w:val="20"/>
                <w:szCs w:val="20"/>
                <w:lang w:eastAsia="ru-RU"/>
              </w:rPr>
              <w:t xml:space="preserve">Кол-во, в ед. </w:t>
            </w:r>
          </w:p>
        </w:tc>
        <w:tc>
          <w:tcPr>
            <w:tcW w:w="1421" w:type="dxa"/>
            <w:vAlign w:val="center"/>
          </w:tcPr>
          <w:p w14:paraId="50F75844" w14:textId="77777777" w:rsidR="00B17E29" w:rsidRPr="00A644E2" w:rsidRDefault="00B17E29" w:rsidP="00E9115A">
            <w:pPr>
              <w:jc w:val="center"/>
              <w:rPr>
                <w:b/>
                <w:i/>
                <w:sz w:val="20"/>
                <w:szCs w:val="20"/>
                <w:lang w:eastAsia="ru-RU"/>
              </w:rPr>
            </w:pPr>
            <w:r w:rsidRPr="00A644E2">
              <w:rPr>
                <w:b/>
                <w:i/>
                <w:sz w:val="20"/>
                <w:szCs w:val="20"/>
                <w:lang w:eastAsia="ru-RU"/>
              </w:rPr>
              <w:t>Цена за ед., включая Услуги, руб. (с/без НДС)</w:t>
            </w:r>
          </w:p>
        </w:tc>
        <w:tc>
          <w:tcPr>
            <w:tcW w:w="1446" w:type="dxa"/>
            <w:vAlign w:val="center"/>
          </w:tcPr>
          <w:p w14:paraId="3C02082A" w14:textId="77777777" w:rsidR="00B17E29" w:rsidRPr="00A644E2" w:rsidRDefault="00B17E29" w:rsidP="00E9115A">
            <w:pPr>
              <w:jc w:val="center"/>
              <w:rPr>
                <w:b/>
                <w:i/>
                <w:sz w:val="20"/>
                <w:szCs w:val="20"/>
                <w:lang w:eastAsia="ru-RU"/>
              </w:rPr>
            </w:pPr>
            <w:r w:rsidRPr="00A644E2">
              <w:rPr>
                <w:b/>
                <w:i/>
                <w:sz w:val="20"/>
                <w:szCs w:val="20"/>
                <w:lang w:eastAsia="ru-RU"/>
              </w:rPr>
              <w:t>Общая стоимость, включая Услуги, руб. (с/без НДС)</w:t>
            </w:r>
          </w:p>
        </w:tc>
      </w:tr>
      <w:tr w:rsidR="002F7F0C" w:rsidRPr="00A644E2" w14:paraId="44091208" w14:textId="77777777" w:rsidTr="00802A4F">
        <w:trPr>
          <w:cantSplit/>
          <w:jc w:val="center"/>
        </w:trPr>
        <w:tc>
          <w:tcPr>
            <w:tcW w:w="534" w:type="dxa"/>
            <w:vAlign w:val="center"/>
          </w:tcPr>
          <w:p w14:paraId="5A9F30CF" w14:textId="77777777" w:rsidR="00B17E29" w:rsidRPr="00A644E2" w:rsidRDefault="00B17E29" w:rsidP="00E9115A">
            <w:pPr>
              <w:jc w:val="center"/>
              <w:rPr>
                <w:b/>
                <w:i/>
                <w:sz w:val="20"/>
                <w:szCs w:val="20"/>
                <w:lang w:eastAsia="ru-RU"/>
              </w:rPr>
            </w:pPr>
            <w:r w:rsidRPr="00A644E2">
              <w:rPr>
                <w:b/>
                <w:i/>
                <w:sz w:val="20"/>
                <w:szCs w:val="20"/>
                <w:lang w:eastAsia="ru-RU"/>
              </w:rPr>
              <w:t>1</w:t>
            </w:r>
          </w:p>
        </w:tc>
        <w:tc>
          <w:tcPr>
            <w:tcW w:w="1559" w:type="dxa"/>
            <w:vAlign w:val="center"/>
          </w:tcPr>
          <w:p w14:paraId="28205F86" w14:textId="77777777" w:rsidR="00B17E29" w:rsidRPr="00A644E2" w:rsidRDefault="00B17E29" w:rsidP="00E9115A">
            <w:pPr>
              <w:jc w:val="center"/>
              <w:rPr>
                <w:b/>
                <w:i/>
                <w:sz w:val="20"/>
                <w:szCs w:val="20"/>
                <w:lang w:eastAsia="ru-RU"/>
              </w:rPr>
            </w:pPr>
            <w:r w:rsidRPr="00A644E2">
              <w:rPr>
                <w:b/>
                <w:i/>
                <w:sz w:val="20"/>
                <w:szCs w:val="20"/>
                <w:lang w:eastAsia="ru-RU"/>
              </w:rPr>
              <w:t>2</w:t>
            </w:r>
          </w:p>
        </w:tc>
        <w:tc>
          <w:tcPr>
            <w:tcW w:w="1417" w:type="dxa"/>
            <w:vAlign w:val="center"/>
          </w:tcPr>
          <w:p w14:paraId="7CFD67D9" w14:textId="77777777" w:rsidR="00B17E29" w:rsidRPr="00A644E2" w:rsidRDefault="00B17E29" w:rsidP="00E9115A">
            <w:pPr>
              <w:jc w:val="center"/>
              <w:rPr>
                <w:b/>
                <w:i/>
                <w:sz w:val="20"/>
                <w:szCs w:val="20"/>
                <w:lang w:eastAsia="ru-RU"/>
              </w:rPr>
            </w:pPr>
            <w:r w:rsidRPr="00A644E2">
              <w:rPr>
                <w:b/>
                <w:i/>
                <w:sz w:val="20"/>
                <w:szCs w:val="20"/>
                <w:lang w:eastAsia="ru-RU"/>
              </w:rPr>
              <w:t>3</w:t>
            </w:r>
          </w:p>
        </w:tc>
        <w:tc>
          <w:tcPr>
            <w:tcW w:w="1417" w:type="dxa"/>
            <w:vAlign w:val="center"/>
          </w:tcPr>
          <w:p w14:paraId="2085FDAC" w14:textId="77777777" w:rsidR="00B17E29" w:rsidRPr="00A644E2" w:rsidRDefault="00B17E29" w:rsidP="00E9115A">
            <w:pPr>
              <w:jc w:val="center"/>
              <w:rPr>
                <w:b/>
                <w:i/>
                <w:sz w:val="20"/>
                <w:szCs w:val="20"/>
                <w:lang w:eastAsia="ru-RU"/>
              </w:rPr>
            </w:pPr>
            <w:r w:rsidRPr="00A644E2">
              <w:rPr>
                <w:b/>
                <w:i/>
                <w:sz w:val="20"/>
                <w:szCs w:val="20"/>
                <w:lang w:eastAsia="ru-RU"/>
              </w:rPr>
              <w:t>4</w:t>
            </w:r>
          </w:p>
        </w:tc>
        <w:tc>
          <w:tcPr>
            <w:tcW w:w="1309" w:type="dxa"/>
            <w:vAlign w:val="center"/>
          </w:tcPr>
          <w:p w14:paraId="4F61837A" w14:textId="77777777" w:rsidR="00B17E29" w:rsidRPr="00A644E2" w:rsidRDefault="00B17E29" w:rsidP="00E9115A">
            <w:pPr>
              <w:jc w:val="center"/>
              <w:rPr>
                <w:b/>
                <w:i/>
                <w:sz w:val="20"/>
                <w:szCs w:val="20"/>
                <w:lang w:eastAsia="ru-RU"/>
              </w:rPr>
            </w:pPr>
            <w:r w:rsidRPr="00A644E2">
              <w:rPr>
                <w:b/>
                <w:i/>
                <w:sz w:val="20"/>
                <w:szCs w:val="20"/>
                <w:lang w:eastAsia="ru-RU"/>
              </w:rPr>
              <w:t>5</w:t>
            </w:r>
          </w:p>
        </w:tc>
        <w:tc>
          <w:tcPr>
            <w:tcW w:w="822" w:type="dxa"/>
            <w:vAlign w:val="center"/>
          </w:tcPr>
          <w:p w14:paraId="6AFDD0E9" w14:textId="77777777" w:rsidR="00B17E29" w:rsidRPr="00A644E2" w:rsidRDefault="00B17E29" w:rsidP="00E9115A">
            <w:pPr>
              <w:jc w:val="center"/>
              <w:rPr>
                <w:b/>
                <w:i/>
                <w:sz w:val="20"/>
                <w:szCs w:val="20"/>
                <w:lang w:eastAsia="ru-RU"/>
              </w:rPr>
            </w:pPr>
            <w:r w:rsidRPr="00A644E2">
              <w:rPr>
                <w:b/>
                <w:i/>
                <w:sz w:val="20"/>
                <w:szCs w:val="20"/>
                <w:lang w:eastAsia="ru-RU"/>
              </w:rPr>
              <w:t>6</w:t>
            </w:r>
          </w:p>
        </w:tc>
        <w:tc>
          <w:tcPr>
            <w:tcW w:w="989" w:type="dxa"/>
            <w:vAlign w:val="center"/>
          </w:tcPr>
          <w:p w14:paraId="26446292" w14:textId="77777777" w:rsidR="00B17E29" w:rsidRPr="00A644E2" w:rsidRDefault="00B17E29" w:rsidP="00E9115A">
            <w:pPr>
              <w:jc w:val="center"/>
              <w:rPr>
                <w:b/>
                <w:i/>
                <w:sz w:val="20"/>
                <w:szCs w:val="20"/>
                <w:lang w:eastAsia="ru-RU"/>
              </w:rPr>
            </w:pPr>
            <w:r w:rsidRPr="00A644E2">
              <w:rPr>
                <w:b/>
                <w:i/>
                <w:sz w:val="20"/>
                <w:szCs w:val="20"/>
                <w:lang w:eastAsia="ru-RU"/>
              </w:rPr>
              <w:t>7</w:t>
            </w:r>
          </w:p>
        </w:tc>
        <w:tc>
          <w:tcPr>
            <w:tcW w:w="1421" w:type="dxa"/>
            <w:vAlign w:val="center"/>
          </w:tcPr>
          <w:p w14:paraId="2886527B" w14:textId="77777777" w:rsidR="00B17E29" w:rsidRPr="00A644E2" w:rsidRDefault="00B17E29" w:rsidP="00E9115A">
            <w:pPr>
              <w:jc w:val="center"/>
              <w:rPr>
                <w:b/>
                <w:i/>
                <w:sz w:val="20"/>
                <w:szCs w:val="20"/>
                <w:lang w:eastAsia="ru-RU"/>
              </w:rPr>
            </w:pPr>
            <w:r w:rsidRPr="00A644E2">
              <w:rPr>
                <w:b/>
                <w:i/>
                <w:sz w:val="20"/>
                <w:szCs w:val="20"/>
                <w:lang w:eastAsia="ru-RU"/>
              </w:rPr>
              <w:t>8</w:t>
            </w:r>
          </w:p>
        </w:tc>
        <w:tc>
          <w:tcPr>
            <w:tcW w:w="1446" w:type="dxa"/>
            <w:vAlign w:val="center"/>
          </w:tcPr>
          <w:p w14:paraId="4417118C" w14:textId="77777777" w:rsidR="00B17E29" w:rsidRPr="00A644E2" w:rsidRDefault="00B17E29" w:rsidP="00E9115A">
            <w:pPr>
              <w:jc w:val="center"/>
              <w:rPr>
                <w:b/>
                <w:i/>
                <w:sz w:val="20"/>
                <w:szCs w:val="20"/>
                <w:lang w:eastAsia="ru-RU"/>
              </w:rPr>
            </w:pPr>
            <w:r w:rsidRPr="00A644E2">
              <w:rPr>
                <w:b/>
                <w:i/>
                <w:sz w:val="20"/>
                <w:szCs w:val="20"/>
                <w:lang w:eastAsia="ru-RU"/>
              </w:rPr>
              <w:t>9</w:t>
            </w:r>
          </w:p>
        </w:tc>
      </w:tr>
      <w:tr w:rsidR="002F7F0C" w:rsidRPr="00A644E2" w14:paraId="06808561" w14:textId="77777777" w:rsidTr="00802A4F">
        <w:trPr>
          <w:cantSplit/>
          <w:jc w:val="center"/>
        </w:trPr>
        <w:tc>
          <w:tcPr>
            <w:tcW w:w="534" w:type="dxa"/>
            <w:vAlign w:val="center"/>
          </w:tcPr>
          <w:p w14:paraId="2B05A582" w14:textId="77777777" w:rsidR="00B17E29" w:rsidRPr="00A644E2" w:rsidRDefault="00B17E29" w:rsidP="00E9115A">
            <w:pPr>
              <w:jc w:val="center"/>
              <w:rPr>
                <w:sz w:val="20"/>
                <w:szCs w:val="20"/>
                <w:lang w:eastAsia="ru-RU"/>
              </w:rPr>
            </w:pPr>
            <w:r w:rsidRPr="00A644E2">
              <w:rPr>
                <w:sz w:val="20"/>
                <w:szCs w:val="20"/>
                <w:lang w:eastAsia="ru-RU"/>
              </w:rPr>
              <w:t>1.</w:t>
            </w:r>
          </w:p>
        </w:tc>
        <w:tc>
          <w:tcPr>
            <w:tcW w:w="1559" w:type="dxa"/>
            <w:vAlign w:val="center"/>
          </w:tcPr>
          <w:p w14:paraId="12AB3596" w14:textId="77777777" w:rsidR="00B17E29" w:rsidRPr="00A644E2" w:rsidRDefault="00B17E29" w:rsidP="00E9115A">
            <w:pPr>
              <w:jc w:val="center"/>
              <w:rPr>
                <w:sz w:val="20"/>
                <w:szCs w:val="20"/>
                <w:lang w:eastAsia="ru-RU"/>
              </w:rPr>
            </w:pPr>
          </w:p>
        </w:tc>
        <w:tc>
          <w:tcPr>
            <w:tcW w:w="1417" w:type="dxa"/>
            <w:vAlign w:val="center"/>
          </w:tcPr>
          <w:p w14:paraId="4D33684D" w14:textId="77777777" w:rsidR="00B17E29" w:rsidRPr="00A644E2" w:rsidRDefault="00B17E29" w:rsidP="00E9115A">
            <w:pPr>
              <w:jc w:val="center"/>
              <w:rPr>
                <w:sz w:val="20"/>
                <w:szCs w:val="20"/>
                <w:lang w:eastAsia="ru-RU"/>
              </w:rPr>
            </w:pPr>
          </w:p>
        </w:tc>
        <w:tc>
          <w:tcPr>
            <w:tcW w:w="1417" w:type="dxa"/>
            <w:vAlign w:val="center"/>
          </w:tcPr>
          <w:p w14:paraId="48351D47" w14:textId="77777777" w:rsidR="00B17E29" w:rsidRPr="00A644E2" w:rsidRDefault="00B17E29" w:rsidP="00E9115A">
            <w:pPr>
              <w:jc w:val="center"/>
              <w:rPr>
                <w:sz w:val="20"/>
                <w:szCs w:val="20"/>
                <w:lang w:eastAsia="ru-RU"/>
              </w:rPr>
            </w:pPr>
          </w:p>
        </w:tc>
        <w:tc>
          <w:tcPr>
            <w:tcW w:w="1309" w:type="dxa"/>
            <w:vAlign w:val="center"/>
          </w:tcPr>
          <w:p w14:paraId="38B0F553" w14:textId="77777777" w:rsidR="00B17E29" w:rsidRPr="00A644E2" w:rsidRDefault="00B17E29" w:rsidP="00E9115A">
            <w:pPr>
              <w:jc w:val="center"/>
              <w:rPr>
                <w:sz w:val="20"/>
                <w:szCs w:val="20"/>
                <w:lang w:eastAsia="ru-RU"/>
              </w:rPr>
            </w:pPr>
          </w:p>
        </w:tc>
        <w:tc>
          <w:tcPr>
            <w:tcW w:w="822" w:type="dxa"/>
            <w:vAlign w:val="center"/>
          </w:tcPr>
          <w:p w14:paraId="77C04465" w14:textId="77777777" w:rsidR="00B17E29" w:rsidRPr="00A644E2" w:rsidRDefault="00B17E29" w:rsidP="00E9115A">
            <w:pPr>
              <w:jc w:val="center"/>
              <w:rPr>
                <w:sz w:val="20"/>
                <w:szCs w:val="20"/>
                <w:lang w:eastAsia="ru-RU"/>
              </w:rPr>
            </w:pPr>
          </w:p>
        </w:tc>
        <w:tc>
          <w:tcPr>
            <w:tcW w:w="989" w:type="dxa"/>
            <w:vAlign w:val="center"/>
          </w:tcPr>
          <w:p w14:paraId="260CCF54" w14:textId="77777777" w:rsidR="00B17E29" w:rsidRPr="00A644E2" w:rsidRDefault="00B17E29" w:rsidP="00E9115A">
            <w:pPr>
              <w:jc w:val="center"/>
              <w:rPr>
                <w:sz w:val="20"/>
                <w:szCs w:val="20"/>
                <w:lang w:eastAsia="ru-RU"/>
              </w:rPr>
            </w:pPr>
          </w:p>
        </w:tc>
        <w:tc>
          <w:tcPr>
            <w:tcW w:w="1421" w:type="dxa"/>
            <w:vAlign w:val="center"/>
          </w:tcPr>
          <w:p w14:paraId="547A8E13" w14:textId="77777777" w:rsidR="00B17E29" w:rsidRPr="00A644E2" w:rsidRDefault="00B17E29" w:rsidP="00E9115A">
            <w:pPr>
              <w:jc w:val="center"/>
              <w:rPr>
                <w:sz w:val="20"/>
                <w:szCs w:val="20"/>
                <w:lang w:eastAsia="ru-RU"/>
              </w:rPr>
            </w:pPr>
          </w:p>
        </w:tc>
        <w:tc>
          <w:tcPr>
            <w:tcW w:w="1446" w:type="dxa"/>
            <w:vAlign w:val="center"/>
          </w:tcPr>
          <w:p w14:paraId="7CA95075" w14:textId="77777777" w:rsidR="00B17E29" w:rsidRPr="00A644E2" w:rsidRDefault="00B17E29" w:rsidP="00E9115A">
            <w:pPr>
              <w:jc w:val="center"/>
              <w:rPr>
                <w:sz w:val="20"/>
                <w:szCs w:val="20"/>
                <w:lang w:eastAsia="ru-RU"/>
              </w:rPr>
            </w:pPr>
          </w:p>
        </w:tc>
      </w:tr>
      <w:tr w:rsidR="002F7F0C" w:rsidRPr="00A644E2" w14:paraId="4F8AAC56" w14:textId="77777777" w:rsidTr="00802A4F">
        <w:trPr>
          <w:cantSplit/>
          <w:jc w:val="center"/>
        </w:trPr>
        <w:tc>
          <w:tcPr>
            <w:tcW w:w="534" w:type="dxa"/>
            <w:vAlign w:val="center"/>
          </w:tcPr>
          <w:p w14:paraId="0B898ADF" w14:textId="77777777" w:rsidR="00B17E29" w:rsidRPr="00A644E2" w:rsidRDefault="00B17E29" w:rsidP="00E9115A">
            <w:pPr>
              <w:jc w:val="center"/>
              <w:rPr>
                <w:sz w:val="20"/>
                <w:szCs w:val="20"/>
                <w:lang w:eastAsia="ru-RU"/>
              </w:rPr>
            </w:pPr>
            <w:r w:rsidRPr="00A644E2">
              <w:rPr>
                <w:sz w:val="20"/>
                <w:szCs w:val="20"/>
                <w:lang w:eastAsia="ru-RU"/>
              </w:rPr>
              <w:t>2.</w:t>
            </w:r>
          </w:p>
        </w:tc>
        <w:tc>
          <w:tcPr>
            <w:tcW w:w="1559" w:type="dxa"/>
            <w:vAlign w:val="center"/>
          </w:tcPr>
          <w:p w14:paraId="36A13C11" w14:textId="77777777" w:rsidR="00B17E29" w:rsidRPr="00A644E2" w:rsidRDefault="00B17E29" w:rsidP="00E9115A">
            <w:pPr>
              <w:jc w:val="center"/>
              <w:rPr>
                <w:sz w:val="20"/>
                <w:szCs w:val="20"/>
                <w:lang w:eastAsia="ru-RU"/>
              </w:rPr>
            </w:pPr>
          </w:p>
        </w:tc>
        <w:tc>
          <w:tcPr>
            <w:tcW w:w="1417" w:type="dxa"/>
            <w:vAlign w:val="center"/>
          </w:tcPr>
          <w:p w14:paraId="628A34B6" w14:textId="77777777" w:rsidR="00B17E29" w:rsidRPr="00A644E2" w:rsidRDefault="00B17E29" w:rsidP="00E9115A">
            <w:pPr>
              <w:jc w:val="center"/>
              <w:rPr>
                <w:sz w:val="20"/>
                <w:szCs w:val="20"/>
                <w:lang w:eastAsia="ru-RU"/>
              </w:rPr>
            </w:pPr>
          </w:p>
        </w:tc>
        <w:tc>
          <w:tcPr>
            <w:tcW w:w="1417" w:type="dxa"/>
            <w:vAlign w:val="center"/>
          </w:tcPr>
          <w:p w14:paraId="6B151078" w14:textId="77777777" w:rsidR="00B17E29" w:rsidRPr="00A644E2" w:rsidRDefault="00B17E29" w:rsidP="00E9115A">
            <w:pPr>
              <w:jc w:val="center"/>
              <w:rPr>
                <w:sz w:val="20"/>
                <w:szCs w:val="20"/>
                <w:lang w:eastAsia="ru-RU"/>
              </w:rPr>
            </w:pPr>
          </w:p>
        </w:tc>
        <w:tc>
          <w:tcPr>
            <w:tcW w:w="1309" w:type="dxa"/>
            <w:vAlign w:val="center"/>
          </w:tcPr>
          <w:p w14:paraId="2225AA15" w14:textId="77777777" w:rsidR="00B17E29" w:rsidRPr="00A644E2" w:rsidRDefault="00B17E29" w:rsidP="00E9115A">
            <w:pPr>
              <w:jc w:val="center"/>
              <w:rPr>
                <w:sz w:val="20"/>
                <w:szCs w:val="20"/>
                <w:lang w:eastAsia="ru-RU"/>
              </w:rPr>
            </w:pPr>
          </w:p>
        </w:tc>
        <w:tc>
          <w:tcPr>
            <w:tcW w:w="822" w:type="dxa"/>
            <w:vAlign w:val="center"/>
          </w:tcPr>
          <w:p w14:paraId="19FA9D0E" w14:textId="77777777" w:rsidR="00B17E29" w:rsidRPr="00A644E2" w:rsidRDefault="00B17E29" w:rsidP="00E9115A">
            <w:pPr>
              <w:jc w:val="center"/>
              <w:rPr>
                <w:sz w:val="20"/>
                <w:szCs w:val="20"/>
                <w:lang w:eastAsia="ru-RU"/>
              </w:rPr>
            </w:pPr>
          </w:p>
        </w:tc>
        <w:tc>
          <w:tcPr>
            <w:tcW w:w="989" w:type="dxa"/>
            <w:vAlign w:val="center"/>
          </w:tcPr>
          <w:p w14:paraId="3E67E91E" w14:textId="77777777" w:rsidR="00B17E29" w:rsidRPr="00A644E2" w:rsidRDefault="00B17E29" w:rsidP="00E9115A">
            <w:pPr>
              <w:jc w:val="center"/>
              <w:rPr>
                <w:sz w:val="20"/>
                <w:szCs w:val="20"/>
                <w:lang w:eastAsia="ru-RU"/>
              </w:rPr>
            </w:pPr>
          </w:p>
        </w:tc>
        <w:tc>
          <w:tcPr>
            <w:tcW w:w="1421" w:type="dxa"/>
            <w:vAlign w:val="center"/>
          </w:tcPr>
          <w:p w14:paraId="3367053B" w14:textId="77777777" w:rsidR="00B17E29" w:rsidRPr="00A644E2" w:rsidRDefault="00B17E29" w:rsidP="00E9115A">
            <w:pPr>
              <w:jc w:val="center"/>
              <w:rPr>
                <w:sz w:val="20"/>
                <w:szCs w:val="20"/>
                <w:lang w:eastAsia="ru-RU"/>
              </w:rPr>
            </w:pPr>
          </w:p>
        </w:tc>
        <w:tc>
          <w:tcPr>
            <w:tcW w:w="1446" w:type="dxa"/>
            <w:vAlign w:val="center"/>
          </w:tcPr>
          <w:p w14:paraId="12408067" w14:textId="77777777" w:rsidR="00B17E29" w:rsidRPr="00A644E2" w:rsidRDefault="00B17E29" w:rsidP="00E9115A">
            <w:pPr>
              <w:jc w:val="center"/>
              <w:rPr>
                <w:sz w:val="20"/>
                <w:szCs w:val="20"/>
                <w:lang w:eastAsia="ru-RU"/>
              </w:rPr>
            </w:pPr>
          </w:p>
        </w:tc>
      </w:tr>
      <w:tr w:rsidR="002F7F0C" w:rsidRPr="00A644E2" w14:paraId="4186C8D8" w14:textId="77777777" w:rsidTr="00802A4F">
        <w:trPr>
          <w:cantSplit/>
          <w:jc w:val="center"/>
        </w:trPr>
        <w:tc>
          <w:tcPr>
            <w:tcW w:w="534" w:type="dxa"/>
            <w:vAlign w:val="center"/>
          </w:tcPr>
          <w:p w14:paraId="16022C92" w14:textId="77777777" w:rsidR="00B17E29" w:rsidRPr="00A644E2" w:rsidRDefault="00B17E29" w:rsidP="00E9115A">
            <w:pPr>
              <w:jc w:val="center"/>
              <w:rPr>
                <w:sz w:val="20"/>
                <w:szCs w:val="20"/>
                <w:lang w:eastAsia="ru-RU"/>
              </w:rPr>
            </w:pPr>
            <w:r w:rsidRPr="00A644E2">
              <w:rPr>
                <w:sz w:val="20"/>
                <w:szCs w:val="20"/>
                <w:lang w:eastAsia="ru-RU"/>
              </w:rPr>
              <w:t>3.</w:t>
            </w:r>
          </w:p>
        </w:tc>
        <w:tc>
          <w:tcPr>
            <w:tcW w:w="1559" w:type="dxa"/>
            <w:vAlign w:val="center"/>
          </w:tcPr>
          <w:p w14:paraId="6C74A1E5" w14:textId="77777777" w:rsidR="00B17E29" w:rsidRPr="00A644E2" w:rsidRDefault="00B17E29" w:rsidP="00E9115A">
            <w:pPr>
              <w:jc w:val="center"/>
              <w:rPr>
                <w:sz w:val="20"/>
                <w:szCs w:val="20"/>
                <w:lang w:eastAsia="ru-RU"/>
              </w:rPr>
            </w:pPr>
          </w:p>
        </w:tc>
        <w:tc>
          <w:tcPr>
            <w:tcW w:w="1417" w:type="dxa"/>
            <w:vAlign w:val="center"/>
          </w:tcPr>
          <w:p w14:paraId="5173CB9F" w14:textId="77777777" w:rsidR="00B17E29" w:rsidRPr="00A644E2" w:rsidRDefault="00B17E29" w:rsidP="00E9115A">
            <w:pPr>
              <w:jc w:val="center"/>
              <w:rPr>
                <w:sz w:val="20"/>
                <w:szCs w:val="20"/>
                <w:lang w:eastAsia="ru-RU"/>
              </w:rPr>
            </w:pPr>
          </w:p>
        </w:tc>
        <w:tc>
          <w:tcPr>
            <w:tcW w:w="1417" w:type="dxa"/>
            <w:vAlign w:val="center"/>
          </w:tcPr>
          <w:p w14:paraId="62576F4C" w14:textId="77777777" w:rsidR="00B17E29" w:rsidRPr="00A644E2" w:rsidRDefault="00B17E29" w:rsidP="00E9115A">
            <w:pPr>
              <w:jc w:val="center"/>
              <w:rPr>
                <w:sz w:val="20"/>
                <w:szCs w:val="20"/>
                <w:lang w:eastAsia="ru-RU"/>
              </w:rPr>
            </w:pPr>
          </w:p>
        </w:tc>
        <w:tc>
          <w:tcPr>
            <w:tcW w:w="1309" w:type="dxa"/>
            <w:vAlign w:val="center"/>
          </w:tcPr>
          <w:p w14:paraId="4F559CF6" w14:textId="77777777" w:rsidR="00B17E29" w:rsidRPr="00A644E2" w:rsidRDefault="00B17E29" w:rsidP="00E9115A">
            <w:pPr>
              <w:jc w:val="center"/>
              <w:rPr>
                <w:sz w:val="20"/>
                <w:szCs w:val="20"/>
                <w:lang w:eastAsia="ru-RU"/>
              </w:rPr>
            </w:pPr>
          </w:p>
        </w:tc>
        <w:tc>
          <w:tcPr>
            <w:tcW w:w="822" w:type="dxa"/>
            <w:vAlign w:val="center"/>
          </w:tcPr>
          <w:p w14:paraId="227367DB" w14:textId="77777777" w:rsidR="00B17E29" w:rsidRPr="00A644E2" w:rsidRDefault="00B17E29" w:rsidP="00E9115A">
            <w:pPr>
              <w:jc w:val="center"/>
              <w:rPr>
                <w:sz w:val="20"/>
                <w:szCs w:val="20"/>
                <w:lang w:eastAsia="ru-RU"/>
              </w:rPr>
            </w:pPr>
          </w:p>
        </w:tc>
        <w:tc>
          <w:tcPr>
            <w:tcW w:w="989" w:type="dxa"/>
            <w:vAlign w:val="center"/>
          </w:tcPr>
          <w:p w14:paraId="4063F1E8" w14:textId="77777777" w:rsidR="00B17E29" w:rsidRPr="00A644E2" w:rsidRDefault="00B17E29" w:rsidP="00E9115A">
            <w:pPr>
              <w:jc w:val="center"/>
              <w:rPr>
                <w:sz w:val="20"/>
                <w:szCs w:val="20"/>
                <w:lang w:eastAsia="ru-RU"/>
              </w:rPr>
            </w:pPr>
          </w:p>
        </w:tc>
        <w:tc>
          <w:tcPr>
            <w:tcW w:w="1421" w:type="dxa"/>
            <w:vAlign w:val="center"/>
          </w:tcPr>
          <w:p w14:paraId="554437B5" w14:textId="77777777" w:rsidR="00B17E29" w:rsidRPr="00A644E2" w:rsidRDefault="00B17E29" w:rsidP="00E9115A">
            <w:pPr>
              <w:jc w:val="center"/>
              <w:rPr>
                <w:sz w:val="20"/>
                <w:szCs w:val="20"/>
                <w:lang w:eastAsia="ru-RU"/>
              </w:rPr>
            </w:pPr>
          </w:p>
        </w:tc>
        <w:tc>
          <w:tcPr>
            <w:tcW w:w="1446" w:type="dxa"/>
            <w:vAlign w:val="center"/>
          </w:tcPr>
          <w:p w14:paraId="351A0035" w14:textId="77777777" w:rsidR="00B17E29" w:rsidRPr="00A644E2" w:rsidRDefault="00B17E29" w:rsidP="00E9115A">
            <w:pPr>
              <w:jc w:val="center"/>
              <w:rPr>
                <w:sz w:val="20"/>
                <w:szCs w:val="20"/>
                <w:lang w:eastAsia="ru-RU"/>
              </w:rPr>
            </w:pPr>
          </w:p>
        </w:tc>
      </w:tr>
      <w:tr w:rsidR="00B17E29" w:rsidRPr="00A644E2" w14:paraId="0E508D10" w14:textId="77777777" w:rsidTr="00802A4F">
        <w:trPr>
          <w:cantSplit/>
          <w:jc w:val="center"/>
        </w:trPr>
        <w:tc>
          <w:tcPr>
            <w:tcW w:w="9468" w:type="dxa"/>
            <w:gridSpan w:val="8"/>
            <w:vAlign w:val="center"/>
          </w:tcPr>
          <w:p w14:paraId="6AD3ED45" w14:textId="77777777" w:rsidR="00B17E29" w:rsidRPr="00A644E2" w:rsidRDefault="00B17E29" w:rsidP="00E9115A">
            <w:pPr>
              <w:rPr>
                <w:sz w:val="20"/>
                <w:szCs w:val="20"/>
                <w:lang w:eastAsia="ru-RU"/>
              </w:rPr>
            </w:pPr>
            <w:r w:rsidRPr="00A644E2">
              <w:rPr>
                <w:sz w:val="20"/>
                <w:szCs w:val="20"/>
                <w:lang w:eastAsia="ru-RU"/>
              </w:rPr>
              <w:t>Итого</w:t>
            </w:r>
          </w:p>
        </w:tc>
        <w:tc>
          <w:tcPr>
            <w:tcW w:w="1446" w:type="dxa"/>
            <w:vAlign w:val="center"/>
          </w:tcPr>
          <w:p w14:paraId="5F4251FF" w14:textId="77777777" w:rsidR="00B17E29" w:rsidRPr="00A644E2" w:rsidRDefault="00B17E29" w:rsidP="00E9115A">
            <w:pPr>
              <w:jc w:val="center"/>
              <w:rPr>
                <w:sz w:val="20"/>
                <w:szCs w:val="20"/>
                <w:lang w:eastAsia="ru-RU"/>
              </w:rPr>
            </w:pPr>
          </w:p>
        </w:tc>
      </w:tr>
    </w:tbl>
    <w:p w14:paraId="43406818" w14:textId="77777777" w:rsidR="00B17E29" w:rsidRPr="00A644E2" w:rsidRDefault="00B17E29" w:rsidP="00E9115A">
      <w:pPr>
        <w:ind w:firstLine="567"/>
        <w:jc w:val="both"/>
        <w:rPr>
          <w:b/>
          <w:bCs/>
          <w:sz w:val="22"/>
          <w:szCs w:val="22"/>
        </w:rPr>
      </w:pPr>
    </w:p>
    <w:p w14:paraId="18E62CEC" w14:textId="77777777" w:rsidR="00B17E29" w:rsidRPr="00A644E2" w:rsidRDefault="00B17E29" w:rsidP="00E9115A">
      <w:pPr>
        <w:ind w:firstLine="567"/>
        <w:jc w:val="both"/>
        <w:rPr>
          <w:sz w:val="22"/>
          <w:szCs w:val="22"/>
        </w:rPr>
      </w:pPr>
      <w:r w:rsidRPr="00A644E2">
        <w:rPr>
          <w:sz w:val="22"/>
          <w:szCs w:val="22"/>
        </w:rPr>
        <w:t xml:space="preserve">ИТОГО: </w:t>
      </w:r>
    </w:p>
    <w:p w14:paraId="51562928" w14:textId="77777777" w:rsidR="00B17E29" w:rsidRPr="00A644E2" w:rsidRDefault="00B17E29" w:rsidP="00E9115A">
      <w:pPr>
        <w:ind w:firstLine="567"/>
        <w:jc w:val="both"/>
        <w:rPr>
          <w:sz w:val="22"/>
          <w:szCs w:val="22"/>
          <w:vertAlign w:val="superscript"/>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28"/>
        <w:gridCol w:w="4540"/>
      </w:tblGrid>
      <w:tr w:rsidR="002F7F0C" w:rsidRPr="00A644E2" w14:paraId="60E0896F" w14:textId="77777777" w:rsidTr="00802A4F">
        <w:trPr>
          <w:jc w:val="center"/>
        </w:trPr>
        <w:tc>
          <w:tcPr>
            <w:tcW w:w="4928" w:type="dxa"/>
          </w:tcPr>
          <w:p w14:paraId="7175D20C" w14:textId="77777777" w:rsidR="00B17E29" w:rsidRPr="00A644E2" w:rsidRDefault="00B17E29" w:rsidP="00E9115A">
            <w:pPr>
              <w:ind w:firstLine="567"/>
              <w:jc w:val="center"/>
              <w:rPr>
                <w:rFonts w:eastAsia="MS Mincho"/>
                <w:b/>
              </w:rPr>
            </w:pPr>
            <w:r w:rsidRPr="00A644E2">
              <w:rPr>
                <w:rFonts w:eastAsia="MS Mincho"/>
                <w:b/>
                <w:sz w:val="22"/>
                <w:szCs w:val="22"/>
              </w:rPr>
              <w:t>ЗАКАЗЧИК</w:t>
            </w:r>
          </w:p>
        </w:tc>
        <w:tc>
          <w:tcPr>
            <w:tcW w:w="4540" w:type="dxa"/>
          </w:tcPr>
          <w:p w14:paraId="5008137D" w14:textId="77777777" w:rsidR="00B17E29" w:rsidRPr="00A644E2" w:rsidRDefault="00B17E29" w:rsidP="00E9115A">
            <w:pPr>
              <w:ind w:firstLine="567"/>
              <w:jc w:val="center"/>
              <w:rPr>
                <w:rFonts w:eastAsia="MS Mincho"/>
                <w:b/>
              </w:rPr>
            </w:pPr>
            <w:r w:rsidRPr="00A644E2">
              <w:rPr>
                <w:rFonts w:eastAsia="MS Mincho"/>
                <w:b/>
                <w:sz w:val="22"/>
                <w:szCs w:val="22"/>
              </w:rPr>
              <w:t>ПОСТАВЩИК</w:t>
            </w:r>
          </w:p>
        </w:tc>
      </w:tr>
      <w:tr w:rsidR="00B366DC" w:rsidRPr="00A644E2" w14:paraId="0D6F5ECA" w14:textId="77777777" w:rsidTr="00802A4F">
        <w:trPr>
          <w:trHeight w:val="359"/>
          <w:jc w:val="center"/>
        </w:trPr>
        <w:tc>
          <w:tcPr>
            <w:tcW w:w="4928" w:type="dxa"/>
          </w:tcPr>
          <w:p w14:paraId="21055E2A" w14:textId="77777777" w:rsidR="00B366DC" w:rsidRPr="00A644E2" w:rsidRDefault="00B366DC" w:rsidP="00E9115A">
            <w:pPr>
              <w:ind w:right="-21"/>
              <w:jc w:val="center"/>
              <w:rPr>
                <w:b/>
                <w:lang w:eastAsia="ru-RU"/>
              </w:rPr>
            </w:pPr>
            <w:r w:rsidRPr="00A644E2">
              <w:rPr>
                <w:b/>
                <w:sz w:val="22"/>
                <w:szCs w:val="22"/>
                <w:lang w:eastAsia="ru-RU"/>
              </w:rPr>
              <w:t>Государственное бюджетное учреждение здравоохранения Республики Крым «Республиканская клиническая больница им. Н.А. Семашко»</w:t>
            </w:r>
          </w:p>
          <w:p w14:paraId="65FA27E1" w14:textId="77777777" w:rsidR="00B366DC" w:rsidRPr="00A644E2" w:rsidRDefault="00B366DC" w:rsidP="00E9115A">
            <w:pPr>
              <w:ind w:right="-21"/>
            </w:pPr>
          </w:p>
          <w:p w14:paraId="48D8CC89" w14:textId="77777777" w:rsidR="00B366DC" w:rsidRPr="00A644E2" w:rsidRDefault="00B366DC" w:rsidP="00E9115A">
            <w:pPr>
              <w:ind w:right="-21"/>
              <w:rPr>
                <w:lang w:eastAsia="ru-RU"/>
              </w:rPr>
            </w:pPr>
            <w:r w:rsidRPr="00A644E2">
              <w:rPr>
                <w:sz w:val="22"/>
                <w:szCs w:val="22"/>
                <w:lang w:eastAsia="ru-RU"/>
              </w:rPr>
              <w:t xml:space="preserve">Адрес: 295017 Республика Крым, г. Симферополь, ул. Киевская, д.69 </w:t>
            </w:r>
          </w:p>
          <w:p w14:paraId="402B8FE4" w14:textId="77777777" w:rsidR="00B366DC" w:rsidRPr="00A644E2" w:rsidRDefault="00B366DC" w:rsidP="00E9115A">
            <w:pPr>
              <w:ind w:right="-21"/>
              <w:rPr>
                <w:lang w:eastAsia="ru-RU"/>
              </w:rPr>
            </w:pPr>
            <w:r w:rsidRPr="00A644E2">
              <w:rPr>
                <w:b/>
                <w:sz w:val="22"/>
                <w:szCs w:val="22"/>
                <w:lang w:eastAsia="ru-RU"/>
              </w:rPr>
              <w:t>ИНН</w:t>
            </w:r>
            <w:r w:rsidRPr="00A644E2">
              <w:rPr>
                <w:sz w:val="22"/>
                <w:szCs w:val="22"/>
                <w:lang w:eastAsia="ru-RU"/>
              </w:rPr>
              <w:t>-9102065003</w:t>
            </w:r>
          </w:p>
          <w:p w14:paraId="623BFBC9" w14:textId="77777777" w:rsidR="00B366DC" w:rsidRPr="00A644E2" w:rsidRDefault="00B366DC" w:rsidP="00E9115A">
            <w:pPr>
              <w:tabs>
                <w:tab w:val="left" w:pos="5460"/>
              </w:tabs>
              <w:ind w:right="-21"/>
              <w:rPr>
                <w:lang w:eastAsia="ru-RU"/>
              </w:rPr>
            </w:pPr>
            <w:r w:rsidRPr="00A644E2">
              <w:rPr>
                <w:b/>
                <w:sz w:val="22"/>
                <w:szCs w:val="22"/>
                <w:lang w:eastAsia="ru-RU"/>
              </w:rPr>
              <w:t>КПП</w:t>
            </w:r>
            <w:r w:rsidRPr="00A644E2">
              <w:rPr>
                <w:sz w:val="22"/>
                <w:szCs w:val="22"/>
                <w:lang w:eastAsia="ru-RU"/>
              </w:rPr>
              <w:t>-910201001</w:t>
            </w:r>
            <w:r w:rsidRPr="00A644E2">
              <w:rPr>
                <w:sz w:val="22"/>
                <w:szCs w:val="22"/>
                <w:lang w:eastAsia="ru-RU"/>
              </w:rPr>
              <w:tab/>
            </w:r>
          </w:p>
          <w:p w14:paraId="323745AE" w14:textId="77777777" w:rsidR="00B366DC" w:rsidRPr="00A644E2" w:rsidRDefault="00B366DC" w:rsidP="00E9115A">
            <w:pPr>
              <w:ind w:right="-21"/>
              <w:rPr>
                <w:lang w:eastAsia="ru-RU"/>
              </w:rPr>
            </w:pPr>
            <w:r w:rsidRPr="00A644E2">
              <w:rPr>
                <w:b/>
                <w:sz w:val="22"/>
                <w:szCs w:val="22"/>
                <w:lang w:eastAsia="ru-RU"/>
              </w:rPr>
              <w:t>ОГРН</w:t>
            </w:r>
            <w:r w:rsidRPr="00A644E2">
              <w:rPr>
                <w:sz w:val="22"/>
                <w:szCs w:val="22"/>
                <w:lang w:eastAsia="ru-RU"/>
              </w:rPr>
              <w:t xml:space="preserve"> -1149102172735 </w:t>
            </w:r>
          </w:p>
          <w:p w14:paraId="0D790120" w14:textId="77777777" w:rsidR="00B366DC" w:rsidRPr="00A644E2" w:rsidRDefault="00B366DC" w:rsidP="00E9115A">
            <w:pPr>
              <w:tabs>
                <w:tab w:val="left" w:pos="5895"/>
              </w:tabs>
            </w:pPr>
            <w:r w:rsidRPr="00A644E2">
              <w:rPr>
                <w:sz w:val="22"/>
                <w:szCs w:val="22"/>
              </w:rPr>
              <w:t>тел./факс: 373 557</w:t>
            </w:r>
          </w:p>
          <w:p w14:paraId="762CE517" w14:textId="77777777" w:rsidR="00B366DC" w:rsidRPr="001F1418" w:rsidRDefault="00B366DC" w:rsidP="00E9115A">
            <w:pPr>
              <w:rPr>
                <w:bCs/>
                <w:lang w:val="it-IT"/>
              </w:rPr>
            </w:pPr>
            <w:r w:rsidRPr="001F1418">
              <w:rPr>
                <w:bCs/>
                <w:sz w:val="22"/>
                <w:szCs w:val="22"/>
                <w:lang w:val="it-IT"/>
              </w:rPr>
              <w:t xml:space="preserve">e-mail: </w:t>
            </w:r>
            <w:r w:rsidR="00440CA4" w:rsidRPr="001F1418">
              <w:rPr>
                <w:lang w:val="it-IT"/>
              </w:rPr>
              <w:t>zakup@rkbrk.ru</w:t>
            </w:r>
          </w:p>
          <w:p w14:paraId="335D9399" w14:textId="77777777" w:rsidR="00B366DC" w:rsidRPr="001F1418" w:rsidRDefault="00B366DC" w:rsidP="00E9115A">
            <w:pPr>
              <w:ind w:right="-21"/>
              <w:rPr>
                <w:lang w:val="it-IT" w:eastAsia="ru-RU"/>
              </w:rPr>
            </w:pPr>
            <w:r w:rsidRPr="00A644E2">
              <w:rPr>
                <w:b/>
                <w:sz w:val="22"/>
                <w:szCs w:val="22"/>
                <w:lang w:eastAsia="ru-RU"/>
              </w:rPr>
              <w:t>БИК</w:t>
            </w:r>
            <w:r w:rsidRPr="001F1418">
              <w:rPr>
                <w:sz w:val="22"/>
                <w:szCs w:val="22"/>
                <w:lang w:val="it-IT" w:eastAsia="ru-RU"/>
              </w:rPr>
              <w:t xml:space="preserve"> </w:t>
            </w:r>
            <w:r w:rsidRPr="00A644E2">
              <w:rPr>
                <w:sz w:val="22"/>
                <w:szCs w:val="22"/>
                <w:lang w:eastAsia="ru-RU"/>
              </w:rPr>
              <w:t>банка</w:t>
            </w:r>
            <w:r w:rsidRPr="001F1418">
              <w:rPr>
                <w:sz w:val="22"/>
                <w:szCs w:val="22"/>
                <w:lang w:val="it-IT" w:eastAsia="ru-RU"/>
              </w:rPr>
              <w:t>-013510002</w:t>
            </w:r>
          </w:p>
          <w:p w14:paraId="27F43252" w14:textId="77777777" w:rsidR="00B366DC" w:rsidRPr="00A644E2" w:rsidRDefault="00B366DC" w:rsidP="00E9115A">
            <w:pPr>
              <w:ind w:right="-21"/>
              <w:rPr>
                <w:lang w:eastAsia="ru-RU"/>
              </w:rPr>
            </w:pPr>
            <w:r w:rsidRPr="00A644E2">
              <w:rPr>
                <w:b/>
                <w:sz w:val="22"/>
                <w:szCs w:val="22"/>
                <w:lang w:eastAsia="ru-RU"/>
              </w:rPr>
              <w:t>Банк</w:t>
            </w:r>
            <w:r w:rsidRPr="00A644E2">
              <w:rPr>
                <w:sz w:val="22"/>
                <w:szCs w:val="22"/>
                <w:lang w:eastAsia="ru-RU"/>
              </w:rPr>
              <w:t xml:space="preserve"> -ОТДЕЛЕНИЕ РЕСПУБЛИКА КРЫМ БАНКА РОССИИ//УФК по Республике Крым г. Симферополь, </w:t>
            </w:r>
          </w:p>
          <w:p w14:paraId="5E3B302E" w14:textId="77777777" w:rsidR="00B366DC" w:rsidRPr="00A644E2" w:rsidRDefault="00B366DC" w:rsidP="00E9115A">
            <w:pPr>
              <w:ind w:right="-21"/>
              <w:rPr>
                <w:lang w:eastAsia="ru-RU"/>
              </w:rPr>
            </w:pPr>
            <w:r w:rsidRPr="00A644E2">
              <w:rPr>
                <w:b/>
                <w:sz w:val="22"/>
                <w:szCs w:val="22"/>
                <w:lang w:eastAsia="ru-RU"/>
              </w:rPr>
              <w:t>Единый казначейский счет</w:t>
            </w:r>
            <w:r w:rsidRPr="00A644E2">
              <w:rPr>
                <w:sz w:val="22"/>
                <w:szCs w:val="22"/>
                <w:lang w:eastAsia="ru-RU"/>
              </w:rPr>
              <w:t xml:space="preserve"> (</w:t>
            </w:r>
            <w:proofErr w:type="spellStart"/>
            <w:r w:rsidRPr="00A644E2">
              <w:rPr>
                <w:sz w:val="22"/>
                <w:szCs w:val="22"/>
                <w:lang w:eastAsia="ru-RU"/>
              </w:rPr>
              <w:t>кор</w:t>
            </w:r>
            <w:proofErr w:type="spellEnd"/>
            <w:r w:rsidRPr="00A644E2">
              <w:rPr>
                <w:sz w:val="22"/>
                <w:szCs w:val="22"/>
                <w:lang w:eastAsia="ru-RU"/>
              </w:rPr>
              <w:t>/</w:t>
            </w:r>
            <w:proofErr w:type="spellStart"/>
            <w:r w:rsidRPr="00A644E2">
              <w:rPr>
                <w:sz w:val="22"/>
                <w:szCs w:val="22"/>
                <w:lang w:eastAsia="ru-RU"/>
              </w:rPr>
              <w:t>сч</w:t>
            </w:r>
            <w:proofErr w:type="spellEnd"/>
            <w:r w:rsidRPr="00A644E2">
              <w:rPr>
                <w:sz w:val="22"/>
                <w:szCs w:val="22"/>
                <w:lang w:eastAsia="ru-RU"/>
              </w:rPr>
              <w:t>)-40102810645370000035</w:t>
            </w:r>
          </w:p>
          <w:p w14:paraId="1FB43DFD" w14:textId="77777777" w:rsidR="00B366DC" w:rsidRPr="00A644E2" w:rsidRDefault="00B366DC" w:rsidP="00E9115A">
            <w:pPr>
              <w:ind w:right="-21"/>
              <w:rPr>
                <w:lang w:eastAsia="ru-RU"/>
              </w:rPr>
            </w:pPr>
            <w:r w:rsidRPr="00A644E2">
              <w:rPr>
                <w:b/>
                <w:sz w:val="22"/>
                <w:szCs w:val="22"/>
                <w:lang w:eastAsia="ru-RU"/>
              </w:rPr>
              <w:t>Казначейский счет</w:t>
            </w:r>
            <w:r w:rsidRPr="00A644E2">
              <w:rPr>
                <w:sz w:val="22"/>
                <w:szCs w:val="22"/>
                <w:lang w:eastAsia="ru-RU"/>
              </w:rPr>
              <w:t xml:space="preserve"> (р/</w:t>
            </w:r>
            <w:proofErr w:type="spellStart"/>
            <w:r w:rsidRPr="00A644E2">
              <w:rPr>
                <w:sz w:val="22"/>
                <w:szCs w:val="22"/>
                <w:lang w:eastAsia="ru-RU"/>
              </w:rPr>
              <w:t>сч</w:t>
            </w:r>
            <w:proofErr w:type="spellEnd"/>
            <w:r w:rsidRPr="00A644E2">
              <w:rPr>
                <w:sz w:val="22"/>
                <w:szCs w:val="22"/>
                <w:lang w:eastAsia="ru-RU"/>
              </w:rPr>
              <w:t>)- 03224643350000007500</w:t>
            </w:r>
          </w:p>
          <w:p w14:paraId="60BACE40" w14:textId="77777777" w:rsidR="00B366DC" w:rsidRPr="00A644E2" w:rsidRDefault="00B366DC" w:rsidP="00E9115A">
            <w:pPr>
              <w:ind w:right="-21"/>
              <w:rPr>
                <w:lang w:eastAsia="ru-RU"/>
              </w:rPr>
            </w:pPr>
            <w:r w:rsidRPr="00A644E2">
              <w:rPr>
                <w:b/>
                <w:sz w:val="22"/>
                <w:szCs w:val="22"/>
                <w:lang w:eastAsia="ru-RU"/>
              </w:rPr>
              <w:t>Наименование получателя</w:t>
            </w:r>
            <w:r w:rsidRPr="00A644E2">
              <w:rPr>
                <w:sz w:val="22"/>
                <w:szCs w:val="22"/>
                <w:lang w:eastAsia="ru-RU"/>
              </w:rPr>
              <w:t>: Минфин Крыма (ГБУЗ РК «РКБ им.</w:t>
            </w:r>
            <w:r w:rsidR="00440CA4">
              <w:rPr>
                <w:sz w:val="22"/>
                <w:szCs w:val="22"/>
                <w:lang w:eastAsia="ru-RU"/>
              </w:rPr>
              <w:t xml:space="preserve"> </w:t>
            </w:r>
            <w:r w:rsidRPr="00A644E2">
              <w:rPr>
                <w:sz w:val="22"/>
                <w:szCs w:val="22"/>
                <w:lang w:eastAsia="ru-RU"/>
              </w:rPr>
              <w:t>Н.А.</w:t>
            </w:r>
            <w:r w:rsidR="00440CA4">
              <w:rPr>
                <w:sz w:val="22"/>
                <w:szCs w:val="22"/>
                <w:lang w:eastAsia="ru-RU"/>
              </w:rPr>
              <w:t xml:space="preserve"> </w:t>
            </w:r>
            <w:r w:rsidRPr="00A644E2">
              <w:rPr>
                <w:sz w:val="22"/>
                <w:szCs w:val="22"/>
                <w:lang w:eastAsia="ru-RU"/>
              </w:rPr>
              <w:t>Семашко, л/с 20756Щ92670,21756Щ92670,22756Щ92670)</w:t>
            </w:r>
          </w:p>
          <w:p w14:paraId="7987680E" w14:textId="77777777" w:rsidR="00B366DC" w:rsidRPr="00A644E2" w:rsidRDefault="00B366DC" w:rsidP="00E9115A">
            <w:pPr>
              <w:widowControl w:val="0"/>
              <w:autoSpaceDE w:val="0"/>
              <w:autoSpaceDN w:val="0"/>
              <w:adjustRightInd w:val="0"/>
            </w:pPr>
          </w:p>
          <w:p w14:paraId="5AAFD61F" w14:textId="77777777" w:rsidR="00B366DC" w:rsidRPr="00A644E2" w:rsidRDefault="00B366DC" w:rsidP="00E9115A">
            <w:pPr>
              <w:widowControl w:val="0"/>
              <w:autoSpaceDE w:val="0"/>
              <w:autoSpaceDN w:val="0"/>
              <w:adjustRightInd w:val="0"/>
            </w:pPr>
            <w:r w:rsidRPr="00A644E2">
              <w:rPr>
                <w:sz w:val="22"/>
                <w:szCs w:val="22"/>
              </w:rPr>
              <w:t>Главный врач</w:t>
            </w:r>
          </w:p>
          <w:p w14:paraId="26B658FA" w14:textId="77777777" w:rsidR="00B366DC" w:rsidRPr="00A644E2" w:rsidRDefault="00B366DC" w:rsidP="00E9115A">
            <w:pPr>
              <w:widowControl w:val="0"/>
              <w:autoSpaceDE w:val="0"/>
              <w:autoSpaceDN w:val="0"/>
              <w:adjustRightInd w:val="0"/>
              <w:contextualSpacing/>
            </w:pPr>
            <w:r w:rsidRPr="00A644E2">
              <w:rPr>
                <w:sz w:val="22"/>
                <w:szCs w:val="22"/>
              </w:rPr>
              <w:t>______________________________ В.А. Фурсова</w:t>
            </w:r>
          </w:p>
          <w:p w14:paraId="3C803002" w14:textId="77777777" w:rsidR="00B366DC" w:rsidRPr="00A644E2" w:rsidRDefault="00B366DC" w:rsidP="00E9115A">
            <w:pPr>
              <w:widowControl w:val="0"/>
              <w:autoSpaceDE w:val="0"/>
              <w:autoSpaceDN w:val="0"/>
              <w:adjustRightInd w:val="0"/>
              <w:jc w:val="center"/>
            </w:pPr>
            <w:r w:rsidRPr="00A644E2">
              <w:rPr>
                <w:sz w:val="22"/>
                <w:szCs w:val="22"/>
              </w:rPr>
              <w:t>ЭЦП</w:t>
            </w:r>
          </w:p>
        </w:tc>
        <w:tc>
          <w:tcPr>
            <w:tcW w:w="4540" w:type="dxa"/>
          </w:tcPr>
          <w:p w14:paraId="1CBE979E" w14:textId="77777777" w:rsidR="00B366DC" w:rsidRPr="00A644E2" w:rsidRDefault="00B366DC" w:rsidP="00E9115A">
            <w:pPr>
              <w:jc w:val="center"/>
              <w:rPr>
                <w:rFonts w:eastAsia="MS Mincho"/>
              </w:rPr>
            </w:pPr>
            <w:r w:rsidRPr="00A644E2">
              <w:rPr>
                <w:rFonts w:eastAsia="MS Mincho"/>
                <w:sz w:val="22"/>
                <w:szCs w:val="22"/>
              </w:rPr>
              <w:t>____________________________________________________________________________________________________________________________________________________________________________________</w:t>
            </w:r>
          </w:p>
          <w:p w14:paraId="56CB4889" w14:textId="77777777" w:rsidR="00B366DC" w:rsidRPr="00A644E2" w:rsidRDefault="00B366DC" w:rsidP="00E9115A">
            <w:pPr>
              <w:jc w:val="center"/>
              <w:rPr>
                <w:rFonts w:eastAsia="MS Mincho"/>
              </w:rPr>
            </w:pPr>
            <w:r w:rsidRPr="00A644E2">
              <w:rPr>
                <w:rFonts w:eastAsia="MS Mincho"/>
                <w:sz w:val="22"/>
                <w:szCs w:val="22"/>
              </w:rPr>
              <w:t>(юридический адрес, фактический адрес,</w:t>
            </w:r>
          </w:p>
          <w:p w14:paraId="4FAA9C31" w14:textId="77777777" w:rsidR="00B366DC" w:rsidRPr="00A644E2" w:rsidRDefault="00B366DC" w:rsidP="00E9115A">
            <w:pPr>
              <w:ind w:firstLine="567"/>
              <w:jc w:val="center"/>
              <w:rPr>
                <w:rFonts w:eastAsia="MS Mincho"/>
              </w:rPr>
            </w:pPr>
            <w:r w:rsidRPr="00A644E2">
              <w:rPr>
                <w:rFonts w:eastAsia="MS Mincho"/>
                <w:sz w:val="22"/>
                <w:szCs w:val="22"/>
              </w:rPr>
              <w:t>телефон, банковские реквизиты)</w:t>
            </w:r>
          </w:p>
          <w:p w14:paraId="5F36D745" w14:textId="77777777" w:rsidR="00B366DC" w:rsidRPr="00A644E2" w:rsidRDefault="00B366DC" w:rsidP="00E9115A">
            <w:pPr>
              <w:jc w:val="center"/>
              <w:rPr>
                <w:rFonts w:eastAsia="MS Mincho"/>
              </w:rPr>
            </w:pPr>
            <w:r w:rsidRPr="00A644E2">
              <w:rPr>
                <w:rFonts w:eastAsia="MS Mincho"/>
                <w:sz w:val="22"/>
                <w:szCs w:val="22"/>
              </w:rPr>
              <w:t>__________________________________________________________________________________________________________________________________________________________________________________________________________________________________________</w:t>
            </w:r>
          </w:p>
          <w:p w14:paraId="55ED593E" w14:textId="77777777" w:rsidR="00B366DC" w:rsidRPr="00A644E2" w:rsidRDefault="00B366DC" w:rsidP="00E9115A">
            <w:pPr>
              <w:tabs>
                <w:tab w:val="left" w:pos="1680"/>
              </w:tabs>
              <w:rPr>
                <w:rFonts w:eastAsia="MS Mincho"/>
              </w:rPr>
            </w:pPr>
            <w:r w:rsidRPr="00A644E2">
              <w:rPr>
                <w:rFonts w:eastAsia="MS Mincho"/>
                <w:sz w:val="22"/>
                <w:szCs w:val="22"/>
              </w:rPr>
              <w:tab/>
            </w:r>
          </w:p>
          <w:p w14:paraId="0D857DF0" w14:textId="77777777" w:rsidR="00B366DC" w:rsidRPr="00A644E2" w:rsidRDefault="00B366DC" w:rsidP="00E9115A">
            <w:pPr>
              <w:jc w:val="center"/>
              <w:rPr>
                <w:rFonts w:eastAsia="MS Mincho"/>
              </w:rPr>
            </w:pPr>
          </w:p>
          <w:p w14:paraId="553D0E91" w14:textId="77777777" w:rsidR="00B366DC" w:rsidRPr="00A644E2" w:rsidRDefault="00B366DC" w:rsidP="00E9115A">
            <w:pPr>
              <w:rPr>
                <w:b/>
                <w:bCs/>
              </w:rPr>
            </w:pPr>
            <w:r w:rsidRPr="00A644E2">
              <w:rPr>
                <w:rFonts w:eastAsia="MS Mincho"/>
                <w:b/>
                <w:bCs/>
                <w:sz w:val="22"/>
                <w:szCs w:val="22"/>
              </w:rPr>
              <w:t xml:space="preserve">Руководитель: </w:t>
            </w:r>
            <w:r w:rsidRPr="00A644E2">
              <w:rPr>
                <w:rFonts w:eastAsia="MS Mincho"/>
                <w:b/>
                <w:sz w:val="22"/>
                <w:szCs w:val="22"/>
              </w:rPr>
              <w:t>_________</w:t>
            </w:r>
            <w:r w:rsidRPr="00A644E2">
              <w:rPr>
                <w:b/>
                <w:bCs/>
                <w:sz w:val="22"/>
                <w:szCs w:val="22"/>
              </w:rPr>
              <w:t xml:space="preserve"> (Ф.И.О.)</w:t>
            </w:r>
          </w:p>
          <w:p w14:paraId="2264BB3A" w14:textId="77777777" w:rsidR="00B366DC" w:rsidRPr="00A644E2" w:rsidRDefault="00B366DC" w:rsidP="00E9115A">
            <w:pPr>
              <w:rPr>
                <w:rFonts w:eastAsia="MS Mincho"/>
              </w:rPr>
            </w:pPr>
            <w:r w:rsidRPr="00A644E2">
              <w:rPr>
                <w:b/>
                <w:bCs/>
                <w:sz w:val="22"/>
                <w:szCs w:val="22"/>
              </w:rPr>
              <w:t>ЭЦП</w:t>
            </w:r>
          </w:p>
        </w:tc>
      </w:tr>
    </w:tbl>
    <w:p w14:paraId="04942023" w14:textId="77777777" w:rsidR="00B17E29" w:rsidRPr="00A644E2" w:rsidRDefault="00B17E29" w:rsidP="00E9115A">
      <w:pPr>
        <w:jc w:val="right"/>
      </w:pPr>
    </w:p>
    <w:p w14:paraId="41A18D65" w14:textId="77777777" w:rsidR="00B17E29" w:rsidRPr="00A644E2" w:rsidRDefault="00B17E29" w:rsidP="00E9115A"/>
    <w:p w14:paraId="6DBA3BBF" w14:textId="77777777" w:rsidR="00B17E29" w:rsidRPr="00A644E2" w:rsidRDefault="00B17E29" w:rsidP="00E9115A"/>
    <w:p w14:paraId="1C930959" w14:textId="77777777" w:rsidR="00B17E29" w:rsidRPr="00A644E2" w:rsidRDefault="00B17E29" w:rsidP="00E9115A">
      <w:pPr>
        <w:suppressAutoHyphens w:val="0"/>
        <w:rPr>
          <w:sz w:val="22"/>
          <w:szCs w:val="22"/>
          <w:lang w:eastAsia="ru-RU"/>
        </w:rPr>
      </w:pPr>
      <w:r w:rsidRPr="00A644E2">
        <w:br w:type="page"/>
      </w:r>
    </w:p>
    <w:tbl>
      <w:tblPr>
        <w:tblW w:w="0" w:type="auto"/>
        <w:tblInd w:w="4928" w:type="dxa"/>
        <w:tblLook w:val="04A0" w:firstRow="1" w:lastRow="0" w:firstColumn="1" w:lastColumn="0" w:noHBand="0" w:noVBand="1"/>
      </w:tblPr>
      <w:tblGrid>
        <w:gridCol w:w="4643"/>
      </w:tblGrid>
      <w:tr w:rsidR="00B17E29" w:rsidRPr="00A644E2" w14:paraId="057B67F6" w14:textId="77777777" w:rsidTr="00802A4F">
        <w:tc>
          <w:tcPr>
            <w:tcW w:w="4643" w:type="dxa"/>
            <w:vAlign w:val="center"/>
          </w:tcPr>
          <w:p w14:paraId="4FDA51A8" w14:textId="77777777" w:rsidR="00B17E29" w:rsidRPr="00A644E2" w:rsidRDefault="00B17E29" w:rsidP="00E9115A">
            <w:pPr>
              <w:jc w:val="center"/>
            </w:pPr>
            <w:r w:rsidRPr="00A644E2">
              <w:rPr>
                <w:sz w:val="22"/>
                <w:szCs w:val="22"/>
              </w:rPr>
              <w:lastRenderedPageBreak/>
              <w:t>Приложение № 2 к Контракту</w:t>
            </w:r>
            <w:r w:rsidRPr="00A644E2">
              <w:rPr>
                <w:sz w:val="22"/>
                <w:szCs w:val="22"/>
              </w:rPr>
              <w:br/>
              <w:t>от «___» _________ 20__ г. №_________</w:t>
            </w:r>
          </w:p>
        </w:tc>
      </w:tr>
    </w:tbl>
    <w:p w14:paraId="6A4FF83E" w14:textId="77777777" w:rsidR="00B17E29" w:rsidRPr="00A644E2" w:rsidRDefault="00B17E29" w:rsidP="00E9115A">
      <w:pPr>
        <w:rPr>
          <w:sz w:val="22"/>
          <w:szCs w:val="22"/>
          <w:lang w:eastAsia="ru-RU"/>
        </w:rPr>
      </w:pPr>
    </w:p>
    <w:p w14:paraId="18F3655A" w14:textId="77777777" w:rsidR="00B17E29" w:rsidRPr="00A644E2" w:rsidRDefault="00B17E29" w:rsidP="00E9115A">
      <w:pPr>
        <w:rPr>
          <w:sz w:val="22"/>
          <w:szCs w:val="22"/>
          <w:lang w:eastAsia="ru-RU"/>
        </w:rPr>
      </w:pPr>
    </w:p>
    <w:p w14:paraId="4C83E6B7" w14:textId="77777777" w:rsidR="00B17E29" w:rsidRPr="00A644E2" w:rsidRDefault="00B17E29" w:rsidP="00E9115A">
      <w:pPr>
        <w:jc w:val="center"/>
        <w:outlineLvl w:val="0"/>
        <w:rPr>
          <w:sz w:val="22"/>
          <w:szCs w:val="22"/>
          <w:vertAlign w:val="superscript"/>
          <w:lang w:eastAsia="ru-RU"/>
        </w:rPr>
      </w:pPr>
      <w:r w:rsidRPr="00A644E2">
        <w:rPr>
          <w:sz w:val="22"/>
          <w:szCs w:val="22"/>
          <w:lang w:eastAsia="ru-RU"/>
        </w:rPr>
        <w:t>ТЕХНИЧЕСКИЕ ТРЕБОВАНИЯ</w:t>
      </w:r>
    </w:p>
    <w:p w14:paraId="7B36DD15" w14:textId="77777777" w:rsidR="00B17E29" w:rsidRPr="00A644E2" w:rsidRDefault="00B17E29" w:rsidP="00E9115A">
      <w:pPr>
        <w:rPr>
          <w:sz w:val="22"/>
          <w:szCs w:val="22"/>
          <w:lang w:eastAsia="ru-RU"/>
        </w:rPr>
      </w:pPr>
    </w:p>
    <w:p w14:paraId="02CC7055" w14:textId="77777777" w:rsidR="00B17E29" w:rsidRPr="00A644E2" w:rsidRDefault="00B17E29" w:rsidP="00E9115A">
      <w:pPr>
        <w:rPr>
          <w:sz w:val="22"/>
          <w:szCs w:val="22"/>
          <w:lang w:eastAsia="ru-RU"/>
        </w:rPr>
      </w:pPr>
    </w:p>
    <w:tbl>
      <w:tblPr>
        <w:tblW w:w="924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00"/>
        <w:gridCol w:w="2956"/>
        <w:gridCol w:w="5388"/>
      </w:tblGrid>
      <w:tr w:rsidR="00B17E29" w:rsidRPr="00A644E2" w14:paraId="7244F96A" w14:textId="77777777" w:rsidTr="00802A4F">
        <w:trPr>
          <w:trHeight w:val="372"/>
          <w:tblHeader/>
          <w:jc w:val="center"/>
        </w:trPr>
        <w:tc>
          <w:tcPr>
            <w:tcW w:w="900" w:type="dxa"/>
            <w:vAlign w:val="center"/>
          </w:tcPr>
          <w:p w14:paraId="77FE3089" w14:textId="77777777" w:rsidR="00B17E29" w:rsidRPr="00A644E2" w:rsidRDefault="00B17E29" w:rsidP="00E9115A">
            <w:pPr>
              <w:jc w:val="center"/>
              <w:rPr>
                <w:bCs/>
                <w:lang w:eastAsia="ru-RU"/>
              </w:rPr>
            </w:pPr>
            <w:r w:rsidRPr="00A644E2">
              <w:rPr>
                <w:bCs/>
                <w:sz w:val="22"/>
                <w:szCs w:val="22"/>
                <w:lang w:eastAsia="ru-RU"/>
              </w:rPr>
              <w:t>№</w:t>
            </w:r>
          </w:p>
        </w:tc>
        <w:tc>
          <w:tcPr>
            <w:tcW w:w="2956" w:type="dxa"/>
            <w:vAlign w:val="center"/>
          </w:tcPr>
          <w:p w14:paraId="6D98F8CC" w14:textId="77777777" w:rsidR="00B17E29" w:rsidRPr="00A644E2" w:rsidRDefault="00B17E29" w:rsidP="00E9115A">
            <w:pPr>
              <w:jc w:val="center"/>
              <w:rPr>
                <w:bCs/>
                <w:lang w:eastAsia="ru-RU"/>
              </w:rPr>
            </w:pPr>
            <w:r w:rsidRPr="00A644E2">
              <w:rPr>
                <w:bCs/>
                <w:sz w:val="22"/>
                <w:szCs w:val="22"/>
                <w:lang w:eastAsia="ru-RU"/>
              </w:rPr>
              <w:t>Наименование</w:t>
            </w:r>
          </w:p>
        </w:tc>
        <w:tc>
          <w:tcPr>
            <w:tcW w:w="5388" w:type="dxa"/>
            <w:vAlign w:val="center"/>
          </w:tcPr>
          <w:p w14:paraId="208D92C9" w14:textId="77777777" w:rsidR="00B17E29" w:rsidRPr="00A644E2" w:rsidRDefault="00B17E29" w:rsidP="00E9115A">
            <w:pPr>
              <w:jc w:val="center"/>
              <w:rPr>
                <w:bCs/>
                <w:lang w:eastAsia="ru-RU"/>
              </w:rPr>
            </w:pPr>
            <w:r w:rsidRPr="00A644E2">
              <w:rPr>
                <w:sz w:val="22"/>
                <w:szCs w:val="22"/>
                <w:lang w:eastAsia="ru-RU"/>
              </w:rPr>
              <w:t>Требуемое значение</w:t>
            </w:r>
          </w:p>
        </w:tc>
      </w:tr>
    </w:tbl>
    <w:p w14:paraId="5B2153E3" w14:textId="77777777" w:rsidR="00B17E29" w:rsidRPr="00A644E2" w:rsidRDefault="00B17E29" w:rsidP="00E9115A">
      <w:pPr>
        <w:tabs>
          <w:tab w:val="left" w:pos="4599"/>
        </w:tabs>
      </w:pPr>
    </w:p>
    <w:p w14:paraId="289C1963" w14:textId="77777777" w:rsidR="00B17E29" w:rsidRPr="00A644E2" w:rsidRDefault="00B17E29" w:rsidP="00E9115A">
      <w:pPr>
        <w:rPr>
          <w:bCs/>
          <w:sz w:val="22"/>
          <w:szCs w:val="22"/>
          <w:lang w:eastAsia="ru-RU"/>
        </w:rPr>
      </w:pPr>
    </w:p>
    <w:p w14:paraId="0786B05A" w14:textId="77777777" w:rsidR="00B17E29" w:rsidRPr="00A644E2" w:rsidRDefault="00B17E29" w:rsidP="00E9115A">
      <w:pPr>
        <w:rPr>
          <w:bCs/>
          <w:sz w:val="22"/>
          <w:szCs w:val="22"/>
          <w:lang w:eastAsia="ru-RU"/>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28"/>
        <w:gridCol w:w="4540"/>
      </w:tblGrid>
      <w:tr w:rsidR="002F7F0C" w:rsidRPr="00A644E2" w14:paraId="1EF87C45" w14:textId="77777777" w:rsidTr="00802A4F">
        <w:trPr>
          <w:jc w:val="center"/>
        </w:trPr>
        <w:tc>
          <w:tcPr>
            <w:tcW w:w="4928" w:type="dxa"/>
          </w:tcPr>
          <w:p w14:paraId="552827D0" w14:textId="77777777" w:rsidR="00B366DC" w:rsidRPr="00A644E2" w:rsidRDefault="00B366DC" w:rsidP="00E9115A">
            <w:pPr>
              <w:ind w:firstLine="567"/>
              <w:jc w:val="center"/>
              <w:rPr>
                <w:rFonts w:eastAsia="MS Mincho"/>
                <w:b/>
              </w:rPr>
            </w:pPr>
            <w:r w:rsidRPr="00A644E2">
              <w:rPr>
                <w:rFonts w:eastAsia="MS Mincho"/>
                <w:b/>
                <w:sz w:val="22"/>
                <w:szCs w:val="22"/>
              </w:rPr>
              <w:t>ЗАКАЗЧИК</w:t>
            </w:r>
          </w:p>
        </w:tc>
        <w:tc>
          <w:tcPr>
            <w:tcW w:w="4540" w:type="dxa"/>
          </w:tcPr>
          <w:p w14:paraId="008C3C78" w14:textId="77777777" w:rsidR="00B366DC" w:rsidRPr="00A644E2" w:rsidRDefault="00B366DC" w:rsidP="00E9115A">
            <w:pPr>
              <w:ind w:firstLine="567"/>
              <w:jc w:val="center"/>
              <w:rPr>
                <w:rFonts w:eastAsia="MS Mincho"/>
                <w:b/>
              </w:rPr>
            </w:pPr>
            <w:r w:rsidRPr="00A644E2">
              <w:rPr>
                <w:rFonts w:eastAsia="MS Mincho"/>
                <w:b/>
                <w:sz w:val="22"/>
                <w:szCs w:val="22"/>
              </w:rPr>
              <w:t>ПОСТАВЩИК</w:t>
            </w:r>
          </w:p>
        </w:tc>
      </w:tr>
      <w:tr w:rsidR="00B366DC" w:rsidRPr="00A644E2" w14:paraId="3631D0A9" w14:textId="77777777" w:rsidTr="00802A4F">
        <w:trPr>
          <w:trHeight w:val="359"/>
          <w:jc w:val="center"/>
        </w:trPr>
        <w:tc>
          <w:tcPr>
            <w:tcW w:w="4928" w:type="dxa"/>
          </w:tcPr>
          <w:p w14:paraId="3DC43125" w14:textId="77777777" w:rsidR="00B366DC" w:rsidRPr="00A644E2" w:rsidRDefault="00B366DC" w:rsidP="00E9115A">
            <w:pPr>
              <w:ind w:right="-21"/>
              <w:jc w:val="center"/>
              <w:rPr>
                <w:b/>
                <w:lang w:eastAsia="ru-RU"/>
              </w:rPr>
            </w:pPr>
            <w:r w:rsidRPr="00A644E2">
              <w:rPr>
                <w:b/>
                <w:sz w:val="22"/>
                <w:szCs w:val="22"/>
                <w:lang w:eastAsia="ru-RU"/>
              </w:rPr>
              <w:t>Государственное бюджетное учреждение здравоохранения Республики Крым «Республиканская клиническая больница им. Н.А. Семашко»</w:t>
            </w:r>
          </w:p>
          <w:p w14:paraId="2A9E21C3" w14:textId="77777777" w:rsidR="00B366DC" w:rsidRPr="00A644E2" w:rsidRDefault="00B366DC" w:rsidP="00E9115A">
            <w:pPr>
              <w:ind w:right="-21"/>
            </w:pPr>
          </w:p>
          <w:p w14:paraId="0F81F263" w14:textId="77777777" w:rsidR="00B366DC" w:rsidRPr="00A644E2" w:rsidRDefault="00B366DC" w:rsidP="00E9115A">
            <w:pPr>
              <w:ind w:right="-21"/>
              <w:rPr>
                <w:lang w:eastAsia="ru-RU"/>
              </w:rPr>
            </w:pPr>
            <w:r w:rsidRPr="00A644E2">
              <w:rPr>
                <w:sz w:val="22"/>
                <w:szCs w:val="22"/>
                <w:lang w:eastAsia="ru-RU"/>
              </w:rPr>
              <w:t xml:space="preserve">Адрес: 295017 Республика Крым, г. Симферополь, ул. Киевская, д.69 </w:t>
            </w:r>
          </w:p>
          <w:p w14:paraId="073C6A74" w14:textId="77777777" w:rsidR="00B366DC" w:rsidRPr="00A644E2" w:rsidRDefault="00B366DC" w:rsidP="00E9115A">
            <w:pPr>
              <w:ind w:right="-21"/>
              <w:rPr>
                <w:lang w:eastAsia="ru-RU"/>
              </w:rPr>
            </w:pPr>
            <w:r w:rsidRPr="00A644E2">
              <w:rPr>
                <w:b/>
                <w:sz w:val="22"/>
                <w:szCs w:val="22"/>
                <w:lang w:eastAsia="ru-RU"/>
              </w:rPr>
              <w:t>ИНН</w:t>
            </w:r>
            <w:r w:rsidRPr="00A644E2">
              <w:rPr>
                <w:sz w:val="22"/>
                <w:szCs w:val="22"/>
                <w:lang w:eastAsia="ru-RU"/>
              </w:rPr>
              <w:t>-9102065003</w:t>
            </w:r>
          </w:p>
          <w:p w14:paraId="33CC973E" w14:textId="77777777" w:rsidR="00B366DC" w:rsidRPr="00A644E2" w:rsidRDefault="00B366DC" w:rsidP="00E9115A">
            <w:pPr>
              <w:tabs>
                <w:tab w:val="left" w:pos="5460"/>
              </w:tabs>
              <w:ind w:right="-21"/>
              <w:rPr>
                <w:lang w:eastAsia="ru-RU"/>
              </w:rPr>
            </w:pPr>
            <w:r w:rsidRPr="00A644E2">
              <w:rPr>
                <w:b/>
                <w:sz w:val="22"/>
                <w:szCs w:val="22"/>
                <w:lang w:eastAsia="ru-RU"/>
              </w:rPr>
              <w:t>КПП</w:t>
            </w:r>
            <w:r w:rsidRPr="00A644E2">
              <w:rPr>
                <w:sz w:val="22"/>
                <w:szCs w:val="22"/>
                <w:lang w:eastAsia="ru-RU"/>
              </w:rPr>
              <w:t>-910201001</w:t>
            </w:r>
            <w:r w:rsidRPr="00A644E2">
              <w:rPr>
                <w:sz w:val="22"/>
                <w:szCs w:val="22"/>
                <w:lang w:eastAsia="ru-RU"/>
              </w:rPr>
              <w:tab/>
            </w:r>
          </w:p>
          <w:p w14:paraId="4AD2FAB7" w14:textId="77777777" w:rsidR="00B366DC" w:rsidRPr="00A644E2" w:rsidRDefault="00B366DC" w:rsidP="00E9115A">
            <w:pPr>
              <w:ind w:right="-21"/>
              <w:rPr>
                <w:lang w:eastAsia="ru-RU"/>
              </w:rPr>
            </w:pPr>
            <w:r w:rsidRPr="00A644E2">
              <w:rPr>
                <w:b/>
                <w:sz w:val="22"/>
                <w:szCs w:val="22"/>
                <w:lang w:eastAsia="ru-RU"/>
              </w:rPr>
              <w:t>ОГРН</w:t>
            </w:r>
            <w:r w:rsidRPr="00A644E2">
              <w:rPr>
                <w:sz w:val="22"/>
                <w:szCs w:val="22"/>
                <w:lang w:eastAsia="ru-RU"/>
              </w:rPr>
              <w:t xml:space="preserve"> -1149102172735 </w:t>
            </w:r>
          </w:p>
          <w:p w14:paraId="1AE92C7A" w14:textId="77777777" w:rsidR="00B366DC" w:rsidRPr="00A644E2" w:rsidRDefault="00B366DC" w:rsidP="00E9115A">
            <w:pPr>
              <w:tabs>
                <w:tab w:val="left" w:pos="5895"/>
              </w:tabs>
            </w:pPr>
            <w:r w:rsidRPr="00A644E2">
              <w:rPr>
                <w:sz w:val="22"/>
                <w:szCs w:val="22"/>
              </w:rPr>
              <w:t>тел./факс: 373 557</w:t>
            </w:r>
          </w:p>
          <w:p w14:paraId="7E5C10AB" w14:textId="77777777" w:rsidR="00B366DC" w:rsidRPr="001F1418" w:rsidRDefault="00B366DC" w:rsidP="00E9115A">
            <w:pPr>
              <w:rPr>
                <w:bCs/>
                <w:lang w:val="it-IT"/>
              </w:rPr>
            </w:pPr>
            <w:r w:rsidRPr="001F1418">
              <w:rPr>
                <w:bCs/>
                <w:sz w:val="22"/>
                <w:szCs w:val="22"/>
                <w:lang w:val="it-IT"/>
              </w:rPr>
              <w:t xml:space="preserve">e-mail: </w:t>
            </w:r>
            <w:r w:rsidR="00440CA4" w:rsidRPr="001F1418">
              <w:rPr>
                <w:lang w:val="it-IT"/>
              </w:rPr>
              <w:t>zakup@rkbrk.ru</w:t>
            </w:r>
          </w:p>
          <w:p w14:paraId="2CF873D9" w14:textId="77777777" w:rsidR="00B366DC" w:rsidRPr="001F1418" w:rsidRDefault="00B366DC" w:rsidP="00E9115A">
            <w:pPr>
              <w:ind w:right="-21"/>
              <w:rPr>
                <w:lang w:val="it-IT" w:eastAsia="ru-RU"/>
              </w:rPr>
            </w:pPr>
            <w:r w:rsidRPr="00A644E2">
              <w:rPr>
                <w:b/>
                <w:sz w:val="22"/>
                <w:szCs w:val="22"/>
                <w:lang w:eastAsia="ru-RU"/>
              </w:rPr>
              <w:t>БИК</w:t>
            </w:r>
            <w:r w:rsidRPr="001F1418">
              <w:rPr>
                <w:sz w:val="22"/>
                <w:szCs w:val="22"/>
                <w:lang w:val="it-IT" w:eastAsia="ru-RU"/>
              </w:rPr>
              <w:t xml:space="preserve"> </w:t>
            </w:r>
            <w:r w:rsidRPr="00A644E2">
              <w:rPr>
                <w:sz w:val="22"/>
                <w:szCs w:val="22"/>
                <w:lang w:eastAsia="ru-RU"/>
              </w:rPr>
              <w:t>банка</w:t>
            </w:r>
            <w:r w:rsidRPr="001F1418">
              <w:rPr>
                <w:sz w:val="22"/>
                <w:szCs w:val="22"/>
                <w:lang w:val="it-IT" w:eastAsia="ru-RU"/>
              </w:rPr>
              <w:t>-013510002</w:t>
            </w:r>
          </w:p>
          <w:p w14:paraId="52810BE5" w14:textId="77777777" w:rsidR="00B366DC" w:rsidRPr="00A644E2" w:rsidRDefault="00B366DC" w:rsidP="00E9115A">
            <w:pPr>
              <w:ind w:right="-21"/>
              <w:rPr>
                <w:lang w:eastAsia="ru-RU"/>
              </w:rPr>
            </w:pPr>
            <w:r w:rsidRPr="00A644E2">
              <w:rPr>
                <w:b/>
                <w:sz w:val="22"/>
                <w:szCs w:val="22"/>
                <w:lang w:eastAsia="ru-RU"/>
              </w:rPr>
              <w:t>Банк</w:t>
            </w:r>
            <w:r w:rsidRPr="00A644E2">
              <w:rPr>
                <w:sz w:val="22"/>
                <w:szCs w:val="22"/>
                <w:lang w:eastAsia="ru-RU"/>
              </w:rPr>
              <w:t xml:space="preserve"> -ОТДЕЛЕНИЕ РЕСПУБЛИКА КРЫМ БАНКА РОССИИ//УФК по Республике Крым г. Симферополь, </w:t>
            </w:r>
          </w:p>
          <w:p w14:paraId="3BB235A5" w14:textId="77777777" w:rsidR="00B366DC" w:rsidRPr="00A644E2" w:rsidRDefault="00B366DC" w:rsidP="00E9115A">
            <w:pPr>
              <w:ind w:right="-21"/>
              <w:rPr>
                <w:lang w:eastAsia="ru-RU"/>
              </w:rPr>
            </w:pPr>
            <w:r w:rsidRPr="00A644E2">
              <w:rPr>
                <w:b/>
                <w:sz w:val="22"/>
                <w:szCs w:val="22"/>
                <w:lang w:eastAsia="ru-RU"/>
              </w:rPr>
              <w:t>Единый казначейский счет</w:t>
            </w:r>
            <w:r w:rsidRPr="00A644E2">
              <w:rPr>
                <w:sz w:val="22"/>
                <w:szCs w:val="22"/>
                <w:lang w:eastAsia="ru-RU"/>
              </w:rPr>
              <w:t xml:space="preserve"> (</w:t>
            </w:r>
            <w:proofErr w:type="spellStart"/>
            <w:r w:rsidRPr="00A644E2">
              <w:rPr>
                <w:sz w:val="22"/>
                <w:szCs w:val="22"/>
                <w:lang w:eastAsia="ru-RU"/>
              </w:rPr>
              <w:t>кор</w:t>
            </w:r>
            <w:proofErr w:type="spellEnd"/>
            <w:r w:rsidRPr="00A644E2">
              <w:rPr>
                <w:sz w:val="22"/>
                <w:szCs w:val="22"/>
                <w:lang w:eastAsia="ru-RU"/>
              </w:rPr>
              <w:t>/</w:t>
            </w:r>
            <w:proofErr w:type="spellStart"/>
            <w:r w:rsidRPr="00A644E2">
              <w:rPr>
                <w:sz w:val="22"/>
                <w:szCs w:val="22"/>
                <w:lang w:eastAsia="ru-RU"/>
              </w:rPr>
              <w:t>сч</w:t>
            </w:r>
            <w:proofErr w:type="spellEnd"/>
            <w:r w:rsidRPr="00A644E2">
              <w:rPr>
                <w:sz w:val="22"/>
                <w:szCs w:val="22"/>
                <w:lang w:eastAsia="ru-RU"/>
              </w:rPr>
              <w:t>)-40102810645370000035</w:t>
            </w:r>
          </w:p>
          <w:p w14:paraId="3EC0D288" w14:textId="77777777" w:rsidR="00B366DC" w:rsidRPr="00A644E2" w:rsidRDefault="00B366DC" w:rsidP="00E9115A">
            <w:pPr>
              <w:ind w:right="-21"/>
              <w:rPr>
                <w:lang w:eastAsia="ru-RU"/>
              </w:rPr>
            </w:pPr>
            <w:r w:rsidRPr="00A644E2">
              <w:rPr>
                <w:b/>
                <w:sz w:val="22"/>
                <w:szCs w:val="22"/>
                <w:lang w:eastAsia="ru-RU"/>
              </w:rPr>
              <w:t>Казначейский счет</w:t>
            </w:r>
            <w:r w:rsidRPr="00A644E2">
              <w:rPr>
                <w:sz w:val="22"/>
                <w:szCs w:val="22"/>
                <w:lang w:eastAsia="ru-RU"/>
              </w:rPr>
              <w:t xml:space="preserve"> (р/</w:t>
            </w:r>
            <w:proofErr w:type="spellStart"/>
            <w:r w:rsidRPr="00A644E2">
              <w:rPr>
                <w:sz w:val="22"/>
                <w:szCs w:val="22"/>
                <w:lang w:eastAsia="ru-RU"/>
              </w:rPr>
              <w:t>сч</w:t>
            </w:r>
            <w:proofErr w:type="spellEnd"/>
            <w:r w:rsidRPr="00A644E2">
              <w:rPr>
                <w:sz w:val="22"/>
                <w:szCs w:val="22"/>
                <w:lang w:eastAsia="ru-RU"/>
              </w:rPr>
              <w:t>)- 03224643350000007500</w:t>
            </w:r>
          </w:p>
          <w:p w14:paraId="06599236" w14:textId="77777777" w:rsidR="00B366DC" w:rsidRPr="00A644E2" w:rsidRDefault="00B366DC" w:rsidP="00E9115A">
            <w:pPr>
              <w:ind w:right="-21"/>
              <w:rPr>
                <w:lang w:eastAsia="ru-RU"/>
              </w:rPr>
            </w:pPr>
            <w:r w:rsidRPr="00A644E2">
              <w:rPr>
                <w:b/>
                <w:sz w:val="22"/>
                <w:szCs w:val="22"/>
                <w:lang w:eastAsia="ru-RU"/>
              </w:rPr>
              <w:t>Наименование получателя</w:t>
            </w:r>
            <w:r w:rsidRPr="00A644E2">
              <w:rPr>
                <w:sz w:val="22"/>
                <w:szCs w:val="22"/>
                <w:lang w:eastAsia="ru-RU"/>
              </w:rPr>
              <w:t>: Минфин Крыма (ГБУЗ РК «РКБ им.</w:t>
            </w:r>
            <w:r w:rsidR="00440CA4">
              <w:rPr>
                <w:sz w:val="22"/>
                <w:szCs w:val="22"/>
                <w:lang w:eastAsia="ru-RU"/>
              </w:rPr>
              <w:t xml:space="preserve"> </w:t>
            </w:r>
            <w:r w:rsidRPr="00A644E2">
              <w:rPr>
                <w:sz w:val="22"/>
                <w:szCs w:val="22"/>
                <w:lang w:eastAsia="ru-RU"/>
              </w:rPr>
              <w:t>Н.А.</w:t>
            </w:r>
            <w:r w:rsidR="00440CA4">
              <w:rPr>
                <w:sz w:val="22"/>
                <w:szCs w:val="22"/>
                <w:lang w:eastAsia="ru-RU"/>
              </w:rPr>
              <w:t xml:space="preserve"> </w:t>
            </w:r>
            <w:r w:rsidRPr="00A644E2">
              <w:rPr>
                <w:sz w:val="22"/>
                <w:szCs w:val="22"/>
                <w:lang w:eastAsia="ru-RU"/>
              </w:rPr>
              <w:t>Семашко, л/с 20756Щ92670,21756Щ92670,22756Щ92670)</w:t>
            </w:r>
          </w:p>
          <w:p w14:paraId="354ADD30" w14:textId="77777777" w:rsidR="00B366DC" w:rsidRPr="00A644E2" w:rsidRDefault="00B366DC" w:rsidP="00E9115A">
            <w:pPr>
              <w:widowControl w:val="0"/>
              <w:autoSpaceDE w:val="0"/>
              <w:autoSpaceDN w:val="0"/>
              <w:adjustRightInd w:val="0"/>
            </w:pPr>
          </w:p>
          <w:p w14:paraId="14143D6D" w14:textId="77777777" w:rsidR="00B366DC" w:rsidRPr="00A644E2" w:rsidRDefault="00B366DC" w:rsidP="00E9115A">
            <w:pPr>
              <w:widowControl w:val="0"/>
              <w:autoSpaceDE w:val="0"/>
              <w:autoSpaceDN w:val="0"/>
              <w:adjustRightInd w:val="0"/>
            </w:pPr>
            <w:r w:rsidRPr="00A644E2">
              <w:rPr>
                <w:sz w:val="22"/>
                <w:szCs w:val="22"/>
              </w:rPr>
              <w:t>Главный врач</w:t>
            </w:r>
          </w:p>
          <w:p w14:paraId="678540E8" w14:textId="77777777" w:rsidR="00B366DC" w:rsidRPr="00A644E2" w:rsidRDefault="00B366DC" w:rsidP="00E9115A">
            <w:pPr>
              <w:widowControl w:val="0"/>
              <w:autoSpaceDE w:val="0"/>
              <w:autoSpaceDN w:val="0"/>
              <w:adjustRightInd w:val="0"/>
              <w:contextualSpacing/>
            </w:pPr>
            <w:r w:rsidRPr="00A644E2">
              <w:rPr>
                <w:sz w:val="22"/>
                <w:szCs w:val="22"/>
              </w:rPr>
              <w:t>______________________________ В.А. Фурсова</w:t>
            </w:r>
          </w:p>
          <w:p w14:paraId="7E17FAF7" w14:textId="77777777" w:rsidR="00B366DC" w:rsidRPr="00A644E2" w:rsidRDefault="00B366DC" w:rsidP="00E9115A">
            <w:pPr>
              <w:widowControl w:val="0"/>
              <w:autoSpaceDE w:val="0"/>
              <w:autoSpaceDN w:val="0"/>
              <w:adjustRightInd w:val="0"/>
              <w:jc w:val="center"/>
            </w:pPr>
            <w:r w:rsidRPr="00A644E2">
              <w:rPr>
                <w:sz w:val="22"/>
                <w:szCs w:val="22"/>
              </w:rPr>
              <w:t>ЭЦП</w:t>
            </w:r>
          </w:p>
        </w:tc>
        <w:tc>
          <w:tcPr>
            <w:tcW w:w="4540" w:type="dxa"/>
          </w:tcPr>
          <w:p w14:paraId="7903CB24" w14:textId="77777777" w:rsidR="00B366DC" w:rsidRPr="00A644E2" w:rsidRDefault="00B366DC" w:rsidP="00E9115A">
            <w:pPr>
              <w:jc w:val="center"/>
              <w:rPr>
                <w:rFonts w:eastAsia="MS Mincho"/>
              </w:rPr>
            </w:pPr>
            <w:r w:rsidRPr="00A644E2">
              <w:rPr>
                <w:rFonts w:eastAsia="MS Mincho"/>
                <w:sz w:val="22"/>
                <w:szCs w:val="22"/>
              </w:rPr>
              <w:t>____________________________________________________________________________________________________________________________________________________________________________________</w:t>
            </w:r>
          </w:p>
          <w:p w14:paraId="21951632" w14:textId="77777777" w:rsidR="00B366DC" w:rsidRPr="00A644E2" w:rsidRDefault="00B366DC" w:rsidP="00E9115A">
            <w:pPr>
              <w:jc w:val="center"/>
              <w:rPr>
                <w:rFonts w:eastAsia="MS Mincho"/>
              </w:rPr>
            </w:pPr>
            <w:r w:rsidRPr="00A644E2">
              <w:rPr>
                <w:rFonts w:eastAsia="MS Mincho"/>
                <w:sz w:val="22"/>
                <w:szCs w:val="22"/>
              </w:rPr>
              <w:t>(юридический адрес, фактический адрес,</w:t>
            </w:r>
          </w:p>
          <w:p w14:paraId="6F814837" w14:textId="77777777" w:rsidR="00B366DC" w:rsidRPr="00A644E2" w:rsidRDefault="00B366DC" w:rsidP="00E9115A">
            <w:pPr>
              <w:ind w:firstLine="567"/>
              <w:jc w:val="center"/>
              <w:rPr>
                <w:rFonts w:eastAsia="MS Mincho"/>
              </w:rPr>
            </w:pPr>
            <w:r w:rsidRPr="00A644E2">
              <w:rPr>
                <w:rFonts w:eastAsia="MS Mincho"/>
                <w:sz w:val="22"/>
                <w:szCs w:val="22"/>
              </w:rPr>
              <w:t>телефон, банковские реквизиты)</w:t>
            </w:r>
          </w:p>
          <w:p w14:paraId="4DBC4DD5" w14:textId="77777777" w:rsidR="00B366DC" w:rsidRPr="00A644E2" w:rsidRDefault="00B366DC" w:rsidP="00E9115A">
            <w:pPr>
              <w:jc w:val="center"/>
              <w:rPr>
                <w:rFonts w:eastAsia="MS Mincho"/>
              </w:rPr>
            </w:pPr>
            <w:r w:rsidRPr="00A644E2">
              <w:rPr>
                <w:rFonts w:eastAsia="MS Mincho"/>
                <w:sz w:val="22"/>
                <w:szCs w:val="22"/>
              </w:rPr>
              <w:t>__________________________________________________________________________________________________________________________________________________________________________________________________________________________________________</w:t>
            </w:r>
          </w:p>
          <w:p w14:paraId="4C02B4ED" w14:textId="77777777" w:rsidR="00B366DC" w:rsidRPr="00A644E2" w:rsidRDefault="00B366DC" w:rsidP="00E9115A">
            <w:pPr>
              <w:tabs>
                <w:tab w:val="left" w:pos="1680"/>
              </w:tabs>
              <w:rPr>
                <w:rFonts w:eastAsia="MS Mincho"/>
              </w:rPr>
            </w:pPr>
            <w:r w:rsidRPr="00A644E2">
              <w:rPr>
                <w:rFonts w:eastAsia="MS Mincho"/>
                <w:sz w:val="22"/>
                <w:szCs w:val="22"/>
              </w:rPr>
              <w:tab/>
            </w:r>
          </w:p>
          <w:p w14:paraId="1EE3CC0E" w14:textId="77777777" w:rsidR="00B366DC" w:rsidRPr="00A644E2" w:rsidRDefault="00B366DC" w:rsidP="00E9115A">
            <w:pPr>
              <w:jc w:val="center"/>
              <w:rPr>
                <w:rFonts w:eastAsia="MS Mincho"/>
              </w:rPr>
            </w:pPr>
          </w:p>
          <w:p w14:paraId="2417F467" w14:textId="77777777" w:rsidR="00B366DC" w:rsidRPr="00A644E2" w:rsidRDefault="00B366DC" w:rsidP="00E9115A">
            <w:pPr>
              <w:rPr>
                <w:b/>
                <w:bCs/>
              </w:rPr>
            </w:pPr>
            <w:r w:rsidRPr="00A644E2">
              <w:rPr>
                <w:rFonts w:eastAsia="MS Mincho"/>
                <w:b/>
                <w:bCs/>
                <w:sz w:val="22"/>
                <w:szCs w:val="22"/>
              </w:rPr>
              <w:t xml:space="preserve">Руководитель: </w:t>
            </w:r>
            <w:r w:rsidRPr="00A644E2">
              <w:rPr>
                <w:rFonts w:eastAsia="MS Mincho"/>
                <w:b/>
                <w:sz w:val="22"/>
                <w:szCs w:val="22"/>
              </w:rPr>
              <w:t>_________</w:t>
            </w:r>
            <w:r w:rsidRPr="00A644E2">
              <w:rPr>
                <w:b/>
                <w:bCs/>
                <w:sz w:val="22"/>
                <w:szCs w:val="22"/>
              </w:rPr>
              <w:t xml:space="preserve"> (Ф.И.О.)</w:t>
            </w:r>
          </w:p>
          <w:p w14:paraId="4607D98D" w14:textId="77777777" w:rsidR="00B366DC" w:rsidRPr="00A644E2" w:rsidRDefault="00B366DC" w:rsidP="00E9115A">
            <w:pPr>
              <w:rPr>
                <w:rFonts w:eastAsia="MS Mincho"/>
              </w:rPr>
            </w:pPr>
            <w:r w:rsidRPr="00A644E2">
              <w:rPr>
                <w:b/>
                <w:bCs/>
                <w:sz w:val="22"/>
                <w:szCs w:val="22"/>
              </w:rPr>
              <w:t>ЭЦП</w:t>
            </w:r>
          </w:p>
        </w:tc>
      </w:tr>
    </w:tbl>
    <w:p w14:paraId="301EC673" w14:textId="77777777" w:rsidR="00B17E29" w:rsidRPr="00A644E2" w:rsidRDefault="00B17E29" w:rsidP="00E9115A">
      <w:pPr>
        <w:tabs>
          <w:tab w:val="left" w:pos="4599"/>
        </w:tabs>
      </w:pPr>
    </w:p>
    <w:p w14:paraId="27B00890" w14:textId="77777777" w:rsidR="00B17E29" w:rsidRPr="00A644E2" w:rsidRDefault="00B17E29" w:rsidP="00E9115A">
      <w:pPr>
        <w:suppressAutoHyphens w:val="0"/>
      </w:pPr>
      <w:r w:rsidRPr="00A644E2">
        <w:br w:type="page"/>
      </w:r>
    </w:p>
    <w:tbl>
      <w:tblPr>
        <w:tblW w:w="0" w:type="auto"/>
        <w:jc w:val="right"/>
        <w:tblLook w:val="04A0" w:firstRow="1" w:lastRow="0" w:firstColumn="1" w:lastColumn="0" w:noHBand="0" w:noVBand="1"/>
      </w:tblPr>
      <w:tblGrid>
        <w:gridCol w:w="4076"/>
      </w:tblGrid>
      <w:tr w:rsidR="00B17E29" w:rsidRPr="00A644E2" w14:paraId="5C576B11" w14:textId="77777777" w:rsidTr="00802A4F">
        <w:trPr>
          <w:jc w:val="right"/>
        </w:trPr>
        <w:tc>
          <w:tcPr>
            <w:tcW w:w="4076" w:type="dxa"/>
            <w:vAlign w:val="center"/>
          </w:tcPr>
          <w:p w14:paraId="27454D89" w14:textId="77777777" w:rsidR="00B17E29" w:rsidRPr="00A644E2" w:rsidRDefault="00B17E29" w:rsidP="00E9115A">
            <w:pPr>
              <w:jc w:val="center"/>
            </w:pPr>
            <w:bookmarkStart w:id="13" w:name="_Toc157679470"/>
            <w:bookmarkStart w:id="14" w:name="_Toc168144813"/>
            <w:bookmarkStart w:id="15" w:name="_Toc168159799"/>
            <w:r w:rsidRPr="00A644E2">
              <w:rPr>
                <w:sz w:val="22"/>
                <w:szCs w:val="22"/>
              </w:rPr>
              <w:lastRenderedPageBreak/>
              <w:t>Приложение № 3 к Контракту</w:t>
            </w:r>
            <w:r w:rsidRPr="00A644E2">
              <w:rPr>
                <w:sz w:val="22"/>
                <w:szCs w:val="22"/>
              </w:rPr>
              <w:br/>
              <w:t xml:space="preserve">от «___» _________ 20__ г. </w:t>
            </w:r>
          </w:p>
          <w:p w14:paraId="28BC56B7" w14:textId="77777777" w:rsidR="00B17E29" w:rsidRPr="00A644E2" w:rsidRDefault="00B17E29" w:rsidP="00E9115A">
            <w:pPr>
              <w:jc w:val="center"/>
            </w:pPr>
            <w:r w:rsidRPr="00A644E2">
              <w:rPr>
                <w:sz w:val="22"/>
                <w:szCs w:val="22"/>
              </w:rPr>
              <w:t>№ ___________</w:t>
            </w:r>
          </w:p>
        </w:tc>
      </w:tr>
    </w:tbl>
    <w:p w14:paraId="20B35B0C" w14:textId="77777777" w:rsidR="00B17E29" w:rsidRPr="00A644E2" w:rsidRDefault="00B17E29" w:rsidP="00E9115A">
      <w:pPr>
        <w:jc w:val="right"/>
        <w:rPr>
          <w:sz w:val="22"/>
          <w:szCs w:val="22"/>
          <w:lang w:eastAsia="ru-RU"/>
        </w:rPr>
      </w:pPr>
    </w:p>
    <w:p w14:paraId="1BB8961B" w14:textId="77777777" w:rsidR="00B17E29" w:rsidRPr="00A644E2" w:rsidRDefault="00B17E29" w:rsidP="00E9115A">
      <w:pPr>
        <w:jc w:val="right"/>
        <w:outlineLvl w:val="0"/>
        <w:rPr>
          <w:sz w:val="22"/>
          <w:szCs w:val="22"/>
          <w:lang w:eastAsia="ru-RU"/>
        </w:rPr>
      </w:pPr>
      <w:r w:rsidRPr="00A644E2">
        <w:rPr>
          <w:sz w:val="22"/>
          <w:szCs w:val="22"/>
          <w:lang w:eastAsia="ru-RU"/>
        </w:rPr>
        <w:t>Образец</w:t>
      </w:r>
    </w:p>
    <w:bookmarkEnd w:id="13"/>
    <w:bookmarkEnd w:id="14"/>
    <w:bookmarkEnd w:id="15"/>
    <w:p w14:paraId="13634CDF" w14:textId="77777777" w:rsidR="00B17E29" w:rsidRPr="00A644E2" w:rsidRDefault="00B17E29" w:rsidP="00E9115A">
      <w:pPr>
        <w:keepNext/>
        <w:tabs>
          <w:tab w:val="left" w:pos="540"/>
        </w:tabs>
        <w:jc w:val="center"/>
        <w:outlineLvl w:val="0"/>
        <w:rPr>
          <w:spacing w:val="100"/>
          <w:sz w:val="22"/>
          <w:szCs w:val="22"/>
          <w:lang w:eastAsia="ru-RU"/>
        </w:rPr>
      </w:pPr>
    </w:p>
    <w:p w14:paraId="6388D04A" w14:textId="77777777" w:rsidR="00B17E29" w:rsidRPr="00A644E2" w:rsidRDefault="00B17E29" w:rsidP="00E9115A">
      <w:pPr>
        <w:keepNext/>
        <w:tabs>
          <w:tab w:val="left" w:pos="540"/>
        </w:tabs>
        <w:jc w:val="center"/>
        <w:outlineLvl w:val="0"/>
        <w:rPr>
          <w:sz w:val="22"/>
          <w:szCs w:val="22"/>
          <w:lang w:eastAsia="ru-RU"/>
        </w:rPr>
      </w:pPr>
      <w:r w:rsidRPr="00A644E2">
        <w:rPr>
          <w:spacing w:val="100"/>
          <w:sz w:val="22"/>
          <w:szCs w:val="22"/>
          <w:lang w:eastAsia="ru-RU"/>
        </w:rPr>
        <w:t>АК</w:t>
      </w:r>
      <w:r w:rsidRPr="00A644E2">
        <w:rPr>
          <w:sz w:val="22"/>
          <w:szCs w:val="22"/>
          <w:lang w:eastAsia="ru-RU"/>
        </w:rPr>
        <w:t>Т</w:t>
      </w:r>
      <w:r w:rsidRPr="00A644E2">
        <w:rPr>
          <w:sz w:val="22"/>
          <w:szCs w:val="22"/>
          <w:lang w:eastAsia="ru-RU"/>
        </w:rPr>
        <w:br/>
        <w:t xml:space="preserve">ВВОДА ОБОРУДОВАНИЯ В ЭКСПЛУАТАЦИЮ, ОКАЗАНИЯ </w:t>
      </w:r>
    </w:p>
    <w:p w14:paraId="12AB9974" w14:textId="77777777" w:rsidR="00B17E29" w:rsidRPr="00A644E2" w:rsidRDefault="00B17E29" w:rsidP="00E9115A">
      <w:pPr>
        <w:keepNext/>
        <w:tabs>
          <w:tab w:val="left" w:pos="540"/>
        </w:tabs>
        <w:jc w:val="center"/>
        <w:outlineLvl w:val="0"/>
        <w:rPr>
          <w:bCs/>
          <w:caps/>
          <w:smallCaps/>
          <w:sz w:val="22"/>
          <w:szCs w:val="22"/>
          <w:lang w:eastAsia="ru-RU"/>
        </w:rPr>
      </w:pPr>
      <w:r w:rsidRPr="00A644E2">
        <w:rPr>
          <w:sz w:val="22"/>
          <w:szCs w:val="22"/>
          <w:lang w:eastAsia="ru-RU"/>
        </w:rPr>
        <w:t xml:space="preserve">УСЛУГ ПО ОБУЧЕНИЮ ПРАВИЛАМ ЭКСПЛУАТАЦИИ </w:t>
      </w:r>
      <w:r w:rsidRPr="00A644E2">
        <w:rPr>
          <w:sz w:val="22"/>
          <w:szCs w:val="22"/>
          <w:lang w:eastAsia="ru-RU"/>
        </w:rPr>
        <w:br/>
        <w:t>И ИНСТРУКТАЖУ СПЕЦИАЛИСТОВ</w:t>
      </w:r>
      <w:r w:rsidRPr="00A644E2">
        <w:rPr>
          <w:sz w:val="22"/>
          <w:szCs w:val="22"/>
          <w:lang w:eastAsia="ru-RU"/>
        </w:rPr>
        <w:br/>
      </w:r>
      <w:r w:rsidRPr="00A644E2">
        <w:rPr>
          <w:bCs/>
          <w:caps/>
          <w:smallCaps/>
          <w:sz w:val="22"/>
          <w:szCs w:val="22"/>
          <w:lang w:eastAsia="ru-RU"/>
        </w:rPr>
        <w:t xml:space="preserve"> ПО КОНТРАКТУ ОТ «___» _______________ 20__  г. № _____</w:t>
      </w:r>
    </w:p>
    <w:p w14:paraId="5C2AA033" w14:textId="77777777" w:rsidR="00B17E29" w:rsidRPr="00A644E2" w:rsidRDefault="00B17E29" w:rsidP="00E9115A">
      <w:pPr>
        <w:rPr>
          <w:sz w:val="22"/>
          <w:szCs w:val="22"/>
          <w:lang w:eastAsia="ru-RU"/>
        </w:rPr>
      </w:pPr>
    </w:p>
    <w:p w14:paraId="6A50B30B" w14:textId="77777777" w:rsidR="00B17E29" w:rsidRPr="00A644E2" w:rsidRDefault="00B17E29" w:rsidP="00E9115A">
      <w:pPr>
        <w:ind w:firstLine="708"/>
        <w:jc w:val="both"/>
        <w:rPr>
          <w:sz w:val="22"/>
          <w:szCs w:val="22"/>
          <w:lang w:eastAsia="ru-RU"/>
        </w:rPr>
      </w:pPr>
      <w:r w:rsidRPr="00A644E2">
        <w:rPr>
          <w:sz w:val="22"/>
          <w:szCs w:val="22"/>
          <w:lang w:eastAsia="ru-RU"/>
        </w:rPr>
        <w:t>Поставщик ______________</w:t>
      </w:r>
      <w:r w:rsidRPr="00A644E2">
        <w:rPr>
          <w:i/>
          <w:sz w:val="22"/>
          <w:szCs w:val="22"/>
          <w:lang w:eastAsia="ru-RU"/>
        </w:rPr>
        <w:t>(полное наименование),</w:t>
      </w:r>
      <w:r w:rsidRPr="00A644E2">
        <w:rPr>
          <w:sz w:val="22"/>
          <w:szCs w:val="22"/>
          <w:lang w:eastAsia="ru-RU"/>
        </w:rPr>
        <w:t xml:space="preserve"> в лице _______________ </w:t>
      </w:r>
      <w:r w:rsidRPr="00A644E2">
        <w:rPr>
          <w:i/>
          <w:sz w:val="22"/>
          <w:szCs w:val="22"/>
          <w:lang w:eastAsia="ru-RU"/>
        </w:rPr>
        <w:t>(должность, фамилия, имя, отчество (при наличии) лица, подписывающего Акт)</w:t>
      </w:r>
      <w:r w:rsidRPr="00A644E2">
        <w:rPr>
          <w:sz w:val="22"/>
          <w:szCs w:val="22"/>
          <w:lang w:eastAsia="ru-RU"/>
        </w:rPr>
        <w:t xml:space="preserve"> действующего на основании </w:t>
      </w:r>
      <w:r w:rsidRPr="00A644E2">
        <w:rPr>
          <w:i/>
          <w:sz w:val="22"/>
          <w:szCs w:val="22"/>
          <w:lang w:eastAsia="ru-RU"/>
        </w:rPr>
        <w:t>___________(указываются реквизиты документа, удостоверяющие полномочия лица на подписание Акта)</w:t>
      </w:r>
      <w:r w:rsidRPr="00A644E2">
        <w:rPr>
          <w:sz w:val="22"/>
          <w:szCs w:val="22"/>
          <w:lang w:eastAsia="ru-RU"/>
        </w:rPr>
        <w:t>, с одной стороны и Заказчик (</w:t>
      </w:r>
      <w:r w:rsidRPr="00A644E2">
        <w:rPr>
          <w:i/>
          <w:sz w:val="22"/>
          <w:szCs w:val="22"/>
          <w:lang w:eastAsia="ru-RU"/>
        </w:rPr>
        <w:t>полное  наименование</w:t>
      </w:r>
      <w:r w:rsidRPr="00A644E2">
        <w:rPr>
          <w:sz w:val="22"/>
          <w:szCs w:val="22"/>
          <w:lang w:eastAsia="ru-RU"/>
        </w:rPr>
        <w:t xml:space="preserve">)________ в лице _________ </w:t>
      </w:r>
      <w:r w:rsidRPr="00A644E2">
        <w:rPr>
          <w:i/>
          <w:sz w:val="22"/>
          <w:szCs w:val="22"/>
          <w:lang w:eastAsia="ru-RU"/>
        </w:rPr>
        <w:t xml:space="preserve">(должность, фамилия, имя, отчество (при наличии) лица, подписывающего Акт), </w:t>
      </w:r>
      <w:r w:rsidRPr="00A644E2">
        <w:rPr>
          <w:sz w:val="22"/>
          <w:szCs w:val="22"/>
          <w:lang w:eastAsia="ru-RU"/>
        </w:rPr>
        <w:t xml:space="preserve">действующего на основании </w:t>
      </w:r>
      <w:r w:rsidRPr="00A644E2">
        <w:rPr>
          <w:i/>
          <w:sz w:val="22"/>
          <w:szCs w:val="22"/>
          <w:lang w:eastAsia="ru-RU"/>
        </w:rPr>
        <w:t>___________(указываются реквизиты документа, удостоверяющие полномочия лица на подписание Акта)</w:t>
      </w:r>
      <w:r w:rsidRPr="00A644E2">
        <w:rPr>
          <w:sz w:val="22"/>
          <w:szCs w:val="22"/>
          <w:lang w:eastAsia="ru-RU"/>
        </w:rPr>
        <w:t>, с другой стороны составили настоящий Акт о следующем:</w:t>
      </w:r>
    </w:p>
    <w:p w14:paraId="34F1AA21" w14:textId="77777777" w:rsidR="00B17E29" w:rsidRPr="00A644E2" w:rsidRDefault="00B17E29" w:rsidP="00E9115A">
      <w:pPr>
        <w:jc w:val="both"/>
        <w:rPr>
          <w:sz w:val="22"/>
          <w:szCs w:val="22"/>
          <w:lang w:eastAsia="ru-RU"/>
        </w:rPr>
      </w:pPr>
    </w:p>
    <w:p w14:paraId="36187481" w14:textId="77777777" w:rsidR="00B17E29" w:rsidRPr="00A644E2" w:rsidRDefault="00B17E29" w:rsidP="00E9115A">
      <w:pPr>
        <w:ind w:firstLine="708"/>
        <w:jc w:val="both"/>
        <w:rPr>
          <w:sz w:val="22"/>
          <w:szCs w:val="22"/>
          <w:lang w:eastAsia="ru-RU"/>
        </w:rPr>
      </w:pPr>
      <w:r w:rsidRPr="00A644E2">
        <w:rPr>
          <w:sz w:val="22"/>
          <w:szCs w:val="22"/>
          <w:lang w:eastAsia="ru-RU"/>
        </w:rPr>
        <w:t>Поставщик осуществил сборку, установку, монтаж и ввод Оборудования в эксплуатацию, а Заказчик  принял следующее Оборудование к эксплуатации согласно Спецификации (приложение №1 к Контракту):</w:t>
      </w:r>
    </w:p>
    <w:p w14:paraId="633A3B66" w14:textId="77777777" w:rsidR="00B17E29" w:rsidRPr="00A644E2" w:rsidRDefault="00B17E29" w:rsidP="00E9115A">
      <w:pPr>
        <w:jc w:val="both"/>
        <w:rPr>
          <w:sz w:val="22"/>
          <w:szCs w:val="22"/>
          <w:lang w:eastAsia="ru-RU"/>
        </w:rPr>
      </w:pPr>
      <w:r w:rsidRPr="00A644E2">
        <w:rPr>
          <w:sz w:val="22"/>
          <w:szCs w:val="22"/>
          <w:lang w:eastAsia="ru-RU"/>
        </w:rPr>
        <w:t>___________________________________________ (</w:t>
      </w:r>
      <w:r w:rsidRPr="00A644E2">
        <w:rPr>
          <w:i/>
          <w:sz w:val="22"/>
          <w:szCs w:val="22"/>
          <w:lang w:eastAsia="ru-RU"/>
        </w:rPr>
        <w:t>описание Оборудования</w:t>
      </w:r>
      <w:r w:rsidRPr="00A644E2">
        <w:rPr>
          <w:sz w:val="22"/>
          <w:szCs w:val="22"/>
          <w:lang w:eastAsia="ru-RU"/>
        </w:rPr>
        <w:t>).</w:t>
      </w:r>
    </w:p>
    <w:p w14:paraId="4C059D48" w14:textId="77777777" w:rsidR="00B17E29" w:rsidRPr="00A644E2" w:rsidRDefault="00B17E29" w:rsidP="00E9115A">
      <w:pPr>
        <w:jc w:val="both"/>
        <w:outlineLvl w:val="0"/>
        <w:rPr>
          <w:sz w:val="22"/>
          <w:szCs w:val="22"/>
          <w:lang w:eastAsia="ru-RU"/>
        </w:rPr>
      </w:pPr>
      <w:r w:rsidRPr="00A644E2">
        <w:rPr>
          <w:sz w:val="22"/>
          <w:szCs w:val="22"/>
          <w:lang w:eastAsia="ru-RU"/>
        </w:rPr>
        <w:t>Заводские (серийные) №№ ___________________________________________</w:t>
      </w:r>
    </w:p>
    <w:p w14:paraId="0E6FBC36" w14:textId="77777777" w:rsidR="00B17E29" w:rsidRPr="00A644E2" w:rsidRDefault="00B17E29" w:rsidP="00E9115A">
      <w:pPr>
        <w:jc w:val="both"/>
        <w:outlineLvl w:val="0"/>
        <w:rPr>
          <w:sz w:val="22"/>
          <w:szCs w:val="22"/>
          <w:lang w:eastAsia="ru-RU"/>
        </w:rPr>
      </w:pPr>
    </w:p>
    <w:p w14:paraId="6F940A0E" w14:textId="77777777" w:rsidR="00B17E29" w:rsidRPr="00A644E2" w:rsidRDefault="00B17E29" w:rsidP="00E9115A">
      <w:pPr>
        <w:jc w:val="both"/>
        <w:outlineLvl w:val="0"/>
        <w:rPr>
          <w:sz w:val="22"/>
          <w:szCs w:val="22"/>
          <w:lang w:eastAsia="ru-RU"/>
        </w:rPr>
      </w:pPr>
      <w:r w:rsidRPr="00A644E2">
        <w:rPr>
          <w:sz w:val="22"/>
          <w:szCs w:val="22"/>
          <w:lang w:eastAsia="ru-RU"/>
        </w:rPr>
        <w:t>Перечень работ по вводу в эксплуатацию Оборудования: ________________.</w:t>
      </w:r>
    </w:p>
    <w:p w14:paraId="1D529BE5" w14:textId="77777777" w:rsidR="00B17E29" w:rsidRPr="00A644E2" w:rsidRDefault="00B17E29" w:rsidP="00E9115A">
      <w:pPr>
        <w:jc w:val="both"/>
        <w:outlineLvl w:val="0"/>
        <w:rPr>
          <w:sz w:val="22"/>
          <w:szCs w:val="22"/>
          <w:lang w:eastAsia="ru-RU"/>
        </w:rPr>
      </w:pPr>
    </w:p>
    <w:p w14:paraId="05336DBF" w14:textId="77777777" w:rsidR="00B17E29" w:rsidRPr="00A644E2" w:rsidRDefault="00B17E29" w:rsidP="00E9115A">
      <w:pPr>
        <w:jc w:val="both"/>
        <w:outlineLvl w:val="0"/>
        <w:rPr>
          <w:sz w:val="22"/>
          <w:szCs w:val="22"/>
          <w:lang w:eastAsia="ru-RU"/>
        </w:rPr>
      </w:pPr>
      <w:r w:rsidRPr="00A644E2">
        <w:rPr>
          <w:sz w:val="22"/>
          <w:szCs w:val="22"/>
          <w:lang w:eastAsia="ru-RU"/>
        </w:rPr>
        <w:t>Результаты испытаний Оборудования (при необходимости): _______________________________.</w:t>
      </w:r>
    </w:p>
    <w:p w14:paraId="2105EBCA" w14:textId="77777777" w:rsidR="00B17E29" w:rsidRPr="00A644E2" w:rsidRDefault="00B17E29" w:rsidP="00E9115A">
      <w:pPr>
        <w:ind w:firstLine="708"/>
        <w:jc w:val="both"/>
        <w:rPr>
          <w:sz w:val="22"/>
          <w:szCs w:val="22"/>
          <w:lang w:eastAsia="ru-RU"/>
        </w:rPr>
      </w:pPr>
      <w:r w:rsidRPr="00A644E2">
        <w:rPr>
          <w:sz w:val="22"/>
          <w:szCs w:val="22"/>
          <w:lang w:eastAsia="ru-RU"/>
        </w:rPr>
        <w:t>Оборудование находится в рабочем состоянии и отвечает техническим требованиям Контракта.</w:t>
      </w:r>
    </w:p>
    <w:p w14:paraId="7B336F15" w14:textId="77777777" w:rsidR="00B17E29" w:rsidRPr="00A644E2" w:rsidRDefault="00B17E29" w:rsidP="00E9115A">
      <w:pPr>
        <w:ind w:firstLine="708"/>
        <w:jc w:val="both"/>
        <w:rPr>
          <w:sz w:val="22"/>
          <w:szCs w:val="22"/>
          <w:lang w:eastAsia="ru-RU"/>
        </w:rPr>
      </w:pPr>
      <w:r w:rsidRPr="00A644E2">
        <w:rPr>
          <w:sz w:val="22"/>
          <w:szCs w:val="22"/>
          <w:lang w:eastAsia="ru-RU"/>
        </w:rPr>
        <w:t>Получатель к установленному и введенному в эксплуатацию Оборудованию претензий не имеет.</w:t>
      </w:r>
    </w:p>
    <w:p w14:paraId="7F397C80" w14:textId="77777777" w:rsidR="00B17E29" w:rsidRPr="00A644E2" w:rsidRDefault="00B17E29" w:rsidP="00E9115A">
      <w:pPr>
        <w:ind w:firstLine="708"/>
        <w:jc w:val="both"/>
        <w:rPr>
          <w:sz w:val="22"/>
          <w:szCs w:val="22"/>
          <w:lang w:eastAsia="ru-RU"/>
        </w:rPr>
      </w:pPr>
      <w:r w:rsidRPr="00A644E2">
        <w:rPr>
          <w:sz w:val="22"/>
          <w:szCs w:val="22"/>
          <w:lang w:eastAsia="ru-RU"/>
        </w:rPr>
        <w:t>В сроки предусмотренные условиями Контракта _______________________, Поставщиком проведены обучение правилам эксплуатации и инструктаж по правилам эксплуатации Оборудования _________________________________________________ следующих специалистов Заказчика:</w:t>
      </w:r>
    </w:p>
    <w:p w14:paraId="5B6A2EB6" w14:textId="77777777" w:rsidR="00B17E29" w:rsidRPr="00A644E2" w:rsidRDefault="00B17E29" w:rsidP="00E9115A">
      <w:pPr>
        <w:jc w:val="both"/>
        <w:rPr>
          <w:sz w:val="22"/>
          <w:szCs w:val="22"/>
          <w:lang w:eastAsia="ru-RU"/>
        </w:rPr>
      </w:pPr>
      <w:r w:rsidRPr="00A644E2">
        <w:rPr>
          <w:sz w:val="22"/>
          <w:szCs w:val="22"/>
          <w:lang w:eastAsia="ru-RU"/>
        </w:rPr>
        <w:t>1. _______________________________________________</w:t>
      </w:r>
    </w:p>
    <w:p w14:paraId="138EF1D5" w14:textId="77777777" w:rsidR="00B17E29" w:rsidRPr="00A644E2" w:rsidRDefault="00B17E29" w:rsidP="00E9115A">
      <w:pPr>
        <w:jc w:val="both"/>
        <w:rPr>
          <w:sz w:val="22"/>
          <w:szCs w:val="22"/>
          <w:lang w:eastAsia="ru-RU"/>
        </w:rPr>
      </w:pPr>
      <w:r w:rsidRPr="00A644E2">
        <w:rPr>
          <w:sz w:val="22"/>
          <w:szCs w:val="22"/>
          <w:lang w:eastAsia="ru-RU"/>
        </w:rPr>
        <w:t>2. _______________________________________________</w:t>
      </w:r>
    </w:p>
    <w:p w14:paraId="6DE03990" w14:textId="77777777" w:rsidR="00B17E29" w:rsidRPr="00A644E2" w:rsidRDefault="00B17E29" w:rsidP="00E9115A">
      <w:pPr>
        <w:ind w:firstLine="708"/>
        <w:jc w:val="both"/>
        <w:rPr>
          <w:sz w:val="22"/>
          <w:szCs w:val="22"/>
          <w:lang w:eastAsia="ru-RU"/>
        </w:rPr>
      </w:pPr>
      <w:r w:rsidRPr="00A644E2">
        <w:rPr>
          <w:sz w:val="22"/>
          <w:szCs w:val="22"/>
          <w:lang w:eastAsia="ru-RU"/>
        </w:rPr>
        <w:t>Обучение правилам эксплуатации и инструктаж специалистов Заказчика проведены:</w:t>
      </w:r>
    </w:p>
    <w:p w14:paraId="4E0D4A90" w14:textId="77777777" w:rsidR="00B17E29" w:rsidRPr="00A644E2" w:rsidRDefault="00B17E29" w:rsidP="00E9115A">
      <w:pPr>
        <w:jc w:val="both"/>
        <w:rPr>
          <w:sz w:val="22"/>
          <w:szCs w:val="22"/>
          <w:lang w:eastAsia="ru-RU"/>
        </w:rPr>
      </w:pPr>
      <w:r w:rsidRPr="00A644E2">
        <w:rPr>
          <w:sz w:val="22"/>
          <w:szCs w:val="22"/>
          <w:lang w:eastAsia="ru-RU"/>
        </w:rPr>
        <w:t>____________________________________________________________________________________________                  (</w:t>
      </w:r>
      <w:r w:rsidRPr="00A644E2">
        <w:rPr>
          <w:i/>
          <w:sz w:val="22"/>
          <w:szCs w:val="22"/>
          <w:lang w:eastAsia="ru-RU"/>
        </w:rPr>
        <w:t>дать краткое описание программы обучения эксплуатации и инструктажа</w:t>
      </w:r>
      <w:r w:rsidRPr="00A644E2">
        <w:rPr>
          <w:sz w:val="22"/>
          <w:szCs w:val="22"/>
          <w:lang w:eastAsia="ru-RU"/>
        </w:rPr>
        <w:t>)</w:t>
      </w:r>
    </w:p>
    <w:p w14:paraId="6EF25CE3" w14:textId="77777777" w:rsidR="00B17E29" w:rsidRPr="00A644E2" w:rsidRDefault="00B17E29" w:rsidP="00E9115A">
      <w:pPr>
        <w:ind w:firstLine="708"/>
        <w:jc w:val="both"/>
        <w:rPr>
          <w:sz w:val="22"/>
          <w:szCs w:val="22"/>
          <w:lang w:eastAsia="ru-RU"/>
        </w:rPr>
      </w:pPr>
      <w:r w:rsidRPr="00A644E2">
        <w:rPr>
          <w:sz w:val="22"/>
          <w:szCs w:val="22"/>
          <w:lang w:eastAsia="ru-RU"/>
        </w:rPr>
        <w:t>В результате проведенного обучения правилам эксплуатации и инструктажа специалисты Заказчика могут самостоятельно эксплуатировать Оборудование.</w:t>
      </w:r>
    </w:p>
    <w:p w14:paraId="62E263DA" w14:textId="77777777" w:rsidR="00B17E29" w:rsidRPr="00A644E2" w:rsidRDefault="00B17E29" w:rsidP="00E9115A">
      <w:pPr>
        <w:ind w:firstLine="708"/>
        <w:jc w:val="both"/>
        <w:rPr>
          <w:sz w:val="22"/>
          <w:szCs w:val="22"/>
          <w:lang w:eastAsia="ru-RU"/>
        </w:rPr>
      </w:pPr>
      <w:r w:rsidRPr="00A644E2">
        <w:rPr>
          <w:sz w:val="22"/>
          <w:szCs w:val="22"/>
          <w:lang w:eastAsia="ru-RU"/>
        </w:rPr>
        <w:t>К настоящему Акту прилагаются следующие документы, подтверждающие ввод Оборудования в эксплуатацию и проведение обучения правилам эксплуатации и инструктажа специалистов Заказчика (при необходимости):</w:t>
      </w:r>
    </w:p>
    <w:p w14:paraId="221D97E9" w14:textId="77777777" w:rsidR="00B17E29" w:rsidRPr="00A644E2" w:rsidRDefault="00B17E29" w:rsidP="00E9115A">
      <w:pPr>
        <w:jc w:val="both"/>
        <w:rPr>
          <w:sz w:val="22"/>
          <w:szCs w:val="22"/>
          <w:lang w:eastAsia="ru-RU"/>
        </w:rPr>
      </w:pPr>
      <w:r w:rsidRPr="00A644E2">
        <w:rPr>
          <w:sz w:val="22"/>
          <w:szCs w:val="22"/>
          <w:lang w:eastAsia="ru-RU"/>
        </w:rPr>
        <w:t>__________________________________________ (</w:t>
      </w:r>
      <w:r w:rsidRPr="00A644E2">
        <w:rPr>
          <w:i/>
          <w:sz w:val="22"/>
          <w:szCs w:val="22"/>
          <w:lang w:eastAsia="ru-RU"/>
        </w:rPr>
        <w:t>перечислить документы</w:t>
      </w:r>
      <w:r w:rsidRPr="00A644E2">
        <w:rPr>
          <w:sz w:val="22"/>
          <w:szCs w:val="22"/>
          <w:lang w:eastAsia="ru-RU"/>
        </w:rPr>
        <w:t>).</w:t>
      </w:r>
    </w:p>
    <w:p w14:paraId="645986D5" w14:textId="77777777" w:rsidR="00B17E29" w:rsidRPr="00A644E2" w:rsidRDefault="00B17E29" w:rsidP="00E9115A">
      <w:pPr>
        <w:jc w:val="both"/>
        <w:rPr>
          <w:sz w:val="22"/>
          <w:szCs w:val="22"/>
          <w:lang w:eastAsia="ru-RU"/>
        </w:rPr>
      </w:pPr>
    </w:p>
    <w:p w14:paraId="59967444" w14:textId="77777777" w:rsidR="00B17E29" w:rsidRPr="00A644E2" w:rsidRDefault="00B17E29" w:rsidP="00E9115A">
      <w:pPr>
        <w:jc w:val="both"/>
        <w:rPr>
          <w:sz w:val="22"/>
          <w:szCs w:val="22"/>
          <w:lang w:eastAsia="ru-RU"/>
        </w:rPr>
      </w:pPr>
    </w:p>
    <w:tbl>
      <w:tblPr>
        <w:tblW w:w="9648" w:type="dxa"/>
        <w:tblLayout w:type="fixed"/>
        <w:tblLook w:val="0000" w:firstRow="0" w:lastRow="0" w:firstColumn="0" w:lastColumn="0" w:noHBand="0" w:noVBand="0"/>
      </w:tblPr>
      <w:tblGrid>
        <w:gridCol w:w="4824"/>
        <w:gridCol w:w="4824"/>
      </w:tblGrid>
      <w:tr w:rsidR="00B17E29" w:rsidRPr="002F7F0C" w14:paraId="0ACC1609" w14:textId="77777777" w:rsidTr="00802A4F">
        <w:trPr>
          <w:trHeight w:val="1257"/>
        </w:trPr>
        <w:tc>
          <w:tcPr>
            <w:tcW w:w="4824" w:type="dxa"/>
          </w:tcPr>
          <w:p w14:paraId="7BF73B34" w14:textId="77777777" w:rsidR="00B17E29" w:rsidRPr="00A644E2" w:rsidRDefault="00B17E29" w:rsidP="00E9115A">
            <w:pPr>
              <w:ind w:left="418" w:hangingChars="190" w:hanging="418"/>
              <w:rPr>
                <w:lang w:eastAsia="ru-RU"/>
              </w:rPr>
            </w:pPr>
            <w:r w:rsidRPr="00A644E2">
              <w:rPr>
                <w:sz w:val="22"/>
                <w:szCs w:val="22"/>
                <w:lang w:eastAsia="ru-RU"/>
              </w:rPr>
              <w:t>От Поставщика:</w:t>
            </w:r>
          </w:p>
          <w:p w14:paraId="56A72650" w14:textId="77777777" w:rsidR="00B17E29" w:rsidRPr="00A644E2" w:rsidRDefault="00B17E29" w:rsidP="00E9115A">
            <w:pPr>
              <w:ind w:left="418" w:hangingChars="190" w:hanging="418"/>
              <w:rPr>
                <w:lang w:eastAsia="ru-RU"/>
              </w:rPr>
            </w:pPr>
            <w:r w:rsidRPr="00A644E2">
              <w:rPr>
                <w:sz w:val="22"/>
                <w:szCs w:val="22"/>
                <w:lang w:eastAsia="ru-RU"/>
              </w:rPr>
              <w:t>_________________________</w:t>
            </w:r>
          </w:p>
          <w:p w14:paraId="65759E9B" w14:textId="77777777" w:rsidR="00B17E29" w:rsidRPr="00A644E2" w:rsidRDefault="00B17E29" w:rsidP="00E9115A">
            <w:pPr>
              <w:ind w:left="418" w:hangingChars="190" w:hanging="418"/>
              <w:rPr>
                <w:lang w:eastAsia="ru-RU"/>
              </w:rPr>
            </w:pPr>
            <w:r w:rsidRPr="00A644E2">
              <w:rPr>
                <w:sz w:val="22"/>
                <w:szCs w:val="22"/>
                <w:lang w:eastAsia="ru-RU"/>
              </w:rPr>
              <w:t>М.П.</w:t>
            </w:r>
          </w:p>
          <w:p w14:paraId="6C528E73" w14:textId="77777777" w:rsidR="00B17E29" w:rsidRPr="00A644E2" w:rsidRDefault="00B17E29" w:rsidP="00E9115A">
            <w:pPr>
              <w:ind w:left="418" w:hangingChars="190" w:hanging="418"/>
              <w:rPr>
                <w:lang w:eastAsia="ru-RU"/>
              </w:rPr>
            </w:pPr>
            <w:r w:rsidRPr="00A644E2">
              <w:rPr>
                <w:sz w:val="22"/>
                <w:szCs w:val="22"/>
                <w:lang w:eastAsia="ru-RU"/>
              </w:rPr>
              <w:t>«___» ______________ 20___ г.</w:t>
            </w:r>
          </w:p>
        </w:tc>
        <w:tc>
          <w:tcPr>
            <w:tcW w:w="4824" w:type="dxa"/>
          </w:tcPr>
          <w:p w14:paraId="362FD26E" w14:textId="77777777" w:rsidR="00B17E29" w:rsidRPr="00A644E2" w:rsidRDefault="00B17E29" w:rsidP="00E9115A">
            <w:pPr>
              <w:ind w:left="418" w:hangingChars="190" w:hanging="418"/>
              <w:rPr>
                <w:lang w:eastAsia="ru-RU"/>
              </w:rPr>
            </w:pPr>
            <w:r w:rsidRPr="00A644E2">
              <w:rPr>
                <w:sz w:val="22"/>
                <w:szCs w:val="22"/>
                <w:lang w:eastAsia="ru-RU"/>
              </w:rPr>
              <w:t>От Заказчика:</w:t>
            </w:r>
          </w:p>
          <w:p w14:paraId="63A89B27" w14:textId="77777777" w:rsidR="00B17E29" w:rsidRPr="00A644E2" w:rsidRDefault="00B17E29" w:rsidP="00E9115A">
            <w:pPr>
              <w:ind w:left="418" w:hangingChars="190" w:hanging="418"/>
              <w:rPr>
                <w:lang w:eastAsia="ru-RU"/>
              </w:rPr>
            </w:pPr>
            <w:r w:rsidRPr="00A644E2">
              <w:rPr>
                <w:sz w:val="22"/>
                <w:szCs w:val="22"/>
                <w:lang w:eastAsia="ru-RU"/>
              </w:rPr>
              <w:t>__________________________</w:t>
            </w:r>
          </w:p>
          <w:p w14:paraId="56551529" w14:textId="77777777" w:rsidR="00B17E29" w:rsidRPr="00A644E2" w:rsidRDefault="00B17E29" w:rsidP="00E9115A">
            <w:pPr>
              <w:ind w:left="418" w:hangingChars="190" w:hanging="418"/>
              <w:rPr>
                <w:lang w:eastAsia="ru-RU"/>
              </w:rPr>
            </w:pPr>
            <w:r w:rsidRPr="00A644E2">
              <w:rPr>
                <w:sz w:val="22"/>
                <w:szCs w:val="22"/>
                <w:lang w:eastAsia="ru-RU"/>
              </w:rPr>
              <w:t>М.П.</w:t>
            </w:r>
          </w:p>
          <w:p w14:paraId="1919B89D" w14:textId="77777777" w:rsidR="00B17E29" w:rsidRPr="002F7F0C" w:rsidRDefault="00B17E29" w:rsidP="00E9115A">
            <w:pPr>
              <w:ind w:left="418" w:hangingChars="190" w:hanging="418"/>
              <w:rPr>
                <w:lang w:eastAsia="ru-RU"/>
              </w:rPr>
            </w:pPr>
            <w:r w:rsidRPr="00A644E2">
              <w:rPr>
                <w:sz w:val="22"/>
                <w:szCs w:val="22"/>
                <w:lang w:eastAsia="ru-RU"/>
              </w:rPr>
              <w:t>«___» ______________ 20___ г.</w:t>
            </w:r>
          </w:p>
        </w:tc>
      </w:tr>
    </w:tbl>
    <w:p w14:paraId="5276172F" w14:textId="77777777" w:rsidR="00CA7E45" w:rsidRPr="002F7F0C" w:rsidRDefault="00CA7E45" w:rsidP="00E9115A"/>
    <w:p w14:paraId="17643D98" w14:textId="77777777" w:rsidR="003679B7" w:rsidRDefault="003679B7" w:rsidP="00E9115A">
      <w:pPr>
        <w:sectPr w:rsidR="003679B7" w:rsidSect="00B366DC">
          <w:pgSz w:w="11906" w:h="16838"/>
          <w:pgMar w:top="567" w:right="567" w:bottom="567" w:left="1134" w:header="709" w:footer="709" w:gutter="0"/>
          <w:cols w:space="708"/>
          <w:docGrid w:linePitch="360"/>
        </w:sectPr>
      </w:pPr>
    </w:p>
    <w:p w14:paraId="7B9BA9AF" w14:textId="77777777" w:rsidR="003679B7" w:rsidRPr="00FB620B" w:rsidRDefault="003679B7" w:rsidP="003679B7">
      <w:pPr>
        <w:pStyle w:val="ConsPlusNormal"/>
        <w:jc w:val="right"/>
        <w:outlineLvl w:val="1"/>
        <w:rPr>
          <w:rFonts w:ascii="Times New Roman" w:hAnsi="Times New Roman" w:cs="Times New Roman"/>
          <w:sz w:val="22"/>
          <w:szCs w:val="22"/>
        </w:rPr>
      </w:pPr>
      <w:r w:rsidRPr="00FB620B">
        <w:rPr>
          <w:rFonts w:ascii="Times New Roman" w:hAnsi="Times New Roman" w:cs="Times New Roman"/>
          <w:sz w:val="22"/>
          <w:szCs w:val="22"/>
        </w:rPr>
        <w:lastRenderedPageBreak/>
        <w:t xml:space="preserve">Приложение N </w:t>
      </w:r>
      <w:r>
        <w:rPr>
          <w:rFonts w:ascii="Times New Roman" w:hAnsi="Times New Roman" w:cs="Times New Roman"/>
          <w:sz w:val="22"/>
          <w:szCs w:val="22"/>
        </w:rPr>
        <w:t>4</w:t>
      </w:r>
    </w:p>
    <w:p w14:paraId="1DC9AAFE" w14:textId="77777777" w:rsidR="003679B7" w:rsidRPr="00FB620B" w:rsidRDefault="003679B7" w:rsidP="003679B7">
      <w:pPr>
        <w:pStyle w:val="ConsPlusNormal"/>
        <w:jc w:val="right"/>
        <w:rPr>
          <w:rFonts w:ascii="Times New Roman" w:hAnsi="Times New Roman" w:cs="Times New Roman"/>
          <w:sz w:val="22"/>
          <w:szCs w:val="22"/>
        </w:rPr>
      </w:pPr>
      <w:r w:rsidRPr="00FB620B">
        <w:rPr>
          <w:rFonts w:ascii="Times New Roman" w:hAnsi="Times New Roman" w:cs="Times New Roman"/>
          <w:sz w:val="22"/>
          <w:szCs w:val="22"/>
        </w:rPr>
        <w:t>к Контракту</w:t>
      </w:r>
    </w:p>
    <w:p w14:paraId="5CB19508" w14:textId="77777777" w:rsidR="003679B7" w:rsidRPr="00FB620B" w:rsidRDefault="003679B7" w:rsidP="003679B7">
      <w:pPr>
        <w:pStyle w:val="ConsPlusNormal"/>
        <w:jc w:val="right"/>
        <w:rPr>
          <w:rFonts w:ascii="Times New Roman" w:hAnsi="Times New Roman" w:cs="Times New Roman"/>
          <w:sz w:val="22"/>
          <w:szCs w:val="22"/>
        </w:rPr>
      </w:pPr>
      <w:r w:rsidRPr="00FB620B">
        <w:rPr>
          <w:rFonts w:ascii="Times New Roman" w:hAnsi="Times New Roman" w:cs="Times New Roman"/>
          <w:sz w:val="22"/>
          <w:szCs w:val="22"/>
        </w:rPr>
        <w:t>от "__" __________ 20__ г. N ____</w:t>
      </w:r>
    </w:p>
    <w:p w14:paraId="23AF4E0B" w14:textId="77777777" w:rsidR="003679B7" w:rsidRPr="00FB620B" w:rsidRDefault="003679B7" w:rsidP="003679B7">
      <w:pPr>
        <w:pStyle w:val="ConsPlusNormal"/>
        <w:jc w:val="right"/>
        <w:rPr>
          <w:rFonts w:ascii="Times New Roman" w:hAnsi="Times New Roman" w:cs="Times New Roman"/>
          <w:sz w:val="22"/>
          <w:szCs w:val="22"/>
        </w:rPr>
      </w:pPr>
    </w:p>
    <w:p w14:paraId="1751B252" w14:textId="77777777" w:rsidR="003679B7" w:rsidRPr="00FB620B" w:rsidRDefault="003679B7" w:rsidP="003679B7">
      <w:pPr>
        <w:pStyle w:val="ConsPlusNormal"/>
        <w:jc w:val="right"/>
        <w:rPr>
          <w:rFonts w:ascii="Times New Roman" w:hAnsi="Times New Roman" w:cs="Times New Roman"/>
          <w:sz w:val="22"/>
          <w:szCs w:val="22"/>
        </w:rPr>
      </w:pPr>
      <w:r w:rsidRPr="00FB620B">
        <w:rPr>
          <w:rFonts w:ascii="Times New Roman" w:hAnsi="Times New Roman" w:cs="Times New Roman"/>
          <w:sz w:val="22"/>
          <w:szCs w:val="22"/>
        </w:rPr>
        <w:t>Образец</w:t>
      </w:r>
    </w:p>
    <w:p w14:paraId="3432C1B7" w14:textId="77777777" w:rsidR="003679B7" w:rsidRPr="00FB620B" w:rsidRDefault="003679B7" w:rsidP="003679B7">
      <w:pPr>
        <w:pStyle w:val="ConsPlusNormal"/>
        <w:ind w:firstLine="540"/>
        <w:jc w:val="both"/>
        <w:rPr>
          <w:rFonts w:ascii="Times New Roman" w:hAnsi="Times New Roman" w:cs="Times New Roman"/>
          <w:sz w:val="22"/>
          <w:szCs w:val="22"/>
        </w:rPr>
      </w:pPr>
    </w:p>
    <w:p w14:paraId="1A3E5FBA" w14:textId="77777777" w:rsidR="003679B7" w:rsidRPr="00FB620B" w:rsidRDefault="003679B7" w:rsidP="003679B7">
      <w:pPr>
        <w:pStyle w:val="ConsPlusNormal"/>
        <w:jc w:val="center"/>
        <w:rPr>
          <w:rFonts w:ascii="Times New Roman" w:hAnsi="Times New Roman" w:cs="Times New Roman"/>
          <w:sz w:val="22"/>
          <w:szCs w:val="22"/>
        </w:rPr>
      </w:pPr>
      <w:bookmarkStart w:id="16" w:name="P545"/>
      <w:bookmarkEnd w:id="16"/>
      <w:r w:rsidRPr="00FB620B">
        <w:rPr>
          <w:rFonts w:ascii="Times New Roman" w:hAnsi="Times New Roman" w:cs="Times New Roman"/>
          <w:sz w:val="22"/>
          <w:szCs w:val="22"/>
        </w:rPr>
        <w:t>АКТ</w:t>
      </w:r>
    </w:p>
    <w:p w14:paraId="65EB18AB" w14:textId="77777777" w:rsidR="003679B7" w:rsidRPr="00FB620B" w:rsidRDefault="003679B7" w:rsidP="003679B7">
      <w:pPr>
        <w:pStyle w:val="ConsPlusNormal"/>
        <w:jc w:val="center"/>
        <w:rPr>
          <w:rFonts w:ascii="Times New Roman" w:hAnsi="Times New Roman" w:cs="Times New Roman"/>
          <w:sz w:val="22"/>
          <w:szCs w:val="22"/>
        </w:rPr>
      </w:pPr>
      <w:r w:rsidRPr="00FB620B">
        <w:rPr>
          <w:rFonts w:ascii="Times New Roman" w:hAnsi="Times New Roman" w:cs="Times New Roman"/>
          <w:sz w:val="22"/>
          <w:szCs w:val="22"/>
        </w:rPr>
        <w:t>ПРИЕМА-ПЕРЕДАЧИ ТОВАРА ПО КОНТРАКТУ</w:t>
      </w:r>
    </w:p>
    <w:p w14:paraId="071E3782" w14:textId="77777777" w:rsidR="003679B7" w:rsidRPr="00FB620B" w:rsidRDefault="003679B7" w:rsidP="003679B7">
      <w:pPr>
        <w:pStyle w:val="ConsPlusNormal"/>
        <w:jc w:val="center"/>
        <w:rPr>
          <w:rFonts w:ascii="Times New Roman" w:hAnsi="Times New Roman" w:cs="Times New Roman"/>
          <w:sz w:val="22"/>
          <w:szCs w:val="22"/>
        </w:rPr>
      </w:pPr>
      <w:r w:rsidRPr="00FB620B">
        <w:rPr>
          <w:rFonts w:ascii="Times New Roman" w:hAnsi="Times New Roman" w:cs="Times New Roman"/>
          <w:sz w:val="22"/>
          <w:szCs w:val="22"/>
        </w:rPr>
        <w:t>ОТ "__" __________ 20__ г. N ____</w:t>
      </w:r>
    </w:p>
    <w:p w14:paraId="2D443278" w14:textId="77777777" w:rsidR="003679B7" w:rsidRPr="00FB620B" w:rsidRDefault="003679B7" w:rsidP="003679B7">
      <w:pPr>
        <w:pStyle w:val="ConsPlusNormal"/>
        <w:ind w:firstLine="540"/>
        <w:jc w:val="both"/>
        <w:rPr>
          <w:rFonts w:ascii="Times New Roman" w:hAnsi="Times New Roman" w:cs="Times New Roman"/>
          <w:sz w:val="22"/>
          <w:szCs w:val="22"/>
        </w:rPr>
      </w:pPr>
    </w:p>
    <w:p w14:paraId="2C5100EF"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Поставщик __________ (полное наименование), в лице __________ (должность, фамилия, имя, отчество (при наличии) лица, подписывающего Акт) действующего на основании __________ (указываются реквизиты документа, удостоверяющие полномочия лица на подписание Акта), с одной стороны, и Заказчик (Получатель) (полное наименование) __________, в лице __________ (должность, фамилия, имя, отчество (при наличии) лица, подписывающего Акт), действующего на основании __________ (указываются реквизиты документа, удостоверяющие полномочия лица на подписание Акта), с другой стороны, составили настоящий Акт о следующем:</w:t>
      </w:r>
    </w:p>
    <w:p w14:paraId="3A9D9469" w14:textId="77777777" w:rsidR="003679B7" w:rsidRPr="00FB620B" w:rsidRDefault="003679B7" w:rsidP="003679B7">
      <w:pPr>
        <w:pStyle w:val="ConsPlusNormal"/>
        <w:ind w:firstLine="540"/>
        <w:jc w:val="both"/>
        <w:rPr>
          <w:rFonts w:ascii="Times New Roman" w:hAnsi="Times New Roman" w:cs="Times New Roman"/>
          <w:sz w:val="22"/>
          <w:szCs w:val="22"/>
        </w:rPr>
      </w:pPr>
    </w:p>
    <w:p w14:paraId="4A5353D7"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Поставщик поставил, а Заказчик (Получатель) принял следующее Товар согласно Спецификации (</w:t>
      </w:r>
      <w:hyperlink w:anchor="P390" w:history="1">
        <w:r w:rsidRPr="00FB620B">
          <w:rPr>
            <w:rFonts w:ascii="Times New Roman" w:hAnsi="Times New Roman" w:cs="Times New Roman"/>
            <w:color w:val="0000FF"/>
            <w:sz w:val="22"/>
            <w:szCs w:val="22"/>
          </w:rPr>
          <w:t>Приложение N 1</w:t>
        </w:r>
      </w:hyperlink>
      <w:r w:rsidRPr="00FB620B">
        <w:rPr>
          <w:rFonts w:ascii="Times New Roman" w:hAnsi="Times New Roman" w:cs="Times New Roman"/>
          <w:sz w:val="22"/>
          <w:szCs w:val="22"/>
        </w:rPr>
        <w:t xml:space="preserve"> к Контракту):</w:t>
      </w:r>
    </w:p>
    <w:p w14:paraId="79C434D2"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 xml:space="preserve">1. Наименование </w:t>
      </w:r>
      <w:proofErr w:type="gramStart"/>
      <w:r w:rsidRPr="00FB620B">
        <w:rPr>
          <w:rFonts w:ascii="Times New Roman" w:hAnsi="Times New Roman" w:cs="Times New Roman"/>
          <w:sz w:val="22"/>
          <w:szCs w:val="22"/>
        </w:rPr>
        <w:t>Товара</w:t>
      </w:r>
      <w:r>
        <w:rPr>
          <w:rFonts w:ascii="Times New Roman" w:hAnsi="Times New Roman" w:cs="Times New Roman"/>
          <w:sz w:val="22"/>
          <w:szCs w:val="22"/>
        </w:rPr>
        <w:t xml:space="preserve"> </w:t>
      </w:r>
      <w:r w:rsidRPr="00FB620B">
        <w:rPr>
          <w:rFonts w:ascii="Times New Roman" w:hAnsi="Times New Roman" w:cs="Times New Roman"/>
          <w:sz w:val="22"/>
          <w:szCs w:val="22"/>
        </w:rPr>
        <w:t>:</w:t>
      </w:r>
      <w:proofErr w:type="gramEnd"/>
      <w:r w:rsidRPr="00FB620B">
        <w:rPr>
          <w:rFonts w:ascii="Times New Roman" w:hAnsi="Times New Roman" w:cs="Times New Roman"/>
          <w:sz w:val="22"/>
          <w:szCs w:val="22"/>
        </w:rPr>
        <w:t xml:space="preserve"> _________</w:t>
      </w:r>
    </w:p>
    <w:p w14:paraId="772B54B2"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2. Единица измерения: __________</w:t>
      </w:r>
    </w:p>
    <w:p w14:paraId="545D2CF8"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3. Количество в единицах измерения: __________</w:t>
      </w:r>
    </w:p>
    <w:p w14:paraId="15930D20"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4. Стоимость: __________ (сумма прописью) руб. _____ коп., в том числе НДС _____% - __________ (сумма прописью) руб. _____ коп.</w:t>
      </w:r>
    </w:p>
    <w:p w14:paraId="456B2EBC" w14:textId="77777777" w:rsidR="003679B7" w:rsidRPr="00FB620B" w:rsidRDefault="003679B7" w:rsidP="003679B7">
      <w:pPr>
        <w:pStyle w:val="ConsPlusNormal"/>
        <w:ind w:firstLine="540"/>
        <w:jc w:val="both"/>
        <w:rPr>
          <w:rFonts w:ascii="Times New Roman" w:hAnsi="Times New Roman" w:cs="Times New Roman"/>
          <w:sz w:val="22"/>
          <w:szCs w:val="22"/>
        </w:rPr>
      </w:pPr>
    </w:p>
    <w:p w14:paraId="3BECBF49"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Приемка Товара произведена следующим образом:</w:t>
      </w:r>
    </w:p>
    <w:p w14:paraId="047316F5"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а) проверка по упаковочным листам номенклатуры поставленного Товара на соответствие Спецификации (</w:t>
      </w:r>
      <w:hyperlink w:anchor="P390" w:history="1">
        <w:r w:rsidRPr="00FB620B">
          <w:rPr>
            <w:rFonts w:ascii="Times New Roman" w:hAnsi="Times New Roman" w:cs="Times New Roman"/>
            <w:color w:val="0000FF"/>
            <w:sz w:val="22"/>
            <w:szCs w:val="22"/>
          </w:rPr>
          <w:t>приложение N 1</w:t>
        </w:r>
      </w:hyperlink>
      <w:r w:rsidRPr="00FB620B">
        <w:rPr>
          <w:rFonts w:ascii="Times New Roman" w:hAnsi="Times New Roman" w:cs="Times New Roman"/>
          <w:sz w:val="22"/>
          <w:szCs w:val="22"/>
        </w:rPr>
        <w:t xml:space="preserve"> к Контракту);</w:t>
      </w:r>
    </w:p>
    <w:p w14:paraId="4E447AC3"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б) проверка полноты и правильности оформления комплекта сопроводительных документов в соответствии с условиями Контракта;</w:t>
      </w:r>
    </w:p>
    <w:p w14:paraId="342668CD"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в) контроль наличия/отсутствия внешних повреждений оригинальной упаковки Товара;</w:t>
      </w:r>
    </w:p>
    <w:p w14:paraId="408F51C5"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г) проверка наличия необходимых документов (копий документов) на Товар;</w:t>
      </w:r>
    </w:p>
    <w:p w14:paraId="5540CF7A"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д) проверка наличия технической и (или) эксплуатационной документации производителя (изготовителя) Товара на русском языке</w:t>
      </w:r>
      <w:r>
        <w:rPr>
          <w:rFonts w:ascii="Times New Roman" w:hAnsi="Times New Roman" w:cs="Times New Roman"/>
          <w:sz w:val="22"/>
          <w:szCs w:val="22"/>
        </w:rPr>
        <w:t xml:space="preserve"> (при наличии)</w:t>
      </w:r>
      <w:r w:rsidRPr="00FB620B">
        <w:rPr>
          <w:rFonts w:ascii="Times New Roman" w:hAnsi="Times New Roman" w:cs="Times New Roman"/>
          <w:sz w:val="22"/>
          <w:szCs w:val="22"/>
        </w:rPr>
        <w:t>;</w:t>
      </w:r>
    </w:p>
    <w:p w14:paraId="32645E27"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е) проверка комплектности и целостности поставленного Товара.</w:t>
      </w:r>
    </w:p>
    <w:p w14:paraId="4F7CC80C" w14:textId="77777777" w:rsidR="003679B7" w:rsidRPr="00FB620B" w:rsidRDefault="003679B7" w:rsidP="003679B7">
      <w:pPr>
        <w:pStyle w:val="ConsPlusNormal"/>
        <w:ind w:firstLine="540"/>
        <w:jc w:val="both"/>
        <w:rPr>
          <w:rFonts w:ascii="Times New Roman" w:hAnsi="Times New Roman" w:cs="Times New Roman"/>
          <w:sz w:val="22"/>
          <w:szCs w:val="22"/>
        </w:rPr>
      </w:pPr>
    </w:p>
    <w:p w14:paraId="011351F3"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К настоящему Акту прилагаются следующие документы</w:t>
      </w:r>
      <w:r>
        <w:rPr>
          <w:rFonts w:ascii="Times New Roman" w:hAnsi="Times New Roman" w:cs="Times New Roman"/>
          <w:sz w:val="22"/>
          <w:szCs w:val="22"/>
        </w:rPr>
        <w:t xml:space="preserve"> (при наличии)</w:t>
      </w:r>
      <w:r w:rsidRPr="00FB620B">
        <w:rPr>
          <w:rFonts w:ascii="Times New Roman" w:hAnsi="Times New Roman" w:cs="Times New Roman"/>
          <w:sz w:val="22"/>
          <w:szCs w:val="22"/>
        </w:rPr>
        <w:t>, подтверждающие поставку Товара:</w:t>
      </w:r>
    </w:p>
    <w:p w14:paraId="5D3B85BB"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1. Товарная Накладная от "__" __________ 20__ г. N ____;</w:t>
      </w:r>
    </w:p>
    <w:p w14:paraId="4F864873"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 xml:space="preserve">2. Копия </w:t>
      </w:r>
      <w:r>
        <w:rPr>
          <w:rFonts w:ascii="Times New Roman" w:hAnsi="Times New Roman" w:cs="Times New Roman"/>
          <w:sz w:val="22"/>
          <w:szCs w:val="22"/>
        </w:rPr>
        <w:t>Сертификата о соответствии и (или) Декларации о соответствии</w:t>
      </w:r>
      <w:r w:rsidRPr="00FB620B">
        <w:rPr>
          <w:rFonts w:ascii="Times New Roman" w:hAnsi="Times New Roman" w:cs="Times New Roman"/>
          <w:sz w:val="22"/>
          <w:szCs w:val="22"/>
        </w:rPr>
        <w:t xml:space="preserve"> от "__" __________ 20__ г. N ____;</w:t>
      </w:r>
    </w:p>
    <w:p w14:paraId="6D965032"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3. Техническая и (или) эксплуатационная документация производителя (изготовителя) Товара на русском языке</w:t>
      </w:r>
      <w:r>
        <w:rPr>
          <w:rFonts w:ascii="Times New Roman" w:hAnsi="Times New Roman" w:cs="Times New Roman"/>
          <w:sz w:val="22"/>
          <w:szCs w:val="22"/>
        </w:rPr>
        <w:t xml:space="preserve"> (при наличии)</w:t>
      </w:r>
      <w:r w:rsidRPr="00FB620B">
        <w:rPr>
          <w:rFonts w:ascii="Times New Roman" w:hAnsi="Times New Roman" w:cs="Times New Roman"/>
          <w:sz w:val="22"/>
          <w:szCs w:val="22"/>
        </w:rPr>
        <w:t>;</w:t>
      </w:r>
    </w:p>
    <w:p w14:paraId="3A8F8800" w14:textId="77777777" w:rsidR="003679B7" w:rsidRPr="00FB620B" w:rsidRDefault="003679B7" w:rsidP="003679B7">
      <w:pPr>
        <w:pStyle w:val="ConsPlusNormal"/>
        <w:jc w:val="both"/>
        <w:rPr>
          <w:rFonts w:ascii="Times New Roman" w:hAnsi="Times New Roman" w:cs="Times New Roman"/>
          <w:sz w:val="22"/>
          <w:szCs w:val="22"/>
        </w:rPr>
      </w:pPr>
      <w:r w:rsidRPr="00FB620B">
        <w:rPr>
          <w:rFonts w:ascii="Times New Roman" w:hAnsi="Times New Roman" w:cs="Times New Roman"/>
          <w:sz w:val="22"/>
          <w:szCs w:val="22"/>
        </w:rPr>
        <w:t>4. ______________________________________.</w:t>
      </w:r>
    </w:p>
    <w:p w14:paraId="2F6128F7" w14:textId="77777777" w:rsidR="003679B7" w:rsidRPr="00FB620B" w:rsidRDefault="003679B7" w:rsidP="003679B7">
      <w:pPr>
        <w:pStyle w:val="ConsPlusNormal"/>
        <w:ind w:firstLine="540"/>
        <w:jc w:val="both"/>
        <w:rPr>
          <w:rFonts w:ascii="Times New Roman" w:hAnsi="Times New Roman" w:cs="Times New Roman"/>
          <w:sz w:val="22"/>
          <w:szCs w:val="22"/>
        </w:rPr>
      </w:pPr>
    </w:p>
    <w:p w14:paraId="3D6D51B7" w14:textId="77777777" w:rsidR="003679B7" w:rsidRPr="00FB620B" w:rsidRDefault="003679B7" w:rsidP="003679B7">
      <w:pPr>
        <w:pStyle w:val="ConsPlusNormal"/>
        <w:ind w:firstLine="540"/>
        <w:jc w:val="both"/>
        <w:rPr>
          <w:rFonts w:ascii="Times New Roman" w:hAnsi="Times New Roman" w:cs="Times New Roman"/>
          <w:sz w:val="22"/>
          <w:szCs w:val="22"/>
        </w:rPr>
      </w:pPr>
      <w:r w:rsidRPr="00FB620B">
        <w:rPr>
          <w:rFonts w:ascii="Times New Roman" w:hAnsi="Times New Roman" w:cs="Times New Roman"/>
          <w:sz w:val="22"/>
          <w:szCs w:val="22"/>
        </w:rPr>
        <w:t>Заказчик (Получатель) несет полную материальную ответственность за принятое Товар. С момента подписания настоящего Акта все риски случайной гибели, утраты или повреждения Товара переходят к Заказчику (Получателю).</w:t>
      </w:r>
    </w:p>
    <w:p w14:paraId="25E4A5FC" w14:textId="77777777" w:rsidR="00B366DC" w:rsidRDefault="00B366DC" w:rsidP="00E9115A"/>
    <w:tbl>
      <w:tblPr>
        <w:tblW w:w="9648" w:type="dxa"/>
        <w:tblLayout w:type="fixed"/>
        <w:tblLook w:val="0000" w:firstRow="0" w:lastRow="0" w:firstColumn="0" w:lastColumn="0" w:noHBand="0" w:noVBand="0"/>
      </w:tblPr>
      <w:tblGrid>
        <w:gridCol w:w="4824"/>
        <w:gridCol w:w="4824"/>
      </w:tblGrid>
      <w:tr w:rsidR="003679B7" w:rsidRPr="002F7F0C" w14:paraId="7E746717" w14:textId="77777777" w:rsidTr="009935DC">
        <w:trPr>
          <w:trHeight w:val="1257"/>
        </w:trPr>
        <w:tc>
          <w:tcPr>
            <w:tcW w:w="4824" w:type="dxa"/>
          </w:tcPr>
          <w:p w14:paraId="4FC0797B" w14:textId="77777777" w:rsidR="003679B7" w:rsidRPr="00A644E2" w:rsidRDefault="003679B7" w:rsidP="009935DC">
            <w:pPr>
              <w:ind w:left="418" w:hangingChars="190" w:hanging="418"/>
              <w:rPr>
                <w:lang w:eastAsia="ru-RU"/>
              </w:rPr>
            </w:pPr>
            <w:r w:rsidRPr="00A644E2">
              <w:rPr>
                <w:sz w:val="22"/>
                <w:szCs w:val="22"/>
                <w:lang w:eastAsia="ru-RU"/>
              </w:rPr>
              <w:t>От Поставщика:</w:t>
            </w:r>
          </w:p>
          <w:p w14:paraId="260141B8" w14:textId="77777777" w:rsidR="003679B7" w:rsidRPr="00A644E2" w:rsidRDefault="003679B7" w:rsidP="009935DC">
            <w:pPr>
              <w:ind w:left="418" w:hangingChars="190" w:hanging="418"/>
              <w:rPr>
                <w:lang w:eastAsia="ru-RU"/>
              </w:rPr>
            </w:pPr>
            <w:r w:rsidRPr="00A644E2">
              <w:rPr>
                <w:sz w:val="22"/>
                <w:szCs w:val="22"/>
                <w:lang w:eastAsia="ru-RU"/>
              </w:rPr>
              <w:t>_________________________</w:t>
            </w:r>
          </w:p>
          <w:p w14:paraId="1943081D" w14:textId="77777777" w:rsidR="003679B7" w:rsidRPr="00A644E2" w:rsidRDefault="003679B7" w:rsidP="009935DC">
            <w:pPr>
              <w:ind w:left="418" w:hangingChars="190" w:hanging="418"/>
              <w:rPr>
                <w:lang w:eastAsia="ru-RU"/>
              </w:rPr>
            </w:pPr>
            <w:r w:rsidRPr="00A644E2">
              <w:rPr>
                <w:sz w:val="22"/>
                <w:szCs w:val="22"/>
                <w:lang w:eastAsia="ru-RU"/>
              </w:rPr>
              <w:t>М.П.</w:t>
            </w:r>
          </w:p>
          <w:p w14:paraId="3B9AF2F6" w14:textId="77777777" w:rsidR="003679B7" w:rsidRPr="00A644E2" w:rsidRDefault="003679B7" w:rsidP="009935DC">
            <w:pPr>
              <w:ind w:left="418" w:hangingChars="190" w:hanging="418"/>
              <w:rPr>
                <w:lang w:eastAsia="ru-RU"/>
              </w:rPr>
            </w:pPr>
            <w:r w:rsidRPr="00A644E2">
              <w:rPr>
                <w:sz w:val="22"/>
                <w:szCs w:val="22"/>
                <w:lang w:eastAsia="ru-RU"/>
              </w:rPr>
              <w:t>«___» ______________ 20___ г.</w:t>
            </w:r>
          </w:p>
        </w:tc>
        <w:tc>
          <w:tcPr>
            <w:tcW w:w="4824" w:type="dxa"/>
          </w:tcPr>
          <w:p w14:paraId="4267AA93" w14:textId="77777777" w:rsidR="003679B7" w:rsidRPr="00A644E2" w:rsidRDefault="003679B7" w:rsidP="009935DC">
            <w:pPr>
              <w:ind w:left="418" w:hangingChars="190" w:hanging="418"/>
              <w:rPr>
                <w:lang w:eastAsia="ru-RU"/>
              </w:rPr>
            </w:pPr>
            <w:r w:rsidRPr="00A644E2">
              <w:rPr>
                <w:sz w:val="22"/>
                <w:szCs w:val="22"/>
                <w:lang w:eastAsia="ru-RU"/>
              </w:rPr>
              <w:t>От Заказчика:</w:t>
            </w:r>
          </w:p>
          <w:p w14:paraId="1E078FC3" w14:textId="77777777" w:rsidR="003679B7" w:rsidRPr="00A644E2" w:rsidRDefault="003679B7" w:rsidP="009935DC">
            <w:pPr>
              <w:ind w:left="418" w:hangingChars="190" w:hanging="418"/>
              <w:rPr>
                <w:lang w:eastAsia="ru-RU"/>
              </w:rPr>
            </w:pPr>
            <w:r w:rsidRPr="00A644E2">
              <w:rPr>
                <w:sz w:val="22"/>
                <w:szCs w:val="22"/>
                <w:lang w:eastAsia="ru-RU"/>
              </w:rPr>
              <w:t>__________________________</w:t>
            </w:r>
          </w:p>
          <w:p w14:paraId="2322F4D2" w14:textId="77777777" w:rsidR="003679B7" w:rsidRPr="00A644E2" w:rsidRDefault="003679B7" w:rsidP="009935DC">
            <w:pPr>
              <w:ind w:left="418" w:hangingChars="190" w:hanging="418"/>
              <w:rPr>
                <w:lang w:eastAsia="ru-RU"/>
              </w:rPr>
            </w:pPr>
            <w:r w:rsidRPr="00A644E2">
              <w:rPr>
                <w:sz w:val="22"/>
                <w:szCs w:val="22"/>
                <w:lang w:eastAsia="ru-RU"/>
              </w:rPr>
              <w:t>М.П.</w:t>
            </w:r>
          </w:p>
          <w:p w14:paraId="0F16F2FC" w14:textId="77777777" w:rsidR="003679B7" w:rsidRPr="002F7F0C" w:rsidRDefault="003679B7" w:rsidP="009935DC">
            <w:pPr>
              <w:ind w:left="418" w:hangingChars="190" w:hanging="418"/>
              <w:rPr>
                <w:lang w:eastAsia="ru-RU"/>
              </w:rPr>
            </w:pPr>
            <w:r w:rsidRPr="00A644E2">
              <w:rPr>
                <w:sz w:val="22"/>
                <w:szCs w:val="22"/>
                <w:lang w:eastAsia="ru-RU"/>
              </w:rPr>
              <w:t>«___» ______________ 20___ г.</w:t>
            </w:r>
          </w:p>
        </w:tc>
      </w:tr>
    </w:tbl>
    <w:p w14:paraId="52A3CA60" w14:textId="77777777" w:rsidR="003679B7" w:rsidRPr="002F7F0C" w:rsidRDefault="003679B7" w:rsidP="00E9115A"/>
    <w:sectPr w:rsidR="003679B7" w:rsidRPr="002F7F0C" w:rsidSect="00B366DC">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font286">
    <w:altName w:val="Times New Roman"/>
    <w:charset w:val="CC"/>
    <w:family w:val="auto"/>
    <w:pitch w:val="variable"/>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font291">
    <w:altName w:val="Times New Roman"/>
    <w:charset w:val="CC"/>
    <w:family w:val="auto"/>
    <w:pitch w:val="variable"/>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15:restartNumberingAfterBreak="0">
    <w:nsid w:val="00000008"/>
    <w:multiLevelType w:val="singleLevel"/>
    <w:tmpl w:val="00000008"/>
    <w:name w:val="WW8Num8"/>
    <w:lvl w:ilvl="0">
      <w:start w:val="1"/>
      <w:numFmt w:val="decimal"/>
      <w:lvlText w:val="%1)"/>
      <w:lvlJc w:val="left"/>
      <w:pPr>
        <w:tabs>
          <w:tab w:val="num" w:pos="0"/>
        </w:tabs>
        <w:ind w:left="720" w:hanging="360"/>
      </w:pPr>
      <w:rPr>
        <w:rFonts w:hint="default"/>
        <w:sz w:val="22"/>
        <w:szCs w:val="22"/>
      </w:rPr>
    </w:lvl>
  </w:abstractNum>
  <w:abstractNum w:abstractNumId="6"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hint="default"/>
        <w:sz w:val="22"/>
        <w:szCs w:val="22"/>
      </w:rPr>
    </w:lvl>
  </w:abstractNum>
  <w:abstractNum w:abstractNumId="7" w15:restartNumberingAfterBreak="0">
    <w:nsid w:val="005F7AE2"/>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8C05D49"/>
    <w:multiLevelType w:val="hybridMultilevel"/>
    <w:tmpl w:val="C64275CE"/>
    <w:lvl w:ilvl="0" w:tplc="FFFFFFFF">
      <w:start w:val="1"/>
      <w:numFmt w:val="decimal"/>
      <w:lvlText w:val="%1."/>
      <w:lvlJc w:val="left"/>
      <w:pPr>
        <w:tabs>
          <w:tab w:val="num" w:pos="720"/>
        </w:tabs>
        <w:ind w:left="720" w:hanging="360"/>
      </w:pPr>
      <w:rPr>
        <w:rFonts w:hint="default"/>
      </w:rPr>
    </w:lvl>
    <w:lvl w:ilvl="1" w:tplc="FFFFFFFF">
      <w:start w:val="1"/>
      <w:numFmt w:val="upperRoman"/>
      <w:lvlText w:val="%2."/>
      <w:lvlJc w:val="left"/>
      <w:pPr>
        <w:tabs>
          <w:tab w:val="num" w:pos="1288"/>
        </w:tabs>
        <w:ind w:left="1288" w:hanging="720"/>
      </w:pPr>
      <w:rPr>
        <w:rFonts w:hint="default"/>
        <w:sz w:val="24"/>
        <w:szCs w:val="24"/>
      </w:rPr>
    </w:lvl>
    <w:lvl w:ilvl="2" w:tplc="FEAE2140">
      <w:start w:val="1"/>
      <w:numFmt w:val="decimal"/>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0B823002"/>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FD62558"/>
    <w:multiLevelType w:val="hybridMultilevel"/>
    <w:tmpl w:val="9B98932C"/>
    <w:lvl w:ilvl="0" w:tplc="E0524E4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12DE792A"/>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4511B16"/>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0AF1C42"/>
    <w:multiLevelType w:val="multilevel"/>
    <w:tmpl w:val="89D8AFD2"/>
    <w:lvl w:ilvl="0">
      <w:start w:val="1"/>
      <w:numFmt w:val="decimal"/>
      <w:lvlText w:val="%1."/>
      <w:lvlJc w:val="left"/>
      <w:pPr>
        <w:ind w:left="1080" w:hanging="1080"/>
      </w:pPr>
      <w:rPr>
        <w:rFonts w:eastAsia="SimSun" w:hint="default"/>
        <w:sz w:val="24"/>
      </w:rPr>
    </w:lvl>
    <w:lvl w:ilvl="1">
      <w:start w:val="1"/>
      <w:numFmt w:val="decimal"/>
      <w:lvlText w:val="%1.%2."/>
      <w:lvlJc w:val="left"/>
      <w:pPr>
        <w:ind w:left="1647" w:hanging="1080"/>
      </w:pPr>
      <w:rPr>
        <w:rFonts w:eastAsia="SimSun" w:hint="default"/>
        <w:sz w:val="24"/>
      </w:rPr>
    </w:lvl>
    <w:lvl w:ilvl="2">
      <w:start w:val="1"/>
      <w:numFmt w:val="decimal"/>
      <w:lvlText w:val="%1.%2.%3."/>
      <w:lvlJc w:val="left"/>
      <w:pPr>
        <w:ind w:left="2214" w:hanging="1080"/>
      </w:pPr>
      <w:rPr>
        <w:rFonts w:eastAsia="SimSun" w:hint="default"/>
        <w:sz w:val="24"/>
      </w:rPr>
    </w:lvl>
    <w:lvl w:ilvl="3">
      <w:start w:val="1"/>
      <w:numFmt w:val="decimal"/>
      <w:lvlText w:val="%1.%2.%3.%4."/>
      <w:lvlJc w:val="left"/>
      <w:pPr>
        <w:ind w:left="2781" w:hanging="1080"/>
      </w:pPr>
      <w:rPr>
        <w:rFonts w:eastAsia="SimSun" w:hint="default"/>
        <w:sz w:val="24"/>
      </w:rPr>
    </w:lvl>
    <w:lvl w:ilvl="4">
      <w:start w:val="1"/>
      <w:numFmt w:val="decimal"/>
      <w:lvlText w:val="%1.%2.%3.%4.%5."/>
      <w:lvlJc w:val="left"/>
      <w:pPr>
        <w:ind w:left="3348" w:hanging="1080"/>
      </w:pPr>
      <w:rPr>
        <w:rFonts w:eastAsia="SimSun" w:hint="default"/>
        <w:sz w:val="24"/>
      </w:rPr>
    </w:lvl>
    <w:lvl w:ilvl="5">
      <w:start w:val="1"/>
      <w:numFmt w:val="decimal"/>
      <w:lvlText w:val="%1.%2.%3.%4.%5.%6."/>
      <w:lvlJc w:val="left"/>
      <w:pPr>
        <w:ind w:left="3915" w:hanging="1080"/>
      </w:pPr>
      <w:rPr>
        <w:rFonts w:eastAsia="SimSun" w:hint="default"/>
        <w:sz w:val="24"/>
      </w:rPr>
    </w:lvl>
    <w:lvl w:ilvl="6">
      <w:start w:val="1"/>
      <w:numFmt w:val="decimal"/>
      <w:lvlText w:val="%1.%2.%3.%4.%5.%6.%7."/>
      <w:lvlJc w:val="left"/>
      <w:pPr>
        <w:ind w:left="4482" w:hanging="1080"/>
      </w:pPr>
      <w:rPr>
        <w:rFonts w:eastAsia="SimSun" w:hint="default"/>
        <w:sz w:val="24"/>
      </w:rPr>
    </w:lvl>
    <w:lvl w:ilvl="7">
      <w:start w:val="1"/>
      <w:numFmt w:val="decimal"/>
      <w:lvlText w:val="%1.%2.%3.%4.%5.%6.%7.%8."/>
      <w:lvlJc w:val="left"/>
      <w:pPr>
        <w:ind w:left="5049" w:hanging="1080"/>
      </w:pPr>
      <w:rPr>
        <w:rFonts w:eastAsia="SimSun" w:hint="default"/>
        <w:sz w:val="24"/>
      </w:rPr>
    </w:lvl>
    <w:lvl w:ilvl="8">
      <w:start w:val="1"/>
      <w:numFmt w:val="decimal"/>
      <w:lvlText w:val="%1.%2.%3.%4.%5.%6.%7.%8.%9."/>
      <w:lvlJc w:val="left"/>
      <w:pPr>
        <w:ind w:left="5616" w:hanging="1080"/>
      </w:pPr>
      <w:rPr>
        <w:rFonts w:eastAsia="SimSun" w:hint="default"/>
        <w:sz w:val="24"/>
      </w:rPr>
    </w:lvl>
  </w:abstractNum>
  <w:abstractNum w:abstractNumId="14" w15:restartNumberingAfterBreak="0">
    <w:nsid w:val="21154F81"/>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34B2667"/>
    <w:multiLevelType w:val="multilevel"/>
    <w:tmpl w:val="67000888"/>
    <w:lvl w:ilvl="0">
      <w:start w:val="1"/>
      <w:numFmt w:val="decimal"/>
      <w:lvlText w:val="%1."/>
      <w:lvlJc w:val="left"/>
      <w:pPr>
        <w:ind w:left="180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120" w:hanging="1800"/>
      </w:pPr>
      <w:rPr>
        <w:rFonts w:hint="default"/>
      </w:rPr>
    </w:lvl>
  </w:abstractNum>
  <w:abstractNum w:abstractNumId="16" w15:restartNumberingAfterBreak="0">
    <w:nsid w:val="26500F7F"/>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A757B7D"/>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C822AEA"/>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05D2A9F"/>
    <w:multiLevelType w:val="hybridMultilevel"/>
    <w:tmpl w:val="A70610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5152E9B"/>
    <w:multiLevelType w:val="hybridMultilevel"/>
    <w:tmpl w:val="457886E4"/>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C72E1A"/>
    <w:multiLevelType w:val="hybridMultilevel"/>
    <w:tmpl w:val="B0A41490"/>
    <w:lvl w:ilvl="0" w:tplc="0419000F">
      <w:start w:val="1"/>
      <w:numFmt w:val="decimal"/>
      <w:lvlText w:val="%1."/>
      <w:lvlJc w:val="left"/>
      <w:pPr>
        <w:tabs>
          <w:tab w:val="num" w:pos="785"/>
        </w:tabs>
        <w:ind w:left="785"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2" w15:restartNumberingAfterBreak="0">
    <w:nsid w:val="37F73675"/>
    <w:multiLevelType w:val="hybridMultilevel"/>
    <w:tmpl w:val="CF883300"/>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B294E8C"/>
    <w:multiLevelType w:val="hybridMultilevel"/>
    <w:tmpl w:val="10E6A610"/>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3572B68"/>
    <w:multiLevelType w:val="hybridMultilevel"/>
    <w:tmpl w:val="D23A9D3C"/>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7E1B5A"/>
    <w:multiLevelType w:val="hybridMultilevel"/>
    <w:tmpl w:val="2F3A1216"/>
    <w:lvl w:ilvl="0" w:tplc="ED50AF8C">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6" w15:restartNumberingAfterBreak="0">
    <w:nsid w:val="4D964595"/>
    <w:multiLevelType w:val="hybridMultilevel"/>
    <w:tmpl w:val="F1C8083E"/>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F5770B3"/>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11F5552"/>
    <w:multiLevelType w:val="hybridMultilevel"/>
    <w:tmpl w:val="D5F22BDE"/>
    <w:lvl w:ilvl="0" w:tplc="5DFCF2C4">
      <w:start w:val="1"/>
      <w:numFmt w:val="decimal"/>
      <w:lvlText w:val="%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1A15409"/>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6717C7E"/>
    <w:multiLevelType w:val="multilevel"/>
    <w:tmpl w:val="F2705CC4"/>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1" w15:restartNumberingAfterBreak="0">
    <w:nsid w:val="58101A8E"/>
    <w:multiLevelType w:val="hybridMultilevel"/>
    <w:tmpl w:val="D8E66A20"/>
    <w:lvl w:ilvl="0" w:tplc="86A01AD6">
      <w:start w:val="1"/>
      <w:numFmt w:val="russianLower"/>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8FA2D3A"/>
    <w:multiLevelType w:val="hybridMultilevel"/>
    <w:tmpl w:val="C64275CE"/>
    <w:lvl w:ilvl="0" w:tplc="FFFFFFFF">
      <w:start w:val="1"/>
      <w:numFmt w:val="decimal"/>
      <w:lvlText w:val="%1."/>
      <w:lvlJc w:val="left"/>
      <w:pPr>
        <w:tabs>
          <w:tab w:val="num" w:pos="720"/>
        </w:tabs>
        <w:ind w:left="720" w:hanging="360"/>
      </w:pPr>
      <w:rPr>
        <w:rFonts w:hint="default"/>
      </w:rPr>
    </w:lvl>
    <w:lvl w:ilvl="1" w:tplc="FFFFFFFF">
      <w:start w:val="1"/>
      <w:numFmt w:val="upperRoman"/>
      <w:lvlText w:val="%2."/>
      <w:lvlJc w:val="left"/>
      <w:pPr>
        <w:tabs>
          <w:tab w:val="num" w:pos="1288"/>
        </w:tabs>
        <w:ind w:left="1288" w:hanging="720"/>
      </w:pPr>
      <w:rPr>
        <w:rFonts w:hint="default"/>
        <w:sz w:val="24"/>
        <w:szCs w:val="24"/>
      </w:rPr>
    </w:lvl>
    <w:lvl w:ilvl="2" w:tplc="FEAE2140">
      <w:start w:val="1"/>
      <w:numFmt w:val="decimal"/>
      <w:lvlText w:val="%3)"/>
      <w:lvlJc w:val="left"/>
      <w:pPr>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98B6798"/>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BE064FB"/>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FD119F2"/>
    <w:multiLevelType w:val="hybridMultilevel"/>
    <w:tmpl w:val="32D803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4705F24"/>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66216AE"/>
    <w:multiLevelType w:val="multilevel"/>
    <w:tmpl w:val="8F8A2756"/>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67894583"/>
    <w:multiLevelType w:val="multilevel"/>
    <w:tmpl w:val="8A7EAA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6A7E2C7A"/>
    <w:multiLevelType w:val="hybridMultilevel"/>
    <w:tmpl w:val="E4C2832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7363633C"/>
    <w:multiLevelType w:val="hybridMultilevel"/>
    <w:tmpl w:val="6584FC26"/>
    <w:lvl w:ilvl="0" w:tplc="C318148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4FE7F0C"/>
    <w:multiLevelType w:val="hybridMultilevel"/>
    <w:tmpl w:val="847056E2"/>
    <w:lvl w:ilvl="0" w:tplc="E0524E4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FF739A"/>
    <w:multiLevelType w:val="hybridMultilevel"/>
    <w:tmpl w:val="BA6A16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7C91B31"/>
    <w:multiLevelType w:val="hybridMultilevel"/>
    <w:tmpl w:val="B952FB5C"/>
    <w:lvl w:ilvl="0" w:tplc="C3181488">
      <w:start w:val="1"/>
      <w:numFmt w:val="decimal"/>
      <w:lvlText w:val="%1."/>
      <w:lvlJc w:val="center"/>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4" w15:restartNumberingAfterBreak="0">
    <w:nsid w:val="7BAE064C"/>
    <w:multiLevelType w:val="multilevel"/>
    <w:tmpl w:val="F61068C8"/>
    <w:lvl w:ilvl="0">
      <w:start w:val="1"/>
      <w:numFmt w:val="decimal"/>
      <w:lvlText w:val="%1."/>
      <w:lvlJc w:val="left"/>
      <w:pPr>
        <w:tabs>
          <w:tab w:val="num" w:pos="432"/>
        </w:tabs>
        <w:ind w:left="432" w:hanging="432"/>
      </w:pPr>
      <w:rPr>
        <w:rFonts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7C2202E1"/>
    <w:multiLevelType w:val="hybridMultilevel"/>
    <w:tmpl w:val="7196FA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001071">
    <w:abstractNumId w:val="0"/>
  </w:num>
  <w:num w:numId="2" w16cid:durableId="287204408">
    <w:abstractNumId w:val="8"/>
  </w:num>
  <w:num w:numId="3" w16cid:durableId="1081025125">
    <w:abstractNumId w:val="9"/>
  </w:num>
  <w:num w:numId="4" w16cid:durableId="2056468731">
    <w:abstractNumId w:val="27"/>
  </w:num>
  <w:num w:numId="5" w16cid:durableId="236133145">
    <w:abstractNumId w:val="36"/>
  </w:num>
  <w:num w:numId="6" w16cid:durableId="580142101">
    <w:abstractNumId w:val="11"/>
  </w:num>
  <w:num w:numId="7" w16cid:durableId="718549412">
    <w:abstractNumId w:val="29"/>
  </w:num>
  <w:num w:numId="8" w16cid:durableId="1847594625">
    <w:abstractNumId w:val="37"/>
  </w:num>
  <w:num w:numId="9" w16cid:durableId="1334645304">
    <w:abstractNumId w:val="7"/>
  </w:num>
  <w:num w:numId="10" w16cid:durableId="2097437960">
    <w:abstractNumId w:val="33"/>
  </w:num>
  <w:num w:numId="11" w16cid:durableId="687371210">
    <w:abstractNumId w:val="16"/>
  </w:num>
  <w:num w:numId="12" w16cid:durableId="123742096">
    <w:abstractNumId w:val="1"/>
  </w:num>
  <w:num w:numId="13" w16cid:durableId="134833565">
    <w:abstractNumId w:val="2"/>
  </w:num>
  <w:num w:numId="14" w16cid:durableId="882714210">
    <w:abstractNumId w:val="3"/>
  </w:num>
  <w:num w:numId="15" w16cid:durableId="774443971">
    <w:abstractNumId w:val="4"/>
  </w:num>
  <w:num w:numId="16" w16cid:durableId="1772773576">
    <w:abstractNumId w:val="10"/>
  </w:num>
  <w:num w:numId="17" w16cid:durableId="1026171569">
    <w:abstractNumId w:val="41"/>
  </w:num>
  <w:num w:numId="18" w16cid:durableId="1006329564">
    <w:abstractNumId w:val="31"/>
  </w:num>
  <w:num w:numId="19" w16cid:durableId="1476991123">
    <w:abstractNumId w:val="35"/>
  </w:num>
  <w:num w:numId="20" w16cid:durableId="776870623">
    <w:abstractNumId w:val="38"/>
  </w:num>
  <w:num w:numId="21" w16cid:durableId="1402212691">
    <w:abstractNumId w:val="45"/>
  </w:num>
  <w:num w:numId="22" w16cid:durableId="253756298">
    <w:abstractNumId w:val="30"/>
  </w:num>
  <w:num w:numId="23" w16cid:durableId="2102290226">
    <w:abstractNumId w:val="15"/>
  </w:num>
  <w:num w:numId="24" w16cid:durableId="1311667498">
    <w:abstractNumId w:val="26"/>
  </w:num>
  <w:num w:numId="25" w16cid:durableId="415129131">
    <w:abstractNumId w:val="43"/>
  </w:num>
  <w:num w:numId="26" w16cid:durableId="2076391450">
    <w:abstractNumId w:val="20"/>
  </w:num>
  <w:num w:numId="27" w16cid:durableId="412358291">
    <w:abstractNumId w:val="23"/>
  </w:num>
  <w:num w:numId="28" w16cid:durableId="1496842435">
    <w:abstractNumId w:val="40"/>
  </w:num>
  <w:num w:numId="29" w16cid:durableId="2101371487">
    <w:abstractNumId w:val="24"/>
  </w:num>
  <w:num w:numId="30" w16cid:durableId="1480271487">
    <w:abstractNumId w:val="22"/>
  </w:num>
  <w:num w:numId="31" w16cid:durableId="680863906">
    <w:abstractNumId w:val="28"/>
  </w:num>
  <w:num w:numId="32" w16cid:durableId="1528524314">
    <w:abstractNumId w:val="12"/>
  </w:num>
  <w:num w:numId="33" w16cid:durableId="1926644244">
    <w:abstractNumId w:val="17"/>
  </w:num>
  <w:num w:numId="34" w16cid:durableId="20324450">
    <w:abstractNumId w:val="18"/>
  </w:num>
  <w:num w:numId="35" w16cid:durableId="116486125">
    <w:abstractNumId w:val="14"/>
  </w:num>
  <w:num w:numId="36" w16cid:durableId="1430543031">
    <w:abstractNumId w:val="34"/>
  </w:num>
  <w:num w:numId="37" w16cid:durableId="2079788872">
    <w:abstractNumId w:val="44"/>
  </w:num>
  <w:num w:numId="38" w16cid:durableId="1527910354">
    <w:abstractNumId w:val="5"/>
  </w:num>
  <w:num w:numId="39" w16cid:durableId="2022931386">
    <w:abstractNumId w:val="6"/>
  </w:num>
  <w:num w:numId="40" w16cid:durableId="1445073998">
    <w:abstractNumId w:val="39"/>
  </w:num>
  <w:num w:numId="41" w16cid:durableId="1393231281">
    <w:abstractNumId w:val="42"/>
  </w:num>
  <w:num w:numId="42" w16cid:durableId="235168533">
    <w:abstractNumId w:val="25"/>
  </w:num>
  <w:num w:numId="43" w16cid:durableId="1827625722">
    <w:abstractNumId w:val="13"/>
  </w:num>
  <w:num w:numId="44" w16cid:durableId="4727918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27918423">
    <w:abstractNumId w:val="19"/>
  </w:num>
  <w:num w:numId="46" w16cid:durableId="15831746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7E29"/>
    <w:rsid w:val="00005124"/>
    <w:rsid w:val="00064CA9"/>
    <w:rsid w:val="00097F5E"/>
    <w:rsid w:val="000A4A0C"/>
    <w:rsid w:val="001014D9"/>
    <w:rsid w:val="00110CE1"/>
    <w:rsid w:val="00136D31"/>
    <w:rsid w:val="001624CB"/>
    <w:rsid w:val="001F1418"/>
    <w:rsid w:val="00283663"/>
    <w:rsid w:val="002936C6"/>
    <w:rsid w:val="002E5A14"/>
    <w:rsid w:val="002F16B4"/>
    <w:rsid w:val="002F7F0C"/>
    <w:rsid w:val="00362B0C"/>
    <w:rsid w:val="003679B7"/>
    <w:rsid w:val="004208CE"/>
    <w:rsid w:val="00440CA4"/>
    <w:rsid w:val="00455275"/>
    <w:rsid w:val="0050402E"/>
    <w:rsid w:val="00556D06"/>
    <w:rsid w:val="00571750"/>
    <w:rsid w:val="005B40E7"/>
    <w:rsid w:val="005E2D34"/>
    <w:rsid w:val="00617EA0"/>
    <w:rsid w:val="00663932"/>
    <w:rsid w:val="0069619E"/>
    <w:rsid w:val="006A1A9A"/>
    <w:rsid w:val="006C5BF1"/>
    <w:rsid w:val="007551AD"/>
    <w:rsid w:val="007B0C9B"/>
    <w:rsid w:val="00802A4F"/>
    <w:rsid w:val="00802E55"/>
    <w:rsid w:val="0086231C"/>
    <w:rsid w:val="0089165A"/>
    <w:rsid w:val="009C1C21"/>
    <w:rsid w:val="009C3E45"/>
    <w:rsid w:val="009F12A3"/>
    <w:rsid w:val="00A644E2"/>
    <w:rsid w:val="00A76A19"/>
    <w:rsid w:val="00A8054C"/>
    <w:rsid w:val="00B15567"/>
    <w:rsid w:val="00B15A6E"/>
    <w:rsid w:val="00B1633D"/>
    <w:rsid w:val="00B17E29"/>
    <w:rsid w:val="00B310A6"/>
    <w:rsid w:val="00B366DC"/>
    <w:rsid w:val="00B37CAB"/>
    <w:rsid w:val="00B56198"/>
    <w:rsid w:val="00BA7F67"/>
    <w:rsid w:val="00BB0202"/>
    <w:rsid w:val="00C83426"/>
    <w:rsid w:val="00CA7E45"/>
    <w:rsid w:val="00CE2456"/>
    <w:rsid w:val="00D44B59"/>
    <w:rsid w:val="00D97E65"/>
    <w:rsid w:val="00DE0384"/>
    <w:rsid w:val="00E9115A"/>
    <w:rsid w:val="00F31517"/>
    <w:rsid w:val="00F657CE"/>
    <w:rsid w:val="00FA3CE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7D86"/>
  <w15:docId w15:val="{DE93AFDA-2569-4E3E-B5E3-A02734BE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E29"/>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B17E29"/>
    <w:pPr>
      <w:keepNext/>
      <w:tabs>
        <w:tab w:val="num" w:pos="0"/>
      </w:tabs>
      <w:spacing w:before="240" w:after="60"/>
      <w:outlineLvl w:val="0"/>
    </w:pPr>
    <w:rPr>
      <w:rFonts w:ascii="Arial" w:hAnsi="Arial" w:cs="Arial"/>
      <w:b/>
      <w:bCs/>
      <w:kern w:val="1"/>
      <w:sz w:val="32"/>
      <w:szCs w:val="32"/>
    </w:rPr>
  </w:style>
  <w:style w:type="paragraph" w:styleId="2">
    <w:name w:val="heading 2"/>
    <w:basedOn w:val="a"/>
    <w:next w:val="a"/>
    <w:link w:val="20"/>
    <w:qFormat/>
    <w:rsid w:val="00B17E29"/>
    <w:pPr>
      <w:keepNext/>
      <w:tabs>
        <w:tab w:val="num" w:pos="0"/>
      </w:tabs>
      <w:spacing w:before="240" w:after="60"/>
      <w:outlineLvl w:val="1"/>
    </w:pPr>
    <w:rPr>
      <w:rFonts w:ascii="Arial" w:hAnsi="Arial" w:cs="Arial"/>
      <w:b/>
      <w:bCs/>
      <w:i/>
      <w:iCs/>
      <w:sz w:val="28"/>
      <w:szCs w:val="28"/>
    </w:rPr>
  </w:style>
  <w:style w:type="paragraph" w:styleId="3">
    <w:name w:val="heading 3"/>
    <w:basedOn w:val="a"/>
    <w:next w:val="a"/>
    <w:link w:val="30"/>
    <w:qFormat/>
    <w:rsid w:val="00B17E29"/>
    <w:pPr>
      <w:keepNext/>
      <w:tabs>
        <w:tab w:val="num" w:pos="0"/>
      </w:tabs>
      <w:spacing w:before="240" w:after="60"/>
      <w:outlineLvl w:val="2"/>
    </w:pPr>
    <w:rPr>
      <w:rFonts w:ascii="Arial" w:hAnsi="Arial" w:cs="Arial"/>
      <w:b/>
      <w:bCs/>
      <w:sz w:val="26"/>
      <w:szCs w:val="26"/>
    </w:rPr>
  </w:style>
  <w:style w:type="paragraph" w:styleId="4">
    <w:name w:val="heading 4"/>
    <w:basedOn w:val="a"/>
    <w:next w:val="a"/>
    <w:link w:val="40"/>
    <w:uiPriority w:val="9"/>
    <w:unhideWhenUsed/>
    <w:qFormat/>
    <w:rsid w:val="00B17E29"/>
    <w:pPr>
      <w:keepNext/>
      <w:spacing w:before="240" w:after="60"/>
      <w:outlineLvl w:val="3"/>
    </w:pPr>
    <w:rPr>
      <w:rFonts w:ascii="Calibri" w:hAnsi="Calibri"/>
      <w:b/>
      <w:bCs/>
      <w:sz w:val="28"/>
      <w:szCs w:val="28"/>
    </w:rPr>
  </w:style>
  <w:style w:type="paragraph" w:styleId="9">
    <w:name w:val="heading 9"/>
    <w:basedOn w:val="a"/>
    <w:next w:val="a"/>
    <w:link w:val="90"/>
    <w:qFormat/>
    <w:rsid w:val="00B17E29"/>
    <w:pPr>
      <w:tabs>
        <w:tab w:val="num" w:pos="0"/>
      </w:tabs>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17E29"/>
    <w:rPr>
      <w:rFonts w:ascii="Arial" w:eastAsia="Times New Roman" w:hAnsi="Arial" w:cs="Arial"/>
      <w:b/>
      <w:bCs/>
      <w:kern w:val="1"/>
      <w:sz w:val="32"/>
      <w:szCs w:val="32"/>
      <w:lang w:eastAsia="ar-SA"/>
    </w:rPr>
  </w:style>
  <w:style w:type="character" w:customStyle="1" w:styleId="20">
    <w:name w:val="Заголовок 2 Знак"/>
    <w:basedOn w:val="a0"/>
    <w:link w:val="2"/>
    <w:rsid w:val="00B17E29"/>
    <w:rPr>
      <w:rFonts w:ascii="Arial" w:eastAsia="Times New Roman" w:hAnsi="Arial" w:cs="Arial"/>
      <w:b/>
      <w:bCs/>
      <w:i/>
      <w:iCs/>
      <w:sz w:val="28"/>
      <w:szCs w:val="28"/>
      <w:lang w:eastAsia="ar-SA"/>
    </w:rPr>
  </w:style>
  <w:style w:type="character" w:customStyle="1" w:styleId="30">
    <w:name w:val="Заголовок 3 Знак"/>
    <w:basedOn w:val="a0"/>
    <w:link w:val="3"/>
    <w:rsid w:val="00B17E29"/>
    <w:rPr>
      <w:rFonts w:ascii="Arial" w:eastAsia="Times New Roman" w:hAnsi="Arial" w:cs="Arial"/>
      <w:b/>
      <w:bCs/>
      <w:sz w:val="26"/>
      <w:szCs w:val="26"/>
      <w:lang w:eastAsia="ar-SA"/>
    </w:rPr>
  </w:style>
  <w:style w:type="character" w:customStyle="1" w:styleId="40">
    <w:name w:val="Заголовок 4 Знак"/>
    <w:basedOn w:val="a0"/>
    <w:link w:val="4"/>
    <w:uiPriority w:val="9"/>
    <w:rsid w:val="00B17E29"/>
    <w:rPr>
      <w:rFonts w:ascii="Calibri" w:eastAsia="Times New Roman" w:hAnsi="Calibri" w:cs="Times New Roman"/>
      <w:b/>
      <w:bCs/>
      <w:sz w:val="28"/>
      <w:szCs w:val="28"/>
      <w:lang w:eastAsia="ar-SA"/>
    </w:rPr>
  </w:style>
  <w:style w:type="character" w:customStyle="1" w:styleId="90">
    <w:name w:val="Заголовок 9 Знак"/>
    <w:basedOn w:val="a0"/>
    <w:link w:val="9"/>
    <w:rsid w:val="00B17E29"/>
    <w:rPr>
      <w:rFonts w:ascii="Arial" w:eastAsia="Times New Roman" w:hAnsi="Arial" w:cs="Arial"/>
      <w:lang w:eastAsia="ar-SA"/>
    </w:rPr>
  </w:style>
  <w:style w:type="character" w:customStyle="1" w:styleId="11">
    <w:name w:val="Основной шрифт абзаца1"/>
    <w:rsid w:val="00B17E29"/>
  </w:style>
  <w:style w:type="character" w:customStyle="1" w:styleId="publication">
    <w:name w:val="publication"/>
    <w:rsid w:val="00B17E29"/>
    <w:rPr>
      <w:rFonts w:ascii="Arial" w:hAnsi="Arial" w:cs="Arial"/>
      <w:color w:val="FFFFFF"/>
      <w:sz w:val="22"/>
      <w:szCs w:val="22"/>
      <w:shd w:val="clear" w:color="auto" w:fill="000000"/>
      <w:lang w:val="en-US"/>
    </w:rPr>
  </w:style>
  <w:style w:type="character" w:styleId="a3">
    <w:name w:val="page number"/>
    <w:basedOn w:val="11"/>
    <w:rsid w:val="00B17E29"/>
  </w:style>
  <w:style w:type="character" w:styleId="a4">
    <w:name w:val="Hyperlink"/>
    <w:uiPriority w:val="99"/>
    <w:rsid w:val="00B17E29"/>
    <w:rPr>
      <w:color w:val="0000FF"/>
      <w:u w:val="single"/>
    </w:rPr>
  </w:style>
  <w:style w:type="character" w:styleId="a5">
    <w:name w:val="Strong"/>
    <w:qFormat/>
    <w:rsid w:val="00B17E29"/>
    <w:rPr>
      <w:b/>
      <w:bCs/>
    </w:rPr>
  </w:style>
  <w:style w:type="character" w:customStyle="1" w:styleId="a6">
    <w:name w:val="Символ нумерации"/>
    <w:rsid w:val="00B17E29"/>
  </w:style>
  <w:style w:type="character" w:customStyle="1" w:styleId="a7">
    <w:name w:val="Маркеры списка"/>
    <w:rsid w:val="00B17E29"/>
    <w:rPr>
      <w:rFonts w:ascii="OpenSymbol" w:eastAsia="OpenSymbol" w:hAnsi="OpenSymbol" w:cs="OpenSymbol"/>
    </w:rPr>
  </w:style>
  <w:style w:type="character" w:styleId="a8">
    <w:name w:val="FollowedHyperlink"/>
    <w:rsid w:val="00B17E29"/>
    <w:rPr>
      <w:color w:val="800000"/>
      <w:u w:val="single"/>
    </w:rPr>
  </w:style>
  <w:style w:type="paragraph" w:customStyle="1" w:styleId="12">
    <w:name w:val="Заголовок1"/>
    <w:basedOn w:val="a"/>
    <w:next w:val="a9"/>
    <w:rsid w:val="00B17E29"/>
    <w:pPr>
      <w:keepNext/>
      <w:spacing w:before="240" w:after="120"/>
    </w:pPr>
    <w:rPr>
      <w:rFonts w:ascii="Arial" w:eastAsia="MS Mincho" w:hAnsi="Arial" w:cs="Tahoma"/>
      <w:sz w:val="28"/>
      <w:szCs w:val="28"/>
    </w:rPr>
  </w:style>
  <w:style w:type="paragraph" w:styleId="a9">
    <w:name w:val="Body Text"/>
    <w:basedOn w:val="a"/>
    <w:link w:val="aa"/>
    <w:rsid w:val="00B17E29"/>
  </w:style>
  <w:style w:type="character" w:customStyle="1" w:styleId="aa">
    <w:name w:val="Основной текст Знак"/>
    <w:basedOn w:val="a0"/>
    <w:link w:val="a9"/>
    <w:rsid w:val="00B17E29"/>
    <w:rPr>
      <w:rFonts w:ascii="Times New Roman" w:eastAsia="Times New Roman" w:hAnsi="Times New Roman" w:cs="Times New Roman"/>
      <w:sz w:val="24"/>
      <w:szCs w:val="24"/>
      <w:lang w:eastAsia="ar-SA"/>
    </w:rPr>
  </w:style>
  <w:style w:type="paragraph" w:styleId="ab">
    <w:name w:val="Title"/>
    <w:basedOn w:val="12"/>
    <w:next w:val="ac"/>
    <w:link w:val="ad"/>
    <w:qFormat/>
    <w:rsid w:val="00B17E29"/>
  </w:style>
  <w:style w:type="character" w:customStyle="1" w:styleId="ad">
    <w:name w:val="Заголовок Знак"/>
    <w:basedOn w:val="a0"/>
    <w:link w:val="ab"/>
    <w:rsid w:val="00B17E29"/>
    <w:rPr>
      <w:rFonts w:ascii="Arial" w:eastAsia="MS Mincho" w:hAnsi="Arial" w:cs="Tahoma"/>
      <w:sz w:val="28"/>
      <w:szCs w:val="28"/>
      <w:lang w:eastAsia="ar-SA"/>
    </w:rPr>
  </w:style>
  <w:style w:type="paragraph" w:styleId="ac">
    <w:name w:val="Subtitle"/>
    <w:basedOn w:val="12"/>
    <w:next w:val="a9"/>
    <w:link w:val="ae"/>
    <w:qFormat/>
    <w:rsid w:val="00B17E29"/>
    <w:pPr>
      <w:jc w:val="center"/>
    </w:pPr>
    <w:rPr>
      <w:i/>
      <w:iCs/>
    </w:rPr>
  </w:style>
  <w:style w:type="character" w:customStyle="1" w:styleId="ae">
    <w:name w:val="Подзаголовок Знак"/>
    <w:basedOn w:val="a0"/>
    <w:link w:val="ac"/>
    <w:rsid w:val="00B17E29"/>
    <w:rPr>
      <w:rFonts w:ascii="Arial" w:eastAsia="MS Mincho" w:hAnsi="Arial" w:cs="Tahoma"/>
      <w:i/>
      <w:iCs/>
      <w:sz w:val="28"/>
      <w:szCs w:val="28"/>
      <w:lang w:eastAsia="ar-SA"/>
    </w:rPr>
  </w:style>
  <w:style w:type="paragraph" w:styleId="af">
    <w:name w:val="List"/>
    <w:basedOn w:val="a9"/>
    <w:rsid w:val="00B17E29"/>
    <w:rPr>
      <w:rFonts w:cs="Tahoma"/>
    </w:rPr>
  </w:style>
  <w:style w:type="paragraph" w:customStyle="1" w:styleId="13">
    <w:name w:val="Название1"/>
    <w:basedOn w:val="a"/>
    <w:rsid w:val="00B17E29"/>
    <w:pPr>
      <w:suppressLineNumbers/>
      <w:spacing w:before="120" w:after="120"/>
    </w:pPr>
    <w:rPr>
      <w:rFonts w:cs="Tahoma"/>
      <w:i/>
      <w:iCs/>
    </w:rPr>
  </w:style>
  <w:style w:type="paragraph" w:customStyle="1" w:styleId="14">
    <w:name w:val="Указатель1"/>
    <w:basedOn w:val="a"/>
    <w:rsid w:val="00B17E29"/>
    <w:pPr>
      <w:suppressLineNumbers/>
    </w:pPr>
    <w:rPr>
      <w:rFonts w:cs="Tahoma"/>
    </w:rPr>
  </w:style>
  <w:style w:type="paragraph" w:customStyle="1" w:styleId="variable">
    <w:name w:val="variable"/>
    <w:basedOn w:val="a"/>
    <w:rsid w:val="00B17E29"/>
    <w:rPr>
      <w:b/>
    </w:rPr>
  </w:style>
  <w:style w:type="paragraph" w:styleId="af0">
    <w:name w:val="footer"/>
    <w:basedOn w:val="a"/>
    <w:link w:val="af1"/>
    <w:rsid w:val="00B17E29"/>
    <w:pPr>
      <w:tabs>
        <w:tab w:val="center" w:pos="4677"/>
        <w:tab w:val="right" w:pos="9355"/>
      </w:tabs>
    </w:pPr>
  </w:style>
  <w:style w:type="character" w:customStyle="1" w:styleId="af1">
    <w:name w:val="Нижний колонтитул Знак"/>
    <w:basedOn w:val="a0"/>
    <w:link w:val="af0"/>
    <w:rsid w:val="00B17E29"/>
    <w:rPr>
      <w:rFonts w:ascii="Times New Roman" w:eastAsia="Times New Roman" w:hAnsi="Times New Roman" w:cs="Times New Roman"/>
      <w:sz w:val="24"/>
      <w:szCs w:val="24"/>
      <w:lang w:eastAsia="ar-SA"/>
    </w:rPr>
  </w:style>
  <w:style w:type="paragraph" w:styleId="af2">
    <w:name w:val="header"/>
    <w:basedOn w:val="a"/>
    <w:link w:val="af3"/>
    <w:rsid w:val="00B17E29"/>
    <w:pPr>
      <w:tabs>
        <w:tab w:val="center" w:pos="4677"/>
        <w:tab w:val="right" w:pos="9355"/>
      </w:tabs>
    </w:pPr>
  </w:style>
  <w:style w:type="character" w:customStyle="1" w:styleId="af3">
    <w:name w:val="Верхний колонтитул Знак"/>
    <w:basedOn w:val="a0"/>
    <w:link w:val="af2"/>
    <w:rsid w:val="00B17E29"/>
    <w:rPr>
      <w:rFonts w:ascii="Times New Roman" w:eastAsia="Times New Roman" w:hAnsi="Times New Roman" w:cs="Times New Roman"/>
      <w:sz w:val="24"/>
      <w:szCs w:val="24"/>
      <w:lang w:eastAsia="ar-SA"/>
    </w:rPr>
  </w:style>
  <w:style w:type="paragraph" w:customStyle="1" w:styleId="af4">
    <w:name w:val="Содержимое таблицы"/>
    <w:basedOn w:val="a"/>
    <w:rsid w:val="00B17E29"/>
    <w:pPr>
      <w:suppressLineNumbers/>
    </w:pPr>
  </w:style>
  <w:style w:type="paragraph" w:customStyle="1" w:styleId="af5">
    <w:name w:val="Заголовок таблицы"/>
    <w:basedOn w:val="af4"/>
    <w:rsid w:val="00B17E29"/>
    <w:pPr>
      <w:jc w:val="center"/>
    </w:pPr>
    <w:rPr>
      <w:b/>
      <w:bCs/>
    </w:rPr>
  </w:style>
  <w:style w:type="paragraph" w:customStyle="1" w:styleId="af6">
    <w:name w:val="Горизонтальная линия"/>
    <w:basedOn w:val="a"/>
    <w:next w:val="a9"/>
    <w:rsid w:val="00B17E29"/>
    <w:pPr>
      <w:suppressLineNumbers/>
      <w:pBdr>
        <w:bottom w:val="double" w:sz="1" w:space="0" w:color="808080"/>
      </w:pBdr>
      <w:spacing w:after="283"/>
    </w:pPr>
    <w:rPr>
      <w:sz w:val="12"/>
      <w:szCs w:val="12"/>
    </w:rPr>
  </w:style>
  <w:style w:type="paragraph" w:styleId="af7">
    <w:name w:val="Body Text First Indent"/>
    <w:basedOn w:val="a9"/>
    <w:link w:val="af8"/>
    <w:rsid w:val="00B17E29"/>
    <w:pPr>
      <w:ind w:firstLine="283"/>
    </w:pPr>
  </w:style>
  <w:style w:type="character" w:customStyle="1" w:styleId="af8">
    <w:name w:val="Красная строка Знак"/>
    <w:basedOn w:val="aa"/>
    <w:link w:val="af7"/>
    <w:rsid w:val="00B17E29"/>
    <w:rPr>
      <w:rFonts w:ascii="Times New Roman" w:eastAsia="Times New Roman" w:hAnsi="Times New Roman" w:cs="Times New Roman"/>
      <w:sz w:val="24"/>
      <w:szCs w:val="24"/>
      <w:lang w:eastAsia="ar-SA"/>
    </w:rPr>
  </w:style>
  <w:style w:type="paragraph" w:customStyle="1" w:styleId="af9">
    <w:name w:val="СОтступомПоЛевомуКраю"/>
    <w:basedOn w:val="a"/>
    <w:rsid w:val="00B17E29"/>
    <w:pPr>
      <w:ind w:firstLine="705"/>
    </w:pPr>
  </w:style>
  <w:style w:type="paragraph" w:customStyle="1" w:styleId="afa">
    <w:name w:val="Содержимое врезки"/>
    <w:basedOn w:val="a9"/>
    <w:rsid w:val="00B17E29"/>
  </w:style>
  <w:style w:type="paragraph" w:customStyle="1" w:styleId="afb">
    <w:name w:val="Содержимое списка"/>
    <w:basedOn w:val="a"/>
    <w:rsid w:val="00B17E29"/>
    <w:pPr>
      <w:ind w:left="567"/>
    </w:pPr>
  </w:style>
  <w:style w:type="paragraph" w:styleId="afc">
    <w:name w:val="Balloon Text"/>
    <w:basedOn w:val="a"/>
    <w:link w:val="afd"/>
    <w:uiPriority w:val="99"/>
    <w:semiHidden/>
    <w:unhideWhenUsed/>
    <w:rsid w:val="00B17E29"/>
    <w:rPr>
      <w:rFonts w:ascii="Segoe UI" w:hAnsi="Segoe UI"/>
      <w:sz w:val="18"/>
      <w:szCs w:val="18"/>
    </w:rPr>
  </w:style>
  <w:style w:type="character" w:customStyle="1" w:styleId="afd">
    <w:name w:val="Текст выноски Знак"/>
    <w:basedOn w:val="a0"/>
    <w:link w:val="afc"/>
    <w:uiPriority w:val="99"/>
    <w:semiHidden/>
    <w:rsid w:val="00B17E29"/>
    <w:rPr>
      <w:rFonts w:ascii="Segoe UI" w:eastAsia="Times New Roman" w:hAnsi="Segoe UI" w:cs="Times New Roman"/>
      <w:sz w:val="18"/>
      <w:szCs w:val="18"/>
      <w:lang w:eastAsia="ar-SA"/>
    </w:rPr>
  </w:style>
  <w:style w:type="paragraph" w:customStyle="1" w:styleId="ConsPlusNormal">
    <w:name w:val="ConsPlusNormal"/>
    <w:link w:val="ConsPlusNormal0"/>
    <w:rsid w:val="00B17E29"/>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B17E29"/>
    <w:rPr>
      <w:rFonts w:ascii="Arial" w:eastAsia="Times New Roman" w:hAnsi="Arial" w:cs="Arial"/>
      <w:sz w:val="20"/>
      <w:szCs w:val="20"/>
      <w:lang w:eastAsia="ru-RU"/>
    </w:rPr>
  </w:style>
  <w:style w:type="paragraph" w:styleId="afe">
    <w:name w:val="Date"/>
    <w:basedOn w:val="a"/>
    <w:next w:val="a"/>
    <w:link w:val="aff"/>
    <w:rsid w:val="00B17E29"/>
    <w:pPr>
      <w:suppressAutoHyphens w:val="0"/>
      <w:spacing w:after="60"/>
      <w:jc w:val="both"/>
    </w:pPr>
    <w:rPr>
      <w:lang w:eastAsia="ru-RU"/>
    </w:rPr>
  </w:style>
  <w:style w:type="character" w:customStyle="1" w:styleId="aff">
    <w:name w:val="Дата Знак"/>
    <w:basedOn w:val="a0"/>
    <w:link w:val="afe"/>
    <w:rsid w:val="00B17E29"/>
    <w:rPr>
      <w:rFonts w:ascii="Times New Roman" w:eastAsia="Times New Roman" w:hAnsi="Times New Roman" w:cs="Times New Roman"/>
      <w:sz w:val="24"/>
      <w:szCs w:val="24"/>
      <w:lang w:eastAsia="ru-RU"/>
    </w:rPr>
  </w:style>
  <w:style w:type="paragraph" w:styleId="aff0">
    <w:name w:val="Normal (Web)"/>
    <w:aliases w:val="Обычный (Web)"/>
    <w:basedOn w:val="a"/>
    <w:rsid w:val="00B17E29"/>
    <w:pPr>
      <w:suppressAutoHyphens w:val="0"/>
      <w:spacing w:before="100" w:beforeAutospacing="1" w:after="100" w:afterAutospacing="1"/>
    </w:pPr>
    <w:rPr>
      <w:lang w:eastAsia="ru-RU"/>
    </w:rPr>
  </w:style>
  <w:style w:type="paragraph" w:styleId="aff1">
    <w:name w:val="List Paragraph"/>
    <w:basedOn w:val="a"/>
    <w:link w:val="aff2"/>
    <w:uiPriority w:val="99"/>
    <w:qFormat/>
    <w:rsid w:val="00B17E29"/>
    <w:pPr>
      <w:suppressAutoHyphens w:val="0"/>
      <w:ind w:left="720"/>
    </w:pPr>
    <w:rPr>
      <w:lang w:eastAsia="ru-RU"/>
    </w:rPr>
  </w:style>
  <w:style w:type="character" w:customStyle="1" w:styleId="aff2">
    <w:name w:val="Абзац списка Знак"/>
    <w:link w:val="aff1"/>
    <w:uiPriority w:val="99"/>
    <w:rsid w:val="00B17E29"/>
    <w:rPr>
      <w:rFonts w:ascii="Times New Roman" w:eastAsia="Times New Roman" w:hAnsi="Times New Roman" w:cs="Times New Roman"/>
      <w:sz w:val="24"/>
      <w:szCs w:val="24"/>
      <w:lang w:eastAsia="ru-RU"/>
    </w:rPr>
  </w:style>
  <w:style w:type="paragraph" w:styleId="15">
    <w:name w:val="toc 1"/>
    <w:basedOn w:val="a"/>
    <w:next w:val="a"/>
    <w:autoRedefine/>
    <w:uiPriority w:val="39"/>
    <w:rsid w:val="00B17E29"/>
    <w:pPr>
      <w:tabs>
        <w:tab w:val="left" w:pos="709"/>
        <w:tab w:val="right" w:leader="dot" w:pos="10195"/>
      </w:tabs>
      <w:suppressAutoHyphens w:val="0"/>
      <w:spacing w:before="120" w:after="120"/>
    </w:pPr>
    <w:rPr>
      <w:b/>
      <w:bCs/>
      <w:caps/>
      <w:sz w:val="20"/>
      <w:szCs w:val="20"/>
      <w:lang w:eastAsia="ru-RU"/>
    </w:rPr>
  </w:style>
  <w:style w:type="paragraph" w:styleId="21">
    <w:name w:val="toc 2"/>
    <w:basedOn w:val="a"/>
    <w:next w:val="a"/>
    <w:autoRedefine/>
    <w:uiPriority w:val="39"/>
    <w:rsid w:val="00B17E29"/>
    <w:pPr>
      <w:suppressAutoHyphens w:val="0"/>
      <w:ind w:left="240"/>
    </w:pPr>
    <w:rPr>
      <w:smallCaps/>
      <w:sz w:val="20"/>
      <w:szCs w:val="20"/>
      <w:lang w:eastAsia="ru-RU"/>
    </w:rPr>
  </w:style>
  <w:style w:type="character" w:styleId="aff3">
    <w:name w:val="line number"/>
    <w:basedOn w:val="a0"/>
    <w:uiPriority w:val="99"/>
    <w:semiHidden/>
    <w:unhideWhenUsed/>
    <w:rsid w:val="00B17E29"/>
  </w:style>
  <w:style w:type="character" w:styleId="aff4">
    <w:name w:val="footnote reference"/>
    <w:rsid w:val="00B17E29"/>
    <w:rPr>
      <w:vertAlign w:val="superscript"/>
    </w:rPr>
  </w:style>
  <w:style w:type="paragraph" w:customStyle="1" w:styleId="ConsPlusCell">
    <w:name w:val="ConsPlusCell"/>
    <w:uiPriority w:val="99"/>
    <w:rsid w:val="00B17E29"/>
    <w:pPr>
      <w:widowControl w:val="0"/>
      <w:autoSpaceDE w:val="0"/>
      <w:autoSpaceDN w:val="0"/>
      <w:adjustRightInd w:val="0"/>
      <w:spacing w:after="0" w:line="240" w:lineRule="auto"/>
    </w:pPr>
    <w:rPr>
      <w:rFonts w:ascii="Calibri" w:eastAsia="Times New Roman" w:hAnsi="Calibri" w:cs="Calibri"/>
      <w:lang w:eastAsia="ru-RU"/>
    </w:rPr>
  </w:style>
  <w:style w:type="character" w:customStyle="1" w:styleId="apple-converted-space">
    <w:name w:val="apple-converted-space"/>
    <w:basedOn w:val="a0"/>
    <w:rsid w:val="00B17E29"/>
  </w:style>
  <w:style w:type="paragraph" w:customStyle="1" w:styleId="s1">
    <w:name w:val="s_1"/>
    <w:basedOn w:val="a"/>
    <w:rsid w:val="00B17E29"/>
    <w:pPr>
      <w:suppressAutoHyphens w:val="0"/>
      <w:spacing w:before="100" w:beforeAutospacing="1" w:after="100" w:afterAutospacing="1"/>
    </w:pPr>
    <w:rPr>
      <w:lang w:eastAsia="ru-RU"/>
    </w:rPr>
  </w:style>
  <w:style w:type="character" w:customStyle="1" w:styleId="tztxt">
    <w:name w:val="tz_txt Знак"/>
    <w:link w:val="tztxt0"/>
    <w:locked/>
    <w:rsid w:val="00B17E29"/>
  </w:style>
  <w:style w:type="paragraph" w:customStyle="1" w:styleId="tztxt0">
    <w:name w:val="tz_txt"/>
    <w:basedOn w:val="a"/>
    <w:link w:val="tztxt"/>
    <w:rsid w:val="00B17E29"/>
    <w:pPr>
      <w:suppressAutoHyphens w:val="0"/>
      <w:spacing w:after="120"/>
      <w:ind w:firstLine="709"/>
      <w:jc w:val="both"/>
    </w:pPr>
    <w:rPr>
      <w:rFonts w:asciiTheme="minorHAnsi" w:eastAsiaTheme="minorHAnsi" w:hAnsiTheme="minorHAnsi" w:cstheme="minorBidi"/>
      <w:sz w:val="22"/>
      <w:szCs w:val="22"/>
    </w:rPr>
  </w:style>
  <w:style w:type="character" w:customStyle="1" w:styleId="iceouttxt4">
    <w:name w:val="iceouttxt4"/>
    <w:rsid w:val="00B17E29"/>
    <w:rPr>
      <w:rFonts w:ascii="Arial" w:hAnsi="Arial" w:cs="Arial" w:hint="default"/>
      <w:color w:val="666666"/>
      <w:sz w:val="17"/>
      <w:szCs w:val="17"/>
    </w:rPr>
  </w:style>
  <w:style w:type="paragraph" w:styleId="aff5">
    <w:name w:val="Document Map"/>
    <w:basedOn w:val="a"/>
    <w:link w:val="aff6"/>
    <w:uiPriority w:val="99"/>
    <w:semiHidden/>
    <w:unhideWhenUsed/>
    <w:rsid w:val="00B17E29"/>
    <w:rPr>
      <w:rFonts w:ascii="Tahoma" w:hAnsi="Tahoma" w:cs="Tahoma"/>
      <w:sz w:val="16"/>
      <w:szCs w:val="16"/>
    </w:rPr>
  </w:style>
  <w:style w:type="character" w:customStyle="1" w:styleId="aff6">
    <w:name w:val="Схема документа Знак"/>
    <w:basedOn w:val="a0"/>
    <w:link w:val="aff5"/>
    <w:uiPriority w:val="99"/>
    <w:semiHidden/>
    <w:rsid w:val="00B17E29"/>
    <w:rPr>
      <w:rFonts w:ascii="Tahoma" w:eastAsia="Times New Roman" w:hAnsi="Tahoma" w:cs="Tahoma"/>
      <w:sz w:val="16"/>
      <w:szCs w:val="16"/>
      <w:lang w:eastAsia="ar-SA"/>
    </w:rPr>
  </w:style>
  <w:style w:type="character" w:customStyle="1" w:styleId="blk">
    <w:name w:val="blk"/>
    <w:rsid w:val="00B17E29"/>
  </w:style>
  <w:style w:type="paragraph" w:customStyle="1" w:styleId="Default">
    <w:name w:val="Default"/>
    <w:link w:val="Default0"/>
    <w:rsid w:val="00B17E29"/>
    <w:pPr>
      <w:suppressAutoHyphens/>
      <w:spacing w:after="0" w:line="100" w:lineRule="atLeast"/>
    </w:pPr>
    <w:rPr>
      <w:rFonts w:ascii="Times New Roman" w:eastAsia="SimSun" w:hAnsi="Times New Roman" w:cs="Times New Roman"/>
      <w:color w:val="000000"/>
      <w:sz w:val="24"/>
      <w:szCs w:val="24"/>
      <w:lang w:eastAsia="ar-SA"/>
    </w:rPr>
  </w:style>
  <w:style w:type="character" w:customStyle="1" w:styleId="Default0">
    <w:name w:val="Default Знак"/>
    <w:link w:val="Default"/>
    <w:locked/>
    <w:rsid w:val="00B17E29"/>
    <w:rPr>
      <w:rFonts w:ascii="Times New Roman" w:eastAsia="SimSun" w:hAnsi="Times New Roman" w:cs="Times New Roman"/>
      <w:color w:val="000000"/>
      <w:sz w:val="24"/>
      <w:szCs w:val="24"/>
      <w:lang w:eastAsia="ar-SA"/>
    </w:rPr>
  </w:style>
  <w:style w:type="paragraph" w:customStyle="1" w:styleId="16">
    <w:name w:val="Без интервала1"/>
    <w:rsid w:val="00B17E29"/>
    <w:pPr>
      <w:suppressAutoHyphens/>
      <w:spacing w:after="0" w:line="240" w:lineRule="auto"/>
    </w:pPr>
    <w:rPr>
      <w:rFonts w:ascii="Calibri" w:eastAsia="SimSun" w:hAnsi="Calibri" w:cs="font286"/>
      <w:lang w:eastAsia="ar-SA"/>
    </w:rPr>
  </w:style>
  <w:style w:type="paragraph" w:customStyle="1" w:styleId="consplusnormal1">
    <w:name w:val="consplusnormal"/>
    <w:basedOn w:val="a"/>
    <w:rsid w:val="00B17E29"/>
    <w:pPr>
      <w:spacing w:before="187" w:after="187"/>
      <w:ind w:left="187" w:right="187"/>
    </w:pPr>
  </w:style>
  <w:style w:type="paragraph" w:customStyle="1" w:styleId="WW-">
    <w:name w:val="WW-Текст"/>
    <w:basedOn w:val="a"/>
    <w:rsid w:val="00B17E29"/>
    <w:pPr>
      <w:suppressAutoHyphens w:val="0"/>
      <w:jc w:val="both"/>
    </w:pPr>
    <w:rPr>
      <w:rFonts w:ascii="Courier New" w:hAnsi="Courier New"/>
      <w:sz w:val="20"/>
      <w:szCs w:val="20"/>
      <w:lang w:eastAsia="ru-RU"/>
    </w:rPr>
  </w:style>
  <w:style w:type="paragraph" w:styleId="aff7">
    <w:name w:val="No Spacing"/>
    <w:uiPriority w:val="1"/>
    <w:qFormat/>
    <w:rsid w:val="00B17E29"/>
    <w:pPr>
      <w:suppressAutoHyphens/>
      <w:spacing w:after="0" w:line="240" w:lineRule="auto"/>
    </w:pPr>
    <w:rPr>
      <w:rFonts w:ascii="Times New Roman" w:eastAsia="Times New Roman" w:hAnsi="Times New Roman" w:cs="Times New Roman"/>
      <w:sz w:val="24"/>
      <w:szCs w:val="24"/>
      <w:lang w:eastAsia="ar-SA"/>
    </w:rPr>
  </w:style>
  <w:style w:type="paragraph" w:customStyle="1" w:styleId="Standard">
    <w:name w:val="Standard"/>
    <w:rsid w:val="00B17E2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ceouttxt6">
    <w:name w:val="iceouttxt6"/>
    <w:rsid w:val="00B17E29"/>
    <w:rPr>
      <w:rFonts w:ascii="Arial" w:hAnsi="Arial" w:cs="Arial" w:hint="default"/>
      <w:color w:val="666666"/>
      <w:sz w:val="14"/>
      <w:szCs w:val="14"/>
    </w:rPr>
  </w:style>
  <w:style w:type="table" w:styleId="aff8">
    <w:name w:val="Table Grid"/>
    <w:basedOn w:val="a1"/>
    <w:uiPriority w:val="39"/>
    <w:rsid w:val="00B17E2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Прижатый влево"/>
    <w:basedOn w:val="a"/>
    <w:next w:val="a"/>
    <w:rsid w:val="00B17E29"/>
    <w:pPr>
      <w:widowControl w:val="0"/>
      <w:suppressAutoHyphens w:val="0"/>
      <w:autoSpaceDE w:val="0"/>
      <w:autoSpaceDN w:val="0"/>
      <w:adjustRightInd w:val="0"/>
    </w:pPr>
    <w:rPr>
      <w:rFonts w:ascii="Arial" w:hAnsi="Arial" w:cs="Arial"/>
      <w:lang w:eastAsia="ru-RU"/>
    </w:rPr>
  </w:style>
  <w:style w:type="paragraph" w:styleId="31">
    <w:name w:val="List 3"/>
    <w:basedOn w:val="a"/>
    <w:uiPriority w:val="99"/>
    <w:unhideWhenUsed/>
    <w:rsid w:val="00B17E29"/>
    <w:pPr>
      <w:ind w:left="849" w:hanging="283"/>
      <w:contextualSpacing/>
    </w:pPr>
  </w:style>
  <w:style w:type="paragraph" w:customStyle="1" w:styleId="xl24">
    <w:name w:val="xl24"/>
    <w:basedOn w:val="a"/>
    <w:rsid w:val="00B17E29"/>
    <w:pPr>
      <w:suppressAutoHyphens w:val="0"/>
      <w:spacing w:before="100" w:after="100"/>
      <w:jc w:val="center"/>
    </w:pPr>
    <w:rPr>
      <w:szCs w:val="20"/>
      <w:lang w:eastAsia="zh-CN"/>
    </w:rPr>
  </w:style>
  <w:style w:type="paragraph" w:customStyle="1" w:styleId="22">
    <w:name w:val="Без интервала2"/>
    <w:link w:val="NoSpacingChar"/>
    <w:rsid w:val="00B17E29"/>
    <w:pPr>
      <w:suppressAutoHyphens/>
      <w:spacing w:after="0" w:line="240" w:lineRule="auto"/>
    </w:pPr>
    <w:rPr>
      <w:rFonts w:ascii="Times New Roman" w:eastAsia="Times New Roman" w:hAnsi="Times New Roman" w:cs="Times New Roman"/>
      <w:sz w:val="24"/>
      <w:szCs w:val="24"/>
      <w:lang w:eastAsia="zh-CN"/>
    </w:rPr>
  </w:style>
  <w:style w:type="character" w:customStyle="1" w:styleId="NoSpacingChar">
    <w:name w:val="No Spacing Char"/>
    <w:link w:val="22"/>
    <w:locked/>
    <w:rsid w:val="00B17E29"/>
    <w:rPr>
      <w:rFonts w:ascii="Times New Roman" w:eastAsia="Times New Roman" w:hAnsi="Times New Roman" w:cs="Times New Roman"/>
      <w:sz w:val="24"/>
      <w:szCs w:val="24"/>
      <w:lang w:eastAsia="zh-CN"/>
    </w:rPr>
  </w:style>
  <w:style w:type="character" w:customStyle="1" w:styleId="bold">
    <w:name w:val="bold"/>
    <w:rsid w:val="00B17E29"/>
  </w:style>
  <w:style w:type="character" w:customStyle="1" w:styleId="affa">
    <w:name w:val="Гипертекстовая ссылка"/>
    <w:rsid w:val="00B17E29"/>
    <w:rPr>
      <w:color w:val="106BBE"/>
    </w:rPr>
  </w:style>
  <w:style w:type="paragraph" w:customStyle="1" w:styleId="310">
    <w:name w:val="Основной текст 31"/>
    <w:basedOn w:val="a"/>
    <w:rsid w:val="00B17E29"/>
    <w:pPr>
      <w:spacing w:after="120"/>
    </w:pPr>
    <w:rPr>
      <w:rFonts w:eastAsia="Calibri"/>
      <w:sz w:val="16"/>
      <w:szCs w:val="16"/>
    </w:rPr>
  </w:style>
  <w:style w:type="character" w:customStyle="1" w:styleId="affb">
    <w:name w:val="Цветовое выделение"/>
    <w:rsid w:val="00B17E29"/>
    <w:rPr>
      <w:b/>
      <w:bCs/>
      <w:color w:val="26282F"/>
      <w:sz w:val="26"/>
      <w:szCs w:val="26"/>
    </w:rPr>
  </w:style>
  <w:style w:type="paragraph" w:styleId="affc">
    <w:name w:val="Body Text Indent"/>
    <w:basedOn w:val="a"/>
    <w:link w:val="affd"/>
    <w:uiPriority w:val="99"/>
    <w:unhideWhenUsed/>
    <w:rsid w:val="00B17E29"/>
    <w:pPr>
      <w:spacing w:after="120"/>
      <w:ind w:left="283"/>
    </w:pPr>
  </w:style>
  <w:style w:type="character" w:customStyle="1" w:styleId="affd">
    <w:name w:val="Основной текст с отступом Знак"/>
    <w:basedOn w:val="a0"/>
    <w:link w:val="affc"/>
    <w:uiPriority w:val="99"/>
    <w:rsid w:val="00B17E29"/>
    <w:rPr>
      <w:rFonts w:ascii="Times New Roman" w:eastAsia="Times New Roman" w:hAnsi="Times New Roman" w:cs="Times New Roman"/>
      <w:sz w:val="24"/>
      <w:szCs w:val="24"/>
      <w:lang w:eastAsia="ar-SA"/>
    </w:rPr>
  </w:style>
  <w:style w:type="paragraph" w:styleId="HTML">
    <w:name w:val="HTML Preformatted"/>
    <w:basedOn w:val="a"/>
    <w:link w:val="HTML0"/>
    <w:unhideWhenUsed/>
    <w:rsid w:val="00B17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basedOn w:val="a0"/>
    <w:link w:val="HTML"/>
    <w:rsid w:val="00B17E29"/>
    <w:rPr>
      <w:rFonts w:ascii="Courier New" w:eastAsia="Times New Roman" w:hAnsi="Courier New" w:cs="Courier New"/>
      <w:sz w:val="20"/>
      <w:szCs w:val="20"/>
      <w:lang w:eastAsia="ru-RU"/>
    </w:rPr>
  </w:style>
  <w:style w:type="paragraph" w:customStyle="1" w:styleId="32">
    <w:name w:val="Без интервала3"/>
    <w:rsid w:val="00B17E29"/>
    <w:pPr>
      <w:spacing w:after="0" w:line="240" w:lineRule="auto"/>
    </w:pPr>
    <w:rPr>
      <w:rFonts w:ascii="Calibri" w:eastAsia="Calibri" w:hAnsi="Calibri" w:cs="Times New Roman"/>
    </w:rPr>
  </w:style>
  <w:style w:type="paragraph" w:customStyle="1" w:styleId="ConsPlusNonformat">
    <w:name w:val="ConsPlusNonformat"/>
    <w:rsid w:val="00B17E29"/>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17E29"/>
    <w:pPr>
      <w:widowControl w:val="0"/>
      <w:autoSpaceDE w:val="0"/>
      <w:autoSpaceDN w:val="0"/>
      <w:spacing w:after="0" w:line="240" w:lineRule="auto"/>
    </w:pPr>
    <w:rPr>
      <w:rFonts w:ascii="Calibri" w:eastAsia="Times New Roman" w:hAnsi="Calibri" w:cs="Calibri"/>
      <w:b/>
      <w:szCs w:val="20"/>
      <w:lang w:eastAsia="ru-RU"/>
    </w:rPr>
  </w:style>
  <w:style w:type="paragraph" w:customStyle="1" w:styleId="p2">
    <w:name w:val="p2"/>
    <w:basedOn w:val="a"/>
    <w:rsid w:val="00B17E29"/>
    <w:pPr>
      <w:suppressAutoHyphens w:val="0"/>
      <w:spacing w:before="100" w:beforeAutospacing="1" w:after="100" w:afterAutospacing="1"/>
    </w:pPr>
    <w:rPr>
      <w:lang w:eastAsia="ru-RU"/>
    </w:rPr>
  </w:style>
  <w:style w:type="paragraph" w:customStyle="1" w:styleId="bo">
    <w:name w:val="bo"/>
    <w:basedOn w:val="a9"/>
    <w:rsid w:val="00B17E29"/>
    <w:pPr>
      <w:tabs>
        <w:tab w:val="left" w:pos="1304"/>
        <w:tab w:val="left" w:pos="2835"/>
      </w:tabs>
      <w:suppressAutoHyphens w:val="0"/>
      <w:spacing w:before="57"/>
      <w:ind w:left="113" w:right="113"/>
      <w:jc w:val="both"/>
    </w:pPr>
    <w:rPr>
      <w:rFonts w:ascii="Arial" w:hAnsi="Arial" w:cs="Arial"/>
      <w:sz w:val="16"/>
      <w:szCs w:val="16"/>
      <w:lang w:eastAsia="ru-RU"/>
    </w:rPr>
  </w:style>
  <w:style w:type="paragraph" w:customStyle="1" w:styleId="1CStyle1">
    <w:name w:val="1CStyle1"/>
    <w:rsid w:val="00B17E29"/>
    <w:pPr>
      <w:jc w:val="center"/>
    </w:pPr>
    <w:rPr>
      <w:rFonts w:ascii="Tahoma" w:eastAsia="Times New Roman" w:hAnsi="Tahoma" w:cs="Times New Roman"/>
      <w:sz w:val="18"/>
      <w:lang w:eastAsia="ru-RU"/>
    </w:rPr>
  </w:style>
  <w:style w:type="paragraph" w:customStyle="1" w:styleId="1CStyle-1">
    <w:name w:val="1CStyle-1"/>
    <w:rsid w:val="00B17E29"/>
    <w:pPr>
      <w:jc w:val="center"/>
    </w:pPr>
    <w:rPr>
      <w:rFonts w:ascii="Tahoma" w:eastAsia="Times New Roman" w:hAnsi="Tahoma" w:cs="Times New Roman"/>
      <w:sz w:val="18"/>
      <w:lang w:eastAsia="ru-RU"/>
    </w:rPr>
  </w:style>
  <w:style w:type="paragraph" w:customStyle="1" w:styleId="1CStyle0">
    <w:name w:val="1CStyle0"/>
    <w:rsid w:val="00B17E29"/>
    <w:pPr>
      <w:jc w:val="center"/>
    </w:pPr>
    <w:rPr>
      <w:rFonts w:ascii="Tahoma" w:eastAsia="Times New Roman" w:hAnsi="Tahoma" w:cs="Times New Roman"/>
      <w:sz w:val="18"/>
      <w:lang w:eastAsia="ru-RU"/>
    </w:rPr>
  </w:style>
  <w:style w:type="paragraph" w:customStyle="1" w:styleId="1CStyle2">
    <w:name w:val="1CStyle2"/>
    <w:rsid w:val="00B17E29"/>
    <w:pPr>
      <w:jc w:val="center"/>
    </w:pPr>
    <w:rPr>
      <w:rFonts w:ascii="Tahoma" w:eastAsia="Times New Roman" w:hAnsi="Tahoma" w:cs="Times New Roman"/>
      <w:sz w:val="18"/>
      <w:lang w:eastAsia="ru-RU"/>
    </w:rPr>
  </w:style>
  <w:style w:type="paragraph" w:customStyle="1" w:styleId="1CStyle13">
    <w:name w:val="1CStyle13"/>
    <w:rsid w:val="00B17E29"/>
    <w:pPr>
      <w:jc w:val="center"/>
    </w:pPr>
    <w:rPr>
      <w:rFonts w:ascii="Tahoma" w:eastAsia="Times New Roman" w:hAnsi="Tahoma" w:cs="Times New Roman"/>
      <w:sz w:val="18"/>
      <w:lang w:eastAsia="ru-RU"/>
    </w:rPr>
  </w:style>
  <w:style w:type="paragraph" w:customStyle="1" w:styleId="1CStyle11">
    <w:name w:val="1CStyle11"/>
    <w:rsid w:val="00B17E29"/>
    <w:pPr>
      <w:jc w:val="center"/>
    </w:pPr>
    <w:rPr>
      <w:rFonts w:ascii="Tahoma" w:eastAsia="Times New Roman" w:hAnsi="Tahoma" w:cs="Times New Roman"/>
      <w:sz w:val="18"/>
      <w:lang w:eastAsia="ru-RU"/>
    </w:rPr>
  </w:style>
  <w:style w:type="paragraph" w:customStyle="1" w:styleId="1CStyle12">
    <w:name w:val="1CStyle12"/>
    <w:rsid w:val="00B17E29"/>
    <w:pPr>
      <w:jc w:val="center"/>
    </w:pPr>
    <w:rPr>
      <w:rFonts w:ascii="Tahoma" w:eastAsia="Times New Roman" w:hAnsi="Tahoma" w:cs="Times New Roman"/>
      <w:sz w:val="18"/>
      <w:lang w:eastAsia="ru-RU"/>
    </w:rPr>
  </w:style>
  <w:style w:type="paragraph" w:customStyle="1" w:styleId="1CStyle14">
    <w:name w:val="1CStyle14"/>
    <w:rsid w:val="00B17E29"/>
    <w:pPr>
      <w:jc w:val="center"/>
    </w:pPr>
    <w:rPr>
      <w:rFonts w:ascii="Tahoma" w:eastAsia="Times New Roman" w:hAnsi="Tahoma" w:cs="Times New Roman"/>
      <w:sz w:val="18"/>
      <w:lang w:eastAsia="ru-RU"/>
    </w:rPr>
  </w:style>
  <w:style w:type="paragraph" w:customStyle="1" w:styleId="1CStyle5">
    <w:name w:val="1CStyle5"/>
    <w:rsid w:val="00B17E29"/>
    <w:pPr>
      <w:jc w:val="center"/>
    </w:pPr>
    <w:rPr>
      <w:rFonts w:ascii="Tahoma" w:eastAsia="Times New Roman" w:hAnsi="Tahoma" w:cs="Times New Roman"/>
      <w:sz w:val="18"/>
      <w:lang w:eastAsia="ru-RU"/>
    </w:rPr>
  </w:style>
  <w:style w:type="paragraph" w:customStyle="1" w:styleId="1CStyle7">
    <w:name w:val="1CStyle7"/>
    <w:rsid w:val="00B17E29"/>
    <w:pPr>
      <w:jc w:val="center"/>
    </w:pPr>
    <w:rPr>
      <w:rFonts w:ascii="Tahoma" w:eastAsia="Times New Roman" w:hAnsi="Tahoma" w:cs="Times New Roman"/>
      <w:sz w:val="18"/>
      <w:lang w:eastAsia="ru-RU"/>
    </w:rPr>
  </w:style>
  <w:style w:type="paragraph" w:customStyle="1" w:styleId="1CStyle10">
    <w:name w:val="1CStyle10"/>
    <w:rsid w:val="00B17E29"/>
    <w:pPr>
      <w:jc w:val="center"/>
    </w:pPr>
    <w:rPr>
      <w:rFonts w:ascii="Tahoma" w:eastAsia="Times New Roman" w:hAnsi="Tahoma" w:cs="Times New Roman"/>
      <w:sz w:val="18"/>
      <w:lang w:eastAsia="ru-RU"/>
    </w:rPr>
  </w:style>
  <w:style w:type="paragraph" w:customStyle="1" w:styleId="1CStyle9">
    <w:name w:val="1CStyle9"/>
    <w:rsid w:val="00B17E29"/>
    <w:pPr>
      <w:jc w:val="center"/>
    </w:pPr>
    <w:rPr>
      <w:rFonts w:ascii="Tahoma" w:eastAsia="Times New Roman" w:hAnsi="Tahoma" w:cs="Times New Roman"/>
      <w:sz w:val="18"/>
      <w:lang w:eastAsia="ru-RU"/>
    </w:rPr>
  </w:style>
  <w:style w:type="paragraph" w:customStyle="1" w:styleId="1CStyle8">
    <w:name w:val="1CStyle8"/>
    <w:rsid w:val="00B17E29"/>
    <w:pPr>
      <w:jc w:val="center"/>
    </w:pPr>
    <w:rPr>
      <w:rFonts w:ascii="Tahoma" w:eastAsia="Times New Roman" w:hAnsi="Tahoma" w:cs="Times New Roman"/>
      <w:sz w:val="18"/>
      <w:lang w:eastAsia="ru-RU"/>
    </w:rPr>
  </w:style>
  <w:style w:type="paragraph" w:customStyle="1" w:styleId="1CStyle3">
    <w:name w:val="1CStyle3"/>
    <w:rsid w:val="00B17E29"/>
    <w:pPr>
      <w:jc w:val="center"/>
    </w:pPr>
    <w:rPr>
      <w:rFonts w:ascii="Tahoma" w:eastAsia="Times New Roman" w:hAnsi="Tahoma" w:cs="Times New Roman"/>
      <w:sz w:val="18"/>
      <w:lang w:eastAsia="ru-RU"/>
    </w:rPr>
  </w:style>
  <w:style w:type="paragraph" w:customStyle="1" w:styleId="1CStyle4">
    <w:name w:val="1CStyle4"/>
    <w:rsid w:val="00B17E29"/>
    <w:pPr>
      <w:jc w:val="center"/>
    </w:pPr>
    <w:rPr>
      <w:rFonts w:ascii="Tahoma" w:eastAsia="Times New Roman" w:hAnsi="Tahoma" w:cs="Times New Roman"/>
      <w:sz w:val="18"/>
      <w:lang w:eastAsia="ru-RU"/>
    </w:rPr>
  </w:style>
  <w:style w:type="paragraph" w:customStyle="1" w:styleId="1CStyle6">
    <w:name w:val="1CStyle6"/>
    <w:rsid w:val="00B17E29"/>
    <w:pPr>
      <w:jc w:val="center"/>
    </w:pPr>
    <w:rPr>
      <w:rFonts w:ascii="Tahoma" w:eastAsia="Times New Roman" w:hAnsi="Tahoma" w:cs="Times New Roman"/>
      <w:sz w:val="18"/>
      <w:lang w:eastAsia="ru-RU"/>
    </w:rPr>
  </w:style>
  <w:style w:type="paragraph" w:customStyle="1" w:styleId="110">
    <w:name w:val="Без интервала11"/>
    <w:rsid w:val="00B17E29"/>
    <w:pPr>
      <w:suppressAutoHyphens/>
      <w:spacing w:after="0" w:line="240" w:lineRule="auto"/>
    </w:pPr>
    <w:rPr>
      <w:rFonts w:ascii="Calibri" w:eastAsia="SimSun" w:hAnsi="Calibri" w:cs="font291"/>
      <w:lang w:eastAsia="ar-SA"/>
    </w:rPr>
  </w:style>
  <w:style w:type="paragraph" w:customStyle="1" w:styleId="western">
    <w:name w:val="western"/>
    <w:basedOn w:val="a"/>
    <w:rsid w:val="00B17E29"/>
    <w:pPr>
      <w:suppressAutoHyphens w:val="0"/>
      <w:spacing w:before="100" w:beforeAutospacing="1" w:after="119"/>
    </w:pPr>
    <w:rPr>
      <w:lang w:eastAsia="ru-RU"/>
    </w:rPr>
  </w:style>
  <w:style w:type="paragraph" w:customStyle="1" w:styleId="affe">
    <w:name w:val="По умолчанию"/>
    <w:rsid w:val="00B17E29"/>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eastAsia="ru-RU"/>
    </w:rPr>
  </w:style>
  <w:style w:type="character" w:customStyle="1" w:styleId="29pt">
    <w:name w:val="Основной текст (2) + 9 pt"/>
    <w:rsid w:val="00B17E29"/>
    <w:rPr>
      <w:color w:val="000000"/>
      <w:spacing w:val="0"/>
      <w:w w:val="100"/>
      <w:position w:val="0"/>
      <w:sz w:val="18"/>
      <w:szCs w:val="18"/>
      <w:vertAlign w:val="baseline"/>
      <w:lang w:val="ru-RU" w:eastAsia="ru-RU" w:bidi="ru-RU"/>
    </w:rPr>
  </w:style>
  <w:style w:type="table" w:customStyle="1" w:styleId="TableNormal">
    <w:name w:val="Table Normal"/>
    <w:rsid w:val="00B17E29"/>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paragraph" w:customStyle="1" w:styleId="210">
    <w:name w:val="Основной текст 21"/>
    <w:basedOn w:val="a"/>
    <w:rsid w:val="00B17E29"/>
    <w:pPr>
      <w:jc w:val="both"/>
    </w:pPr>
    <w:rPr>
      <w:spacing w:val="-2"/>
      <w:sz w:val="20"/>
      <w:szCs w:val="20"/>
    </w:rPr>
  </w:style>
  <w:style w:type="paragraph" w:customStyle="1" w:styleId="Afff">
    <w:name w:val="Заголовок A"/>
    <w:next w:val="ac"/>
    <w:rsid w:val="00B17E29"/>
    <w:pPr>
      <w:pBdr>
        <w:top w:val="nil"/>
        <w:left w:val="nil"/>
        <w:bottom w:val="nil"/>
        <w:right w:val="nil"/>
        <w:between w:val="nil"/>
        <w:bar w:val="nil"/>
      </w:pBdr>
      <w:suppressAutoHyphens/>
      <w:spacing w:after="0" w:line="240" w:lineRule="auto"/>
      <w:jc w:val="center"/>
    </w:pPr>
    <w:rPr>
      <w:rFonts w:ascii="Arial" w:eastAsia="Arial Unicode MS" w:hAnsi="Arial" w:cs="Arial Unicode MS"/>
      <w:b/>
      <w:bCs/>
      <w:color w:val="000000"/>
      <w:sz w:val="20"/>
      <w:szCs w:val="20"/>
      <w:u w:color="000000"/>
      <w:bdr w:val="nil"/>
      <w:lang w:eastAsia="ru-RU"/>
    </w:rPr>
  </w:style>
  <w:style w:type="paragraph" w:customStyle="1" w:styleId="afff0">
    <w:name w:val="Знак Знак Знак Знак"/>
    <w:rsid w:val="00B17E29"/>
    <w:pPr>
      <w:pBdr>
        <w:top w:val="nil"/>
        <w:left w:val="nil"/>
        <w:bottom w:val="nil"/>
        <w:right w:val="nil"/>
        <w:between w:val="nil"/>
        <w:bar w:val="nil"/>
      </w:pBdr>
      <w:spacing w:before="100" w:after="100" w:line="240" w:lineRule="auto"/>
    </w:pPr>
    <w:rPr>
      <w:rFonts w:ascii="Tahoma" w:eastAsia="Arial Unicode MS" w:hAnsi="Tahoma" w:cs="Arial Unicode MS"/>
      <w:color w:val="000000"/>
      <w:sz w:val="20"/>
      <w:szCs w:val="20"/>
      <w:u w:color="000000"/>
      <w:bdr w:val="nil"/>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9894683B5591D0779DF60F7CC64CD27A973BF5132133FD96DA6D80A24E622F88AF00E92475E34301836D9EB428D5E7D1F4503AABDA9C5192EJ2I" TargetMode="External"/><Relationship Id="rId13" Type="http://schemas.openxmlformats.org/officeDocument/2006/relationships/hyperlink" Target="http://ivo.garant.ru/" TargetMode="External"/><Relationship Id="rId18" Type="http://schemas.openxmlformats.org/officeDocument/2006/relationships/hyperlink" Target="http://ivo.garant.ru/" TargetMode="External"/><Relationship Id="rId3" Type="http://schemas.openxmlformats.org/officeDocument/2006/relationships/settings" Target="settings.xml"/><Relationship Id="rId21" Type="http://schemas.openxmlformats.org/officeDocument/2006/relationships/hyperlink" Target="https://login.consultant.ru/link/?req=doc&amp;base=LAW&amp;n=404731&amp;date=11.01.2022&amp;dst=100012&amp;field=134" TargetMode="External"/><Relationship Id="rId7" Type="http://schemas.openxmlformats.org/officeDocument/2006/relationships/hyperlink" Target="consultantplus://offline/ref=E3A09F810104A89B7D8593D70677D2CFDE76AA3CAD3EB627BB4A4D578D7552C0D01A0415AC3162BDB4DC26DEA57A58CDBC4D04B9A14C37AA16m4G" TargetMode="External"/><Relationship Id="rId12" Type="http://schemas.openxmlformats.org/officeDocument/2006/relationships/hyperlink" Target="https://login.consultant.ru/link/?req=doc&amp;base=LAW&amp;n=405596&amp;date=11.01.2022&amp;dst=100180&amp;field=134" TargetMode="External"/><Relationship Id="rId17" Type="http://schemas.openxmlformats.org/officeDocument/2006/relationships/hyperlink" Target="http://ivo.garant.ru/" TargetMode="External"/><Relationship Id="rId2" Type="http://schemas.openxmlformats.org/officeDocument/2006/relationships/styles" Target="styles.xml"/><Relationship Id="rId16" Type="http://schemas.openxmlformats.org/officeDocument/2006/relationships/hyperlink" Target="http://ivo.garant.ru/" TargetMode="External"/><Relationship Id="rId20" Type="http://schemas.openxmlformats.org/officeDocument/2006/relationships/hyperlink" Target="http://www.consultant.ru/document/cons_doc_LAW_331074/" TargetMode="External"/><Relationship Id="rId1" Type="http://schemas.openxmlformats.org/officeDocument/2006/relationships/numbering" Target="numbering.xml"/><Relationship Id="rId6" Type="http://schemas.openxmlformats.org/officeDocument/2006/relationships/hyperlink" Target="consultantplus://offline/ref=89D92D180E36530640BF18A597C38CE142FEF0D3F622CBBF13F0DFBAAA4F95EEBB16379DA7208CFAC6D266E89B0EE694247F765F3A317D65TDN0G" TargetMode="External"/><Relationship Id="rId11" Type="http://schemas.openxmlformats.org/officeDocument/2006/relationships/hyperlink" Target="consultantplus://offline/ref=1693FC733854F4C00CAD2F89C0E21BAF4CF11160D4ADCB1DCCFEF62A454376D07C32BFAA8779CC251861D1E29D4ED9B677F10F8E6F503A76S4I" TargetMode="External"/><Relationship Id="rId24" Type="http://schemas.openxmlformats.org/officeDocument/2006/relationships/theme" Target="theme/theme1.xml"/><Relationship Id="rId5" Type="http://schemas.openxmlformats.org/officeDocument/2006/relationships/hyperlink" Target="consultantplus://offline/ref=362576DD56C85989A77317EDC6C62FD33E7D686DF78576844ED3A685EC600410F5B63699939E5BC53434DE1E63q6eDI" TargetMode="External"/><Relationship Id="rId15" Type="http://schemas.openxmlformats.org/officeDocument/2006/relationships/hyperlink" Target="http://ivo.garant.ru/" TargetMode="External"/><Relationship Id="rId23" Type="http://schemas.openxmlformats.org/officeDocument/2006/relationships/fontTable" Target="fontTable.xml"/><Relationship Id="rId10" Type="http://schemas.openxmlformats.org/officeDocument/2006/relationships/hyperlink" Target="https://login.consultant.ru/link/?req=doc&amp;base=LAW&amp;n=404851&amp;date=11.01.2022&amp;dst=100019&amp;field=134" TargetMode="External"/><Relationship Id="rId19" Type="http://schemas.openxmlformats.org/officeDocument/2006/relationships/hyperlink" Target="consultantplus://offline/ref=13C5D07EB0C5642087B0DA193B131E615C88359D2F62E0F930A1A8FE8AE7716EBA19AEBF5752AAC3B5566BB780B8BEFE574A6BB2E3852AACpDd4F" TargetMode="External"/><Relationship Id="rId4" Type="http://schemas.openxmlformats.org/officeDocument/2006/relationships/webSettings" Target="webSettings.xml"/><Relationship Id="rId9" Type="http://schemas.openxmlformats.org/officeDocument/2006/relationships/hyperlink" Target="consultantplus://offline/ref=E3A09F810104A89B7D8593D70677D2CFDE76AA3CAD3EB627BB4A4D578D7552C0D01A0415AC3162BDB4DC26DEA57A58CDBC4D04B9A14C37AA16m4G" TargetMode="External"/><Relationship Id="rId14" Type="http://schemas.openxmlformats.org/officeDocument/2006/relationships/hyperlink" Target="http://ivo.garant.ru/" TargetMode="External"/><Relationship Id="rId22" Type="http://schemas.openxmlformats.org/officeDocument/2006/relationships/hyperlink" Target="https://login.consultant.ru/link/?req=doc&amp;base=LAW&amp;n=387009&amp;date=11.01.2022&amp;dst=100665&amp;fie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13774</Words>
  <Characters>78514</Characters>
  <Application>Microsoft Office Word</Application>
  <DocSecurity>0</DocSecurity>
  <Lines>654</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7Я</cp:lastModifiedBy>
  <cp:revision>8</cp:revision>
  <dcterms:created xsi:type="dcterms:W3CDTF">2023-06-21T13:47:00Z</dcterms:created>
  <dcterms:modified xsi:type="dcterms:W3CDTF">2026-01-03T08:16:00Z</dcterms:modified>
</cp:coreProperties>
</file>