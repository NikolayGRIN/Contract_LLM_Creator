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612D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CONTRACT № STLPG-__\________,</w:t>
      </w:r>
    </w:p>
    <w:p w14:paraId="3C6E024C" w14:textId="77777777" w:rsidR="001862BE" w:rsidRPr="001862BE" w:rsidRDefault="001862BE" w:rsidP="001862BE">
      <w:pPr>
        <w:autoSpaceDE w:val="0"/>
        <w:autoSpaceDN w:val="0"/>
        <w:adjustRightInd w:val="0"/>
        <w:rPr>
          <w:rFonts w:ascii="Arial Narrow" w:hAnsi="Arial Narrow"/>
          <w:b/>
          <w:lang w:val="en-US"/>
        </w:rPr>
      </w:pPr>
    </w:p>
    <w:p w14:paraId="635AF3ED" w14:textId="77777777" w:rsidR="001862BE" w:rsidRPr="001862BE" w:rsidRDefault="001862BE" w:rsidP="001862BE">
      <w:pPr>
        <w:autoSpaceDE w:val="0"/>
        <w:autoSpaceDN w:val="0"/>
        <w:adjustRightInd w:val="0"/>
        <w:rPr>
          <w:rFonts w:ascii="Arial Narrow" w:hAnsi="Arial Narrow"/>
          <w:b/>
          <w:lang w:val="en-US"/>
        </w:rPr>
      </w:pPr>
    </w:p>
    <w:p w14:paraId="334CAE87"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Glasgow, United Kingdom        </w:t>
      </w:r>
    </w:p>
    <w:p w14:paraId="1FD04C4F" w14:textId="77777777" w:rsidR="001862BE" w:rsidRPr="001862BE" w:rsidRDefault="001862BE" w:rsidP="001862BE">
      <w:pPr>
        <w:autoSpaceDE w:val="0"/>
        <w:autoSpaceDN w:val="0"/>
        <w:adjustRightInd w:val="0"/>
        <w:rPr>
          <w:rFonts w:ascii="Arial Narrow" w:hAnsi="Arial Narrow"/>
          <w:b/>
          <w:lang w:val="en-US"/>
        </w:rPr>
      </w:pPr>
    </w:p>
    <w:p w14:paraId="150C2F5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dated ______ __, 2017</w:t>
      </w:r>
    </w:p>
    <w:p w14:paraId="0F800E3F" w14:textId="77777777" w:rsidR="001862BE" w:rsidRPr="001862BE" w:rsidRDefault="001862BE" w:rsidP="001862BE">
      <w:pPr>
        <w:autoSpaceDE w:val="0"/>
        <w:autoSpaceDN w:val="0"/>
        <w:adjustRightInd w:val="0"/>
        <w:rPr>
          <w:rFonts w:ascii="Arial Narrow" w:hAnsi="Arial Narrow"/>
          <w:b/>
          <w:lang w:val="en-US"/>
        </w:rPr>
      </w:pPr>
    </w:p>
    <w:p w14:paraId="3EAF35DE" w14:textId="77777777" w:rsidR="001862BE" w:rsidRPr="001862BE" w:rsidRDefault="001862BE" w:rsidP="001862BE">
      <w:pPr>
        <w:autoSpaceDE w:val="0"/>
        <w:autoSpaceDN w:val="0"/>
        <w:adjustRightInd w:val="0"/>
        <w:rPr>
          <w:rFonts w:ascii="Arial Narrow" w:hAnsi="Arial Narrow"/>
          <w:b/>
          <w:lang w:val="en-US"/>
        </w:rPr>
      </w:pPr>
    </w:p>
    <w:p w14:paraId="62B25B37"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SELLER </w:t>
      </w:r>
    </w:p>
    <w:p w14:paraId="6F623773" w14:textId="77777777" w:rsidR="001862BE" w:rsidRPr="001862BE" w:rsidRDefault="001862BE" w:rsidP="001862BE">
      <w:pPr>
        <w:autoSpaceDE w:val="0"/>
        <w:autoSpaceDN w:val="0"/>
        <w:adjustRightInd w:val="0"/>
        <w:rPr>
          <w:rFonts w:ascii="Arial Narrow" w:hAnsi="Arial Narrow"/>
          <w:b/>
          <w:lang w:val="en-US"/>
        </w:rPr>
      </w:pPr>
    </w:p>
    <w:p w14:paraId="25F63B41"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ST LPG SUPPLY COMPANY, United Kingdom, a legal entity under the laws of the United Kingdom, hereinafter referred to as the Seller, in the person of the Managing Partner Kirill Borodin, acting on the basis of the Power of Attorney of 08.08.2016, on the one part, </w:t>
      </w:r>
    </w:p>
    <w:p w14:paraId="724BE57B"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and</w:t>
      </w:r>
    </w:p>
    <w:p w14:paraId="64AF9AB7" w14:textId="77777777" w:rsidR="001862BE" w:rsidRPr="001862BE" w:rsidRDefault="001862BE" w:rsidP="001862BE">
      <w:pPr>
        <w:autoSpaceDE w:val="0"/>
        <w:autoSpaceDN w:val="0"/>
        <w:adjustRightInd w:val="0"/>
        <w:rPr>
          <w:rFonts w:ascii="Arial Narrow" w:hAnsi="Arial Narrow"/>
          <w:b/>
          <w:lang w:val="en-US"/>
        </w:rPr>
      </w:pPr>
    </w:p>
    <w:p w14:paraId="3FCF4236" w14:textId="77777777" w:rsidR="001862BE" w:rsidRPr="001862BE" w:rsidRDefault="001862BE" w:rsidP="001862BE">
      <w:pPr>
        <w:autoSpaceDE w:val="0"/>
        <w:autoSpaceDN w:val="0"/>
        <w:adjustRightInd w:val="0"/>
        <w:rPr>
          <w:rFonts w:ascii="Arial Narrow" w:hAnsi="Arial Narrow"/>
          <w:b/>
          <w:lang w:val="en-US"/>
        </w:rPr>
      </w:pPr>
    </w:p>
    <w:p w14:paraId="0D2BE26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BUYER</w:t>
      </w:r>
    </w:p>
    <w:p w14:paraId="6798E8D2" w14:textId="77777777" w:rsidR="001862BE" w:rsidRPr="001862BE" w:rsidRDefault="001862BE" w:rsidP="001862BE">
      <w:pPr>
        <w:autoSpaceDE w:val="0"/>
        <w:autoSpaceDN w:val="0"/>
        <w:adjustRightInd w:val="0"/>
        <w:rPr>
          <w:rFonts w:ascii="Arial Narrow" w:hAnsi="Arial Narrow"/>
          <w:b/>
          <w:lang w:val="en-US"/>
        </w:rPr>
      </w:pPr>
    </w:p>
    <w:p w14:paraId="7028BFF7"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_____________, hereinafter referred to as the «Buyer», represented by the Director _________, acting on the basis of the Charter, on the other part, together referred to as “the Parties”, have concluded the present Contract for the following.</w:t>
      </w:r>
    </w:p>
    <w:p w14:paraId="66595459" w14:textId="77777777" w:rsidR="001862BE" w:rsidRPr="001862BE" w:rsidRDefault="001862BE" w:rsidP="001862BE">
      <w:pPr>
        <w:autoSpaceDE w:val="0"/>
        <w:autoSpaceDN w:val="0"/>
        <w:adjustRightInd w:val="0"/>
        <w:rPr>
          <w:rFonts w:ascii="Arial Narrow" w:hAnsi="Arial Narrow"/>
          <w:b/>
          <w:lang w:val="en-US"/>
        </w:rPr>
      </w:pPr>
    </w:p>
    <w:p w14:paraId="0C05D0A6" w14:textId="77777777" w:rsidR="001862BE" w:rsidRPr="001862BE" w:rsidRDefault="001862BE" w:rsidP="001862BE">
      <w:pPr>
        <w:autoSpaceDE w:val="0"/>
        <w:autoSpaceDN w:val="0"/>
        <w:adjustRightInd w:val="0"/>
        <w:rPr>
          <w:rFonts w:ascii="Arial Narrow" w:hAnsi="Arial Narrow"/>
          <w:b/>
          <w:lang w:val="en-US"/>
        </w:rPr>
      </w:pPr>
    </w:p>
    <w:p w14:paraId="56221C83" w14:textId="77777777" w:rsidR="001862BE" w:rsidRPr="001862BE" w:rsidRDefault="001862BE" w:rsidP="001862BE">
      <w:pPr>
        <w:pStyle w:val="1"/>
        <w:rPr>
          <w:lang w:val="en-US"/>
        </w:rPr>
      </w:pPr>
      <w:r w:rsidRPr="001862BE">
        <w:rPr>
          <w:lang w:val="en-US"/>
        </w:rPr>
        <w:t>1. SUBJECT OF THE CONTRACT</w:t>
      </w:r>
    </w:p>
    <w:p w14:paraId="75ACADDF" w14:textId="77777777" w:rsidR="001862BE" w:rsidRPr="001862BE" w:rsidRDefault="001862BE" w:rsidP="001862BE">
      <w:pPr>
        <w:autoSpaceDE w:val="0"/>
        <w:autoSpaceDN w:val="0"/>
        <w:adjustRightInd w:val="0"/>
        <w:rPr>
          <w:rFonts w:ascii="Arial Narrow" w:hAnsi="Arial Narrow"/>
          <w:b/>
          <w:lang w:val="en-US"/>
        </w:rPr>
      </w:pPr>
    </w:p>
    <w:p w14:paraId="7C972D8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The Seller has sold and the Buyer has bought petrochemical products, hereinafter referred to as «the Goods» for export. </w:t>
      </w:r>
    </w:p>
    <w:p w14:paraId="4EB9CAD6" w14:textId="77777777" w:rsidR="001862BE" w:rsidRPr="001862BE" w:rsidRDefault="001862BE" w:rsidP="001862BE">
      <w:pPr>
        <w:autoSpaceDE w:val="0"/>
        <w:autoSpaceDN w:val="0"/>
        <w:adjustRightInd w:val="0"/>
        <w:rPr>
          <w:rFonts w:ascii="Arial Narrow" w:hAnsi="Arial Narrow"/>
          <w:b/>
          <w:lang w:val="en-US"/>
        </w:rPr>
      </w:pPr>
    </w:p>
    <w:p w14:paraId="48A76243" w14:textId="77777777" w:rsidR="001862BE" w:rsidRPr="001862BE" w:rsidRDefault="001862BE" w:rsidP="001862BE">
      <w:pPr>
        <w:autoSpaceDE w:val="0"/>
        <w:autoSpaceDN w:val="0"/>
        <w:adjustRightInd w:val="0"/>
        <w:rPr>
          <w:rFonts w:ascii="Arial Narrow" w:hAnsi="Arial Narrow"/>
          <w:b/>
          <w:lang w:val="en-US"/>
        </w:rPr>
      </w:pPr>
    </w:p>
    <w:p w14:paraId="58717B1B"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Description of Goods, quantity of Goods, price, payment terms, basis of delivery, the period of delivery, quality of the Goods shall be agreed by the Parties in the Additional agreements or/and Supplements to the Present Contract.</w:t>
      </w:r>
    </w:p>
    <w:p w14:paraId="148CA1B0" w14:textId="77777777" w:rsidR="001862BE" w:rsidRPr="001862BE" w:rsidRDefault="001862BE" w:rsidP="001862BE">
      <w:pPr>
        <w:autoSpaceDE w:val="0"/>
        <w:autoSpaceDN w:val="0"/>
        <w:adjustRightInd w:val="0"/>
        <w:rPr>
          <w:rFonts w:ascii="Arial Narrow" w:hAnsi="Arial Narrow"/>
          <w:b/>
          <w:lang w:val="en-US"/>
        </w:rPr>
      </w:pPr>
    </w:p>
    <w:p w14:paraId="72239F7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The monthly quantity of the Goods will be agreed by the Parties in Supplements and\or the Additional agreements or by letters. </w:t>
      </w:r>
    </w:p>
    <w:p w14:paraId="5BA9CA2F" w14:textId="77777777" w:rsidR="001862BE" w:rsidRPr="001862BE" w:rsidRDefault="001862BE" w:rsidP="001862BE">
      <w:pPr>
        <w:autoSpaceDE w:val="0"/>
        <w:autoSpaceDN w:val="0"/>
        <w:adjustRightInd w:val="0"/>
        <w:rPr>
          <w:rFonts w:ascii="Arial Narrow" w:hAnsi="Arial Narrow"/>
          <w:b/>
          <w:lang w:val="en-US"/>
        </w:rPr>
      </w:pPr>
    </w:p>
    <w:p w14:paraId="1BBE5633" w14:textId="77777777" w:rsidR="001862BE" w:rsidRPr="001862BE" w:rsidRDefault="001862BE" w:rsidP="001862BE">
      <w:pPr>
        <w:autoSpaceDE w:val="0"/>
        <w:autoSpaceDN w:val="0"/>
        <w:adjustRightInd w:val="0"/>
        <w:rPr>
          <w:rFonts w:ascii="Arial Narrow" w:hAnsi="Arial Narrow"/>
          <w:b/>
          <w:lang w:val="en-US"/>
        </w:rPr>
      </w:pPr>
    </w:p>
    <w:p w14:paraId="6FFDB64B" w14:textId="77777777" w:rsidR="001862BE" w:rsidRPr="001862BE" w:rsidRDefault="001862BE" w:rsidP="001862BE">
      <w:pPr>
        <w:pStyle w:val="1"/>
        <w:rPr>
          <w:lang w:val="en-US"/>
        </w:rPr>
      </w:pPr>
      <w:r w:rsidRPr="001862BE">
        <w:rPr>
          <w:lang w:val="en-US"/>
        </w:rPr>
        <w:t xml:space="preserve">2. MANUFACTURER OF THE </w:t>
      </w:r>
      <w:proofErr w:type="gramStart"/>
      <w:r w:rsidRPr="001862BE">
        <w:rPr>
          <w:lang w:val="en-US"/>
        </w:rPr>
        <w:t>GOODS  AND</w:t>
      </w:r>
      <w:proofErr w:type="gramEnd"/>
      <w:r w:rsidRPr="001862BE">
        <w:rPr>
          <w:lang w:val="en-US"/>
        </w:rPr>
        <w:t xml:space="preserve"> TOTAL QUANTITY OF THE GOODS</w:t>
      </w:r>
    </w:p>
    <w:p w14:paraId="73475E4B" w14:textId="77777777" w:rsidR="001862BE" w:rsidRPr="001862BE" w:rsidRDefault="001862BE" w:rsidP="001862BE">
      <w:pPr>
        <w:autoSpaceDE w:val="0"/>
        <w:autoSpaceDN w:val="0"/>
        <w:adjustRightInd w:val="0"/>
        <w:rPr>
          <w:rFonts w:ascii="Arial Narrow" w:hAnsi="Arial Narrow"/>
          <w:b/>
          <w:lang w:val="en-US"/>
        </w:rPr>
      </w:pPr>
    </w:p>
    <w:p w14:paraId="13F9579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The Plant:  Surgut UPG JSC «</w:t>
      </w:r>
      <w:proofErr w:type="spellStart"/>
      <w:r w:rsidRPr="001862BE">
        <w:rPr>
          <w:rFonts w:ascii="Arial Narrow" w:hAnsi="Arial Narrow"/>
          <w:b/>
          <w:lang w:val="en-US"/>
        </w:rPr>
        <w:t>Surgutneftegaz</w:t>
      </w:r>
      <w:proofErr w:type="spellEnd"/>
      <w:r w:rsidRPr="001862BE">
        <w:rPr>
          <w:rFonts w:ascii="Arial Narrow" w:hAnsi="Arial Narrow"/>
          <w:b/>
          <w:lang w:val="en-US"/>
        </w:rPr>
        <w:t>»</w:t>
      </w:r>
    </w:p>
    <w:p w14:paraId="5FA2D8F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w:t>
      </w:r>
    </w:p>
    <w:p w14:paraId="056A0E51"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Total quantity of the Goods up to 10 000 metric tons +/- 5%   in Seller’s option.</w:t>
      </w:r>
    </w:p>
    <w:p w14:paraId="50B3EEB3" w14:textId="77777777" w:rsidR="001862BE" w:rsidRPr="001862BE" w:rsidRDefault="001862BE" w:rsidP="001862BE">
      <w:pPr>
        <w:autoSpaceDE w:val="0"/>
        <w:autoSpaceDN w:val="0"/>
        <w:adjustRightInd w:val="0"/>
        <w:rPr>
          <w:rFonts w:ascii="Arial Narrow" w:hAnsi="Arial Narrow"/>
          <w:b/>
          <w:lang w:val="en-US"/>
        </w:rPr>
      </w:pPr>
    </w:p>
    <w:p w14:paraId="21D9287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Total quantity of the Goods specified for the purposes of the customs and currency control and does not entail obligations the Seller to deliver of all specified quantity.</w:t>
      </w:r>
    </w:p>
    <w:p w14:paraId="22F3069F" w14:textId="77777777" w:rsidR="001862BE" w:rsidRPr="001862BE" w:rsidRDefault="001862BE" w:rsidP="001862BE">
      <w:pPr>
        <w:autoSpaceDE w:val="0"/>
        <w:autoSpaceDN w:val="0"/>
        <w:adjustRightInd w:val="0"/>
        <w:rPr>
          <w:rFonts w:ascii="Arial Narrow" w:hAnsi="Arial Narrow"/>
          <w:b/>
          <w:lang w:val="en-US"/>
        </w:rPr>
      </w:pPr>
    </w:p>
    <w:p w14:paraId="6051D8FA"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Contractual obligations of the Sellers under the present Contract shall be considered as per total quantity of the Goods actually delivered for export.</w:t>
      </w:r>
    </w:p>
    <w:p w14:paraId="3EFDD925" w14:textId="77777777" w:rsidR="001862BE" w:rsidRPr="001862BE" w:rsidRDefault="001862BE" w:rsidP="001862BE">
      <w:pPr>
        <w:pStyle w:val="1"/>
        <w:rPr>
          <w:lang w:val="en-US"/>
        </w:rPr>
      </w:pPr>
      <w:r w:rsidRPr="001862BE">
        <w:rPr>
          <w:lang w:val="en-US"/>
        </w:rPr>
        <w:t xml:space="preserve">3. COUNTRY OF ORIGIN </w:t>
      </w:r>
    </w:p>
    <w:p w14:paraId="2B80309E" w14:textId="77777777" w:rsidR="001862BE" w:rsidRPr="001862BE" w:rsidRDefault="001862BE" w:rsidP="001862BE">
      <w:pPr>
        <w:autoSpaceDE w:val="0"/>
        <w:autoSpaceDN w:val="0"/>
        <w:adjustRightInd w:val="0"/>
        <w:rPr>
          <w:rFonts w:ascii="Arial Narrow" w:hAnsi="Arial Narrow"/>
          <w:b/>
          <w:lang w:val="en-US"/>
        </w:rPr>
      </w:pPr>
    </w:p>
    <w:p w14:paraId="6FD5DE8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Russian Federation</w:t>
      </w:r>
    </w:p>
    <w:p w14:paraId="7AC61B82" w14:textId="77777777" w:rsidR="001862BE" w:rsidRPr="001862BE" w:rsidRDefault="001862BE" w:rsidP="001862BE">
      <w:pPr>
        <w:autoSpaceDE w:val="0"/>
        <w:autoSpaceDN w:val="0"/>
        <w:adjustRightInd w:val="0"/>
        <w:rPr>
          <w:rFonts w:ascii="Arial Narrow" w:hAnsi="Arial Narrow"/>
          <w:b/>
          <w:lang w:val="en-US"/>
        </w:rPr>
      </w:pPr>
    </w:p>
    <w:p w14:paraId="1D1A34DA" w14:textId="77777777" w:rsidR="001862BE" w:rsidRPr="001862BE" w:rsidRDefault="001862BE" w:rsidP="001862BE">
      <w:pPr>
        <w:pStyle w:val="1"/>
        <w:rPr>
          <w:lang w:val="en-US"/>
        </w:rPr>
      </w:pPr>
      <w:r w:rsidRPr="001862BE">
        <w:rPr>
          <w:lang w:val="en-US"/>
        </w:rPr>
        <w:lastRenderedPageBreak/>
        <w:t>4. DURATION</w:t>
      </w:r>
    </w:p>
    <w:p w14:paraId="116A54F5" w14:textId="77777777" w:rsidR="001862BE" w:rsidRPr="001862BE" w:rsidRDefault="001862BE" w:rsidP="001862BE">
      <w:pPr>
        <w:autoSpaceDE w:val="0"/>
        <w:autoSpaceDN w:val="0"/>
        <w:adjustRightInd w:val="0"/>
        <w:rPr>
          <w:rFonts w:ascii="Arial Narrow" w:hAnsi="Arial Narrow"/>
          <w:b/>
          <w:lang w:val="en-US"/>
        </w:rPr>
      </w:pPr>
    </w:p>
    <w:p w14:paraId="3749F29A"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From the date of signing – up to 31.12.2017, as regards payments until all payments are completed.</w:t>
      </w:r>
    </w:p>
    <w:p w14:paraId="2AECCF3E" w14:textId="77777777" w:rsidR="001862BE" w:rsidRPr="001862BE" w:rsidRDefault="001862BE" w:rsidP="001862BE">
      <w:pPr>
        <w:pStyle w:val="1"/>
        <w:rPr>
          <w:lang w:val="en-US"/>
        </w:rPr>
      </w:pPr>
      <w:r w:rsidRPr="001862BE">
        <w:rPr>
          <w:lang w:val="en-US"/>
        </w:rPr>
        <w:t>5. DATE AND TIME OF DELIVERY</w:t>
      </w:r>
    </w:p>
    <w:p w14:paraId="59D75A6F" w14:textId="77777777" w:rsidR="001862BE" w:rsidRPr="001862BE" w:rsidRDefault="001862BE" w:rsidP="001862BE">
      <w:pPr>
        <w:autoSpaceDE w:val="0"/>
        <w:autoSpaceDN w:val="0"/>
        <w:adjustRightInd w:val="0"/>
        <w:rPr>
          <w:rFonts w:ascii="Arial Narrow" w:hAnsi="Arial Narrow"/>
          <w:b/>
          <w:lang w:val="en-US"/>
        </w:rPr>
      </w:pPr>
    </w:p>
    <w:p w14:paraId="35B5372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5.1. The Goods are to be delivered</w:t>
      </w:r>
    </w:p>
    <w:p w14:paraId="0411C36A"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from the date of signing </w:t>
      </w:r>
      <w:proofErr w:type="gramStart"/>
      <w:r w:rsidRPr="001862BE">
        <w:rPr>
          <w:rFonts w:ascii="Arial Narrow" w:hAnsi="Arial Narrow"/>
          <w:b/>
          <w:lang w:val="en-US"/>
        </w:rPr>
        <w:t>-  up</w:t>
      </w:r>
      <w:proofErr w:type="gramEnd"/>
      <w:r w:rsidRPr="001862BE">
        <w:rPr>
          <w:rFonts w:ascii="Arial Narrow" w:hAnsi="Arial Narrow"/>
          <w:b/>
          <w:lang w:val="en-US"/>
        </w:rPr>
        <w:t xml:space="preserve"> to 31.12.2017, if it’s not others in the Additional agreements or/and Supplements to the Present Contract.</w:t>
      </w:r>
    </w:p>
    <w:p w14:paraId="388270BB" w14:textId="77777777" w:rsidR="001862BE" w:rsidRPr="001862BE" w:rsidRDefault="001862BE" w:rsidP="001862BE">
      <w:pPr>
        <w:autoSpaceDE w:val="0"/>
        <w:autoSpaceDN w:val="0"/>
        <w:adjustRightInd w:val="0"/>
        <w:rPr>
          <w:rFonts w:ascii="Arial Narrow" w:hAnsi="Arial Narrow"/>
          <w:b/>
          <w:lang w:val="en-US"/>
        </w:rPr>
      </w:pPr>
    </w:p>
    <w:p w14:paraId="7F2B8AC0" w14:textId="77777777" w:rsidR="001862BE" w:rsidRPr="001862BE" w:rsidRDefault="001862BE" w:rsidP="001862BE">
      <w:pPr>
        <w:autoSpaceDE w:val="0"/>
        <w:autoSpaceDN w:val="0"/>
        <w:adjustRightInd w:val="0"/>
        <w:rPr>
          <w:rFonts w:ascii="Arial Narrow" w:hAnsi="Arial Narrow"/>
          <w:b/>
          <w:lang w:val="en-US"/>
        </w:rPr>
      </w:pPr>
    </w:p>
    <w:p w14:paraId="4476D944"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5.2. In case of delivery by railway transport the date of delivery of the </w:t>
      </w:r>
      <w:proofErr w:type="gramStart"/>
      <w:r w:rsidRPr="001862BE">
        <w:rPr>
          <w:rFonts w:ascii="Arial Narrow" w:hAnsi="Arial Narrow"/>
          <w:b/>
          <w:lang w:val="en-US"/>
        </w:rPr>
        <w:t>Goods  on</w:t>
      </w:r>
      <w:proofErr w:type="gramEnd"/>
      <w:r w:rsidRPr="001862BE">
        <w:rPr>
          <w:rFonts w:ascii="Arial Narrow" w:hAnsi="Arial Narrow"/>
          <w:b/>
          <w:lang w:val="en-US"/>
        </w:rPr>
        <w:t xml:space="preserve"> basis CPT and FCA delivery means the date of the dispatch station stamp on railway bill or cargo receipt. Date of shipment means the date of RWB stamp on railway bill or cargo receipt at the loading station.  </w:t>
      </w:r>
    </w:p>
    <w:p w14:paraId="1E79E6BD" w14:textId="77777777" w:rsidR="001862BE" w:rsidRPr="001862BE" w:rsidRDefault="001862BE" w:rsidP="001862BE">
      <w:pPr>
        <w:autoSpaceDE w:val="0"/>
        <w:autoSpaceDN w:val="0"/>
        <w:adjustRightInd w:val="0"/>
        <w:rPr>
          <w:rFonts w:ascii="Arial Narrow" w:hAnsi="Arial Narrow"/>
          <w:b/>
          <w:lang w:val="en-US"/>
        </w:rPr>
      </w:pPr>
    </w:p>
    <w:p w14:paraId="45959CC1" w14:textId="77777777" w:rsidR="001862BE" w:rsidRPr="001862BE" w:rsidRDefault="001862BE" w:rsidP="001862BE">
      <w:pPr>
        <w:autoSpaceDE w:val="0"/>
        <w:autoSpaceDN w:val="0"/>
        <w:adjustRightInd w:val="0"/>
        <w:rPr>
          <w:rFonts w:ascii="Arial Narrow" w:hAnsi="Arial Narrow"/>
          <w:b/>
          <w:lang w:val="en-US"/>
        </w:rPr>
      </w:pPr>
    </w:p>
    <w:p w14:paraId="17AB6584" w14:textId="77777777" w:rsidR="001862BE" w:rsidRPr="001862BE" w:rsidRDefault="001862BE" w:rsidP="001862BE">
      <w:pPr>
        <w:autoSpaceDE w:val="0"/>
        <w:autoSpaceDN w:val="0"/>
        <w:adjustRightInd w:val="0"/>
        <w:rPr>
          <w:rFonts w:ascii="Arial Narrow" w:hAnsi="Arial Narrow"/>
          <w:b/>
          <w:lang w:val="en-US"/>
        </w:rPr>
      </w:pPr>
    </w:p>
    <w:p w14:paraId="256244C8" w14:textId="77777777" w:rsidR="001862BE" w:rsidRPr="001862BE" w:rsidRDefault="001862BE" w:rsidP="001862BE">
      <w:pPr>
        <w:pStyle w:val="1"/>
        <w:rPr>
          <w:lang w:val="en-US"/>
        </w:rPr>
      </w:pPr>
      <w:r w:rsidRPr="001862BE">
        <w:rPr>
          <w:lang w:val="en-US"/>
        </w:rPr>
        <w:t>6. DELIVERY TERMS</w:t>
      </w:r>
    </w:p>
    <w:p w14:paraId="45F57F9A" w14:textId="77777777" w:rsidR="001862BE" w:rsidRPr="001862BE" w:rsidRDefault="001862BE" w:rsidP="001862BE">
      <w:pPr>
        <w:autoSpaceDE w:val="0"/>
        <w:autoSpaceDN w:val="0"/>
        <w:adjustRightInd w:val="0"/>
        <w:rPr>
          <w:rFonts w:ascii="Arial Narrow" w:hAnsi="Arial Narrow"/>
          <w:b/>
          <w:lang w:val="en-US"/>
        </w:rPr>
      </w:pPr>
    </w:p>
    <w:p w14:paraId="762D13B4"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6.1. The Goods   are    delivered     </w:t>
      </w:r>
      <w:proofErr w:type="gramStart"/>
      <w:r w:rsidRPr="001862BE">
        <w:rPr>
          <w:rFonts w:ascii="Arial Narrow" w:hAnsi="Arial Narrow"/>
          <w:b/>
          <w:lang w:val="en-US"/>
        </w:rPr>
        <w:t>by  railway</w:t>
      </w:r>
      <w:proofErr w:type="gramEnd"/>
      <w:r w:rsidRPr="001862BE">
        <w:rPr>
          <w:rFonts w:ascii="Arial Narrow" w:hAnsi="Arial Narrow"/>
          <w:b/>
          <w:lang w:val="en-US"/>
        </w:rPr>
        <w:t xml:space="preserve">   transport</w:t>
      </w:r>
    </w:p>
    <w:p w14:paraId="3A59DBA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on basis of delivery FCA – station of dispatch or CPT/DAP – station of destination or according to basis of delivery coordinated by the Parties in Additional agreements and/or Supplements.</w:t>
      </w:r>
    </w:p>
    <w:p w14:paraId="244C4181" w14:textId="77777777" w:rsidR="001862BE" w:rsidRPr="001862BE" w:rsidRDefault="001862BE" w:rsidP="001862BE">
      <w:pPr>
        <w:autoSpaceDE w:val="0"/>
        <w:autoSpaceDN w:val="0"/>
        <w:adjustRightInd w:val="0"/>
        <w:rPr>
          <w:rFonts w:ascii="Arial Narrow" w:hAnsi="Arial Narrow"/>
          <w:b/>
          <w:lang w:val="en-US"/>
        </w:rPr>
      </w:pPr>
    </w:p>
    <w:p w14:paraId="1C79AF4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6.2. When interpreting the common terms of the present Contract, provisions of “INCOTERMS-2010” shall be applied if other is not stipulated in the Contract.</w:t>
      </w:r>
    </w:p>
    <w:p w14:paraId="03471B15" w14:textId="77777777" w:rsidR="001862BE" w:rsidRPr="001862BE" w:rsidRDefault="001862BE" w:rsidP="001862BE">
      <w:pPr>
        <w:pStyle w:val="1"/>
        <w:rPr>
          <w:lang w:val="en-US"/>
        </w:rPr>
      </w:pPr>
      <w:r w:rsidRPr="001862BE">
        <w:rPr>
          <w:lang w:val="en-US"/>
        </w:rPr>
        <w:t xml:space="preserve">7. MEANS OF TRANSPORTATION AND PACKING: </w:t>
      </w:r>
    </w:p>
    <w:p w14:paraId="59E69CA4" w14:textId="77777777" w:rsidR="001862BE" w:rsidRPr="001862BE" w:rsidRDefault="001862BE" w:rsidP="001862BE">
      <w:pPr>
        <w:autoSpaceDE w:val="0"/>
        <w:autoSpaceDN w:val="0"/>
        <w:adjustRightInd w:val="0"/>
        <w:rPr>
          <w:rFonts w:ascii="Arial Narrow" w:hAnsi="Arial Narrow"/>
          <w:b/>
          <w:lang w:val="en-US"/>
        </w:rPr>
      </w:pPr>
    </w:p>
    <w:p w14:paraId="7F141944" w14:textId="77777777" w:rsidR="001862BE" w:rsidRPr="001862BE" w:rsidRDefault="001862BE" w:rsidP="001862BE">
      <w:pPr>
        <w:autoSpaceDE w:val="0"/>
        <w:autoSpaceDN w:val="0"/>
        <w:adjustRightInd w:val="0"/>
        <w:rPr>
          <w:rFonts w:ascii="Arial Narrow" w:hAnsi="Arial Narrow"/>
          <w:b/>
          <w:lang w:val="en-US"/>
        </w:rPr>
      </w:pPr>
    </w:p>
    <w:p w14:paraId="411A46CE"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Rail tank/covered cars, meeting the standard   technical specifications and having a seal of the Consignor.</w:t>
      </w:r>
    </w:p>
    <w:p w14:paraId="281B257A" w14:textId="77777777" w:rsidR="001862BE" w:rsidRPr="001862BE" w:rsidRDefault="001862BE" w:rsidP="001862BE">
      <w:pPr>
        <w:autoSpaceDE w:val="0"/>
        <w:autoSpaceDN w:val="0"/>
        <w:adjustRightInd w:val="0"/>
        <w:rPr>
          <w:rFonts w:ascii="Arial Narrow" w:hAnsi="Arial Narrow"/>
          <w:b/>
          <w:lang w:val="en-US"/>
        </w:rPr>
      </w:pPr>
    </w:p>
    <w:p w14:paraId="34798E97" w14:textId="77777777" w:rsidR="001862BE" w:rsidRPr="001862BE" w:rsidRDefault="001862BE" w:rsidP="001862BE">
      <w:pPr>
        <w:autoSpaceDE w:val="0"/>
        <w:autoSpaceDN w:val="0"/>
        <w:adjustRightInd w:val="0"/>
        <w:rPr>
          <w:rFonts w:ascii="Arial Narrow" w:hAnsi="Arial Narrow"/>
          <w:b/>
          <w:lang w:val="en-US"/>
        </w:rPr>
      </w:pPr>
    </w:p>
    <w:p w14:paraId="36600575" w14:textId="77777777" w:rsidR="001862BE" w:rsidRPr="001862BE" w:rsidRDefault="001862BE" w:rsidP="001862BE">
      <w:pPr>
        <w:pStyle w:val="1"/>
        <w:rPr>
          <w:lang w:val="en-US"/>
        </w:rPr>
      </w:pPr>
      <w:r w:rsidRPr="001862BE">
        <w:rPr>
          <w:lang w:val="en-US"/>
        </w:rPr>
        <w:t xml:space="preserve">8. MARKING: </w:t>
      </w:r>
    </w:p>
    <w:p w14:paraId="1CBE21B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The presence and type of labeling is indicated in the Annexes and / or Addendums to this contract.</w:t>
      </w:r>
    </w:p>
    <w:p w14:paraId="45210708" w14:textId="77777777" w:rsidR="001862BE" w:rsidRPr="001862BE" w:rsidRDefault="001862BE" w:rsidP="001862BE">
      <w:pPr>
        <w:autoSpaceDE w:val="0"/>
        <w:autoSpaceDN w:val="0"/>
        <w:adjustRightInd w:val="0"/>
        <w:rPr>
          <w:rFonts w:ascii="Arial Narrow" w:hAnsi="Arial Narrow"/>
          <w:b/>
          <w:lang w:val="en-US"/>
        </w:rPr>
      </w:pPr>
    </w:p>
    <w:p w14:paraId="1F17A0AA" w14:textId="77777777" w:rsidR="001862BE" w:rsidRPr="001862BE" w:rsidRDefault="001862BE" w:rsidP="001862BE">
      <w:pPr>
        <w:autoSpaceDE w:val="0"/>
        <w:autoSpaceDN w:val="0"/>
        <w:adjustRightInd w:val="0"/>
        <w:rPr>
          <w:rFonts w:ascii="Arial Narrow" w:hAnsi="Arial Narrow"/>
          <w:b/>
          <w:lang w:val="en-US"/>
        </w:rPr>
      </w:pPr>
    </w:p>
    <w:p w14:paraId="687B5CAB" w14:textId="77777777" w:rsidR="001862BE" w:rsidRPr="001862BE" w:rsidRDefault="001862BE" w:rsidP="001862BE">
      <w:pPr>
        <w:pStyle w:val="1"/>
        <w:rPr>
          <w:lang w:val="en-US"/>
        </w:rPr>
      </w:pPr>
      <w:r w:rsidRPr="001862BE">
        <w:rPr>
          <w:lang w:val="en-US"/>
        </w:rPr>
        <w:t>9. PRICE AND PAYMENT TERMS</w:t>
      </w:r>
    </w:p>
    <w:p w14:paraId="5F9EEDD3" w14:textId="77777777" w:rsidR="001862BE" w:rsidRPr="001862BE" w:rsidRDefault="001862BE" w:rsidP="001862BE">
      <w:pPr>
        <w:autoSpaceDE w:val="0"/>
        <w:autoSpaceDN w:val="0"/>
        <w:adjustRightInd w:val="0"/>
        <w:rPr>
          <w:rFonts w:ascii="Arial Narrow" w:hAnsi="Arial Narrow"/>
          <w:b/>
          <w:lang w:val="en-US"/>
        </w:rPr>
      </w:pPr>
    </w:p>
    <w:p w14:paraId="6F16B27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9.1. All payment terms, price formulation and payment currency the Parties negotiate in Additional Agreements or Addendums to the present Contract.</w:t>
      </w:r>
    </w:p>
    <w:p w14:paraId="54C9278A" w14:textId="77777777" w:rsidR="001862BE" w:rsidRPr="001862BE" w:rsidRDefault="001862BE" w:rsidP="001862BE">
      <w:pPr>
        <w:autoSpaceDE w:val="0"/>
        <w:autoSpaceDN w:val="0"/>
        <w:adjustRightInd w:val="0"/>
        <w:rPr>
          <w:rFonts w:ascii="Arial Narrow" w:hAnsi="Arial Narrow"/>
          <w:b/>
          <w:lang w:val="en-US"/>
        </w:rPr>
      </w:pPr>
    </w:p>
    <w:p w14:paraId="43FECED8" w14:textId="77777777" w:rsidR="001862BE" w:rsidRPr="001862BE" w:rsidRDefault="001862BE" w:rsidP="001862BE">
      <w:pPr>
        <w:autoSpaceDE w:val="0"/>
        <w:autoSpaceDN w:val="0"/>
        <w:adjustRightInd w:val="0"/>
        <w:rPr>
          <w:rFonts w:ascii="Arial Narrow" w:hAnsi="Arial Narrow"/>
          <w:b/>
          <w:lang w:val="en-US"/>
        </w:rPr>
      </w:pPr>
    </w:p>
    <w:p w14:paraId="21521C0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9.2. “Banking Day” means a day when banks in New York and in the countries of Seller’s and </w:t>
      </w:r>
      <w:proofErr w:type="spellStart"/>
      <w:r w:rsidRPr="001862BE">
        <w:rPr>
          <w:rFonts w:ascii="Arial Narrow" w:hAnsi="Arial Narrow"/>
          <w:b/>
          <w:lang w:val="en-US"/>
        </w:rPr>
        <w:t>Buyer’s</w:t>
      </w:r>
      <w:proofErr w:type="spellEnd"/>
      <w:r w:rsidRPr="001862BE">
        <w:rPr>
          <w:rFonts w:ascii="Arial Narrow" w:hAnsi="Arial Narrow"/>
          <w:b/>
          <w:lang w:val="en-US"/>
        </w:rPr>
        <w:t xml:space="preserve"> are open for the transaction of normal banking business.</w:t>
      </w:r>
    </w:p>
    <w:p w14:paraId="6609C6B4" w14:textId="77777777" w:rsidR="001862BE" w:rsidRPr="001862BE" w:rsidRDefault="001862BE" w:rsidP="001862BE">
      <w:pPr>
        <w:autoSpaceDE w:val="0"/>
        <w:autoSpaceDN w:val="0"/>
        <w:adjustRightInd w:val="0"/>
        <w:rPr>
          <w:rFonts w:ascii="Arial Narrow" w:hAnsi="Arial Narrow"/>
          <w:b/>
          <w:lang w:val="en-US"/>
        </w:rPr>
      </w:pPr>
    </w:p>
    <w:p w14:paraId="2018CDE5" w14:textId="77777777" w:rsidR="001862BE" w:rsidRPr="001862BE" w:rsidRDefault="001862BE" w:rsidP="001862BE">
      <w:pPr>
        <w:autoSpaceDE w:val="0"/>
        <w:autoSpaceDN w:val="0"/>
        <w:adjustRightInd w:val="0"/>
        <w:rPr>
          <w:rFonts w:ascii="Arial Narrow" w:hAnsi="Arial Narrow"/>
          <w:b/>
          <w:lang w:val="en-US"/>
        </w:rPr>
      </w:pPr>
    </w:p>
    <w:p w14:paraId="729F903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9.3. All bank expenses charged by the Buyer's bank are to be paid by the Buyer, and all bank expenses charged by the Seller’s bank are to be paid by the Seller.</w:t>
      </w:r>
    </w:p>
    <w:p w14:paraId="6E6DBAB8" w14:textId="77777777" w:rsidR="001862BE" w:rsidRPr="001862BE" w:rsidRDefault="001862BE" w:rsidP="001862BE">
      <w:pPr>
        <w:autoSpaceDE w:val="0"/>
        <w:autoSpaceDN w:val="0"/>
        <w:adjustRightInd w:val="0"/>
        <w:rPr>
          <w:rFonts w:ascii="Arial Narrow" w:hAnsi="Arial Narrow"/>
          <w:b/>
          <w:lang w:val="en-US"/>
        </w:rPr>
      </w:pPr>
    </w:p>
    <w:p w14:paraId="02A10C2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9.4. The Seller’s invoices, directed to the Buyer by fax or e-mail are considered valid and are to be paid.</w:t>
      </w:r>
    </w:p>
    <w:p w14:paraId="775CBA0A" w14:textId="77777777" w:rsidR="001862BE" w:rsidRPr="001862BE" w:rsidRDefault="001862BE" w:rsidP="001862BE">
      <w:pPr>
        <w:autoSpaceDE w:val="0"/>
        <w:autoSpaceDN w:val="0"/>
        <w:adjustRightInd w:val="0"/>
        <w:rPr>
          <w:rFonts w:ascii="Arial Narrow" w:hAnsi="Arial Narrow"/>
          <w:b/>
          <w:lang w:val="en-US"/>
        </w:rPr>
      </w:pPr>
    </w:p>
    <w:p w14:paraId="3B5A0B78" w14:textId="77777777" w:rsidR="001862BE" w:rsidRPr="001862BE" w:rsidRDefault="001862BE" w:rsidP="001862BE">
      <w:pPr>
        <w:autoSpaceDE w:val="0"/>
        <w:autoSpaceDN w:val="0"/>
        <w:adjustRightInd w:val="0"/>
        <w:rPr>
          <w:rFonts w:ascii="Arial Narrow" w:hAnsi="Arial Narrow"/>
          <w:b/>
          <w:lang w:val="en-US"/>
        </w:rPr>
      </w:pPr>
    </w:p>
    <w:p w14:paraId="0876D27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9.5. Should the Buyer fail to pay the invoice within 3 (three) banking days from the date of issuing an </w:t>
      </w:r>
      <w:r w:rsidRPr="001862BE">
        <w:rPr>
          <w:rFonts w:ascii="Arial Narrow" w:hAnsi="Arial Narrow"/>
          <w:b/>
          <w:lang w:val="en-US"/>
        </w:rPr>
        <w:lastRenderedPageBreak/>
        <w:t>invoice (the date of issuing to be considered the day 0) the Seller is entitled to waive the delivery of the unpaid lot of the Goods having given notice to the Buyer.</w:t>
      </w:r>
    </w:p>
    <w:p w14:paraId="5175BB5C" w14:textId="77777777" w:rsidR="001862BE" w:rsidRPr="001862BE" w:rsidRDefault="001862BE" w:rsidP="001862BE">
      <w:pPr>
        <w:autoSpaceDE w:val="0"/>
        <w:autoSpaceDN w:val="0"/>
        <w:adjustRightInd w:val="0"/>
        <w:rPr>
          <w:rFonts w:ascii="Arial Narrow" w:hAnsi="Arial Narrow"/>
          <w:b/>
          <w:lang w:val="en-US"/>
        </w:rPr>
      </w:pPr>
    </w:p>
    <w:p w14:paraId="2CA189DF" w14:textId="77777777" w:rsidR="001862BE" w:rsidRPr="001862BE" w:rsidRDefault="001862BE" w:rsidP="001862BE">
      <w:pPr>
        <w:autoSpaceDE w:val="0"/>
        <w:autoSpaceDN w:val="0"/>
        <w:adjustRightInd w:val="0"/>
        <w:rPr>
          <w:rFonts w:ascii="Arial Narrow" w:hAnsi="Arial Narrow"/>
          <w:b/>
          <w:lang w:val="en-US"/>
        </w:rPr>
      </w:pPr>
    </w:p>
    <w:p w14:paraId="4C32F47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9.6. Price (calculation of Price) and payment terms of the Goods are defined by the </w:t>
      </w:r>
      <w:proofErr w:type="gramStart"/>
      <w:r w:rsidRPr="001862BE">
        <w:rPr>
          <w:rFonts w:ascii="Arial Narrow" w:hAnsi="Arial Narrow"/>
          <w:b/>
          <w:lang w:val="en-US"/>
        </w:rPr>
        <w:t>parties</w:t>
      </w:r>
      <w:proofErr w:type="gramEnd"/>
      <w:r w:rsidRPr="001862BE">
        <w:rPr>
          <w:rFonts w:ascii="Arial Narrow" w:hAnsi="Arial Narrow"/>
          <w:b/>
          <w:lang w:val="en-US"/>
        </w:rPr>
        <w:t xml:space="preserve"> accordance with Additional agreements or/and Supplements which form an integral part of the present Contract.</w:t>
      </w:r>
    </w:p>
    <w:p w14:paraId="59DA86B9" w14:textId="77777777" w:rsidR="001862BE" w:rsidRPr="001862BE" w:rsidRDefault="001862BE" w:rsidP="001862BE">
      <w:pPr>
        <w:autoSpaceDE w:val="0"/>
        <w:autoSpaceDN w:val="0"/>
        <w:adjustRightInd w:val="0"/>
        <w:rPr>
          <w:rFonts w:ascii="Arial Narrow" w:hAnsi="Arial Narrow"/>
          <w:b/>
          <w:lang w:val="en-US"/>
        </w:rPr>
      </w:pPr>
    </w:p>
    <w:p w14:paraId="2F6F5833" w14:textId="77777777" w:rsidR="001862BE" w:rsidRPr="001862BE" w:rsidRDefault="001862BE" w:rsidP="001862BE">
      <w:pPr>
        <w:autoSpaceDE w:val="0"/>
        <w:autoSpaceDN w:val="0"/>
        <w:adjustRightInd w:val="0"/>
        <w:rPr>
          <w:rFonts w:ascii="Arial Narrow" w:hAnsi="Arial Narrow"/>
          <w:b/>
          <w:lang w:val="en-US"/>
        </w:rPr>
      </w:pPr>
    </w:p>
    <w:p w14:paraId="5D977311"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9.7. In case the final cost of the delivered Goods is over sum of the advance payment received by the   Seller, the Buyer shall be obliged to pay difference within 5 (five) banking days since the date of Seller’s invoice (the date of invoice – day 0).</w:t>
      </w:r>
    </w:p>
    <w:p w14:paraId="16264B83" w14:textId="77777777" w:rsidR="001862BE" w:rsidRPr="001862BE" w:rsidRDefault="001862BE" w:rsidP="001862BE">
      <w:pPr>
        <w:autoSpaceDE w:val="0"/>
        <w:autoSpaceDN w:val="0"/>
        <w:adjustRightInd w:val="0"/>
        <w:rPr>
          <w:rFonts w:ascii="Arial Narrow" w:hAnsi="Arial Narrow"/>
          <w:b/>
          <w:lang w:val="en-US"/>
        </w:rPr>
      </w:pPr>
    </w:p>
    <w:p w14:paraId="562BAF7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In case the final cost of the delivered Goods is less the sum of the advance payment, received by the Seller, not used advance payment under the written requirement of the Buyer, in the terms coordinated by the Parties, shall be returned to the Buyer’s account specified in the Contract or in the requirement. Otherwise, the sum of an advance payment to set – off the difference against the future deliveries.</w:t>
      </w:r>
    </w:p>
    <w:p w14:paraId="64F83283" w14:textId="77777777" w:rsidR="001862BE" w:rsidRPr="001862BE" w:rsidRDefault="001862BE" w:rsidP="001862BE">
      <w:pPr>
        <w:autoSpaceDE w:val="0"/>
        <w:autoSpaceDN w:val="0"/>
        <w:adjustRightInd w:val="0"/>
        <w:rPr>
          <w:rFonts w:ascii="Arial Narrow" w:hAnsi="Arial Narrow"/>
          <w:b/>
          <w:lang w:val="en-US"/>
        </w:rPr>
      </w:pPr>
    </w:p>
    <w:p w14:paraId="20B6BF35" w14:textId="77777777" w:rsidR="001862BE" w:rsidRPr="001862BE" w:rsidRDefault="001862BE" w:rsidP="001862BE">
      <w:pPr>
        <w:autoSpaceDE w:val="0"/>
        <w:autoSpaceDN w:val="0"/>
        <w:adjustRightInd w:val="0"/>
        <w:rPr>
          <w:rFonts w:ascii="Arial Narrow" w:hAnsi="Arial Narrow"/>
          <w:b/>
          <w:lang w:val="en-US"/>
        </w:rPr>
      </w:pPr>
    </w:p>
    <w:p w14:paraId="1DD2122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9.8. After all deliveries under the Contract or, on demand of one of the Parties at any time during execution of the Contract, the Parties draw up an act of verification on the made deliveries and </w:t>
      </w:r>
      <w:proofErr w:type="gramStart"/>
      <w:r w:rsidRPr="001862BE">
        <w:rPr>
          <w:rFonts w:ascii="Arial Narrow" w:hAnsi="Arial Narrow"/>
          <w:b/>
          <w:lang w:val="en-US"/>
        </w:rPr>
        <w:t>payments  under</w:t>
      </w:r>
      <w:proofErr w:type="gramEnd"/>
      <w:r w:rsidRPr="001862BE">
        <w:rPr>
          <w:rFonts w:ascii="Arial Narrow" w:hAnsi="Arial Narrow"/>
          <w:b/>
          <w:lang w:val="en-US"/>
        </w:rPr>
        <w:t xml:space="preserve"> the present Contract.</w:t>
      </w:r>
    </w:p>
    <w:p w14:paraId="1F0EF0A2" w14:textId="77777777" w:rsidR="001862BE" w:rsidRPr="001862BE" w:rsidRDefault="001862BE" w:rsidP="001862BE">
      <w:pPr>
        <w:autoSpaceDE w:val="0"/>
        <w:autoSpaceDN w:val="0"/>
        <w:adjustRightInd w:val="0"/>
        <w:rPr>
          <w:rFonts w:ascii="Arial Narrow" w:hAnsi="Arial Narrow"/>
          <w:b/>
          <w:lang w:val="en-US"/>
        </w:rPr>
      </w:pPr>
    </w:p>
    <w:p w14:paraId="1B322C81"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Final payments between the Parties, after the termination of all deliveries of the Goods under the present contract, it is carried out on the basis of the act of verification signed by both Parties.</w:t>
      </w:r>
    </w:p>
    <w:p w14:paraId="6EE2066F" w14:textId="77777777" w:rsidR="001862BE" w:rsidRPr="001862BE" w:rsidRDefault="001862BE" w:rsidP="001862BE">
      <w:pPr>
        <w:autoSpaceDE w:val="0"/>
        <w:autoSpaceDN w:val="0"/>
        <w:adjustRightInd w:val="0"/>
        <w:rPr>
          <w:rFonts w:ascii="Arial Narrow" w:hAnsi="Arial Narrow"/>
          <w:b/>
          <w:lang w:val="en-US"/>
        </w:rPr>
      </w:pPr>
    </w:p>
    <w:p w14:paraId="701DCBA7" w14:textId="77777777" w:rsidR="001862BE" w:rsidRPr="001862BE" w:rsidRDefault="001862BE" w:rsidP="001862BE">
      <w:pPr>
        <w:pStyle w:val="1"/>
        <w:rPr>
          <w:lang w:val="en-US"/>
        </w:rPr>
      </w:pPr>
      <w:r w:rsidRPr="001862BE">
        <w:rPr>
          <w:lang w:val="en-US"/>
        </w:rPr>
        <w:t>10. SHIPMENT, DELIVERY AND ACCEPTANCE</w:t>
      </w:r>
    </w:p>
    <w:p w14:paraId="421AC54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10.1. In case delivery by railway transportation</w:t>
      </w:r>
    </w:p>
    <w:p w14:paraId="180ECECC" w14:textId="77777777" w:rsidR="001862BE" w:rsidRPr="001862BE" w:rsidRDefault="001862BE" w:rsidP="001862BE">
      <w:pPr>
        <w:autoSpaceDE w:val="0"/>
        <w:autoSpaceDN w:val="0"/>
        <w:adjustRightInd w:val="0"/>
        <w:rPr>
          <w:rFonts w:ascii="Arial Narrow" w:hAnsi="Arial Narrow"/>
          <w:b/>
          <w:lang w:val="en-US"/>
        </w:rPr>
      </w:pPr>
    </w:p>
    <w:p w14:paraId="0B201CB6" w14:textId="77777777" w:rsidR="001862BE" w:rsidRPr="001862BE" w:rsidRDefault="001862BE" w:rsidP="001862BE">
      <w:pPr>
        <w:autoSpaceDE w:val="0"/>
        <w:autoSpaceDN w:val="0"/>
        <w:adjustRightInd w:val="0"/>
        <w:rPr>
          <w:rFonts w:ascii="Arial Narrow" w:hAnsi="Arial Narrow"/>
          <w:b/>
          <w:lang w:val="en-US"/>
        </w:rPr>
      </w:pPr>
    </w:p>
    <w:p w14:paraId="69FA393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10.1.1. Latest 20 calendar days prior to the month of shipment, the Buyer shall send to the Seller the preliminary delivery distribution list with indication of: quantity of the Goods, country of destination, station of destination with indication of its code, railway of destination, consignee with indication of its code and mail address. Together with the preliminary delivery distribution list the Buyer arranges the confirmation of station of destination for receiving the Goods to the Seller.</w:t>
      </w:r>
    </w:p>
    <w:p w14:paraId="3F72280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The Seller shall order the plan of railway transportation following the Buyer’s preliminary delivery distribution list.</w:t>
      </w:r>
    </w:p>
    <w:p w14:paraId="1975A893"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10.1.2. Not later than for 5 business days prior to the beginning of a month of shipments, the Buyer gives to the Seller the final order for shipment of the goods with the appendix of the transport instruction with the instruction of prepaid codes of payers for transportation of the Goods, quantity of the Goods, country of destination, railway station of destination, pointing out its code, destination railway and the Consignee’s name and mail address. After that, the Buyer and the Seller are to coordinate the shipment plan for that month.  </w:t>
      </w:r>
    </w:p>
    <w:p w14:paraId="51D0CCB1"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In case of breaking conditions of the present item term by Buyer, the time of coordination of the </w:t>
      </w:r>
      <w:proofErr w:type="gramStart"/>
      <w:r w:rsidRPr="001862BE">
        <w:rPr>
          <w:rFonts w:ascii="Arial Narrow" w:hAnsi="Arial Narrow"/>
          <w:b/>
          <w:lang w:val="en-US"/>
        </w:rPr>
        <w:t>plan  of</w:t>
      </w:r>
      <w:proofErr w:type="gramEnd"/>
      <w:r w:rsidRPr="001862BE">
        <w:rPr>
          <w:rFonts w:ascii="Arial Narrow" w:hAnsi="Arial Narrow"/>
          <w:b/>
          <w:lang w:val="en-US"/>
        </w:rPr>
        <w:t xml:space="preserve"> shipment should be extended in proportion, thus the Seller does not bear the responsibility for not execution of the plan of shipment.</w:t>
      </w:r>
    </w:p>
    <w:p w14:paraId="5249927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w:t>
      </w:r>
    </w:p>
    <w:p w14:paraId="6B84DC3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10.1.3. In case the Buyer makes amendments to the initial transport instruction i.e. if final transport instruction will differ from the preliminary transport instruction and, thus, it will be necessary for Seller to make entering of any changes into the ordered plan of transportation (change of the payer, an accessory of cars and so forth) all charges on change of the plan of transportation will be carried on the Buyer.</w:t>
      </w:r>
    </w:p>
    <w:p w14:paraId="6300DC8E" w14:textId="77777777" w:rsidR="001862BE" w:rsidRPr="001862BE" w:rsidRDefault="001862BE" w:rsidP="001862BE">
      <w:pPr>
        <w:autoSpaceDE w:val="0"/>
        <w:autoSpaceDN w:val="0"/>
        <w:adjustRightInd w:val="0"/>
        <w:rPr>
          <w:rFonts w:ascii="Arial Narrow" w:hAnsi="Arial Narrow"/>
          <w:b/>
          <w:lang w:val="en-US"/>
        </w:rPr>
      </w:pPr>
    </w:p>
    <w:p w14:paraId="331A24CE" w14:textId="77777777" w:rsidR="001862BE" w:rsidRPr="001862BE" w:rsidRDefault="001862BE" w:rsidP="001862BE">
      <w:pPr>
        <w:autoSpaceDE w:val="0"/>
        <w:autoSpaceDN w:val="0"/>
        <w:adjustRightInd w:val="0"/>
        <w:rPr>
          <w:rFonts w:ascii="Arial Narrow" w:hAnsi="Arial Narrow"/>
          <w:b/>
          <w:lang w:val="en-US"/>
        </w:rPr>
      </w:pPr>
    </w:p>
    <w:p w14:paraId="0D02B7E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The Buyer pays invoices of the Seller for the sum of the penalties exposed by the railway for change/updating of the plan of transportation.</w:t>
      </w:r>
    </w:p>
    <w:p w14:paraId="3C569E5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Such penalties shall be supported by documents.</w:t>
      </w:r>
    </w:p>
    <w:p w14:paraId="620565FE"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Invoice is to be made out in US dollars. Recalculation of </w:t>
      </w:r>
      <w:proofErr w:type="spellStart"/>
      <w:r w:rsidRPr="001862BE">
        <w:rPr>
          <w:rFonts w:ascii="Arial Narrow" w:hAnsi="Arial Narrow"/>
          <w:b/>
          <w:lang w:val="en-US"/>
        </w:rPr>
        <w:t>roubles</w:t>
      </w:r>
      <w:proofErr w:type="spellEnd"/>
      <w:r w:rsidRPr="001862BE">
        <w:rPr>
          <w:rFonts w:ascii="Arial Narrow" w:hAnsi="Arial Narrow"/>
          <w:b/>
          <w:lang w:val="en-US"/>
        </w:rPr>
        <w:t xml:space="preserve"> into US dollars shall be </w:t>
      </w:r>
      <w:proofErr w:type="gramStart"/>
      <w:r w:rsidRPr="001862BE">
        <w:rPr>
          <w:rFonts w:ascii="Arial Narrow" w:hAnsi="Arial Narrow"/>
          <w:b/>
          <w:lang w:val="en-US"/>
        </w:rPr>
        <w:t>effected</w:t>
      </w:r>
      <w:proofErr w:type="gramEnd"/>
      <w:r w:rsidRPr="001862BE">
        <w:rPr>
          <w:rFonts w:ascii="Arial Narrow" w:hAnsi="Arial Narrow"/>
          <w:b/>
          <w:lang w:val="en-US"/>
        </w:rPr>
        <w:t xml:space="preserve"> at the rate of Bank of Russia valid on the invoice date. The payment shall be made in US dollars within 10 bank days from the date of invoice. Date of </w:t>
      </w:r>
      <w:proofErr w:type="gramStart"/>
      <w:r w:rsidRPr="001862BE">
        <w:rPr>
          <w:rFonts w:ascii="Arial Narrow" w:hAnsi="Arial Narrow"/>
          <w:b/>
          <w:lang w:val="en-US"/>
        </w:rPr>
        <w:t>invoice  -</w:t>
      </w:r>
      <w:proofErr w:type="gramEnd"/>
      <w:r w:rsidRPr="001862BE">
        <w:rPr>
          <w:rFonts w:ascii="Arial Narrow" w:hAnsi="Arial Narrow"/>
          <w:b/>
          <w:lang w:val="en-US"/>
        </w:rPr>
        <w:t xml:space="preserve"> the date 0.</w:t>
      </w:r>
    </w:p>
    <w:p w14:paraId="04269AD1" w14:textId="77777777" w:rsidR="001862BE" w:rsidRPr="001862BE" w:rsidRDefault="001862BE" w:rsidP="001862BE">
      <w:pPr>
        <w:autoSpaceDE w:val="0"/>
        <w:autoSpaceDN w:val="0"/>
        <w:adjustRightInd w:val="0"/>
        <w:rPr>
          <w:rFonts w:ascii="Arial Narrow" w:hAnsi="Arial Narrow"/>
          <w:b/>
          <w:lang w:val="en-US"/>
        </w:rPr>
      </w:pPr>
    </w:p>
    <w:p w14:paraId="580DF9B9" w14:textId="77777777" w:rsidR="001862BE" w:rsidRPr="001862BE" w:rsidRDefault="001862BE" w:rsidP="001862BE">
      <w:pPr>
        <w:autoSpaceDE w:val="0"/>
        <w:autoSpaceDN w:val="0"/>
        <w:adjustRightInd w:val="0"/>
        <w:rPr>
          <w:rFonts w:ascii="Arial Narrow" w:hAnsi="Arial Narrow"/>
          <w:b/>
          <w:lang w:val="en-US"/>
        </w:rPr>
      </w:pPr>
    </w:p>
    <w:p w14:paraId="2B321815" w14:textId="77777777" w:rsidR="001862BE" w:rsidRPr="001862BE" w:rsidRDefault="001862BE" w:rsidP="001862BE">
      <w:pPr>
        <w:autoSpaceDE w:val="0"/>
        <w:autoSpaceDN w:val="0"/>
        <w:adjustRightInd w:val="0"/>
        <w:rPr>
          <w:rFonts w:ascii="Arial Narrow" w:hAnsi="Arial Narrow"/>
          <w:b/>
          <w:lang w:val="en-US"/>
        </w:rPr>
      </w:pPr>
    </w:p>
    <w:p w14:paraId="3BD2AA5B"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10.1.4. Delivery of the Goods is made by the Seller on the requisites specified by the Buyer in distribution list for shipment. If consignee the goods is the third party, it is underlined in the transport instruction </w:t>
      </w:r>
      <w:proofErr w:type="gramStart"/>
      <w:r w:rsidRPr="001862BE">
        <w:rPr>
          <w:rFonts w:ascii="Arial Narrow" w:hAnsi="Arial Narrow"/>
          <w:b/>
          <w:lang w:val="en-US"/>
        </w:rPr>
        <w:t>and  distribution</w:t>
      </w:r>
      <w:proofErr w:type="gramEnd"/>
      <w:r w:rsidRPr="001862BE">
        <w:rPr>
          <w:rFonts w:ascii="Arial Narrow" w:hAnsi="Arial Narrow"/>
          <w:b/>
          <w:lang w:val="en-US"/>
        </w:rPr>
        <w:t xml:space="preserve"> list for shipment.</w:t>
      </w:r>
    </w:p>
    <w:p w14:paraId="1BDE3EE6" w14:textId="77777777" w:rsidR="001862BE" w:rsidRPr="001862BE" w:rsidRDefault="001862BE" w:rsidP="001862BE">
      <w:pPr>
        <w:autoSpaceDE w:val="0"/>
        <w:autoSpaceDN w:val="0"/>
        <w:adjustRightInd w:val="0"/>
        <w:rPr>
          <w:rFonts w:ascii="Arial Narrow" w:hAnsi="Arial Narrow"/>
          <w:b/>
          <w:lang w:val="en-US"/>
        </w:rPr>
      </w:pPr>
    </w:p>
    <w:p w14:paraId="381FCF3A" w14:textId="77777777" w:rsidR="001862BE" w:rsidRPr="001862BE" w:rsidRDefault="001862BE" w:rsidP="001862BE">
      <w:pPr>
        <w:autoSpaceDE w:val="0"/>
        <w:autoSpaceDN w:val="0"/>
        <w:adjustRightInd w:val="0"/>
        <w:rPr>
          <w:rFonts w:ascii="Arial Narrow" w:hAnsi="Arial Narrow"/>
          <w:b/>
          <w:lang w:val="en-US"/>
        </w:rPr>
      </w:pPr>
    </w:p>
    <w:p w14:paraId="375DBD7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In case of a delay in providing by the Buyer distribution list for shipment for more than for 5   business days, from the beginning </w:t>
      </w:r>
      <w:proofErr w:type="gramStart"/>
      <w:r w:rsidRPr="001862BE">
        <w:rPr>
          <w:rFonts w:ascii="Arial Narrow" w:hAnsi="Arial Narrow"/>
          <w:b/>
          <w:lang w:val="en-US"/>
        </w:rPr>
        <w:t>of  month</w:t>
      </w:r>
      <w:proofErr w:type="gramEnd"/>
      <w:r w:rsidRPr="001862BE">
        <w:rPr>
          <w:rFonts w:ascii="Arial Narrow" w:hAnsi="Arial Narrow"/>
          <w:b/>
          <w:lang w:val="en-US"/>
        </w:rPr>
        <w:t xml:space="preserve"> of shipment, the Seller has the right to refuse shipment of the Goods and, unilaterally, to terminate the present Contract. </w:t>
      </w:r>
      <w:proofErr w:type="gramStart"/>
      <w:r w:rsidRPr="001862BE">
        <w:rPr>
          <w:rFonts w:ascii="Arial Narrow" w:hAnsi="Arial Narrow"/>
          <w:b/>
          <w:lang w:val="en-US"/>
        </w:rPr>
        <w:t>Thus</w:t>
      </w:r>
      <w:proofErr w:type="gramEnd"/>
      <w:r w:rsidRPr="001862BE">
        <w:rPr>
          <w:rFonts w:ascii="Arial Narrow" w:hAnsi="Arial Narrow"/>
          <w:b/>
          <w:lang w:val="en-US"/>
        </w:rPr>
        <w:t xml:space="preserve"> the Buyer is obliged to refund the Seller all expenses, arisen at it in connection with storage or in connection with other documentary confirmed charges of the Buyer of the Goods not shipped on the Buyer’s fault.</w:t>
      </w:r>
    </w:p>
    <w:p w14:paraId="223A2618" w14:textId="77777777" w:rsidR="001862BE" w:rsidRPr="001862BE" w:rsidRDefault="001862BE" w:rsidP="001862BE">
      <w:pPr>
        <w:autoSpaceDE w:val="0"/>
        <w:autoSpaceDN w:val="0"/>
        <w:adjustRightInd w:val="0"/>
        <w:rPr>
          <w:rFonts w:ascii="Arial Narrow" w:hAnsi="Arial Narrow"/>
          <w:b/>
          <w:lang w:val="en-US"/>
        </w:rPr>
      </w:pPr>
    </w:p>
    <w:p w14:paraId="2BD43279" w14:textId="77777777" w:rsidR="001862BE" w:rsidRPr="001862BE" w:rsidRDefault="001862BE" w:rsidP="001862BE">
      <w:pPr>
        <w:autoSpaceDE w:val="0"/>
        <w:autoSpaceDN w:val="0"/>
        <w:adjustRightInd w:val="0"/>
        <w:rPr>
          <w:rFonts w:ascii="Arial Narrow" w:hAnsi="Arial Narrow"/>
          <w:b/>
          <w:lang w:val="en-US"/>
        </w:rPr>
      </w:pPr>
    </w:p>
    <w:p w14:paraId="06A117F0"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10.1.5. Shipment of Goods is made in rail tank/covered in own or rented rail   tank/covered cars of the Seller.</w:t>
      </w:r>
    </w:p>
    <w:p w14:paraId="6D200CB4" w14:textId="77777777" w:rsidR="001862BE" w:rsidRPr="001862BE" w:rsidRDefault="001862BE" w:rsidP="001862BE">
      <w:pPr>
        <w:autoSpaceDE w:val="0"/>
        <w:autoSpaceDN w:val="0"/>
        <w:adjustRightInd w:val="0"/>
        <w:rPr>
          <w:rFonts w:ascii="Arial Narrow" w:hAnsi="Arial Narrow"/>
          <w:b/>
          <w:lang w:val="en-US"/>
        </w:rPr>
      </w:pPr>
    </w:p>
    <w:p w14:paraId="01945047"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10.1.6. In case of shipment of Goods in rail   tank/covered cars belonging to the Seller or rented by the Seller, the BUYER is to return the rail   tank/covered </w:t>
      </w:r>
      <w:proofErr w:type="gramStart"/>
      <w:r w:rsidRPr="001862BE">
        <w:rPr>
          <w:rFonts w:ascii="Arial Narrow" w:hAnsi="Arial Narrow"/>
          <w:b/>
          <w:lang w:val="en-US"/>
        </w:rPr>
        <w:t>cars  to</w:t>
      </w:r>
      <w:proofErr w:type="gramEnd"/>
      <w:r w:rsidRPr="001862BE">
        <w:rPr>
          <w:rFonts w:ascii="Arial Narrow" w:hAnsi="Arial Narrow"/>
          <w:b/>
          <w:lang w:val="en-US"/>
        </w:rPr>
        <w:t xml:space="preserve"> the Seller’s address according to the instructions of the Seller, being obligatory for the Buyer. The instructions should be directed to the Buyer by the Seller in written form within 3 calendar days after shipment in Seller’s own or rented rail   tank/covered cars.</w:t>
      </w:r>
    </w:p>
    <w:p w14:paraId="31D86313" w14:textId="77777777" w:rsidR="001862BE" w:rsidRPr="001862BE" w:rsidRDefault="001862BE" w:rsidP="001862BE">
      <w:pPr>
        <w:autoSpaceDE w:val="0"/>
        <w:autoSpaceDN w:val="0"/>
        <w:adjustRightInd w:val="0"/>
        <w:rPr>
          <w:rFonts w:ascii="Arial Narrow" w:hAnsi="Arial Narrow"/>
          <w:b/>
          <w:lang w:val="en-US"/>
        </w:rPr>
      </w:pPr>
    </w:p>
    <w:p w14:paraId="555D9AFB"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10.1.7. For all Seller’s </w:t>
      </w:r>
      <w:proofErr w:type="gramStart"/>
      <w:r w:rsidRPr="001862BE">
        <w:rPr>
          <w:rFonts w:ascii="Arial Narrow" w:hAnsi="Arial Narrow"/>
          <w:b/>
          <w:lang w:val="en-US"/>
        </w:rPr>
        <w:t>own  rail</w:t>
      </w:r>
      <w:proofErr w:type="gramEnd"/>
      <w:r w:rsidRPr="001862BE">
        <w:rPr>
          <w:rFonts w:ascii="Arial Narrow" w:hAnsi="Arial Narrow"/>
          <w:b/>
          <w:lang w:val="en-US"/>
        </w:rPr>
        <w:t xml:space="preserve"> tank/covered cars the following order of their return is established:</w:t>
      </w:r>
    </w:p>
    <w:p w14:paraId="030F74AE" w14:textId="77777777" w:rsidR="001862BE" w:rsidRPr="001862BE" w:rsidRDefault="001862BE" w:rsidP="001862BE">
      <w:pPr>
        <w:autoSpaceDE w:val="0"/>
        <w:autoSpaceDN w:val="0"/>
        <w:adjustRightInd w:val="0"/>
        <w:rPr>
          <w:rFonts w:ascii="Arial Narrow" w:hAnsi="Arial Narrow"/>
          <w:b/>
          <w:lang w:val="en-US"/>
        </w:rPr>
      </w:pPr>
    </w:p>
    <w:p w14:paraId="02FBD8C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Back rail tank/covered cars at the station in accordance with the instructions on the return is made by the Buyer (consignee).</w:t>
      </w:r>
    </w:p>
    <w:p w14:paraId="12B8328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Return of empty rail tank/covered cars through territory of Russian Federation from station of destination to dispatch station is paid by the Seller and is included in the price for the goods.</w:t>
      </w:r>
    </w:p>
    <w:p w14:paraId="3F76FC31" w14:textId="77777777" w:rsidR="001862BE" w:rsidRPr="001862BE" w:rsidRDefault="001862BE" w:rsidP="001862BE">
      <w:pPr>
        <w:autoSpaceDE w:val="0"/>
        <w:autoSpaceDN w:val="0"/>
        <w:adjustRightInd w:val="0"/>
        <w:rPr>
          <w:rFonts w:ascii="Arial Narrow" w:hAnsi="Arial Narrow"/>
          <w:b/>
          <w:lang w:val="en-US"/>
        </w:rPr>
      </w:pPr>
    </w:p>
    <w:p w14:paraId="52B5BAE3"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The Buyer shall provide the return of Seller’s own or rented rail tank/covered cars through the territory of foreign country on his own expense under the full set of transport documents.  </w:t>
      </w:r>
    </w:p>
    <w:p w14:paraId="20CF6AFC" w14:textId="77777777" w:rsidR="001862BE" w:rsidRPr="001862BE" w:rsidRDefault="001862BE" w:rsidP="001862BE">
      <w:pPr>
        <w:autoSpaceDE w:val="0"/>
        <w:autoSpaceDN w:val="0"/>
        <w:adjustRightInd w:val="0"/>
        <w:rPr>
          <w:rFonts w:ascii="Arial Narrow" w:hAnsi="Arial Narrow"/>
          <w:b/>
          <w:lang w:val="en-US"/>
        </w:rPr>
      </w:pPr>
    </w:p>
    <w:p w14:paraId="50481B30"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In case of payment by the Buyer (consignor) services for return of empty tanks or goods wagons on stations of destination and thus return cost included in the goods price, expenses on return are paid by the Seller to the Buyer after a receipt of invoices and copies of railway bills on return of the empty rail tank/covered cars assured by the signature of the Buyer and sealed by the Buyer’s stamp.  The documents confirming charges on return should be presented not later than 3 months from the date of delivery of the Goods. </w:t>
      </w:r>
      <w:proofErr w:type="gramStart"/>
      <w:r w:rsidRPr="001862BE">
        <w:rPr>
          <w:rFonts w:ascii="Arial Narrow" w:hAnsi="Arial Narrow"/>
          <w:b/>
          <w:lang w:val="en-US"/>
        </w:rPr>
        <w:t>Otherwise</w:t>
      </w:r>
      <w:proofErr w:type="gramEnd"/>
      <w:r w:rsidRPr="001862BE">
        <w:rPr>
          <w:rFonts w:ascii="Arial Narrow" w:hAnsi="Arial Narrow"/>
          <w:b/>
          <w:lang w:val="en-US"/>
        </w:rPr>
        <w:t xml:space="preserve"> the specified charges are not compensated by the Seller. </w:t>
      </w:r>
    </w:p>
    <w:p w14:paraId="7947F1E0"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At return of the empty </w:t>
      </w:r>
      <w:proofErr w:type="gramStart"/>
      <w:r w:rsidRPr="001862BE">
        <w:rPr>
          <w:rFonts w:ascii="Arial Narrow" w:hAnsi="Arial Narrow"/>
          <w:b/>
          <w:lang w:val="en-US"/>
        </w:rPr>
        <w:t>rail  tank</w:t>
      </w:r>
      <w:proofErr w:type="gramEnd"/>
      <w:r w:rsidRPr="001862BE">
        <w:rPr>
          <w:rFonts w:ascii="Arial Narrow" w:hAnsi="Arial Narrow"/>
          <w:b/>
          <w:lang w:val="en-US"/>
        </w:rPr>
        <w:t>/covered cars the Buyer provides filling of waybills on return of empty rail  tank/covered cars according to «Rules of transportations of cargoes "section 41", and also with Instructions of the Seller and other requirements provided by operating rules of the transport legislation.</w:t>
      </w:r>
    </w:p>
    <w:p w14:paraId="58171EBA" w14:textId="77777777" w:rsidR="001862BE" w:rsidRPr="001862BE" w:rsidRDefault="001862BE" w:rsidP="001862BE">
      <w:pPr>
        <w:autoSpaceDE w:val="0"/>
        <w:autoSpaceDN w:val="0"/>
        <w:adjustRightInd w:val="0"/>
        <w:rPr>
          <w:rFonts w:ascii="Arial Narrow" w:hAnsi="Arial Narrow"/>
          <w:b/>
          <w:lang w:val="en-US"/>
        </w:rPr>
      </w:pPr>
    </w:p>
    <w:p w14:paraId="0A02A54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lastRenderedPageBreak/>
        <w:t xml:space="preserve">     </w:t>
      </w:r>
    </w:p>
    <w:p w14:paraId="228A86BB"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10.1.8. The Buyer is obliged to provide return empty rail tank/covered cars in the serviceable technical, commercial condition, full safety, and to transfer covering documents to initial station of shipment or   to other station specified by the Seller. Filling of transport documents on return empty rail   tank/covered cars is carried out by the Buyer according to operating rules of filling of transportation documents on transportation of cargoes by rail way transport and instructions of the Seller. </w:t>
      </w:r>
    </w:p>
    <w:p w14:paraId="375F7ECA" w14:textId="77777777" w:rsidR="001862BE" w:rsidRPr="001862BE" w:rsidRDefault="001862BE" w:rsidP="001862BE">
      <w:pPr>
        <w:autoSpaceDE w:val="0"/>
        <w:autoSpaceDN w:val="0"/>
        <w:adjustRightInd w:val="0"/>
        <w:rPr>
          <w:rFonts w:ascii="Arial Narrow" w:hAnsi="Arial Narrow"/>
          <w:b/>
          <w:lang w:val="en-US"/>
        </w:rPr>
      </w:pPr>
    </w:p>
    <w:p w14:paraId="658FD077" w14:textId="77777777" w:rsidR="001862BE" w:rsidRPr="001862BE" w:rsidRDefault="001862BE" w:rsidP="001862BE">
      <w:pPr>
        <w:autoSpaceDE w:val="0"/>
        <w:autoSpaceDN w:val="0"/>
        <w:adjustRightInd w:val="0"/>
        <w:rPr>
          <w:rFonts w:ascii="Arial Narrow" w:hAnsi="Arial Narrow"/>
          <w:b/>
          <w:lang w:val="en-US"/>
        </w:rPr>
      </w:pPr>
    </w:p>
    <w:p w14:paraId="593D5133"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Overpressure in the railway rolling stock should be not less than 0.05 MPa after draining in case of liquefied petroleum gas transportation.</w:t>
      </w:r>
    </w:p>
    <w:p w14:paraId="206107EB" w14:textId="77777777" w:rsidR="001862BE" w:rsidRPr="001862BE" w:rsidRDefault="001862BE" w:rsidP="001862BE">
      <w:pPr>
        <w:autoSpaceDE w:val="0"/>
        <w:autoSpaceDN w:val="0"/>
        <w:adjustRightInd w:val="0"/>
        <w:rPr>
          <w:rFonts w:ascii="Arial Narrow" w:hAnsi="Arial Narrow"/>
          <w:b/>
          <w:lang w:val="en-US"/>
        </w:rPr>
      </w:pPr>
    </w:p>
    <w:p w14:paraId="4579758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The railway tank is to be cleaned inside and </w:t>
      </w:r>
      <w:proofErr w:type="gramStart"/>
      <w:r w:rsidRPr="001862BE">
        <w:rPr>
          <w:rFonts w:ascii="Arial Narrow" w:hAnsi="Arial Narrow"/>
          <w:b/>
          <w:lang w:val="en-US"/>
        </w:rPr>
        <w:t>outside  upon</w:t>
      </w:r>
      <w:proofErr w:type="gramEnd"/>
      <w:r w:rsidRPr="001862BE">
        <w:rPr>
          <w:rFonts w:ascii="Arial Narrow" w:hAnsi="Arial Narrow"/>
          <w:b/>
          <w:lang w:val="en-US"/>
        </w:rPr>
        <w:t xml:space="preserve"> unloading. Absence of </w:t>
      </w:r>
      <w:proofErr w:type="gramStart"/>
      <w:r w:rsidRPr="001862BE">
        <w:rPr>
          <w:rFonts w:ascii="Arial Narrow" w:hAnsi="Arial Narrow"/>
          <w:b/>
          <w:lang w:val="en-US"/>
        </w:rPr>
        <w:t>any  foreign</w:t>
      </w:r>
      <w:proofErr w:type="gramEnd"/>
      <w:r w:rsidRPr="001862BE">
        <w:rPr>
          <w:rFonts w:ascii="Arial Narrow" w:hAnsi="Arial Narrow"/>
          <w:b/>
          <w:lang w:val="en-US"/>
        </w:rPr>
        <w:t xml:space="preserve"> objects, including used  locking and sealing devices, in the boiler of railway tank is provided by the Buyer. The railway tank is considered clean when there are no cargo residues (traces of pouring) present on the internal and external surfaces of boilers or bunkers.</w:t>
      </w:r>
    </w:p>
    <w:p w14:paraId="5F9F5805" w14:textId="77777777" w:rsidR="001862BE" w:rsidRPr="001862BE" w:rsidRDefault="001862BE" w:rsidP="001862BE">
      <w:pPr>
        <w:autoSpaceDE w:val="0"/>
        <w:autoSpaceDN w:val="0"/>
        <w:adjustRightInd w:val="0"/>
        <w:rPr>
          <w:rFonts w:ascii="Arial Narrow" w:hAnsi="Arial Narrow"/>
          <w:b/>
          <w:lang w:val="en-US"/>
        </w:rPr>
      </w:pPr>
    </w:p>
    <w:p w14:paraId="7F00A1B0" w14:textId="77777777" w:rsidR="001862BE" w:rsidRPr="001862BE" w:rsidRDefault="001862BE" w:rsidP="001862BE">
      <w:pPr>
        <w:autoSpaceDE w:val="0"/>
        <w:autoSpaceDN w:val="0"/>
        <w:adjustRightInd w:val="0"/>
        <w:rPr>
          <w:rFonts w:ascii="Arial Narrow" w:hAnsi="Arial Narrow"/>
          <w:b/>
          <w:lang w:val="en-US"/>
        </w:rPr>
      </w:pPr>
    </w:p>
    <w:p w14:paraId="5647D007" w14:textId="77777777" w:rsidR="001862BE" w:rsidRPr="001862BE" w:rsidRDefault="001862BE" w:rsidP="001862BE">
      <w:pPr>
        <w:autoSpaceDE w:val="0"/>
        <w:autoSpaceDN w:val="0"/>
        <w:adjustRightInd w:val="0"/>
        <w:rPr>
          <w:rFonts w:ascii="Arial Narrow" w:hAnsi="Arial Narrow"/>
          <w:b/>
          <w:lang w:val="en-US"/>
        </w:rPr>
      </w:pPr>
    </w:p>
    <w:p w14:paraId="1C04766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At infringement of an order of official registration of papers on return Seller’s own (rented) </w:t>
      </w:r>
      <w:proofErr w:type="gramStart"/>
      <w:r w:rsidRPr="001862BE">
        <w:rPr>
          <w:rFonts w:ascii="Arial Narrow" w:hAnsi="Arial Narrow"/>
          <w:b/>
          <w:lang w:val="en-US"/>
        </w:rPr>
        <w:t>rail  tank</w:t>
      </w:r>
      <w:proofErr w:type="gramEnd"/>
      <w:r w:rsidRPr="001862BE">
        <w:rPr>
          <w:rFonts w:ascii="Arial Narrow" w:hAnsi="Arial Narrow"/>
          <w:b/>
          <w:lang w:val="en-US"/>
        </w:rPr>
        <w:t xml:space="preserve">/covered cars  (the Forwarding agent, the Consignor) by the Buyer, the Buyer shall pay  the Seller all damages confirmed by supporting documents which have arisen in connection with such infringement. </w:t>
      </w:r>
    </w:p>
    <w:p w14:paraId="723E5F45" w14:textId="77777777" w:rsidR="001862BE" w:rsidRPr="001862BE" w:rsidRDefault="001862BE" w:rsidP="001862BE">
      <w:pPr>
        <w:autoSpaceDE w:val="0"/>
        <w:autoSpaceDN w:val="0"/>
        <w:adjustRightInd w:val="0"/>
        <w:rPr>
          <w:rFonts w:ascii="Arial Narrow" w:hAnsi="Arial Narrow"/>
          <w:b/>
          <w:lang w:val="en-US"/>
        </w:rPr>
      </w:pPr>
    </w:p>
    <w:p w14:paraId="5DD9D9D1" w14:textId="77777777" w:rsidR="001862BE" w:rsidRPr="001862BE" w:rsidRDefault="001862BE" w:rsidP="001862BE">
      <w:pPr>
        <w:autoSpaceDE w:val="0"/>
        <w:autoSpaceDN w:val="0"/>
        <w:adjustRightInd w:val="0"/>
        <w:rPr>
          <w:rFonts w:ascii="Arial Narrow" w:hAnsi="Arial Narrow"/>
          <w:b/>
          <w:lang w:val="en-US"/>
        </w:rPr>
      </w:pPr>
    </w:p>
    <w:p w14:paraId="09861B9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10.1.9. The Buyer makes repair of tanks/cars outside the Russian Federation at own expense, with the subsequent presentation the charges to the Seller. Charges on repair should be documentary confirmed.</w:t>
      </w:r>
    </w:p>
    <w:p w14:paraId="78DD4293" w14:textId="77777777" w:rsidR="001862BE" w:rsidRPr="001862BE" w:rsidRDefault="001862BE" w:rsidP="001862BE">
      <w:pPr>
        <w:autoSpaceDE w:val="0"/>
        <w:autoSpaceDN w:val="0"/>
        <w:adjustRightInd w:val="0"/>
        <w:rPr>
          <w:rFonts w:ascii="Arial Narrow" w:hAnsi="Arial Narrow"/>
          <w:b/>
          <w:lang w:val="en-US"/>
        </w:rPr>
      </w:pPr>
    </w:p>
    <w:p w14:paraId="5B4FEF9F" w14:textId="77777777" w:rsidR="001862BE" w:rsidRPr="001862BE" w:rsidRDefault="001862BE" w:rsidP="001862BE">
      <w:pPr>
        <w:autoSpaceDE w:val="0"/>
        <w:autoSpaceDN w:val="0"/>
        <w:adjustRightInd w:val="0"/>
        <w:rPr>
          <w:rFonts w:ascii="Arial Narrow" w:hAnsi="Arial Narrow"/>
          <w:b/>
          <w:lang w:val="en-US"/>
        </w:rPr>
      </w:pPr>
    </w:p>
    <w:p w14:paraId="24A88818" w14:textId="77777777" w:rsidR="001862BE" w:rsidRPr="001862BE" w:rsidRDefault="001862BE" w:rsidP="001862BE">
      <w:pPr>
        <w:autoSpaceDE w:val="0"/>
        <w:autoSpaceDN w:val="0"/>
        <w:adjustRightInd w:val="0"/>
        <w:rPr>
          <w:rFonts w:ascii="Arial Narrow" w:hAnsi="Arial Narrow"/>
          <w:b/>
          <w:lang w:val="en-US"/>
        </w:rPr>
      </w:pPr>
    </w:p>
    <w:p w14:paraId="7079D8A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10.1.10. Should the Buyer refuse from the planned volumes of Goods to be shipped by railway, he shall pay the invoices made out by the Seller for the amount of the penalty calculated in </w:t>
      </w:r>
      <w:proofErr w:type="spellStart"/>
      <w:r w:rsidRPr="001862BE">
        <w:rPr>
          <w:rFonts w:ascii="Arial Narrow" w:hAnsi="Arial Narrow"/>
          <w:b/>
          <w:lang w:val="en-US"/>
        </w:rPr>
        <w:t>roubles</w:t>
      </w:r>
      <w:proofErr w:type="spellEnd"/>
      <w:r w:rsidRPr="001862BE">
        <w:rPr>
          <w:rFonts w:ascii="Arial Narrow" w:hAnsi="Arial Narrow"/>
          <w:b/>
          <w:lang w:val="en-US"/>
        </w:rPr>
        <w:t xml:space="preserve"> and claimed by railway for non-submission of the cargo.</w:t>
      </w:r>
    </w:p>
    <w:p w14:paraId="0D7A94D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Penalties shall be confirmed by supporting documents.</w:t>
      </w:r>
    </w:p>
    <w:p w14:paraId="32AD62F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Invoice is to be made out in US dollars. Recalculation of </w:t>
      </w:r>
      <w:proofErr w:type="spellStart"/>
      <w:r w:rsidRPr="001862BE">
        <w:rPr>
          <w:rFonts w:ascii="Arial Narrow" w:hAnsi="Arial Narrow"/>
          <w:b/>
          <w:lang w:val="en-US"/>
        </w:rPr>
        <w:t>roubles</w:t>
      </w:r>
      <w:proofErr w:type="spellEnd"/>
      <w:r w:rsidRPr="001862BE">
        <w:rPr>
          <w:rFonts w:ascii="Arial Narrow" w:hAnsi="Arial Narrow"/>
          <w:b/>
          <w:lang w:val="en-US"/>
        </w:rPr>
        <w:t xml:space="preserve"> into US dollars shall be </w:t>
      </w:r>
      <w:proofErr w:type="gramStart"/>
      <w:r w:rsidRPr="001862BE">
        <w:rPr>
          <w:rFonts w:ascii="Arial Narrow" w:hAnsi="Arial Narrow"/>
          <w:b/>
          <w:lang w:val="en-US"/>
        </w:rPr>
        <w:t>effected</w:t>
      </w:r>
      <w:proofErr w:type="gramEnd"/>
      <w:r w:rsidRPr="001862BE">
        <w:rPr>
          <w:rFonts w:ascii="Arial Narrow" w:hAnsi="Arial Narrow"/>
          <w:b/>
          <w:lang w:val="en-US"/>
        </w:rPr>
        <w:t xml:space="preserve"> at the rate of Bank of Russia against the invoice date. The payment is to be </w:t>
      </w:r>
      <w:proofErr w:type="gramStart"/>
      <w:r w:rsidRPr="001862BE">
        <w:rPr>
          <w:rFonts w:ascii="Arial Narrow" w:hAnsi="Arial Narrow"/>
          <w:b/>
          <w:lang w:val="en-US"/>
        </w:rPr>
        <w:t>effected</w:t>
      </w:r>
      <w:proofErr w:type="gramEnd"/>
      <w:r w:rsidRPr="001862BE">
        <w:rPr>
          <w:rFonts w:ascii="Arial Narrow" w:hAnsi="Arial Narrow"/>
          <w:b/>
          <w:lang w:val="en-US"/>
        </w:rPr>
        <w:t xml:space="preserve"> in US dollars within 10 bank days from the date of invoice. The date of invoice is the - date 0.</w:t>
      </w:r>
    </w:p>
    <w:p w14:paraId="40BA4332" w14:textId="77777777" w:rsidR="001862BE" w:rsidRPr="001862BE" w:rsidRDefault="001862BE" w:rsidP="001862BE">
      <w:pPr>
        <w:autoSpaceDE w:val="0"/>
        <w:autoSpaceDN w:val="0"/>
        <w:adjustRightInd w:val="0"/>
        <w:rPr>
          <w:rFonts w:ascii="Arial Narrow" w:hAnsi="Arial Narrow"/>
          <w:b/>
          <w:lang w:val="en-US"/>
        </w:rPr>
      </w:pPr>
    </w:p>
    <w:p w14:paraId="44B0A81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10.1.11.  The Seller is to advise the Buyer by electron means or fax within 48 hours after dispatching the goods the following:</w:t>
      </w:r>
    </w:p>
    <w:p w14:paraId="482E16EF" w14:textId="77777777" w:rsidR="001862BE" w:rsidRPr="001862BE" w:rsidRDefault="001862BE" w:rsidP="001862BE">
      <w:pPr>
        <w:autoSpaceDE w:val="0"/>
        <w:autoSpaceDN w:val="0"/>
        <w:adjustRightInd w:val="0"/>
        <w:rPr>
          <w:rFonts w:ascii="Arial Narrow" w:hAnsi="Arial Narrow"/>
          <w:b/>
          <w:lang w:val="en-US"/>
        </w:rPr>
      </w:pPr>
    </w:p>
    <w:p w14:paraId="2B32A3B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shipper, loading station and shipping date;</w:t>
      </w:r>
    </w:p>
    <w:p w14:paraId="50BF9BF7"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custom’s declaration number (if customs registration was made in a place of shipment);</w:t>
      </w:r>
    </w:p>
    <w:p w14:paraId="61CF2F91" w14:textId="77777777" w:rsidR="001862BE" w:rsidRPr="001862BE" w:rsidRDefault="001862BE" w:rsidP="001862BE">
      <w:pPr>
        <w:autoSpaceDE w:val="0"/>
        <w:autoSpaceDN w:val="0"/>
        <w:adjustRightInd w:val="0"/>
        <w:rPr>
          <w:rFonts w:ascii="Arial Narrow" w:hAnsi="Arial Narrow"/>
          <w:b/>
          <w:lang w:val="en-US"/>
        </w:rPr>
      </w:pPr>
    </w:p>
    <w:p w14:paraId="6460A98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destination station and consignee;</w:t>
      </w:r>
    </w:p>
    <w:p w14:paraId="6B54E121"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list of numbers </w:t>
      </w:r>
      <w:proofErr w:type="gramStart"/>
      <w:r w:rsidRPr="001862BE">
        <w:rPr>
          <w:rFonts w:ascii="Arial Narrow" w:hAnsi="Arial Narrow"/>
          <w:b/>
          <w:lang w:val="en-US"/>
        </w:rPr>
        <w:t>of  RTCs</w:t>
      </w:r>
      <w:proofErr w:type="gramEnd"/>
      <w:r w:rsidRPr="001862BE">
        <w:rPr>
          <w:rFonts w:ascii="Arial Narrow" w:hAnsi="Arial Narrow"/>
          <w:b/>
          <w:lang w:val="en-US"/>
        </w:rPr>
        <w:t xml:space="preserve"> and RWBs;</w:t>
      </w:r>
    </w:p>
    <w:p w14:paraId="324DB290"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total net weight of the dispatched Goods.</w:t>
      </w:r>
    </w:p>
    <w:p w14:paraId="69C816A7" w14:textId="77777777" w:rsidR="001862BE" w:rsidRPr="001862BE" w:rsidRDefault="001862BE" w:rsidP="001862BE">
      <w:pPr>
        <w:autoSpaceDE w:val="0"/>
        <w:autoSpaceDN w:val="0"/>
        <w:adjustRightInd w:val="0"/>
        <w:rPr>
          <w:rFonts w:ascii="Arial Narrow" w:hAnsi="Arial Narrow"/>
          <w:b/>
          <w:lang w:val="en-US"/>
        </w:rPr>
      </w:pPr>
    </w:p>
    <w:p w14:paraId="3C19E46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The Seller in order to confirm the dispatch of the Goods shall provide the Buyer within 3 (three) </w:t>
      </w:r>
      <w:proofErr w:type="gramStart"/>
      <w:r w:rsidRPr="001862BE">
        <w:rPr>
          <w:rFonts w:ascii="Arial Narrow" w:hAnsi="Arial Narrow"/>
          <w:b/>
          <w:lang w:val="en-US"/>
        </w:rPr>
        <w:t>bank  days</w:t>
      </w:r>
      <w:proofErr w:type="gramEnd"/>
      <w:r w:rsidRPr="001862BE">
        <w:rPr>
          <w:rFonts w:ascii="Arial Narrow" w:hAnsi="Arial Narrow"/>
          <w:b/>
          <w:lang w:val="en-US"/>
        </w:rPr>
        <w:t xml:space="preserve"> after the date of the shipment the set of the following documents:</w:t>
      </w:r>
    </w:p>
    <w:p w14:paraId="485D08AE"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w:t>
      </w:r>
      <w:r w:rsidRPr="001862BE">
        <w:rPr>
          <w:rFonts w:ascii="Arial Narrow" w:hAnsi="Arial Narrow"/>
          <w:b/>
          <w:lang w:val="en-US"/>
        </w:rPr>
        <w:tab/>
        <w:t xml:space="preserve">Copies of Cargo Customs </w:t>
      </w:r>
      <w:proofErr w:type="gramStart"/>
      <w:r w:rsidRPr="001862BE">
        <w:rPr>
          <w:rFonts w:ascii="Arial Narrow" w:hAnsi="Arial Narrow"/>
          <w:b/>
          <w:lang w:val="en-US"/>
        </w:rPr>
        <w:t>declaration  with</w:t>
      </w:r>
      <w:proofErr w:type="gramEnd"/>
      <w:r w:rsidRPr="001862BE">
        <w:rPr>
          <w:rFonts w:ascii="Arial Narrow" w:hAnsi="Arial Narrow"/>
          <w:b/>
          <w:lang w:val="en-US"/>
        </w:rPr>
        <w:t xml:space="preserve"> copy of the back side or additional list containing </w:t>
      </w:r>
      <w:r w:rsidRPr="001862BE">
        <w:rPr>
          <w:rFonts w:ascii="Arial Narrow" w:hAnsi="Arial Narrow"/>
          <w:b/>
          <w:lang w:val="en-US"/>
        </w:rPr>
        <w:lastRenderedPageBreak/>
        <w:t>numbers of tanks dispatched within the said Cargo Customs Declaration (if customs registration was made in a place of shipment);</w:t>
      </w:r>
    </w:p>
    <w:p w14:paraId="3422E84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w:t>
      </w:r>
      <w:r w:rsidRPr="001862BE">
        <w:rPr>
          <w:rFonts w:ascii="Arial Narrow" w:hAnsi="Arial Narrow"/>
          <w:b/>
          <w:lang w:val="en-US"/>
        </w:rPr>
        <w:tab/>
        <w:t>Copies of railway bills for relevant Customs Declaration with Enclosures containing numbers of tanks and weight of the goods in each tank;</w:t>
      </w:r>
    </w:p>
    <w:p w14:paraId="3A36E429" w14:textId="77777777" w:rsidR="001862BE" w:rsidRPr="001862BE" w:rsidRDefault="001862BE" w:rsidP="001862BE">
      <w:pPr>
        <w:autoSpaceDE w:val="0"/>
        <w:autoSpaceDN w:val="0"/>
        <w:adjustRightInd w:val="0"/>
        <w:rPr>
          <w:rFonts w:ascii="Arial Narrow" w:hAnsi="Arial Narrow"/>
          <w:b/>
          <w:lang w:val="en-US"/>
        </w:rPr>
      </w:pPr>
    </w:p>
    <w:p w14:paraId="66DBBAFB"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w:t>
      </w:r>
      <w:r w:rsidRPr="001862BE">
        <w:rPr>
          <w:rFonts w:ascii="Arial Narrow" w:hAnsi="Arial Narrow"/>
          <w:b/>
          <w:lang w:val="en-US"/>
        </w:rPr>
        <w:tab/>
        <w:t>Copies of Quality Certificates issued by the laboratory of producing refinery.</w:t>
      </w:r>
    </w:p>
    <w:p w14:paraId="16A110F8" w14:textId="77777777" w:rsidR="001862BE" w:rsidRPr="001862BE" w:rsidRDefault="001862BE" w:rsidP="001862BE">
      <w:pPr>
        <w:autoSpaceDE w:val="0"/>
        <w:autoSpaceDN w:val="0"/>
        <w:adjustRightInd w:val="0"/>
        <w:rPr>
          <w:rFonts w:ascii="Arial Narrow" w:hAnsi="Arial Narrow"/>
          <w:b/>
          <w:lang w:val="en-US"/>
        </w:rPr>
      </w:pPr>
    </w:p>
    <w:p w14:paraId="3C14AF2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10.1.12. For the customs clearance (submission of the full periodic customs declaration) the Buyer shall </w:t>
      </w:r>
      <w:proofErr w:type="spellStart"/>
      <w:r w:rsidRPr="001862BE">
        <w:rPr>
          <w:rFonts w:ascii="Arial Narrow" w:hAnsi="Arial Narrow"/>
          <w:b/>
          <w:lang w:val="en-US"/>
        </w:rPr>
        <w:t>provides</w:t>
      </w:r>
      <w:proofErr w:type="spellEnd"/>
      <w:r w:rsidRPr="001862BE">
        <w:rPr>
          <w:rFonts w:ascii="Arial Narrow" w:hAnsi="Arial Narrow"/>
          <w:b/>
          <w:lang w:val="en-US"/>
        </w:rPr>
        <w:t xml:space="preserve">   to the Seller the copies of railway </w:t>
      </w:r>
      <w:proofErr w:type="gramStart"/>
      <w:r w:rsidRPr="001862BE">
        <w:rPr>
          <w:rFonts w:ascii="Arial Narrow" w:hAnsi="Arial Narrow"/>
          <w:b/>
          <w:lang w:val="en-US"/>
        </w:rPr>
        <w:t>bills  with</w:t>
      </w:r>
      <w:proofErr w:type="gramEnd"/>
      <w:r w:rsidRPr="001862BE">
        <w:rPr>
          <w:rFonts w:ascii="Arial Narrow" w:hAnsi="Arial Narrow"/>
          <w:b/>
          <w:lang w:val="en-US"/>
        </w:rPr>
        <w:t xml:space="preserve"> stamps of appropriate foreign customs authorities confirming the Goods export outside the territory of the Russian Federation within 60 (Sixty) calendar days from the date of shipment of the goods. </w:t>
      </w:r>
    </w:p>
    <w:p w14:paraId="008FE900" w14:textId="77777777" w:rsidR="001862BE" w:rsidRPr="001862BE" w:rsidRDefault="001862BE" w:rsidP="001862BE">
      <w:pPr>
        <w:autoSpaceDE w:val="0"/>
        <w:autoSpaceDN w:val="0"/>
        <w:adjustRightInd w:val="0"/>
        <w:rPr>
          <w:rFonts w:ascii="Arial Narrow" w:hAnsi="Arial Narrow"/>
          <w:b/>
          <w:lang w:val="en-US"/>
        </w:rPr>
      </w:pPr>
    </w:p>
    <w:p w14:paraId="2BEA4E36" w14:textId="77777777" w:rsidR="001862BE" w:rsidRPr="001862BE" w:rsidRDefault="001862BE" w:rsidP="001862BE">
      <w:pPr>
        <w:autoSpaceDE w:val="0"/>
        <w:autoSpaceDN w:val="0"/>
        <w:adjustRightInd w:val="0"/>
        <w:rPr>
          <w:rFonts w:ascii="Arial Narrow" w:hAnsi="Arial Narrow"/>
          <w:b/>
          <w:lang w:val="en-US"/>
        </w:rPr>
      </w:pPr>
    </w:p>
    <w:p w14:paraId="56C743B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In case of default of the obligation, the Buyer compensates to the Seller the losses caused by payment of penalties, duties and other payments imposed by customs in connection with infringement of terms of submission of full periodic customs declarations.</w:t>
      </w:r>
    </w:p>
    <w:p w14:paraId="357D7725" w14:textId="77777777" w:rsidR="001862BE" w:rsidRPr="001862BE" w:rsidRDefault="001862BE" w:rsidP="001862BE">
      <w:pPr>
        <w:pStyle w:val="1"/>
        <w:rPr>
          <w:lang w:val="en-US"/>
        </w:rPr>
      </w:pPr>
      <w:r w:rsidRPr="001862BE">
        <w:rPr>
          <w:lang w:val="en-US"/>
        </w:rPr>
        <w:t>11. DETERMINATION OF QUANTITY AND QUALITY</w:t>
      </w:r>
    </w:p>
    <w:p w14:paraId="29509651"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w:t>
      </w:r>
    </w:p>
    <w:p w14:paraId="13A36D0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11.1. The quality of the Goods shall meet GOST or TU established in the Russian Federation for each kind of the goods at the moment of shipment and the requirements of the specification, stipulated in the present Contract or in Additional agreements or/and Supplements to the present Contract. </w:t>
      </w:r>
    </w:p>
    <w:p w14:paraId="7F9A89F1" w14:textId="77777777" w:rsidR="001862BE" w:rsidRPr="001862BE" w:rsidRDefault="001862BE" w:rsidP="001862BE">
      <w:pPr>
        <w:autoSpaceDE w:val="0"/>
        <w:autoSpaceDN w:val="0"/>
        <w:adjustRightInd w:val="0"/>
        <w:rPr>
          <w:rFonts w:ascii="Arial Narrow" w:hAnsi="Arial Narrow"/>
          <w:b/>
          <w:lang w:val="en-US"/>
        </w:rPr>
      </w:pPr>
    </w:p>
    <w:p w14:paraId="66AAF20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11.2. The Buyer shall enjoy the right to appoint Independent Inspectors (</w:t>
      </w:r>
      <w:proofErr w:type="spellStart"/>
      <w:r w:rsidRPr="001862BE">
        <w:rPr>
          <w:rFonts w:ascii="Arial Narrow" w:hAnsi="Arial Narrow"/>
          <w:b/>
          <w:lang w:val="en-US"/>
        </w:rPr>
        <w:t>Saybolt</w:t>
      </w:r>
      <w:proofErr w:type="spellEnd"/>
      <w:r w:rsidRPr="001862BE">
        <w:rPr>
          <w:rFonts w:ascii="Arial Narrow" w:hAnsi="Arial Narrow"/>
          <w:b/>
          <w:lang w:val="en-US"/>
        </w:rPr>
        <w:t>, SGS) to monitor the quality during shipments from the producing refinery. In this case the measurements carried out by Independent Inspectors and reflected in the respective certificates of quality, which shall be final and binding upon the Parties. The costs of such inspection shall be paid by the Buyer.</w:t>
      </w:r>
    </w:p>
    <w:p w14:paraId="47143D7A" w14:textId="77777777" w:rsidR="001862BE" w:rsidRPr="001862BE" w:rsidRDefault="001862BE" w:rsidP="001862BE">
      <w:pPr>
        <w:autoSpaceDE w:val="0"/>
        <w:autoSpaceDN w:val="0"/>
        <w:adjustRightInd w:val="0"/>
        <w:rPr>
          <w:rFonts w:ascii="Arial Narrow" w:hAnsi="Arial Narrow"/>
          <w:b/>
          <w:lang w:val="en-US"/>
        </w:rPr>
      </w:pPr>
    </w:p>
    <w:p w14:paraId="6E8754F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11.3. The goods are considered to be delivered by the Seller and received by the Buyer due to the Quality Certificate issued by the producing refinery, in respect of quantity – to the quantity indicated in the railway bill or cargo receipt. </w:t>
      </w:r>
    </w:p>
    <w:p w14:paraId="58D3C4A0" w14:textId="77777777" w:rsidR="001862BE" w:rsidRPr="001862BE" w:rsidRDefault="001862BE" w:rsidP="001862BE">
      <w:pPr>
        <w:autoSpaceDE w:val="0"/>
        <w:autoSpaceDN w:val="0"/>
        <w:adjustRightInd w:val="0"/>
        <w:rPr>
          <w:rFonts w:ascii="Arial Narrow" w:hAnsi="Arial Narrow"/>
          <w:b/>
          <w:lang w:val="en-US"/>
        </w:rPr>
      </w:pPr>
    </w:p>
    <w:p w14:paraId="4F2B04D1" w14:textId="77777777" w:rsidR="001862BE" w:rsidRPr="001862BE" w:rsidRDefault="001862BE" w:rsidP="001862BE">
      <w:pPr>
        <w:autoSpaceDE w:val="0"/>
        <w:autoSpaceDN w:val="0"/>
        <w:adjustRightInd w:val="0"/>
        <w:rPr>
          <w:rFonts w:ascii="Arial Narrow" w:hAnsi="Arial Narrow"/>
          <w:b/>
          <w:lang w:val="en-US"/>
        </w:rPr>
      </w:pPr>
    </w:p>
    <w:p w14:paraId="4064A5D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11.4. The Seller provides the Certificate of Origin issued according to the rules of the Chamber of Commerce and Industry of RF (Moscow) on the Buyer’s written request. All expenses on making   the Certificate of </w:t>
      </w:r>
      <w:proofErr w:type="gramStart"/>
      <w:r w:rsidRPr="001862BE">
        <w:rPr>
          <w:rFonts w:ascii="Arial Narrow" w:hAnsi="Arial Narrow"/>
          <w:b/>
          <w:lang w:val="en-US"/>
        </w:rPr>
        <w:t>Origin  shall</w:t>
      </w:r>
      <w:proofErr w:type="gramEnd"/>
      <w:r w:rsidRPr="001862BE">
        <w:rPr>
          <w:rFonts w:ascii="Arial Narrow" w:hAnsi="Arial Narrow"/>
          <w:b/>
          <w:lang w:val="en-US"/>
        </w:rPr>
        <w:t xml:space="preserve"> be paid by the Seller.</w:t>
      </w:r>
    </w:p>
    <w:p w14:paraId="703AC966" w14:textId="77777777" w:rsidR="001862BE" w:rsidRPr="001862BE" w:rsidRDefault="001862BE" w:rsidP="001862BE">
      <w:pPr>
        <w:autoSpaceDE w:val="0"/>
        <w:autoSpaceDN w:val="0"/>
        <w:adjustRightInd w:val="0"/>
        <w:rPr>
          <w:rFonts w:ascii="Arial Narrow" w:hAnsi="Arial Narrow"/>
          <w:b/>
          <w:lang w:val="en-US"/>
        </w:rPr>
      </w:pPr>
    </w:p>
    <w:p w14:paraId="1A4D32E9" w14:textId="77777777" w:rsidR="001862BE" w:rsidRPr="001862BE" w:rsidRDefault="001862BE" w:rsidP="001862BE">
      <w:pPr>
        <w:autoSpaceDE w:val="0"/>
        <w:autoSpaceDN w:val="0"/>
        <w:adjustRightInd w:val="0"/>
        <w:rPr>
          <w:rFonts w:ascii="Arial Narrow" w:hAnsi="Arial Narrow"/>
          <w:b/>
          <w:lang w:val="en-US"/>
        </w:rPr>
      </w:pPr>
    </w:p>
    <w:p w14:paraId="1EA6DB01" w14:textId="77777777" w:rsidR="001862BE" w:rsidRPr="001862BE" w:rsidRDefault="001862BE" w:rsidP="001862BE">
      <w:pPr>
        <w:pStyle w:val="1"/>
        <w:rPr>
          <w:lang w:val="en-US"/>
        </w:rPr>
      </w:pPr>
      <w:r w:rsidRPr="001862BE">
        <w:rPr>
          <w:lang w:val="en-US"/>
        </w:rPr>
        <w:t xml:space="preserve">12. RISKS AND THE TITLE TO THE GOODS </w:t>
      </w:r>
    </w:p>
    <w:p w14:paraId="022C7E5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The title for the Goods and all risks of loss or accidental damage of the Goods shall pass from the Seller to the Buyer on the date of delivery, in accordance of delivery basis, if other is not stipulated in the Addendum or Supplement hereto. </w:t>
      </w:r>
    </w:p>
    <w:p w14:paraId="7FF7CCA8" w14:textId="77777777" w:rsidR="001862BE" w:rsidRPr="001862BE" w:rsidRDefault="001862BE" w:rsidP="001862BE">
      <w:pPr>
        <w:autoSpaceDE w:val="0"/>
        <w:autoSpaceDN w:val="0"/>
        <w:adjustRightInd w:val="0"/>
        <w:rPr>
          <w:rFonts w:ascii="Arial Narrow" w:hAnsi="Arial Narrow"/>
          <w:b/>
          <w:lang w:val="en-US"/>
        </w:rPr>
      </w:pPr>
    </w:p>
    <w:p w14:paraId="60734F4E" w14:textId="77777777" w:rsidR="001862BE" w:rsidRPr="001862BE" w:rsidRDefault="001862BE" w:rsidP="001862BE">
      <w:pPr>
        <w:autoSpaceDE w:val="0"/>
        <w:autoSpaceDN w:val="0"/>
        <w:adjustRightInd w:val="0"/>
        <w:rPr>
          <w:rFonts w:ascii="Arial Narrow" w:hAnsi="Arial Narrow"/>
          <w:b/>
          <w:lang w:val="en-US"/>
        </w:rPr>
      </w:pPr>
    </w:p>
    <w:p w14:paraId="42B64112" w14:textId="77777777" w:rsidR="001862BE" w:rsidRPr="001862BE" w:rsidRDefault="001862BE" w:rsidP="001862BE">
      <w:pPr>
        <w:pStyle w:val="1"/>
        <w:rPr>
          <w:lang w:val="en-US"/>
        </w:rPr>
      </w:pPr>
      <w:r w:rsidRPr="001862BE">
        <w:rPr>
          <w:lang w:val="en-US"/>
        </w:rPr>
        <w:t>13. CLAIMS</w:t>
      </w:r>
    </w:p>
    <w:p w14:paraId="64EB324B"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13.1.  The claims on quality and quantity of the Goods shall be submitted by the Buyer to the Seller in written within 60 (Sixty) calendar days from the date of delivery and all the necessary documents to confirm justification of the claim shall be attached, such as:</w:t>
      </w:r>
    </w:p>
    <w:p w14:paraId="2DF5508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13.1.1. Originals of following documents should be enclosed to the claim by quantity:</w:t>
      </w:r>
    </w:p>
    <w:p w14:paraId="371EE00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I. Vehicle (rail tank/covered cars) inspection report in which availability of leads of the consignor or the departure point (station, port), accuracy of leads (in case of their availability), the imprints on them, the condition of the rail tank/covered cars, including the lock unit, leak-proof of the neck, condition of the breathers, availability of drips on the drain valve, integrity of the welds are indicated. The report is drawn up by the Buyer (consignee) together with the railway representative upon the acceptance of </w:t>
      </w:r>
      <w:r w:rsidRPr="001862BE">
        <w:rPr>
          <w:rFonts w:ascii="Arial Narrow" w:hAnsi="Arial Narrow"/>
          <w:b/>
          <w:lang w:val="en-US"/>
        </w:rPr>
        <w:lastRenderedPageBreak/>
        <w:t xml:space="preserve">the cargo from the transportation </w:t>
      </w:r>
      <w:proofErr w:type="gramStart"/>
      <w:r w:rsidRPr="001862BE">
        <w:rPr>
          <w:rFonts w:ascii="Arial Narrow" w:hAnsi="Arial Narrow"/>
          <w:b/>
          <w:lang w:val="en-US"/>
        </w:rPr>
        <w:t>authorities  within</w:t>
      </w:r>
      <w:proofErr w:type="gramEnd"/>
      <w:r w:rsidRPr="001862BE">
        <w:rPr>
          <w:rFonts w:ascii="Arial Narrow" w:hAnsi="Arial Narrow"/>
          <w:b/>
          <w:lang w:val="en-US"/>
        </w:rPr>
        <w:t xml:space="preserve"> 3 calendar days after the acceptance;</w:t>
      </w:r>
    </w:p>
    <w:p w14:paraId="36851AA0"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II. Goods Acceptance report (in case of revealing the shortage upon reception) is drawn up by the consignee’s representative with the representatives of the railway authorities and independent competent organization (for example Chamber of Commerce and Industry, independent inspection company etc.).</w:t>
      </w:r>
    </w:p>
    <w:p w14:paraId="2B5B3AC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The following papers determining the lack of products should be attached to the Goods Acceptance report:</w:t>
      </w:r>
    </w:p>
    <w:p w14:paraId="65EB99AB"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Destination station receipt about cargo weight test, if such test was conducted;</w:t>
      </w:r>
    </w:p>
    <w:p w14:paraId="1A73351A"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railway bill copy;</w:t>
      </w:r>
    </w:p>
    <w:p w14:paraId="50C8E33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box places (rail tank/covered </w:t>
      </w:r>
      <w:proofErr w:type="gramStart"/>
      <w:r w:rsidRPr="001862BE">
        <w:rPr>
          <w:rFonts w:ascii="Arial Narrow" w:hAnsi="Arial Narrow"/>
          <w:b/>
          <w:lang w:val="en-US"/>
        </w:rPr>
        <w:t>cars)  seals</w:t>
      </w:r>
      <w:proofErr w:type="gramEnd"/>
      <w:r w:rsidRPr="001862BE">
        <w:rPr>
          <w:rFonts w:ascii="Arial Narrow" w:hAnsi="Arial Narrow"/>
          <w:b/>
          <w:lang w:val="en-US"/>
        </w:rPr>
        <w:t xml:space="preserve"> of consignee or point (station) of destination in which the shortage was discovered, if such seals existed.</w:t>
      </w:r>
    </w:p>
    <w:p w14:paraId="45C1745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13.1.2. Originals of following documents should be enclosed to the claim by quality:</w:t>
      </w:r>
    </w:p>
    <w:p w14:paraId="299A2D9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I. The report of quality defects of Goods should be drawn up by the Buyer with the representative of the independent competent organization within 5 calendar days after the acceptance of Goods.</w:t>
      </w:r>
    </w:p>
    <w:p w14:paraId="1AD4B65B" w14:textId="77777777" w:rsidR="001862BE" w:rsidRPr="001862BE" w:rsidRDefault="001862BE" w:rsidP="001862BE">
      <w:pPr>
        <w:autoSpaceDE w:val="0"/>
        <w:autoSpaceDN w:val="0"/>
        <w:adjustRightInd w:val="0"/>
        <w:rPr>
          <w:rFonts w:ascii="Arial Narrow" w:hAnsi="Arial Narrow"/>
          <w:b/>
          <w:lang w:val="en-US"/>
        </w:rPr>
      </w:pPr>
    </w:p>
    <w:p w14:paraId="6D647E1F" w14:textId="77777777" w:rsidR="001862BE" w:rsidRPr="001862BE" w:rsidRDefault="001862BE" w:rsidP="001862BE">
      <w:pPr>
        <w:autoSpaceDE w:val="0"/>
        <w:autoSpaceDN w:val="0"/>
        <w:adjustRightInd w:val="0"/>
        <w:rPr>
          <w:rFonts w:ascii="Arial Narrow" w:hAnsi="Arial Narrow"/>
          <w:b/>
          <w:lang w:val="en-US"/>
        </w:rPr>
      </w:pPr>
    </w:p>
    <w:p w14:paraId="43476CE3"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The following documents should be attached:</w:t>
      </w:r>
    </w:p>
    <w:p w14:paraId="2629239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manufacturer’s (consignor’s) documents certifying the quality of the goods;</w:t>
      </w:r>
    </w:p>
    <w:p w14:paraId="134763F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waybill;</w:t>
      </w:r>
    </w:p>
    <w:p w14:paraId="34D3148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sampling report and conclusion drawn up with the participation of the representative of the independent competent organization upon the analysis results (test of the selected samples).</w:t>
      </w:r>
    </w:p>
    <w:p w14:paraId="20C8884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All requirements of claim on the quality apply to the specifications of Goods stipulated in Additional agreements and/or Supplements to the present Contract. </w:t>
      </w:r>
    </w:p>
    <w:p w14:paraId="48207C2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13.2. Should the Buyer fail to submit to the Seller the documents indicated in p. 13.1 or the documents wouldn’t meet the indicated in p. 13.1. requirements then the Seller shall decline the Buyer’s claim.</w:t>
      </w:r>
    </w:p>
    <w:p w14:paraId="2146FF9E"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13.3. The Buyer’s claim as well as supporting documents should be forwarded to the Seller by an express mail (DHL, UPS or equal). The date of presentation of the claim is the date of delivery of the package, containing the claim’s documents, by an express mail service. The signature of a responsible person, who received the documents, on the airway bill is to be the proof of the delivery. </w:t>
      </w:r>
    </w:p>
    <w:p w14:paraId="3BC90D04" w14:textId="77777777" w:rsidR="001862BE" w:rsidRPr="001862BE" w:rsidRDefault="001862BE" w:rsidP="001862BE">
      <w:pPr>
        <w:autoSpaceDE w:val="0"/>
        <w:autoSpaceDN w:val="0"/>
        <w:adjustRightInd w:val="0"/>
        <w:rPr>
          <w:rFonts w:ascii="Arial Narrow" w:hAnsi="Arial Narrow"/>
          <w:b/>
          <w:lang w:val="en-US"/>
        </w:rPr>
      </w:pPr>
    </w:p>
    <w:p w14:paraId="2B052A4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Should the Buyer not raise the claim within the stipulated time (p. 13.1) the Buyer shall lose the right to raise a claim.</w:t>
      </w:r>
    </w:p>
    <w:p w14:paraId="00336E6A"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13.4. The amount of the claim shall not exceed the Contract cost of the lot of the goods in respect of which the claim is raised by the Buyer.</w:t>
      </w:r>
    </w:p>
    <w:p w14:paraId="501F87B6" w14:textId="77777777" w:rsidR="001862BE" w:rsidRPr="001862BE" w:rsidRDefault="001862BE" w:rsidP="001862BE">
      <w:pPr>
        <w:autoSpaceDE w:val="0"/>
        <w:autoSpaceDN w:val="0"/>
        <w:adjustRightInd w:val="0"/>
        <w:rPr>
          <w:rFonts w:ascii="Arial Narrow" w:hAnsi="Arial Narrow"/>
          <w:b/>
          <w:lang w:val="en-US"/>
        </w:rPr>
      </w:pPr>
    </w:p>
    <w:p w14:paraId="64A63B97" w14:textId="77777777" w:rsidR="001862BE" w:rsidRPr="001862BE" w:rsidRDefault="001862BE" w:rsidP="001862BE">
      <w:pPr>
        <w:autoSpaceDE w:val="0"/>
        <w:autoSpaceDN w:val="0"/>
        <w:adjustRightInd w:val="0"/>
        <w:rPr>
          <w:rFonts w:ascii="Arial Narrow" w:hAnsi="Arial Narrow"/>
          <w:b/>
          <w:lang w:val="en-US"/>
        </w:rPr>
      </w:pPr>
    </w:p>
    <w:p w14:paraId="5848FC5A"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13.5. The Seller shall consider the claim within one (1) month and give written notice to the Buyer about its decision to admit or not to admit a claim, and if it is admitted, to provide a payment of the Buyer’s bill in due time, agreed by the parties, providing the bills for the delivered goods are fully paid by the Buyer.</w:t>
      </w:r>
    </w:p>
    <w:p w14:paraId="0305E323" w14:textId="77777777" w:rsidR="001862BE" w:rsidRPr="001862BE" w:rsidRDefault="001862BE" w:rsidP="001862BE">
      <w:pPr>
        <w:autoSpaceDE w:val="0"/>
        <w:autoSpaceDN w:val="0"/>
        <w:adjustRightInd w:val="0"/>
        <w:rPr>
          <w:rFonts w:ascii="Arial Narrow" w:hAnsi="Arial Narrow"/>
          <w:b/>
          <w:lang w:val="en-US"/>
        </w:rPr>
      </w:pPr>
    </w:p>
    <w:p w14:paraId="13E77269" w14:textId="77777777" w:rsidR="001862BE" w:rsidRPr="001862BE" w:rsidRDefault="001862BE" w:rsidP="001862BE">
      <w:pPr>
        <w:autoSpaceDE w:val="0"/>
        <w:autoSpaceDN w:val="0"/>
        <w:adjustRightInd w:val="0"/>
        <w:rPr>
          <w:rFonts w:ascii="Arial Narrow" w:hAnsi="Arial Narrow"/>
          <w:b/>
          <w:lang w:val="en-US"/>
        </w:rPr>
      </w:pPr>
    </w:p>
    <w:p w14:paraId="311CDE9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13.6. In case of disputes on quality/quantity of the Goods, the clams should be announced by the Buyer to the Seller before the Arbitration (the pre-judicial order of settlement of disputes is obligatory).</w:t>
      </w:r>
    </w:p>
    <w:p w14:paraId="3B9348E7" w14:textId="77777777" w:rsidR="001862BE" w:rsidRPr="001862BE" w:rsidRDefault="001862BE" w:rsidP="001862BE">
      <w:pPr>
        <w:autoSpaceDE w:val="0"/>
        <w:autoSpaceDN w:val="0"/>
        <w:adjustRightInd w:val="0"/>
        <w:rPr>
          <w:rFonts w:ascii="Arial Narrow" w:hAnsi="Arial Narrow"/>
          <w:b/>
          <w:lang w:val="en-US"/>
        </w:rPr>
      </w:pPr>
    </w:p>
    <w:p w14:paraId="1C6092CC" w14:textId="77777777" w:rsidR="001862BE" w:rsidRPr="001862BE" w:rsidRDefault="001862BE" w:rsidP="001862BE">
      <w:pPr>
        <w:pStyle w:val="1"/>
        <w:rPr>
          <w:lang w:val="en-US"/>
        </w:rPr>
      </w:pPr>
      <w:r w:rsidRPr="001862BE">
        <w:rPr>
          <w:lang w:val="en-US"/>
        </w:rPr>
        <w:t>14. PARTIES’ RESPONSIBILITY</w:t>
      </w:r>
    </w:p>
    <w:p w14:paraId="3FEC5D8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14.1. Buyer’s Responsibility</w:t>
      </w:r>
    </w:p>
    <w:p w14:paraId="69CCA71B"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14.1.1. The Buyer is to pay the Seller’s invoices in full without deductions and offsets (taking into account the amounts of unused advances in accordance with clause 9.8. of this Contract).</w:t>
      </w:r>
    </w:p>
    <w:p w14:paraId="6B33B74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14.1.2. All expenses including bank commission of bank-correspondents, (except for the commission of bank of the Seller) postage </w:t>
      </w:r>
      <w:proofErr w:type="gramStart"/>
      <w:r w:rsidRPr="001862BE">
        <w:rPr>
          <w:rFonts w:ascii="Arial Narrow" w:hAnsi="Arial Narrow"/>
          <w:b/>
          <w:lang w:val="en-US"/>
        </w:rPr>
        <w:t>fees,  and</w:t>
      </w:r>
      <w:proofErr w:type="gramEnd"/>
      <w:r w:rsidRPr="001862BE">
        <w:rPr>
          <w:rFonts w:ascii="Arial Narrow" w:hAnsi="Arial Narrow"/>
          <w:b/>
          <w:lang w:val="en-US"/>
        </w:rPr>
        <w:t xml:space="preserve"> another expenses relating to payment for the goods and forwarding the documents to the Buyer under the present Contract shall be paid by the Buyer.</w:t>
      </w:r>
    </w:p>
    <w:p w14:paraId="3A0C3F3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lastRenderedPageBreak/>
        <w:t xml:space="preserve"> </w:t>
      </w:r>
    </w:p>
    <w:p w14:paraId="02E31CF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14.1.3. In case of improper registration of shipment documents due to the Buyer’s fault, all expenses of readdress or return of the Goods is to be paid by the Buyer.</w:t>
      </w:r>
    </w:p>
    <w:p w14:paraId="5DDA273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14.1.4. The Buyer shall fully reimburse the Seller the actually borne expenses, confirmed by supporting documents, of transportation documents re-issue and certificates on an origin of the Goods, should such re-issue be due to the Buyer’s fault.</w:t>
      </w:r>
    </w:p>
    <w:p w14:paraId="151F1E6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w:t>
      </w:r>
    </w:p>
    <w:p w14:paraId="65DE59D0" w14:textId="77777777" w:rsidR="001862BE" w:rsidRPr="001862BE" w:rsidRDefault="001862BE" w:rsidP="001862BE">
      <w:pPr>
        <w:autoSpaceDE w:val="0"/>
        <w:autoSpaceDN w:val="0"/>
        <w:adjustRightInd w:val="0"/>
        <w:rPr>
          <w:rFonts w:ascii="Arial Narrow" w:hAnsi="Arial Narrow"/>
          <w:b/>
          <w:lang w:val="en-US"/>
        </w:rPr>
      </w:pPr>
    </w:p>
    <w:p w14:paraId="1E287F3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14.1.5. Should the Buyer refuse to accept the coordinated lot of Goods, he is to reimburse the Seller the expenses of the preliminary Customs clearance in accordance with the documents confirming the Seller’s expenses resulted by the Buyer’s refusal to accept the Goods and pay to the </w:t>
      </w:r>
      <w:proofErr w:type="gramStart"/>
      <w:r w:rsidRPr="001862BE">
        <w:rPr>
          <w:rFonts w:ascii="Arial Narrow" w:hAnsi="Arial Narrow"/>
          <w:b/>
          <w:lang w:val="en-US"/>
        </w:rPr>
        <w:t>Seller  a</w:t>
      </w:r>
      <w:proofErr w:type="gramEnd"/>
      <w:r w:rsidRPr="001862BE">
        <w:rPr>
          <w:rFonts w:ascii="Arial Narrow" w:hAnsi="Arial Narrow"/>
          <w:b/>
          <w:lang w:val="en-US"/>
        </w:rPr>
        <w:t xml:space="preserve"> penalty amount of 10 % of the value of non-accepted Goods. Furthermore, material losses caused to the Seller because of rejection of this volume of Goods, to be compensated to the Seller in additional to the penalty mentioned in this clause.</w:t>
      </w:r>
    </w:p>
    <w:p w14:paraId="12A4539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14.1.6. The Buyer provides the full discharge of the goods from the rail tank/covered cars at the point of destination and strictly follows the Seller’s instructions for empty Seller’s rented and own rail-tanks return, and the returned rail tank/covered cars should be totally cleaned from non-discharged remainders of the Goods.</w:t>
      </w:r>
    </w:p>
    <w:p w14:paraId="4527AB0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w:t>
      </w:r>
    </w:p>
    <w:p w14:paraId="1DDA4B2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All the Seller’s expenses incurred by non-execution of the present article and backed up by documentary proof by Seller including expenses connected with cleaning of the tanks from non-discharged remainders of oil products and their preparation for following loading shall be paid by the Buyer.</w:t>
      </w:r>
    </w:p>
    <w:p w14:paraId="5A829FF7"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Invoice is to be made out in US dollars. Recalculation of </w:t>
      </w:r>
      <w:proofErr w:type="spellStart"/>
      <w:r w:rsidRPr="001862BE">
        <w:rPr>
          <w:rFonts w:ascii="Arial Narrow" w:hAnsi="Arial Narrow"/>
          <w:b/>
          <w:lang w:val="en-US"/>
        </w:rPr>
        <w:t>roubles</w:t>
      </w:r>
      <w:proofErr w:type="spellEnd"/>
      <w:r w:rsidRPr="001862BE">
        <w:rPr>
          <w:rFonts w:ascii="Arial Narrow" w:hAnsi="Arial Narrow"/>
          <w:b/>
          <w:lang w:val="en-US"/>
        </w:rPr>
        <w:t xml:space="preserve"> into US dollars shall be </w:t>
      </w:r>
      <w:proofErr w:type="gramStart"/>
      <w:r w:rsidRPr="001862BE">
        <w:rPr>
          <w:rFonts w:ascii="Arial Narrow" w:hAnsi="Arial Narrow"/>
          <w:b/>
          <w:lang w:val="en-US"/>
        </w:rPr>
        <w:t>effected</w:t>
      </w:r>
      <w:proofErr w:type="gramEnd"/>
      <w:r w:rsidRPr="001862BE">
        <w:rPr>
          <w:rFonts w:ascii="Arial Narrow" w:hAnsi="Arial Narrow"/>
          <w:b/>
          <w:lang w:val="en-US"/>
        </w:rPr>
        <w:t xml:space="preserve"> at the rate of Bank of Russia against the invoice date. The payment shall be made in US dollars within 10 banking days from the date of invoice.</w:t>
      </w:r>
    </w:p>
    <w:p w14:paraId="603F9D6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14.1.7. The Buyer bears the property accountability before the Seller for uncoordinated use of the Seller’s own and rented rail tank/covered cars for the goods transportation, their loss and damage, disassembling of rail tank/covered cars while they are on the consignee’s railway branch lines. In the event of loss or damage of rail tank/covered cars or their components, the Buyer shall reimburse the Seller the expenses, confirmed by supporting documents, of their purchase/repairs, including the cost of putting them into operation. </w:t>
      </w:r>
    </w:p>
    <w:p w14:paraId="0387182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The Parties shall take joint efforts to investigate the </w:t>
      </w:r>
      <w:r w:rsidRPr="001862BE">
        <w:rPr>
          <w:rFonts w:ascii="Arial Narrow" w:hAnsi="Arial Narrow"/>
          <w:b/>
        </w:rPr>
        <w:t>с</w:t>
      </w:r>
      <w:proofErr w:type="spellStart"/>
      <w:r w:rsidRPr="001862BE">
        <w:rPr>
          <w:rFonts w:ascii="Arial Narrow" w:hAnsi="Arial Narrow"/>
          <w:b/>
          <w:lang w:val="en-US"/>
        </w:rPr>
        <w:t>ases</w:t>
      </w:r>
      <w:proofErr w:type="spellEnd"/>
      <w:r w:rsidRPr="001862BE">
        <w:rPr>
          <w:rFonts w:ascii="Arial Narrow" w:hAnsi="Arial Narrow"/>
          <w:b/>
          <w:lang w:val="en-US"/>
        </w:rPr>
        <w:t xml:space="preserve"> of possible damage or loss of rail tank/covered cars.</w:t>
      </w:r>
    </w:p>
    <w:p w14:paraId="70B60A1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14.1.8.  The time for the Seller’s own or rented </w:t>
      </w:r>
      <w:proofErr w:type="gramStart"/>
      <w:r w:rsidRPr="001862BE">
        <w:rPr>
          <w:rFonts w:ascii="Arial Narrow" w:hAnsi="Arial Narrow"/>
          <w:b/>
          <w:lang w:val="en-US"/>
        </w:rPr>
        <w:t>rail  tank</w:t>
      </w:r>
      <w:proofErr w:type="gramEnd"/>
      <w:r w:rsidRPr="001862BE">
        <w:rPr>
          <w:rFonts w:ascii="Arial Narrow" w:hAnsi="Arial Narrow"/>
          <w:b/>
          <w:lang w:val="en-US"/>
        </w:rPr>
        <w:t xml:space="preserve">/covered cars can be located at the station of discharging (including the time of discharge) should not  exceed the standard,  is established by Owner/Renter as 48 hours. </w:t>
      </w:r>
    </w:p>
    <w:p w14:paraId="12AE45F0" w14:textId="77777777" w:rsidR="001862BE" w:rsidRPr="001862BE" w:rsidRDefault="001862BE" w:rsidP="001862BE">
      <w:pPr>
        <w:autoSpaceDE w:val="0"/>
        <w:autoSpaceDN w:val="0"/>
        <w:adjustRightInd w:val="0"/>
        <w:rPr>
          <w:rFonts w:ascii="Arial Narrow" w:hAnsi="Arial Narrow"/>
          <w:b/>
          <w:lang w:val="en-US"/>
        </w:rPr>
      </w:pPr>
    </w:p>
    <w:p w14:paraId="42BDCE8C" w14:textId="77777777" w:rsidR="001862BE" w:rsidRPr="001862BE" w:rsidRDefault="001862BE" w:rsidP="001862BE">
      <w:pPr>
        <w:autoSpaceDE w:val="0"/>
        <w:autoSpaceDN w:val="0"/>
        <w:adjustRightInd w:val="0"/>
        <w:rPr>
          <w:rFonts w:ascii="Arial Narrow" w:hAnsi="Arial Narrow"/>
          <w:b/>
          <w:lang w:val="en-US"/>
        </w:rPr>
      </w:pPr>
    </w:p>
    <w:p w14:paraId="06A999D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In case of violation of the terms set forth in this paragraph, Buyer shall pay Seller a penalty for everyday use of loaded and execution returns empty of own or leased tankers / wagons in excess of the period at the rate provided by the owner of tanks / cars. </w:t>
      </w:r>
    </w:p>
    <w:p w14:paraId="337FA3CC" w14:textId="77777777" w:rsidR="001862BE" w:rsidRPr="001862BE" w:rsidRDefault="001862BE" w:rsidP="001862BE">
      <w:pPr>
        <w:autoSpaceDE w:val="0"/>
        <w:autoSpaceDN w:val="0"/>
        <w:adjustRightInd w:val="0"/>
        <w:rPr>
          <w:rFonts w:ascii="Arial Narrow" w:hAnsi="Arial Narrow"/>
          <w:b/>
          <w:lang w:val="en-US"/>
        </w:rPr>
      </w:pPr>
    </w:p>
    <w:p w14:paraId="42BBA90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Dislocation time for unloading rail tank/covered cars at the dispatching station is defined from the date specified by the calendar stamp in the railway bill after arrival of cargo at the station of destination   before the date specified by the calendar stamp about registration of reception of empty rail tank/covered cars in a way of bill of transportation back to the Seller.</w:t>
      </w:r>
    </w:p>
    <w:p w14:paraId="344FEB7A" w14:textId="77777777" w:rsidR="001862BE" w:rsidRPr="001862BE" w:rsidRDefault="001862BE" w:rsidP="001862BE">
      <w:pPr>
        <w:autoSpaceDE w:val="0"/>
        <w:autoSpaceDN w:val="0"/>
        <w:adjustRightInd w:val="0"/>
        <w:rPr>
          <w:rFonts w:ascii="Arial Narrow" w:hAnsi="Arial Narrow"/>
          <w:b/>
          <w:lang w:val="en-US"/>
        </w:rPr>
      </w:pPr>
    </w:p>
    <w:p w14:paraId="790965CF" w14:textId="77777777" w:rsidR="001862BE" w:rsidRPr="001862BE" w:rsidRDefault="001862BE" w:rsidP="001862BE">
      <w:pPr>
        <w:autoSpaceDE w:val="0"/>
        <w:autoSpaceDN w:val="0"/>
        <w:adjustRightInd w:val="0"/>
        <w:rPr>
          <w:rFonts w:ascii="Arial Narrow" w:hAnsi="Arial Narrow"/>
          <w:b/>
          <w:lang w:val="en-US"/>
        </w:rPr>
      </w:pPr>
    </w:p>
    <w:p w14:paraId="7893A2C4" w14:textId="77777777" w:rsidR="001862BE" w:rsidRPr="001862BE" w:rsidRDefault="001862BE" w:rsidP="001862BE">
      <w:pPr>
        <w:autoSpaceDE w:val="0"/>
        <w:autoSpaceDN w:val="0"/>
        <w:adjustRightInd w:val="0"/>
        <w:rPr>
          <w:rFonts w:ascii="Arial Narrow" w:hAnsi="Arial Narrow"/>
          <w:b/>
          <w:lang w:val="en-US"/>
        </w:rPr>
      </w:pPr>
    </w:p>
    <w:p w14:paraId="52D8410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The document confirming the rail tank/covered cars usage terms of turnover is considered to be a claim of the </w:t>
      </w:r>
      <w:proofErr w:type="gramStart"/>
      <w:r w:rsidRPr="001862BE">
        <w:rPr>
          <w:rFonts w:ascii="Arial Narrow" w:hAnsi="Arial Narrow"/>
          <w:b/>
          <w:lang w:val="en-US"/>
        </w:rPr>
        <w:t>Owner  of</w:t>
      </w:r>
      <w:proofErr w:type="gramEnd"/>
      <w:r w:rsidRPr="001862BE">
        <w:rPr>
          <w:rFonts w:ascii="Arial Narrow" w:hAnsi="Arial Narrow"/>
          <w:b/>
          <w:lang w:val="en-US"/>
        </w:rPr>
        <w:t xml:space="preserve"> rail tank/covered cars containing the arrival date of loaded rail tank/covered </w:t>
      </w:r>
      <w:r w:rsidRPr="001862BE">
        <w:rPr>
          <w:rFonts w:ascii="Arial Narrow" w:hAnsi="Arial Narrow"/>
          <w:b/>
          <w:lang w:val="en-US"/>
        </w:rPr>
        <w:lastRenderedPageBreak/>
        <w:t>cars at the station of destination and dispatch date of empty rail tank/covered cars.</w:t>
      </w:r>
    </w:p>
    <w:p w14:paraId="4D444F5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The claim is drawn up on the basis of information provided by the Main computer center of </w:t>
      </w:r>
      <w:proofErr w:type="spellStart"/>
      <w:r w:rsidRPr="001862BE">
        <w:rPr>
          <w:rFonts w:ascii="Arial Narrow" w:hAnsi="Arial Narrow"/>
          <w:b/>
          <w:lang w:val="en-US"/>
        </w:rPr>
        <w:t>JSCo</w:t>
      </w:r>
      <w:proofErr w:type="spellEnd"/>
      <w:r w:rsidRPr="001862BE">
        <w:rPr>
          <w:rFonts w:ascii="Arial Narrow" w:hAnsi="Arial Narrow"/>
          <w:b/>
          <w:lang w:val="en-US"/>
        </w:rPr>
        <w:t xml:space="preserve"> "RZD</w:t>
      </w:r>
      <w:proofErr w:type="gramStart"/>
      <w:r w:rsidRPr="001862BE">
        <w:rPr>
          <w:rFonts w:ascii="Arial Narrow" w:hAnsi="Arial Narrow"/>
          <w:b/>
          <w:lang w:val="en-US"/>
        </w:rPr>
        <w:t>"  or</w:t>
      </w:r>
      <w:proofErr w:type="gramEnd"/>
      <w:r w:rsidRPr="001862BE">
        <w:rPr>
          <w:rFonts w:ascii="Arial Narrow" w:hAnsi="Arial Narrow"/>
          <w:b/>
          <w:lang w:val="en-US"/>
        </w:rPr>
        <w:t xml:space="preserve"> on the basis of the information provided by the Railway Authorities of the corresponding foreign countries where the loaded and empty rail tank/covered cars are transported. </w:t>
      </w:r>
    </w:p>
    <w:p w14:paraId="50A4783F" w14:textId="77777777" w:rsidR="001862BE" w:rsidRPr="001862BE" w:rsidRDefault="001862BE" w:rsidP="001862BE">
      <w:pPr>
        <w:autoSpaceDE w:val="0"/>
        <w:autoSpaceDN w:val="0"/>
        <w:adjustRightInd w:val="0"/>
        <w:rPr>
          <w:rFonts w:ascii="Arial Narrow" w:hAnsi="Arial Narrow"/>
          <w:b/>
          <w:lang w:val="en-US"/>
        </w:rPr>
      </w:pPr>
    </w:p>
    <w:p w14:paraId="50A5F934"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In case of Buyer’s disagreement with data specified in the claim, about the arrival time of loaded rail tank/covered cars at the station of destination and the time of dispatch the empty rail tank/covered cars, the Buyer shall, within 30 calendar days from the date of receipt of the Seller's notice or demand </w:t>
      </w:r>
      <w:proofErr w:type="gramStart"/>
      <w:r w:rsidRPr="001862BE">
        <w:rPr>
          <w:rFonts w:ascii="Arial Narrow" w:hAnsi="Arial Narrow"/>
          <w:b/>
          <w:lang w:val="en-US"/>
        </w:rPr>
        <w:t>to  pay</w:t>
      </w:r>
      <w:proofErr w:type="gramEnd"/>
      <w:r w:rsidRPr="001862BE">
        <w:rPr>
          <w:rFonts w:ascii="Arial Narrow" w:hAnsi="Arial Narrow"/>
          <w:b/>
          <w:lang w:val="en-US"/>
        </w:rPr>
        <w:t xml:space="preserve"> the invoice, provide originals or certified by railway copies of railway bills confirming the actual dates of turnover of rail tanks / covered cars.</w:t>
      </w:r>
    </w:p>
    <w:p w14:paraId="0A562473" w14:textId="77777777" w:rsidR="001862BE" w:rsidRPr="001862BE" w:rsidRDefault="001862BE" w:rsidP="001862BE">
      <w:pPr>
        <w:autoSpaceDE w:val="0"/>
        <w:autoSpaceDN w:val="0"/>
        <w:adjustRightInd w:val="0"/>
        <w:rPr>
          <w:rFonts w:ascii="Arial Narrow" w:hAnsi="Arial Narrow"/>
          <w:b/>
          <w:lang w:val="en-US"/>
        </w:rPr>
      </w:pPr>
    </w:p>
    <w:p w14:paraId="25C0FA1D" w14:textId="77777777" w:rsidR="001862BE" w:rsidRPr="001862BE" w:rsidRDefault="001862BE" w:rsidP="001862BE">
      <w:pPr>
        <w:autoSpaceDE w:val="0"/>
        <w:autoSpaceDN w:val="0"/>
        <w:adjustRightInd w:val="0"/>
        <w:rPr>
          <w:rFonts w:ascii="Arial Narrow" w:hAnsi="Arial Narrow"/>
          <w:b/>
          <w:lang w:val="en-US"/>
        </w:rPr>
      </w:pPr>
    </w:p>
    <w:p w14:paraId="7747F60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In case of failure to provide the above documents in specified time, the period of turnover of rail tank/covered cars is calculated on the basis of the claim of the Owner of rail tank/covered cars. In case of damage to the Seller for documented losses due to defaults on turnover of own (rented) rail tanks / covered cars of the Seller, the Buyer shall pay to the Seller the amount of damage, which was invoiced by the owner of rail tanks / covered cars, over the sum of penalty.</w:t>
      </w:r>
    </w:p>
    <w:p w14:paraId="1EB7A140" w14:textId="77777777" w:rsidR="001862BE" w:rsidRPr="001862BE" w:rsidRDefault="001862BE" w:rsidP="001862BE">
      <w:pPr>
        <w:autoSpaceDE w:val="0"/>
        <w:autoSpaceDN w:val="0"/>
        <w:adjustRightInd w:val="0"/>
        <w:rPr>
          <w:rFonts w:ascii="Arial Narrow" w:hAnsi="Arial Narrow"/>
          <w:b/>
          <w:lang w:val="en-US"/>
        </w:rPr>
      </w:pPr>
    </w:p>
    <w:p w14:paraId="05B1DB36" w14:textId="77777777" w:rsidR="001862BE" w:rsidRPr="001862BE" w:rsidRDefault="001862BE" w:rsidP="001862BE">
      <w:pPr>
        <w:autoSpaceDE w:val="0"/>
        <w:autoSpaceDN w:val="0"/>
        <w:adjustRightInd w:val="0"/>
        <w:rPr>
          <w:rFonts w:ascii="Arial Narrow" w:hAnsi="Arial Narrow"/>
          <w:b/>
          <w:lang w:val="en-US"/>
        </w:rPr>
      </w:pPr>
    </w:p>
    <w:p w14:paraId="13335A9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Invoice is to be made out in US dollars. Recalculation of </w:t>
      </w:r>
      <w:proofErr w:type="spellStart"/>
      <w:r w:rsidRPr="001862BE">
        <w:rPr>
          <w:rFonts w:ascii="Arial Narrow" w:hAnsi="Arial Narrow"/>
          <w:b/>
          <w:lang w:val="en-US"/>
        </w:rPr>
        <w:t>roubles</w:t>
      </w:r>
      <w:proofErr w:type="spellEnd"/>
      <w:r w:rsidRPr="001862BE">
        <w:rPr>
          <w:rFonts w:ascii="Arial Narrow" w:hAnsi="Arial Narrow"/>
          <w:b/>
          <w:lang w:val="en-US"/>
        </w:rPr>
        <w:t xml:space="preserve"> into US dollars shall be </w:t>
      </w:r>
      <w:proofErr w:type="gramStart"/>
      <w:r w:rsidRPr="001862BE">
        <w:rPr>
          <w:rFonts w:ascii="Arial Narrow" w:hAnsi="Arial Narrow"/>
          <w:b/>
          <w:lang w:val="en-US"/>
        </w:rPr>
        <w:t>effected</w:t>
      </w:r>
      <w:proofErr w:type="gramEnd"/>
      <w:r w:rsidRPr="001862BE">
        <w:rPr>
          <w:rFonts w:ascii="Arial Narrow" w:hAnsi="Arial Narrow"/>
          <w:b/>
          <w:lang w:val="en-US"/>
        </w:rPr>
        <w:t xml:space="preserve"> at the rate of Bank of Russia against the invoice date. The payment shall be made in US dollars within 10 bank days from the date of invoice. Date of invoice - the date 0.</w:t>
      </w:r>
    </w:p>
    <w:p w14:paraId="34283B7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If the Buyer fails the term for providing the above documents, confirming the Buyer’s requirement to review the sum of penalty for overrun or illegality of this </w:t>
      </w:r>
      <w:proofErr w:type="gramStart"/>
      <w:r w:rsidRPr="001862BE">
        <w:rPr>
          <w:rFonts w:ascii="Arial Narrow" w:hAnsi="Arial Narrow"/>
          <w:b/>
          <w:lang w:val="en-US"/>
        </w:rPr>
        <w:t>claim,  the</w:t>
      </w:r>
      <w:proofErr w:type="gramEnd"/>
      <w:r w:rsidRPr="001862BE">
        <w:rPr>
          <w:rFonts w:ascii="Arial Narrow" w:hAnsi="Arial Narrow"/>
          <w:b/>
          <w:lang w:val="en-US"/>
        </w:rPr>
        <w:t xml:space="preserve"> Seller don’t accept these documents and don’t revise the sums of penalties for overrun.</w:t>
      </w:r>
    </w:p>
    <w:p w14:paraId="067EE6F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14.1.9. For unauthorized usage of the Seller’s own or rented rail   tank/covered cars, </w:t>
      </w:r>
      <w:proofErr w:type="gramStart"/>
      <w:r w:rsidRPr="001862BE">
        <w:rPr>
          <w:rFonts w:ascii="Arial Narrow" w:hAnsi="Arial Narrow"/>
          <w:b/>
          <w:lang w:val="en-US"/>
        </w:rPr>
        <w:t>forwarding  without</w:t>
      </w:r>
      <w:proofErr w:type="gramEnd"/>
      <w:r w:rsidRPr="001862BE">
        <w:rPr>
          <w:rFonts w:ascii="Arial Narrow" w:hAnsi="Arial Narrow"/>
          <w:b/>
          <w:lang w:val="en-US"/>
        </w:rPr>
        <w:t xml:space="preserve"> consent of Seller, the Buyer recoups to the Seller for rent, established by the owner of  rail tank/covered cars, for each 24 hours of using  (forwarding) of those  rail  tank/covered cars.</w:t>
      </w:r>
    </w:p>
    <w:p w14:paraId="4D6EEF7D" w14:textId="77777777" w:rsidR="001862BE" w:rsidRPr="001862BE" w:rsidRDefault="001862BE" w:rsidP="001862BE">
      <w:pPr>
        <w:autoSpaceDE w:val="0"/>
        <w:autoSpaceDN w:val="0"/>
        <w:adjustRightInd w:val="0"/>
        <w:rPr>
          <w:rFonts w:ascii="Arial Narrow" w:hAnsi="Arial Narrow"/>
          <w:b/>
          <w:lang w:val="en-US"/>
        </w:rPr>
      </w:pPr>
    </w:p>
    <w:p w14:paraId="33E667E0" w14:textId="77777777" w:rsidR="001862BE" w:rsidRPr="001862BE" w:rsidRDefault="001862BE" w:rsidP="001862BE">
      <w:pPr>
        <w:autoSpaceDE w:val="0"/>
        <w:autoSpaceDN w:val="0"/>
        <w:adjustRightInd w:val="0"/>
        <w:rPr>
          <w:rFonts w:ascii="Arial Narrow" w:hAnsi="Arial Narrow"/>
          <w:b/>
          <w:lang w:val="en-US"/>
        </w:rPr>
      </w:pPr>
    </w:p>
    <w:p w14:paraId="292BD192" w14:textId="77777777" w:rsidR="001862BE" w:rsidRPr="001862BE" w:rsidRDefault="001862BE" w:rsidP="001862BE">
      <w:pPr>
        <w:autoSpaceDE w:val="0"/>
        <w:autoSpaceDN w:val="0"/>
        <w:adjustRightInd w:val="0"/>
        <w:rPr>
          <w:rFonts w:ascii="Arial Narrow" w:hAnsi="Arial Narrow"/>
          <w:b/>
          <w:lang w:val="en-US"/>
        </w:rPr>
      </w:pPr>
    </w:p>
    <w:p w14:paraId="111395A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14.1.10. Should the axel-changing be necessary it is to be executed by the Buyer and at the Buyers’ expense. In this case the Buyer must state in his instructions for filling in railway bills the name of the organization executing the axel-changing and that the axel-changing is at the Buyers’ expense.</w:t>
      </w:r>
    </w:p>
    <w:p w14:paraId="3761B3D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14.1.11. Risks and losses, confirmed by supporting documents, caused by the wrong drawing of documents due to the Buyer’s fault, infringement of payment terms stated by the present Contract, non-fulfillment or improper fulfillment of other contractual commitments by the Buyer or the Buyer’s representatives are borne by the Buyer.</w:t>
      </w:r>
    </w:p>
    <w:p w14:paraId="3A3CF61B" w14:textId="77777777" w:rsidR="001862BE" w:rsidRPr="001862BE" w:rsidRDefault="001862BE" w:rsidP="001862BE">
      <w:pPr>
        <w:autoSpaceDE w:val="0"/>
        <w:autoSpaceDN w:val="0"/>
        <w:adjustRightInd w:val="0"/>
        <w:rPr>
          <w:rFonts w:ascii="Arial Narrow" w:hAnsi="Arial Narrow"/>
          <w:b/>
          <w:lang w:val="en-US"/>
        </w:rPr>
      </w:pPr>
    </w:p>
    <w:p w14:paraId="4FBA29B9" w14:textId="77777777" w:rsidR="001862BE" w:rsidRPr="001862BE" w:rsidRDefault="001862BE" w:rsidP="001862BE">
      <w:pPr>
        <w:autoSpaceDE w:val="0"/>
        <w:autoSpaceDN w:val="0"/>
        <w:adjustRightInd w:val="0"/>
        <w:rPr>
          <w:rFonts w:ascii="Arial Narrow" w:hAnsi="Arial Narrow"/>
          <w:b/>
          <w:lang w:val="en-US"/>
        </w:rPr>
      </w:pPr>
    </w:p>
    <w:p w14:paraId="33DF75B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14.1.12. In case of violation of payment </w:t>
      </w:r>
      <w:proofErr w:type="gramStart"/>
      <w:r w:rsidRPr="001862BE">
        <w:rPr>
          <w:rFonts w:ascii="Arial Narrow" w:hAnsi="Arial Narrow"/>
          <w:b/>
          <w:lang w:val="en-US"/>
        </w:rPr>
        <w:t>date</w:t>
      </w:r>
      <w:proofErr w:type="gramEnd"/>
      <w:r w:rsidRPr="001862BE">
        <w:rPr>
          <w:rFonts w:ascii="Arial Narrow" w:hAnsi="Arial Narrow"/>
          <w:b/>
          <w:lang w:val="en-US"/>
        </w:rPr>
        <w:t xml:space="preserve"> the Buyer pays to the Seller the penalty at a rate of 0,1 % of the value of unpaid Goods per every day of delay. The penalty is collected over the sum of losses.</w:t>
      </w:r>
    </w:p>
    <w:p w14:paraId="1EB41A0B" w14:textId="77777777" w:rsidR="001862BE" w:rsidRPr="001862BE" w:rsidRDefault="001862BE" w:rsidP="001862BE">
      <w:pPr>
        <w:autoSpaceDE w:val="0"/>
        <w:autoSpaceDN w:val="0"/>
        <w:adjustRightInd w:val="0"/>
        <w:rPr>
          <w:rFonts w:ascii="Arial Narrow" w:hAnsi="Arial Narrow"/>
          <w:b/>
          <w:lang w:val="en-US"/>
        </w:rPr>
      </w:pPr>
    </w:p>
    <w:p w14:paraId="7E57D7AF" w14:textId="77777777" w:rsidR="001862BE" w:rsidRPr="001862BE" w:rsidRDefault="001862BE" w:rsidP="001862BE">
      <w:pPr>
        <w:autoSpaceDE w:val="0"/>
        <w:autoSpaceDN w:val="0"/>
        <w:adjustRightInd w:val="0"/>
        <w:rPr>
          <w:rFonts w:ascii="Arial Narrow" w:hAnsi="Arial Narrow"/>
          <w:b/>
          <w:lang w:val="en-US"/>
        </w:rPr>
      </w:pPr>
    </w:p>
    <w:p w14:paraId="0AFA3D8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14.1.13. The Buyer compensates to the Seller all the damages connected with the payment of penal sanctions imposed by the bodies and agents of the currency control (Federal customs service, Federal tax service Federal service of financial-budgetary supervision), authorized in the field of the customs affairs, suffered by the Seller on the Buyer’s fault, including damages connected with no receipt and/or with no by full receipt and/or with untimely receipt of a currency gain.</w:t>
      </w:r>
    </w:p>
    <w:p w14:paraId="3D181022" w14:textId="77777777" w:rsidR="001862BE" w:rsidRPr="001862BE" w:rsidRDefault="001862BE" w:rsidP="001862BE">
      <w:pPr>
        <w:autoSpaceDE w:val="0"/>
        <w:autoSpaceDN w:val="0"/>
        <w:adjustRightInd w:val="0"/>
        <w:rPr>
          <w:rFonts w:ascii="Arial Narrow" w:hAnsi="Arial Narrow"/>
          <w:b/>
          <w:lang w:val="en-US"/>
        </w:rPr>
      </w:pPr>
    </w:p>
    <w:p w14:paraId="5F2FADE2" w14:textId="77777777" w:rsidR="001862BE" w:rsidRPr="001862BE" w:rsidRDefault="001862BE" w:rsidP="001862BE">
      <w:pPr>
        <w:autoSpaceDE w:val="0"/>
        <w:autoSpaceDN w:val="0"/>
        <w:adjustRightInd w:val="0"/>
        <w:rPr>
          <w:rFonts w:ascii="Arial Narrow" w:hAnsi="Arial Narrow"/>
          <w:b/>
          <w:lang w:val="en-US"/>
        </w:rPr>
      </w:pPr>
    </w:p>
    <w:p w14:paraId="432EA68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14.1.14. Damages are compensated by the Buyer within 5 (five) bank days from the date of reception of </w:t>
      </w:r>
      <w:r w:rsidRPr="001862BE">
        <w:rPr>
          <w:rFonts w:ascii="Arial Narrow" w:hAnsi="Arial Narrow"/>
          <w:b/>
          <w:lang w:val="en-US"/>
        </w:rPr>
        <w:lastRenderedPageBreak/>
        <w:t>the corresponding requirement of the Seller with submitting copies of documents substantiating and confirming the contents of the requirement.</w:t>
      </w:r>
    </w:p>
    <w:p w14:paraId="6FB719F9" w14:textId="77777777" w:rsidR="001862BE" w:rsidRPr="001862BE" w:rsidRDefault="001862BE" w:rsidP="001862BE">
      <w:pPr>
        <w:autoSpaceDE w:val="0"/>
        <w:autoSpaceDN w:val="0"/>
        <w:adjustRightInd w:val="0"/>
        <w:rPr>
          <w:rFonts w:ascii="Arial Narrow" w:hAnsi="Arial Narrow"/>
          <w:b/>
          <w:lang w:val="en-US"/>
        </w:rPr>
      </w:pPr>
    </w:p>
    <w:p w14:paraId="5E6C679B"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14.2. Seller’s Responsibility</w:t>
      </w:r>
    </w:p>
    <w:p w14:paraId="7FCF92C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14.2.1. The Seller is obliged:</w:t>
      </w:r>
    </w:p>
    <w:p w14:paraId="593EC49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to get for own account and risk a permission for export or another permission of authorities (if necessary);</w:t>
      </w:r>
    </w:p>
    <w:p w14:paraId="5808CF10"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to make custom declarations for the Goods, carry out all customs formalities </w:t>
      </w:r>
      <w:proofErr w:type="gramStart"/>
      <w:r w:rsidRPr="001862BE">
        <w:rPr>
          <w:rFonts w:ascii="Arial Narrow" w:hAnsi="Arial Narrow"/>
          <w:b/>
          <w:lang w:val="en-US"/>
        </w:rPr>
        <w:t>necessary  for</w:t>
      </w:r>
      <w:proofErr w:type="gramEnd"/>
      <w:r w:rsidRPr="001862BE">
        <w:rPr>
          <w:rFonts w:ascii="Arial Narrow" w:hAnsi="Arial Narrow"/>
          <w:b/>
          <w:lang w:val="en-US"/>
        </w:rPr>
        <w:t xml:space="preserve"> the export in compliance with delivery terms;</w:t>
      </w:r>
    </w:p>
    <w:p w14:paraId="64FC7C77" w14:textId="77777777" w:rsidR="001862BE" w:rsidRPr="001862BE" w:rsidRDefault="001862BE" w:rsidP="001862BE">
      <w:pPr>
        <w:autoSpaceDE w:val="0"/>
        <w:autoSpaceDN w:val="0"/>
        <w:adjustRightInd w:val="0"/>
        <w:rPr>
          <w:rFonts w:ascii="Arial Narrow" w:hAnsi="Arial Narrow"/>
          <w:b/>
          <w:lang w:val="en-US"/>
        </w:rPr>
      </w:pPr>
    </w:p>
    <w:p w14:paraId="453FD16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to bear all charges concerning customs formalities, to pay all customs fees, customs duties, taxes and other state fees arising during the export the Goods;</w:t>
      </w:r>
    </w:p>
    <w:p w14:paraId="3C510CAC" w14:textId="77777777" w:rsidR="001862BE" w:rsidRPr="001862BE" w:rsidRDefault="001862BE" w:rsidP="001862BE">
      <w:pPr>
        <w:autoSpaceDE w:val="0"/>
        <w:autoSpaceDN w:val="0"/>
        <w:adjustRightInd w:val="0"/>
        <w:rPr>
          <w:rFonts w:ascii="Arial Narrow" w:hAnsi="Arial Narrow"/>
          <w:b/>
          <w:lang w:val="en-US"/>
        </w:rPr>
      </w:pPr>
    </w:p>
    <w:p w14:paraId="0C5FFB6E" w14:textId="77777777" w:rsidR="001862BE" w:rsidRPr="001862BE" w:rsidRDefault="001862BE" w:rsidP="001862BE">
      <w:pPr>
        <w:autoSpaceDE w:val="0"/>
        <w:autoSpaceDN w:val="0"/>
        <w:adjustRightInd w:val="0"/>
        <w:rPr>
          <w:rFonts w:ascii="Arial Narrow" w:hAnsi="Arial Narrow"/>
          <w:b/>
          <w:lang w:val="en-US"/>
        </w:rPr>
      </w:pPr>
    </w:p>
    <w:p w14:paraId="593D4F60"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14.2.2. The Seller shall fill tanks by the Goods following the Buyer’s delivery distribution list and juridical documents of Russian Federation.</w:t>
      </w:r>
    </w:p>
    <w:p w14:paraId="201AFA5B" w14:textId="77777777" w:rsidR="001862BE" w:rsidRPr="001862BE" w:rsidRDefault="001862BE" w:rsidP="001862BE">
      <w:pPr>
        <w:autoSpaceDE w:val="0"/>
        <w:autoSpaceDN w:val="0"/>
        <w:adjustRightInd w:val="0"/>
        <w:rPr>
          <w:rFonts w:ascii="Arial Narrow" w:hAnsi="Arial Narrow"/>
          <w:b/>
          <w:lang w:val="en-US"/>
        </w:rPr>
      </w:pPr>
    </w:p>
    <w:p w14:paraId="46033ECA"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The Seller shall procure filling out of Railway Bills in strict conformity with the Buyer’s shipment instructions provided to the Seller.  In case of mistake in filling out of Railway Bills due to Seller’s fault all expenses connected hereby will be paid by the Seller.</w:t>
      </w:r>
    </w:p>
    <w:p w14:paraId="058C9B09" w14:textId="77777777" w:rsidR="001862BE" w:rsidRPr="001862BE" w:rsidRDefault="001862BE" w:rsidP="001862BE">
      <w:pPr>
        <w:autoSpaceDE w:val="0"/>
        <w:autoSpaceDN w:val="0"/>
        <w:adjustRightInd w:val="0"/>
        <w:rPr>
          <w:rFonts w:ascii="Arial Narrow" w:hAnsi="Arial Narrow"/>
          <w:b/>
          <w:lang w:val="en-US"/>
        </w:rPr>
      </w:pPr>
    </w:p>
    <w:p w14:paraId="7E245EF7" w14:textId="77777777" w:rsidR="001862BE" w:rsidRPr="001862BE" w:rsidRDefault="001862BE" w:rsidP="001862BE">
      <w:pPr>
        <w:pStyle w:val="1"/>
        <w:rPr>
          <w:lang w:val="en-US"/>
        </w:rPr>
      </w:pPr>
      <w:r w:rsidRPr="001862BE">
        <w:rPr>
          <w:lang w:val="en-US"/>
        </w:rPr>
        <w:t>15. SETTLEMENT OF DISPUTES AND GOVERNING LAW</w:t>
      </w:r>
    </w:p>
    <w:p w14:paraId="545C1A7F" w14:textId="77777777" w:rsidR="001862BE" w:rsidRPr="001862BE" w:rsidRDefault="001862BE" w:rsidP="001862BE">
      <w:pPr>
        <w:autoSpaceDE w:val="0"/>
        <w:autoSpaceDN w:val="0"/>
        <w:adjustRightInd w:val="0"/>
        <w:rPr>
          <w:rFonts w:ascii="Arial Narrow" w:hAnsi="Arial Narrow"/>
          <w:b/>
          <w:lang w:val="en-US"/>
        </w:rPr>
      </w:pPr>
    </w:p>
    <w:p w14:paraId="6C71623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15.1. Any dispute, controversy or clam which may arise out of or in connection with the present Contract, or the performance, breach, termination or invalidity thereof, shall be settled by the International Commercial Arbitration Court at the Chamber of Commerce and Industry of the Russian Federation in accordance with its Rules.</w:t>
      </w:r>
    </w:p>
    <w:p w14:paraId="54D196EB" w14:textId="77777777" w:rsidR="001862BE" w:rsidRPr="001862BE" w:rsidRDefault="001862BE" w:rsidP="001862BE">
      <w:pPr>
        <w:autoSpaceDE w:val="0"/>
        <w:autoSpaceDN w:val="0"/>
        <w:adjustRightInd w:val="0"/>
        <w:rPr>
          <w:rFonts w:ascii="Arial Narrow" w:hAnsi="Arial Narrow"/>
          <w:b/>
          <w:lang w:val="en-US"/>
        </w:rPr>
      </w:pPr>
    </w:p>
    <w:p w14:paraId="0797A565" w14:textId="77777777" w:rsidR="001862BE" w:rsidRPr="001862BE" w:rsidRDefault="001862BE" w:rsidP="001862BE">
      <w:pPr>
        <w:autoSpaceDE w:val="0"/>
        <w:autoSpaceDN w:val="0"/>
        <w:adjustRightInd w:val="0"/>
        <w:rPr>
          <w:rFonts w:ascii="Arial Narrow" w:hAnsi="Arial Narrow"/>
          <w:b/>
          <w:lang w:val="en-US"/>
        </w:rPr>
      </w:pPr>
    </w:p>
    <w:p w14:paraId="5FB0B60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15.2. The awards of the Arbitration Court shall be final and binding upon both Parties.</w:t>
      </w:r>
    </w:p>
    <w:p w14:paraId="19434BE9" w14:textId="77777777" w:rsidR="001862BE" w:rsidRPr="001862BE" w:rsidRDefault="001862BE" w:rsidP="001862BE">
      <w:pPr>
        <w:autoSpaceDE w:val="0"/>
        <w:autoSpaceDN w:val="0"/>
        <w:adjustRightInd w:val="0"/>
        <w:rPr>
          <w:rFonts w:ascii="Arial Narrow" w:hAnsi="Arial Narrow"/>
          <w:b/>
          <w:lang w:val="en-US"/>
        </w:rPr>
      </w:pPr>
    </w:p>
    <w:p w14:paraId="45C3F3AC" w14:textId="77777777" w:rsidR="001862BE" w:rsidRPr="001862BE" w:rsidRDefault="001862BE" w:rsidP="001862BE">
      <w:pPr>
        <w:autoSpaceDE w:val="0"/>
        <w:autoSpaceDN w:val="0"/>
        <w:adjustRightInd w:val="0"/>
        <w:rPr>
          <w:rFonts w:ascii="Arial Narrow" w:hAnsi="Arial Narrow"/>
          <w:b/>
          <w:lang w:val="en-US"/>
        </w:rPr>
      </w:pPr>
    </w:p>
    <w:p w14:paraId="0967F903"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15.3. This Contract shall be governed by and construed in accordance with the legislation of the Russian Federation.</w:t>
      </w:r>
    </w:p>
    <w:p w14:paraId="74C88E4D" w14:textId="77777777" w:rsidR="001862BE" w:rsidRPr="001862BE" w:rsidRDefault="001862BE" w:rsidP="001862BE">
      <w:pPr>
        <w:autoSpaceDE w:val="0"/>
        <w:autoSpaceDN w:val="0"/>
        <w:adjustRightInd w:val="0"/>
        <w:rPr>
          <w:rFonts w:ascii="Arial Narrow" w:hAnsi="Arial Narrow"/>
          <w:b/>
          <w:lang w:val="en-US"/>
        </w:rPr>
      </w:pPr>
    </w:p>
    <w:p w14:paraId="4D08123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15.4. In case of any discrepancies between the texts of this Contract in the Russian and English languages, the </w:t>
      </w:r>
      <w:proofErr w:type="gramStart"/>
      <w:r w:rsidRPr="001862BE">
        <w:rPr>
          <w:rFonts w:ascii="Arial Narrow" w:hAnsi="Arial Narrow"/>
          <w:b/>
          <w:lang w:val="en-US"/>
        </w:rPr>
        <w:t>text  in</w:t>
      </w:r>
      <w:proofErr w:type="gramEnd"/>
      <w:r w:rsidRPr="001862BE">
        <w:rPr>
          <w:rFonts w:ascii="Arial Narrow" w:hAnsi="Arial Narrow"/>
          <w:b/>
          <w:lang w:val="en-US"/>
        </w:rPr>
        <w:t xml:space="preserve"> the Russian language shall prevail.  </w:t>
      </w:r>
    </w:p>
    <w:p w14:paraId="49B08826" w14:textId="77777777" w:rsidR="001862BE" w:rsidRPr="001862BE" w:rsidRDefault="001862BE" w:rsidP="001862BE">
      <w:pPr>
        <w:autoSpaceDE w:val="0"/>
        <w:autoSpaceDN w:val="0"/>
        <w:adjustRightInd w:val="0"/>
        <w:rPr>
          <w:rFonts w:ascii="Arial Narrow" w:hAnsi="Arial Narrow"/>
          <w:b/>
          <w:lang w:val="en-US"/>
        </w:rPr>
      </w:pPr>
    </w:p>
    <w:p w14:paraId="1463F96B" w14:textId="77777777" w:rsidR="001862BE" w:rsidRPr="001862BE" w:rsidRDefault="001862BE" w:rsidP="001862BE">
      <w:pPr>
        <w:pStyle w:val="1"/>
        <w:rPr>
          <w:lang w:val="en-US"/>
        </w:rPr>
      </w:pPr>
      <w:r w:rsidRPr="001862BE">
        <w:rPr>
          <w:lang w:val="en-US"/>
        </w:rPr>
        <w:t xml:space="preserve"> 16. </w:t>
      </w:r>
      <w:proofErr w:type="gramStart"/>
      <w:r w:rsidRPr="001862BE">
        <w:rPr>
          <w:lang w:val="en-US"/>
        </w:rPr>
        <w:t>FORCE  MAJEURE</w:t>
      </w:r>
      <w:proofErr w:type="gramEnd"/>
    </w:p>
    <w:p w14:paraId="5A6428A7" w14:textId="77777777" w:rsidR="001862BE" w:rsidRPr="001862BE" w:rsidRDefault="001862BE" w:rsidP="001862BE">
      <w:pPr>
        <w:autoSpaceDE w:val="0"/>
        <w:autoSpaceDN w:val="0"/>
        <w:adjustRightInd w:val="0"/>
        <w:rPr>
          <w:rFonts w:ascii="Arial Narrow" w:hAnsi="Arial Narrow"/>
          <w:b/>
          <w:lang w:val="en-US"/>
        </w:rPr>
      </w:pPr>
    </w:p>
    <w:p w14:paraId="4F788401" w14:textId="77777777" w:rsidR="001862BE" w:rsidRPr="001862BE" w:rsidRDefault="001862BE" w:rsidP="001862BE">
      <w:pPr>
        <w:autoSpaceDE w:val="0"/>
        <w:autoSpaceDN w:val="0"/>
        <w:adjustRightInd w:val="0"/>
        <w:rPr>
          <w:rFonts w:ascii="Arial Narrow" w:hAnsi="Arial Narrow"/>
          <w:b/>
          <w:lang w:val="en-US"/>
        </w:rPr>
      </w:pPr>
    </w:p>
    <w:p w14:paraId="5D6D056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16.1. Neither Party is responsible for complete or partial non-fulfilment of taken obligations, except of obligations of payment for the Goods, if this non-fulfilment is a result of force majeure circumstances, such as, fire, flood, strikes, wars (declared or non-declared), confusions, embargoes, accidents, restrictions introduced by government (including protectionism, allocation, price supervision), as well as other circumstances beyond the control of the parties, arising after the conclusion of the present Contract.</w:t>
      </w:r>
    </w:p>
    <w:p w14:paraId="3A7662D1"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16.2. If any of the above circumstances directly influence the fulfillment of obligations in time specified by the present Contract, time for fulfilling those obligations will be correspondingly increased for the time of duration of the circumstances.</w:t>
      </w:r>
    </w:p>
    <w:p w14:paraId="6AB9D08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In such cases neither party shall have the right </w:t>
      </w:r>
      <w:proofErr w:type="gramStart"/>
      <w:r w:rsidRPr="001862BE">
        <w:rPr>
          <w:rFonts w:ascii="Arial Narrow" w:hAnsi="Arial Narrow"/>
          <w:b/>
          <w:lang w:val="en-US"/>
        </w:rPr>
        <w:t>to  claim</w:t>
      </w:r>
      <w:proofErr w:type="gramEnd"/>
      <w:r w:rsidRPr="001862BE">
        <w:rPr>
          <w:rFonts w:ascii="Arial Narrow" w:hAnsi="Arial Narrow"/>
          <w:b/>
          <w:lang w:val="en-US"/>
        </w:rPr>
        <w:t xml:space="preserve"> damages from the other party.</w:t>
      </w:r>
    </w:p>
    <w:p w14:paraId="7582AF40"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16.3. The party for whom it becomes impossible to meet their obligations under the Contract shall immediately advise the other party in writing regarding the beginning, the expected duration and </w:t>
      </w:r>
      <w:r w:rsidRPr="001862BE">
        <w:rPr>
          <w:rFonts w:ascii="Arial Narrow" w:hAnsi="Arial Narrow"/>
          <w:b/>
          <w:lang w:val="en-US"/>
        </w:rPr>
        <w:lastRenderedPageBreak/>
        <w:t>subsequently the end of the circumstances which prevent the fulfillment of its obligations.</w:t>
      </w:r>
    </w:p>
    <w:p w14:paraId="318A180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16.4. Certificates issued by the respective Chamber of Commerce of the Sellers’ or Buyers’ country, as well as the country where the force-majeure circumstances occur, will be sufficient proof of such circumstances and their duration.</w:t>
      </w:r>
    </w:p>
    <w:p w14:paraId="19C855B4"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16.5. If circumstances mentioned in this article last more than 6 </w:t>
      </w:r>
      <w:proofErr w:type="gramStart"/>
      <w:r w:rsidRPr="001862BE">
        <w:rPr>
          <w:rFonts w:ascii="Arial Narrow" w:hAnsi="Arial Narrow"/>
          <w:b/>
          <w:lang w:val="en-US"/>
        </w:rPr>
        <w:t>month</w:t>
      </w:r>
      <w:proofErr w:type="gramEnd"/>
      <w:r w:rsidRPr="001862BE">
        <w:rPr>
          <w:rFonts w:ascii="Arial Narrow" w:hAnsi="Arial Narrow"/>
          <w:b/>
          <w:lang w:val="en-US"/>
        </w:rPr>
        <w:t xml:space="preserve">, then the Seller and the Buyer have to come to an agreement about the Contract’s fate. If Parties do not reach any compromise, the contractor, not affected by Force Majeure, has rights to break off the Contract without appeal to </w:t>
      </w:r>
      <w:proofErr w:type="gramStart"/>
      <w:r w:rsidRPr="001862BE">
        <w:rPr>
          <w:rFonts w:ascii="Arial Narrow" w:hAnsi="Arial Narrow"/>
          <w:b/>
          <w:lang w:val="en-US"/>
        </w:rPr>
        <w:t>arbitration  after</w:t>
      </w:r>
      <w:proofErr w:type="gramEnd"/>
      <w:r w:rsidRPr="001862BE">
        <w:rPr>
          <w:rFonts w:ascii="Arial Narrow" w:hAnsi="Arial Narrow"/>
          <w:b/>
          <w:lang w:val="en-US"/>
        </w:rPr>
        <w:t xml:space="preserve"> written  notice given to the other Party (namely by registered letter, telegraph or telefax).</w:t>
      </w:r>
    </w:p>
    <w:p w14:paraId="358CA4B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The Seller shall return the advance payment of the Buyer within 15 bank days from the signing of the checking report of the Goods delivery and payment. </w:t>
      </w:r>
    </w:p>
    <w:p w14:paraId="6F9807E0" w14:textId="77777777" w:rsidR="001862BE" w:rsidRPr="001862BE" w:rsidRDefault="001862BE" w:rsidP="001862BE">
      <w:pPr>
        <w:pStyle w:val="1"/>
        <w:rPr>
          <w:lang w:val="en-US"/>
        </w:rPr>
      </w:pPr>
      <w:r w:rsidRPr="001862BE">
        <w:rPr>
          <w:lang w:val="en-US"/>
        </w:rPr>
        <w:t xml:space="preserve">17. OTHER CONDITIONS  </w:t>
      </w:r>
    </w:p>
    <w:p w14:paraId="3672FED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17.1. All amendments, supplements and additional agreements to the present Contract are only </w:t>
      </w:r>
      <w:proofErr w:type="gramStart"/>
      <w:r w:rsidRPr="001862BE">
        <w:rPr>
          <w:rFonts w:ascii="Arial Narrow" w:hAnsi="Arial Narrow"/>
          <w:b/>
          <w:lang w:val="en-US"/>
        </w:rPr>
        <w:t>valid  if</w:t>
      </w:r>
      <w:proofErr w:type="gramEnd"/>
      <w:r w:rsidRPr="001862BE">
        <w:rPr>
          <w:rFonts w:ascii="Arial Narrow" w:hAnsi="Arial Narrow"/>
          <w:b/>
          <w:lang w:val="en-US"/>
        </w:rPr>
        <w:t xml:space="preserve"> made in writing and signed by the contracting Parties.</w:t>
      </w:r>
    </w:p>
    <w:p w14:paraId="74A6FEED" w14:textId="77777777" w:rsidR="001862BE" w:rsidRPr="001862BE" w:rsidRDefault="001862BE" w:rsidP="001862BE">
      <w:pPr>
        <w:autoSpaceDE w:val="0"/>
        <w:autoSpaceDN w:val="0"/>
        <w:adjustRightInd w:val="0"/>
        <w:rPr>
          <w:rFonts w:ascii="Arial Narrow" w:hAnsi="Arial Narrow"/>
          <w:b/>
          <w:lang w:val="en-US"/>
        </w:rPr>
      </w:pPr>
    </w:p>
    <w:p w14:paraId="458ECA3A" w14:textId="77777777" w:rsidR="001862BE" w:rsidRPr="001862BE" w:rsidRDefault="001862BE" w:rsidP="001862BE">
      <w:pPr>
        <w:autoSpaceDE w:val="0"/>
        <w:autoSpaceDN w:val="0"/>
        <w:adjustRightInd w:val="0"/>
        <w:rPr>
          <w:rFonts w:ascii="Arial Narrow" w:hAnsi="Arial Narrow"/>
          <w:b/>
          <w:lang w:val="en-US"/>
        </w:rPr>
      </w:pPr>
    </w:p>
    <w:p w14:paraId="11F0DDE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All amendments, supplements and additional agreements duly signed make an integral part of this Contract.</w:t>
      </w:r>
    </w:p>
    <w:p w14:paraId="607E922E"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w:t>
      </w:r>
    </w:p>
    <w:p w14:paraId="72BADAAE"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17.2. The Parties acknowledge validity of the copies of documents executed under this Contract sent by e-mail or fax before receipt of the original documents, identical to their copies, and affixed by a seal with personal signatures of Parties’ authorized representatives, provided that the origin of the document received from the other </w:t>
      </w:r>
      <w:proofErr w:type="gramStart"/>
      <w:r w:rsidRPr="001862BE">
        <w:rPr>
          <w:rFonts w:ascii="Arial Narrow" w:hAnsi="Arial Narrow"/>
          <w:b/>
          <w:lang w:val="en-US"/>
        </w:rPr>
        <w:t>Party  can</w:t>
      </w:r>
      <w:proofErr w:type="gramEnd"/>
      <w:r w:rsidRPr="001862BE">
        <w:rPr>
          <w:rFonts w:ascii="Arial Narrow" w:hAnsi="Arial Narrow"/>
          <w:b/>
          <w:lang w:val="en-US"/>
        </w:rPr>
        <w:t xml:space="preserve"> be authentically identified. The original document shall be presented by the Buyer within 10 (ten) calendar days from the date of the document copy submission.</w:t>
      </w:r>
    </w:p>
    <w:p w14:paraId="05643B9A" w14:textId="77777777" w:rsidR="001862BE" w:rsidRPr="001862BE" w:rsidRDefault="001862BE" w:rsidP="001862BE">
      <w:pPr>
        <w:autoSpaceDE w:val="0"/>
        <w:autoSpaceDN w:val="0"/>
        <w:adjustRightInd w:val="0"/>
        <w:rPr>
          <w:rFonts w:ascii="Arial Narrow" w:hAnsi="Arial Narrow"/>
          <w:b/>
          <w:lang w:val="en-US"/>
        </w:rPr>
      </w:pPr>
    </w:p>
    <w:p w14:paraId="714F361E"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17.3. The Buyer shall organize the transfer of documents under the present Contract by himself.</w:t>
      </w:r>
    </w:p>
    <w:p w14:paraId="06DC1F6D" w14:textId="77777777" w:rsidR="001862BE" w:rsidRPr="001862BE" w:rsidRDefault="001862BE" w:rsidP="001862BE">
      <w:pPr>
        <w:autoSpaceDE w:val="0"/>
        <w:autoSpaceDN w:val="0"/>
        <w:adjustRightInd w:val="0"/>
        <w:rPr>
          <w:rFonts w:ascii="Arial Narrow" w:hAnsi="Arial Narrow"/>
          <w:b/>
          <w:lang w:val="en-US"/>
        </w:rPr>
      </w:pPr>
    </w:p>
    <w:p w14:paraId="45AE5C42" w14:textId="77777777" w:rsidR="001862BE" w:rsidRPr="001862BE" w:rsidRDefault="001862BE" w:rsidP="001862BE">
      <w:pPr>
        <w:autoSpaceDE w:val="0"/>
        <w:autoSpaceDN w:val="0"/>
        <w:adjustRightInd w:val="0"/>
        <w:rPr>
          <w:rFonts w:ascii="Arial Narrow" w:hAnsi="Arial Narrow"/>
          <w:b/>
          <w:lang w:val="en-US"/>
        </w:rPr>
      </w:pPr>
    </w:p>
    <w:p w14:paraId="4D162AA4"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17.4. Neither Party shall have the right to assign the rights and/or obligations under the present Contract to a third Party without the previous </w:t>
      </w:r>
      <w:proofErr w:type="gramStart"/>
      <w:r w:rsidRPr="001862BE">
        <w:rPr>
          <w:rFonts w:ascii="Arial Narrow" w:hAnsi="Arial Narrow"/>
          <w:b/>
          <w:lang w:val="en-US"/>
        </w:rPr>
        <w:t>written  consent</w:t>
      </w:r>
      <w:proofErr w:type="gramEnd"/>
      <w:r w:rsidRPr="001862BE">
        <w:rPr>
          <w:rFonts w:ascii="Arial Narrow" w:hAnsi="Arial Narrow"/>
          <w:b/>
          <w:lang w:val="en-US"/>
        </w:rPr>
        <w:t xml:space="preserve"> of other party.</w:t>
      </w:r>
    </w:p>
    <w:p w14:paraId="666EA72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17.5. All negotiations and correspondence preceding the conclusion of this Contract become null and void on the date of its signing.</w:t>
      </w:r>
    </w:p>
    <w:p w14:paraId="3E103BC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17.6. In case one of the Parties changes </w:t>
      </w:r>
      <w:proofErr w:type="gramStart"/>
      <w:r w:rsidRPr="001862BE">
        <w:rPr>
          <w:rFonts w:ascii="Arial Narrow" w:hAnsi="Arial Narrow"/>
          <w:b/>
          <w:lang w:val="en-US"/>
        </w:rPr>
        <w:t>it’s</w:t>
      </w:r>
      <w:proofErr w:type="gramEnd"/>
      <w:r w:rsidRPr="001862BE">
        <w:rPr>
          <w:rFonts w:ascii="Arial Narrow" w:hAnsi="Arial Narrow"/>
          <w:b/>
          <w:lang w:val="en-US"/>
        </w:rPr>
        <w:t xml:space="preserve"> official name, address, bank, bank account it is to inform in written the other Party about this within 2 business days after the date of official amendments of corresponding requisites, enclosing the certified confirmative documents.</w:t>
      </w:r>
    </w:p>
    <w:p w14:paraId="0FD1C6EA"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17.7. All dues and taxes, including customs duties and dues connected with the conclusion and execution of the present Contract levied within the territory of the Russian Federation are to be paid by the Seller.</w:t>
      </w:r>
    </w:p>
    <w:p w14:paraId="7DC8CA6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w:t>
      </w:r>
    </w:p>
    <w:p w14:paraId="1B090777" w14:textId="77777777" w:rsidR="001862BE" w:rsidRPr="001862BE" w:rsidRDefault="001862BE" w:rsidP="001862BE">
      <w:pPr>
        <w:autoSpaceDE w:val="0"/>
        <w:autoSpaceDN w:val="0"/>
        <w:adjustRightInd w:val="0"/>
        <w:rPr>
          <w:rFonts w:ascii="Arial Narrow" w:hAnsi="Arial Narrow"/>
          <w:b/>
          <w:lang w:val="en-US"/>
        </w:rPr>
      </w:pPr>
    </w:p>
    <w:p w14:paraId="44702F6E"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All dues and taxes, including customs duties and dues connected with the conclusion and execution of the present Contract levied outside the territory of the Russian Federation are to be paid by the Buyer.</w:t>
      </w:r>
    </w:p>
    <w:p w14:paraId="1ED86894" w14:textId="77777777" w:rsidR="001862BE" w:rsidRPr="001862BE" w:rsidRDefault="001862BE" w:rsidP="001862BE">
      <w:pPr>
        <w:autoSpaceDE w:val="0"/>
        <w:autoSpaceDN w:val="0"/>
        <w:adjustRightInd w:val="0"/>
        <w:rPr>
          <w:rFonts w:ascii="Arial Narrow" w:hAnsi="Arial Narrow"/>
          <w:b/>
          <w:lang w:val="en-US"/>
        </w:rPr>
      </w:pPr>
    </w:p>
    <w:p w14:paraId="6F30B28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17.8. The Buyer shall </w:t>
      </w:r>
      <w:proofErr w:type="spellStart"/>
      <w:r w:rsidRPr="001862BE">
        <w:rPr>
          <w:rFonts w:ascii="Arial Narrow" w:hAnsi="Arial Narrow"/>
          <w:b/>
          <w:lang w:val="en-US"/>
        </w:rPr>
        <w:t>provides</w:t>
      </w:r>
      <w:proofErr w:type="spellEnd"/>
      <w:r w:rsidRPr="001862BE">
        <w:rPr>
          <w:rFonts w:ascii="Arial Narrow" w:hAnsi="Arial Narrow"/>
          <w:b/>
          <w:lang w:val="en-US"/>
        </w:rPr>
        <w:t xml:space="preserve"> to the Seller the copies of railway or motor bills  with stamps of appropriate foreign customs authorities confirming the Goods export outside the territory of the Russian Federation or other necessary documents confirming the fact of export of the goods, in particular, but not being limited, the documents specified in item 165 of the Tax Code of the Russian Federation, and also other documents, allowing to identify the goods shipped from a refinery with the goods, export outside the territory of the Russian Federation, not later than 60 (Sixty) calendar days from the end of the month of shipment of the goods.  </w:t>
      </w:r>
    </w:p>
    <w:p w14:paraId="3A3DF129" w14:textId="77777777" w:rsidR="001862BE" w:rsidRPr="001862BE" w:rsidRDefault="001862BE" w:rsidP="001862BE">
      <w:pPr>
        <w:autoSpaceDE w:val="0"/>
        <w:autoSpaceDN w:val="0"/>
        <w:adjustRightInd w:val="0"/>
        <w:rPr>
          <w:rFonts w:ascii="Arial Narrow" w:hAnsi="Arial Narrow"/>
          <w:b/>
          <w:lang w:val="en-US"/>
        </w:rPr>
      </w:pPr>
    </w:p>
    <w:p w14:paraId="75597F2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At export of the goods from territory of the Russian Federation through seaport, the Buyer gives to the Seller:</w:t>
      </w:r>
    </w:p>
    <w:p w14:paraId="056F92B3"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Loading order bearing stamp of a Russian customs “Loading permitted” where a port located outside CIS territory shall be indicated in “Discharge port” line: by fax – within 3 working days after the date of issuance; originals – within 30 calendar days after date of issuance.</w:t>
      </w:r>
    </w:p>
    <w:p w14:paraId="245B9201" w14:textId="77777777" w:rsidR="001862BE" w:rsidRPr="001862BE" w:rsidRDefault="001862BE" w:rsidP="001862BE">
      <w:pPr>
        <w:autoSpaceDE w:val="0"/>
        <w:autoSpaceDN w:val="0"/>
        <w:adjustRightInd w:val="0"/>
        <w:rPr>
          <w:rFonts w:ascii="Arial Narrow" w:hAnsi="Arial Narrow"/>
          <w:b/>
          <w:lang w:val="en-US"/>
        </w:rPr>
      </w:pPr>
    </w:p>
    <w:p w14:paraId="67FCF3F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Bill of Lading, where a port located outside CIS territory shall be indicated in “Discharge port” line, bearing official vessel stamp, signed by master and indicating name of the Seller (in line “Shipper”): by fax – within 3 working days after date of issuance; original – within 30 calendar days after date of issuance.</w:t>
      </w:r>
    </w:p>
    <w:p w14:paraId="6E2784F8" w14:textId="77777777" w:rsidR="001862BE" w:rsidRPr="001862BE" w:rsidRDefault="001862BE" w:rsidP="001862BE">
      <w:pPr>
        <w:autoSpaceDE w:val="0"/>
        <w:autoSpaceDN w:val="0"/>
        <w:adjustRightInd w:val="0"/>
        <w:rPr>
          <w:rFonts w:ascii="Arial Narrow" w:hAnsi="Arial Narrow"/>
          <w:b/>
          <w:lang w:val="en-US"/>
        </w:rPr>
      </w:pPr>
    </w:p>
    <w:p w14:paraId="7D251A2C" w14:textId="77777777" w:rsidR="001862BE" w:rsidRPr="001862BE" w:rsidRDefault="001862BE" w:rsidP="001862BE">
      <w:pPr>
        <w:autoSpaceDE w:val="0"/>
        <w:autoSpaceDN w:val="0"/>
        <w:adjustRightInd w:val="0"/>
        <w:rPr>
          <w:rFonts w:ascii="Arial Narrow" w:hAnsi="Arial Narrow"/>
          <w:b/>
          <w:lang w:val="en-US"/>
        </w:rPr>
      </w:pPr>
    </w:p>
    <w:p w14:paraId="136A0266" w14:textId="77777777" w:rsidR="001862BE" w:rsidRPr="001862BE" w:rsidRDefault="001862BE" w:rsidP="001862BE">
      <w:pPr>
        <w:autoSpaceDE w:val="0"/>
        <w:autoSpaceDN w:val="0"/>
        <w:adjustRightInd w:val="0"/>
        <w:rPr>
          <w:rFonts w:ascii="Arial Narrow" w:hAnsi="Arial Narrow"/>
          <w:b/>
          <w:lang w:val="en-US"/>
        </w:rPr>
      </w:pPr>
    </w:p>
    <w:p w14:paraId="64EAB2A2"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On demand of the Seller, the Buyer gives others (except for the commission on loading and the consignment) necessary for acknowledgement the fact of export documents, in particular the contract of transportation of the goods, certificates plum in port, etc. with a view of identification of the goods and acknowledgement of the right to applications of the rate of the VAT of 0 percent.</w:t>
      </w:r>
    </w:p>
    <w:p w14:paraId="1AD3D7CE"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The copies of the documents shall be presented in a full set (with reverse sides and enclosures, if they exist).</w:t>
      </w:r>
    </w:p>
    <w:p w14:paraId="4C0AC357"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In case of if payment is under the present contract made by the third party, the Buyer is obliged to give the certified copy of the contract of the assignment on payment for the goods delivered under the present contract, the concluding between the Buyer and the person who has carried out payment.</w:t>
      </w:r>
    </w:p>
    <w:p w14:paraId="53F4C1B6" w14:textId="77777777" w:rsidR="001862BE" w:rsidRPr="001862BE" w:rsidRDefault="001862BE" w:rsidP="001862BE">
      <w:pPr>
        <w:autoSpaceDE w:val="0"/>
        <w:autoSpaceDN w:val="0"/>
        <w:adjustRightInd w:val="0"/>
        <w:rPr>
          <w:rFonts w:ascii="Arial Narrow" w:hAnsi="Arial Narrow"/>
          <w:b/>
          <w:lang w:val="en-US"/>
        </w:rPr>
      </w:pPr>
    </w:p>
    <w:p w14:paraId="6FB84C8A"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17.9. In case of a un accordance of the specified documents in time 60 (</w:t>
      </w:r>
      <w:proofErr w:type="gramStart"/>
      <w:r w:rsidRPr="001862BE">
        <w:rPr>
          <w:rFonts w:ascii="Arial Narrow" w:hAnsi="Arial Narrow"/>
          <w:b/>
          <w:lang w:val="en-US"/>
        </w:rPr>
        <w:t>Sixty)  calendar</w:t>
      </w:r>
      <w:proofErr w:type="gramEnd"/>
      <w:r w:rsidRPr="001862BE">
        <w:rPr>
          <w:rFonts w:ascii="Arial Narrow" w:hAnsi="Arial Narrow"/>
          <w:b/>
          <w:lang w:val="en-US"/>
        </w:rPr>
        <w:t xml:space="preserve"> days  from the end of the month of shipment of the Goods the Buyer undertakes shall pay to the Seller the sum equivalent to the sum of the VAT of the cost of the shipped goods, which export is not confirmed documentary. The Buyer shall also pay for each ton of the goods delivered, due to the current rate of the excise for a delivery date of the goods.</w:t>
      </w:r>
    </w:p>
    <w:p w14:paraId="0C5D39C8" w14:textId="77777777" w:rsidR="001862BE" w:rsidRPr="001862BE" w:rsidRDefault="001862BE" w:rsidP="001862BE">
      <w:pPr>
        <w:autoSpaceDE w:val="0"/>
        <w:autoSpaceDN w:val="0"/>
        <w:adjustRightInd w:val="0"/>
        <w:rPr>
          <w:rFonts w:ascii="Arial Narrow" w:hAnsi="Arial Narrow"/>
          <w:b/>
          <w:lang w:val="en-US"/>
        </w:rPr>
      </w:pPr>
    </w:p>
    <w:p w14:paraId="6F7E53A4" w14:textId="77777777" w:rsidR="001862BE" w:rsidRPr="001862BE" w:rsidRDefault="001862BE" w:rsidP="001862BE">
      <w:pPr>
        <w:autoSpaceDE w:val="0"/>
        <w:autoSpaceDN w:val="0"/>
        <w:adjustRightInd w:val="0"/>
        <w:rPr>
          <w:rFonts w:ascii="Arial Narrow" w:hAnsi="Arial Narrow"/>
          <w:b/>
          <w:lang w:val="en-US"/>
        </w:rPr>
      </w:pPr>
    </w:p>
    <w:p w14:paraId="5C5BBE4D" w14:textId="77777777" w:rsidR="001862BE" w:rsidRPr="001862BE" w:rsidRDefault="001862BE" w:rsidP="001862BE">
      <w:pPr>
        <w:autoSpaceDE w:val="0"/>
        <w:autoSpaceDN w:val="0"/>
        <w:adjustRightInd w:val="0"/>
        <w:rPr>
          <w:rFonts w:ascii="Arial Narrow" w:hAnsi="Arial Narrow"/>
          <w:b/>
          <w:lang w:val="en-US"/>
        </w:rPr>
      </w:pPr>
    </w:p>
    <w:p w14:paraId="46A0766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Recalculation of rubles into US dollars is </w:t>
      </w:r>
      <w:proofErr w:type="gramStart"/>
      <w:r w:rsidRPr="001862BE">
        <w:rPr>
          <w:rFonts w:ascii="Arial Narrow" w:hAnsi="Arial Narrow"/>
          <w:b/>
          <w:lang w:val="en-US"/>
        </w:rPr>
        <w:t>effected</w:t>
      </w:r>
      <w:proofErr w:type="gramEnd"/>
      <w:r w:rsidRPr="001862BE">
        <w:rPr>
          <w:rFonts w:ascii="Arial Narrow" w:hAnsi="Arial Narrow"/>
          <w:b/>
          <w:lang w:val="en-US"/>
        </w:rPr>
        <w:t xml:space="preserve"> at the rate of the Bank of Russia on the date of the title to goods passing from the Seller to the Buyer.</w:t>
      </w:r>
    </w:p>
    <w:p w14:paraId="14EB0C83"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Payment is to be transferred by the Buyer to the Seller’s transit currency account, stated in the Contract, in US dollars within 10 banking days after the Seller’s presentation of the signed Commercial invoice to the Buyer. Date of invoice - the date 0.</w:t>
      </w:r>
    </w:p>
    <w:p w14:paraId="184BAED2" w14:textId="77777777" w:rsidR="001862BE" w:rsidRPr="001862BE" w:rsidRDefault="001862BE" w:rsidP="001862BE">
      <w:pPr>
        <w:autoSpaceDE w:val="0"/>
        <w:autoSpaceDN w:val="0"/>
        <w:adjustRightInd w:val="0"/>
        <w:rPr>
          <w:rFonts w:ascii="Arial Narrow" w:hAnsi="Arial Narrow"/>
          <w:b/>
          <w:lang w:val="en-US"/>
        </w:rPr>
      </w:pPr>
    </w:p>
    <w:p w14:paraId="2A7E6EBB" w14:textId="77777777" w:rsidR="001862BE" w:rsidRPr="001862BE" w:rsidRDefault="001862BE" w:rsidP="001862BE">
      <w:pPr>
        <w:autoSpaceDE w:val="0"/>
        <w:autoSpaceDN w:val="0"/>
        <w:adjustRightInd w:val="0"/>
        <w:rPr>
          <w:rFonts w:ascii="Arial Narrow" w:hAnsi="Arial Narrow"/>
          <w:b/>
          <w:lang w:val="en-US"/>
        </w:rPr>
      </w:pPr>
    </w:p>
    <w:p w14:paraId="4F6AB780"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17.10. The parties have agreed that essential conditions of the present Contract taking into account all changes and additions, is the coordinated price (the price formula) each monthly consignment of goods, and as basic conditions of delivery.</w:t>
      </w:r>
    </w:p>
    <w:p w14:paraId="4C0E92D9" w14:textId="77777777" w:rsidR="001862BE" w:rsidRPr="001862BE" w:rsidRDefault="001862BE" w:rsidP="001862BE">
      <w:pPr>
        <w:autoSpaceDE w:val="0"/>
        <w:autoSpaceDN w:val="0"/>
        <w:adjustRightInd w:val="0"/>
        <w:rPr>
          <w:rFonts w:ascii="Arial Narrow" w:hAnsi="Arial Narrow"/>
          <w:b/>
          <w:lang w:val="en-US"/>
        </w:rPr>
      </w:pPr>
    </w:p>
    <w:p w14:paraId="66247781" w14:textId="77777777" w:rsidR="001862BE" w:rsidRPr="001862BE" w:rsidRDefault="001862BE" w:rsidP="001862BE">
      <w:pPr>
        <w:autoSpaceDE w:val="0"/>
        <w:autoSpaceDN w:val="0"/>
        <w:adjustRightInd w:val="0"/>
        <w:rPr>
          <w:rFonts w:ascii="Arial Narrow" w:hAnsi="Arial Narrow"/>
          <w:b/>
          <w:lang w:val="en-US"/>
        </w:rPr>
      </w:pPr>
    </w:p>
    <w:p w14:paraId="2009868D"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17.11. In case any clause of this Contract becomes void it will not make all other terms and conditions of this Contract null and void.</w:t>
      </w:r>
    </w:p>
    <w:p w14:paraId="287B9E46" w14:textId="77777777" w:rsidR="001862BE" w:rsidRPr="001862BE" w:rsidRDefault="001862BE" w:rsidP="001862BE">
      <w:pPr>
        <w:autoSpaceDE w:val="0"/>
        <w:autoSpaceDN w:val="0"/>
        <w:adjustRightInd w:val="0"/>
        <w:rPr>
          <w:rFonts w:ascii="Arial Narrow" w:hAnsi="Arial Narrow"/>
          <w:b/>
          <w:lang w:val="en-US"/>
        </w:rPr>
      </w:pPr>
    </w:p>
    <w:p w14:paraId="2973AF1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17.12. If there is any conflict between terms and conditions of the present Contract and those of the Additional agreements or/and Supplements, terms and conditions of the Additional agreements or/and Supplements shall prevail.</w:t>
      </w:r>
    </w:p>
    <w:p w14:paraId="56118A2E" w14:textId="77777777" w:rsidR="001862BE" w:rsidRPr="001862BE" w:rsidRDefault="001862BE" w:rsidP="001862BE">
      <w:pPr>
        <w:autoSpaceDE w:val="0"/>
        <w:autoSpaceDN w:val="0"/>
        <w:adjustRightInd w:val="0"/>
        <w:rPr>
          <w:rFonts w:ascii="Arial Narrow" w:hAnsi="Arial Narrow"/>
          <w:b/>
          <w:lang w:val="en-US"/>
        </w:rPr>
      </w:pPr>
    </w:p>
    <w:p w14:paraId="79EEEBB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17.13. Any notifications, correspondence under the present Contract carried out by the Parties by </w:t>
      </w:r>
      <w:r w:rsidRPr="001862BE">
        <w:rPr>
          <w:rFonts w:ascii="Arial Narrow" w:hAnsi="Arial Narrow"/>
          <w:b/>
          <w:lang w:val="en-US"/>
        </w:rPr>
        <w:lastRenderedPageBreak/>
        <w:t>means of e-mail. The notification, letters shall be considered   directed and received in day of their departure by e-mail.</w:t>
      </w:r>
    </w:p>
    <w:p w14:paraId="5DD59FA0"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w:t>
      </w:r>
    </w:p>
    <w:p w14:paraId="6759965D" w14:textId="77777777" w:rsidR="001862BE" w:rsidRPr="001862BE" w:rsidRDefault="001862BE" w:rsidP="001862BE">
      <w:pPr>
        <w:autoSpaceDE w:val="0"/>
        <w:autoSpaceDN w:val="0"/>
        <w:adjustRightInd w:val="0"/>
        <w:rPr>
          <w:rFonts w:ascii="Arial Narrow" w:hAnsi="Arial Narrow"/>
          <w:b/>
          <w:lang w:val="en-US"/>
        </w:rPr>
      </w:pPr>
    </w:p>
    <w:p w14:paraId="72EA546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17.14. Total 2 (two) original copies of the present Contract, in Russian and English, are to be signed each having equal legal force: 1 (one) – for the Seller and 1 (one) – for the Buyer.  </w:t>
      </w:r>
    </w:p>
    <w:p w14:paraId="22B620AF" w14:textId="77777777" w:rsidR="001862BE" w:rsidRPr="001862BE" w:rsidRDefault="001862BE" w:rsidP="001862BE">
      <w:pPr>
        <w:pStyle w:val="1"/>
        <w:rPr>
          <w:lang w:val="en-US"/>
        </w:rPr>
      </w:pPr>
      <w:r w:rsidRPr="001862BE">
        <w:rPr>
          <w:lang w:val="en-US"/>
        </w:rPr>
        <w:t>18. LEGAL ADDRESS AND BANK DETAILS</w:t>
      </w:r>
    </w:p>
    <w:p w14:paraId="4010A4E1" w14:textId="77777777" w:rsidR="001862BE" w:rsidRPr="001862BE" w:rsidRDefault="001862BE" w:rsidP="001862BE">
      <w:pPr>
        <w:autoSpaceDE w:val="0"/>
        <w:autoSpaceDN w:val="0"/>
        <w:adjustRightInd w:val="0"/>
        <w:rPr>
          <w:rFonts w:ascii="Arial Narrow" w:hAnsi="Arial Narrow"/>
          <w:b/>
          <w:lang w:val="en-US"/>
        </w:rPr>
      </w:pPr>
    </w:p>
    <w:p w14:paraId="5992144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18.1. Seller’s legal address </w:t>
      </w:r>
    </w:p>
    <w:p w14:paraId="54206E50" w14:textId="77777777" w:rsidR="001862BE" w:rsidRPr="001862BE" w:rsidRDefault="001862BE" w:rsidP="001862BE">
      <w:pPr>
        <w:autoSpaceDE w:val="0"/>
        <w:autoSpaceDN w:val="0"/>
        <w:adjustRightInd w:val="0"/>
        <w:rPr>
          <w:rFonts w:ascii="Arial Narrow" w:hAnsi="Arial Narrow"/>
          <w:b/>
          <w:lang w:val="en-US"/>
        </w:rPr>
      </w:pPr>
    </w:p>
    <w:p w14:paraId="7B34C555"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ST LPG SUPPLY COMPANY</w:t>
      </w:r>
    </w:p>
    <w:p w14:paraId="328338A7"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Registration Number: SL17336</w:t>
      </w:r>
    </w:p>
    <w:p w14:paraId="6F21325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Address: 272 Bath Street, Glasgow, G2 4JR, United Kingdom</w:t>
      </w:r>
    </w:p>
    <w:p w14:paraId="6795EF80" w14:textId="77777777" w:rsidR="001862BE" w:rsidRPr="001862BE" w:rsidRDefault="001862BE" w:rsidP="001862BE">
      <w:pPr>
        <w:autoSpaceDE w:val="0"/>
        <w:autoSpaceDN w:val="0"/>
        <w:adjustRightInd w:val="0"/>
        <w:rPr>
          <w:rFonts w:ascii="Arial Narrow" w:hAnsi="Arial Narrow"/>
          <w:b/>
        </w:rPr>
      </w:pPr>
      <w:r w:rsidRPr="001862BE">
        <w:rPr>
          <w:rFonts w:ascii="Arial Narrow" w:hAnsi="Arial Narrow"/>
          <w:b/>
        </w:rPr>
        <w:t>Phone: +44(141)846-11-81</w:t>
      </w:r>
    </w:p>
    <w:p w14:paraId="7E11F9E8" w14:textId="77777777" w:rsidR="001862BE" w:rsidRPr="001862BE" w:rsidRDefault="001862BE" w:rsidP="001862BE">
      <w:pPr>
        <w:autoSpaceDE w:val="0"/>
        <w:autoSpaceDN w:val="0"/>
        <w:adjustRightInd w:val="0"/>
        <w:rPr>
          <w:rFonts w:ascii="Arial Narrow" w:hAnsi="Arial Narrow"/>
          <w:b/>
        </w:rPr>
      </w:pPr>
      <w:r w:rsidRPr="001862BE">
        <w:rPr>
          <w:rFonts w:ascii="Arial Narrow" w:hAnsi="Arial Narrow"/>
          <w:b/>
        </w:rPr>
        <w:t>E-mail: info@stlpgcompany.co.uk</w:t>
      </w:r>
    </w:p>
    <w:p w14:paraId="12AD3584" w14:textId="77777777" w:rsidR="001862BE" w:rsidRPr="001862BE" w:rsidRDefault="001862BE" w:rsidP="001862BE">
      <w:pPr>
        <w:autoSpaceDE w:val="0"/>
        <w:autoSpaceDN w:val="0"/>
        <w:adjustRightInd w:val="0"/>
        <w:rPr>
          <w:rFonts w:ascii="Arial Narrow" w:hAnsi="Arial Narrow"/>
          <w:b/>
        </w:rPr>
      </w:pPr>
    </w:p>
    <w:p w14:paraId="19EAC2BA"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18.2 Seller’s bank details</w:t>
      </w:r>
    </w:p>
    <w:p w14:paraId="5E3D0EC5" w14:textId="77777777" w:rsidR="001862BE" w:rsidRPr="001862BE" w:rsidRDefault="001862BE" w:rsidP="001862BE">
      <w:pPr>
        <w:autoSpaceDE w:val="0"/>
        <w:autoSpaceDN w:val="0"/>
        <w:adjustRightInd w:val="0"/>
        <w:rPr>
          <w:rFonts w:ascii="Arial Narrow" w:hAnsi="Arial Narrow"/>
          <w:b/>
          <w:lang w:val="en-US"/>
        </w:rPr>
      </w:pPr>
    </w:p>
    <w:p w14:paraId="676C740E"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IBAN: LV34AIZK0000010388158</w:t>
      </w:r>
    </w:p>
    <w:p w14:paraId="46AD2AC8"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Bank: ABLV Bank</w:t>
      </w:r>
    </w:p>
    <w:p w14:paraId="7C4F117F"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Bank Address: 23 </w:t>
      </w:r>
      <w:proofErr w:type="spellStart"/>
      <w:r w:rsidRPr="001862BE">
        <w:rPr>
          <w:rFonts w:ascii="Arial Narrow" w:hAnsi="Arial Narrow"/>
          <w:b/>
          <w:lang w:val="en-US"/>
        </w:rPr>
        <w:t>Elizabetes</w:t>
      </w:r>
      <w:proofErr w:type="spellEnd"/>
      <w:r w:rsidRPr="001862BE">
        <w:rPr>
          <w:rFonts w:ascii="Arial Narrow" w:hAnsi="Arial Narrow"/>
          <w:b/>
          <w:lang w:val="en-US"/>
        </w:rPr>
        <w:t xml:space="preserve"> street, Riga, LV-1010, Latvia</w:t>
      </w:r>
    </w:p>
    <w:p w14:paraId="005F22F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SWIFT: AIZKLV22</w:t>
      </w:r>
    </w:p>
    <w:p w14:paraId="5CCDDC1C"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18.3. Buyer’s legal address </w:t>
      </w:r>
    </w:p>
    <w:p w14:paraId="608211B6"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w:t>
      </w:r>
    </w:p>
    <w:p w14:paraId="78EE5EC9" w14:textId="77777777" w:rsidR="001862BE" w:rsidRPr="001862BE" w:rsidRDefault="001862BE" w:rsidP="001862BE">
      <w:pPr>
        <w:autoSpaceDE w:val="0"/>
        <w:autoSpaceDN w:val="0"/>
        <w:adjustRightInd w:val="0"/>
        <w:rPr>
          <w:rFonts w:ascii="Arial Narrow" w:hAnsi="Arial Narrow"/>
          <w:b/>
          <w:lang w:val="en-US"/>
        </w:rPr>
      </w:pPr>
      <w:r w:rsidRPr="001862BE">
        <w:rPr>
          <w:rFonts w:ascii="Arial Narrow" w:hAnsi="Arial Narrow"/>
          <w:b/>
          <w:lang w:val="en-US"/>
        </w:rPr>
        <w:t xml:space="preserve"> </w:t>
      </w:r>
    </w:p>
    <w:p w14:paraId="6BB745E5" w14:textId="77777777" w:rsidR="001862BE" w:rsidRPr="001862BE" w:rsidRDefault="001862BE" w:rsidP="001862BE">
      <w:pPr>
        <w:autoSpaceDE w:val="0"/>
        <w:autoSpaceDN w:val="0"/>
        <w:adjustRightInd w:val="0"/>
        <w:rPr>
          <w:rFonts w:ascii="Arial Narrow" w:hAnsi="Arial Narrow"/>
          <w:b/>
        </w:rPr>
      </w:pPr>
      <w:r w:rsidRPr="001862BE">
        <w:rPr>
          <w:rFonts w:ascii="Arial Narrow" w:hAnsi="Arial Narrow"/>
          <w:b/>
          <w:lang w:val="en-US"/>
        </w:rPr>
        <w:t>18.4.</w:t>
      </w:r>
      <w:r w:rsidRPr="001862BE">
        <w:rPr>
          <w:rFonts w:ascii="Arial Narrow" w:hAnsi="Arial Narrow"/>
          <w:b/>
          <w:lang w:val="en-US"/>
        </w:rPr>
        <w:tab/>
      </w:r>
      <w:proofErr w:type="spellStart"/>
      <w:r w:rsidRPr="001862BE">
        <w:rPr>
          <w:rFonts w:ascii="Arial Narrow" w:hAnsi="Arial Narrow"/>
          <w:b/>
        </w:rPr>
        <w:t>Buyer’s</w:t>
      </w:r>
      <w:proofErr w:type="spellEnd"/>
      <w:r w:rsidRPr="001862BE">
        <w:rPr>
          <w:rFonts w:ascii="Arial Narrow" w:hAnsi="Arial Narrow"/>
          <w:b/>
        </w:rPr>
        <w:t xml:space="preserve"> </w:t>
      </w:r>
      <w:proofErr w:type="spellStart"/>
      <w:r w:rsidRPr="001862BE">
        <w:rPr>
          <w:rFonts w:ascii="Arial Narrow" w:hAnsi="Arial Narrow"/>
          <w:b/>
        </w:rPr>
        <w:t>bank</w:t>
      </w:r>
      <w:proofErr w:type="spellEnd"/>
      <w:r w:rsidRPr="001862BE">
        <w:rPr>
          <w:rFonts w:ascii="Arial Narrow" w:hAnsi="Arial Narrow"/>
          <w:b/>
        </w:rPr>
        <w:t xml:space="preserve"> </w:t>
      </w:r>
      <w:proofErr w:type="spellStart"/>
      <w:r w:rsidRPr="001862BE">
        <w:rPr>
          <w:rFonts w:ascii="Arial Narrow" w:hAnsi="Arial Narrow"/>
          <w:b/>
        </w:rPr>
        <w:t>details</w:t>
      </w:r>
      <w:proofErr w:type="spellEnd"/>
    </w:p>
    <w:p w14:paraId="71014C36" w14:textId="77777777" w:rsidR="001862BE" w:rsidRPr="001862BE" w:rsidRDefault="001862BE" w:rsidP="001862BE">
      <w:pPr>
        <w:autoSpaceDE w:val="0"/>
        <w:autoSpaceDN w:val="0"/>
        <w:adjustRightInd w:val="0"/>
        <w:rPr>
          <w:rFonts w:ascii="Arial Narrow" w:hAnsi="Arial Narrow"/>
          <w:b/>
        </w:rPr>
      </w:pPr>
    </w:p>
    <w:p w14:paraId="59D5B4B8" w14:textId="77777777" w:rsidR="001862BE" w:rsidRPr="001862BE" w:rsidRDefault="001862BE" w:rsidP="001862BE">
      <w:pPr>
        <w:autoSpaceDE w:val="0"/>
        <w:autoSpaceDN w:val="0"/>
        <w:adjustRightInd w:val="0"/>
        <w:rPr>
          <w:rFonts w:ascii="Arial Narrow" w:hAnsi="Arial Narrow"/>
          <w:b/>
        </w:rPr>
      </w:pPr>
      <w:r w:rsidRPr="001862BE">
        <w:rPr>
          <w:rFonts w:ascii="Arial Narrow" w:hAnsi="Arial Narrow"/>
          <w:b/>
        </w:rPr>
        <w:t>ПОКУПАТЕЛЬ</w:t>
      </w:r>
    </w:p>
    <w:p w14:paraId="7682CF7B" w14:textId="77777777" w:rsidR="001862BE" w:rsidRPr="001862BE" w:rsidRDefault="001862BE" w:rsidP="001862BE">
      <w:pPr>
        <w:autoSpaceDE w:val="0"/>
        <w:autoSpaceDN w:val="0"/>
        <w:adjustRightInd w:val="0"/>
        <w:rPr>
          <w:rFonts w:ascii="Arial Narrow" w:hAnsi="Arial Narrow"/>
          <w:b/>
        </w:rPr>
      </w:pPr>
      <w:r w:rsidRPr="001862BE">
        <w:rPr>
          <w:rFonts w:ascii="Arial Narrow" w:hAnsi="Arial Narrow"/>
          <w:b/>
        </w:rPr>
        <w:t>BUYER</w:t>
      </w:r>
    </w:p>
    <w:p w14:paraId="135E9D51" w14:textId="77777777" w:rsidR="001862BE" w:rsidRPr="001862BE" w:rsidRDefault="001862BE" w:rsidP="001862BE">
      <w:pPr>
        <w:autoSpaceDE w:val="0"/>
        <w:autoSpaceDN w:val="0"/>
        <w:adjustRightInd w:val="0"/>
        <w:rPr>
          <w:rFonts w:ascii="Arial Narrow" w:hAnsi="Arial Narrow"/>
          <w:b/>
        </w:rPr>
      </w:pPr>
    </w:p>
    <w:p w14:paraId="2FC5FB2D" w14:textId="77777777" w:rsidR="001862BE" w:rsidRPr="001862BE" w:rsidRDefault="001862BE" w:rsidP="001862BE">
      <w:pPr>
        <w:autoSpaceDE w:val="0"/>
        <w:autoSpaceDN w:val="0"/>
        <w:adjustRightInd w:val="0"/>
        <w:rPr>
          <w:rFonts w:ascii="Arial Narrow" w:hAnsi="Arial Narrow"/>
          <w:b/>
        </w:rPr>
      </w:pPr>
    </w:p>
    <w:p w14:paraId="5941C384" w14:textId="77777777" w:rsidR="001862BE" w:rsidRPr="001862BE" w:rsidRDefault="001862BE" w:rsidP="001862BE">
      <w:pPr>
        <w:autoSpaceDE w:val="0"/>
        <w:autoSpaceDN w:val="0"/>
        <w:adjustRightInd w:val="0"/>
        <w:rPr>
          <w:rFonts w:ascii="Arial Narrow" w:hAnsi="Arial Narrow"/>
          <w:b/>
        </w:rPr>
      </w:pPr>
    </w:p>
    <w:p w14:paraId="2C80A3D0" w14:textId="4AF67472" w:rsidR="00956ED8" w:rsidRDefault="001862BE" w:rsidP="001862BE">
      <w:pPr>
        <w:autoSpaceDE w:val="0"/>
        <w:autoSpaceDN w:val="0"/>
        <w:adjustRightInd w:val="0"/>
        <w:rPr>
          <w:rFonts w:ascii="Arial Narrow" w:hAnsi="Arial Narrow"/>
          <w:b/>
        </w:rPr>
      </w:pPr>
      <w:r w:rsidRPr="001862BE">
        <w:rPr>
          <w:rFonts w:ascii="Arial Narrow" w:hAnsi="Arial Narrow"/>
          <w:b/>
        </w:rPr>
        <w:t>_____________________________________</w:t>
      </w:r>
    </w:p>
    <w:p w14:paraId="5E191C08" w14:textId="77777777" w:rsidR="00956ED8" w:rsidRDefault="00956ED8" w:rsidP="00B839C5">
      <w:pPr>
        <w:autoSpaceDE w:val="0"/>
        <w:autoSpaceDN w:val="0"/>
        <w:adjustRightInd w:val="0"/>
        <w:rPr>
          <w:rFonts w:ascii="Arial Narrow" w:hAnsi="Arial Narrow"/>
          <w:b/>
        </w:rPr>
      </w:pPr>
    </w:p>
    <w:p w14:paraId="045544F6" w14:textId="77777777" w:rsidR="00956ED8" w:rsidRDefault="00956ED8" w:rsidP="00B839C5">
      <w:pPr>
        <w:autoSpaceDE w:val="0"/>
        <w:autoSpaceDN w:val="0"/>
        <w:adjustRightInd w:val="0"/>
        <w:rPr>
          <w:rFonts w:ascii="Arial Narrow" w:hAnsi="Arial Narrow"/>
          <w:b/>
        </w:rPr>
      </w:pPr>
    </w:p>
    <w:p w14:paraId="564353FA" w14:textId="77777777" w:rsidR="00956ED8" w:rsidRDefault="00956ED8" w:rsidP="00B839C5">
      <w:pPr>
        <w:autoSpaceDE w:val="0"/>
        <w:autoSpaceDN w:val="0"/>
        <w:adjustRightInd w:val="0"/>
        <w:rPr>
          <w:rFonts w:ascii="Arial Narrow" w:hAnsi="Arial Narrow"/>
          <w:b/>
        </w:rPr>
      </w:pPr>
    </w:p>
    <w:p w14:paraId="6FF98A04" w14:textId="09569DA6" w:rsidR="00B839C5" w:rsidRPr="002F2523" w:rsidRDefault="00460FD9" w:rsidP="00B839C5">
      <w:pPr>
        <w:autoSpaceDE w:val="0"/>
        <w:autoSpaceDN w:val="0"/>
        <w:adjustRightInd w:val="0"/>
        <w:rPr>
          <w:rFonts w:ascii="Arial" w:hAnsi="Arial" w:cs="Arial"/>
          <w:color w:val="000000"/>
        </w:rPr>
      </w:pPr>
      <w:r w:rsidRPr="007565B1">
        <w:rPr>
          <w:rFonts w:ascii="Arial Narrow" w:hAnsi="Arial Narrow"/>
          <w:b/>
        </w:rPr>
        <w:tab/>
      </w:r>
      <w:r w:rsidRPr="00B839C5">
        <w:rPr>
          <w:rFonts w:ascii="Arial Narrow" w:hAnsi="Arial Narrow"/>
          <w:b/>
        </w:rPr>
        <w:t xml:space="preserve">          </w:t>
      </w:r>
      <w:r w:rsidR="00393C15" w:rsidRPr="00B839C5">
        <w:rPr>
          <w:rFonts w:ascii="Arial Narrow" w:hAnsi="Arial Narrow"/>
          <w:b/>
        </w:rPr>
        <w:t xml:space="preserve"> </w:t>
      </w:r>
      <w:r w:rsidR="00E32E53" w:rsidRPr="00B839C5">
        <w:rPr>
          <w:rFonts w:ascii="Arial Narrow" w:hAnsi="Arial Narrow"/>
          <w:b/>
        </w:rPr>
        <w:t xml:space="preserve"> </w:t>
      </w:r>
    </w:p>
    <w:p w14:paraId="5330A061" w14:textId="77777777" w:rsidR="00671A3C" w:rsidRPr="00B839C5" w:rsidRDefault="00671A3C" w:rsidP="00DC6051">
      <w:pPr>
        <w:rPr>
          <w:rFonts w:ascii="Arial Narrow" w:hAnsi="Arial Narrow"/>
          <w:b/>
        </w:rPr>
      </w:pPr>
    </w:p>
    <w:p w14:paraId="0B859CDB" w14:textId="77777777" w:rsidR="00F46170" w:rsidRDefault="00F46170" w:rsidP="00671A3C">
      <w:pPr>
        <w:ind w:left="4254" w:firstLine="709"/>
        <w:rPr>
          <w:rFonts w:ascii="Arial Narrow" w:hAnsi="Arial Narrow"/>
          <w:b/>
          <w:sz w:val="22"/>
          <w:szCs w:val="22"/>
        </w:rPr>
      </w:pPr>
    </w:p>
    <w:p w14:paraId="2D97F04E" w14:textId="77777777" w:rsidR="001862BE" w:rsidRDefault="001862BE" w:rsidP="00671A3C">
      <w:pPr>
        <w:ind w:left="4254" w:firstLine="709"/>
        <w:rPr>
          <w:rFonts w:ascii="Arial Narrow" w:hAnsi="Arial Narrow"/>
          <w:b/>
          <w:sz w:val="22"/>
          <w:szCs w:val="22"/>
        </w:rPr>
      </w:pPr>
    </w:p>
    <w:p w14:paraId="1D9C5D0D" w14:textId="77777777" w:rsidR="001862BE" w:rsidRDefault="001862BE" w:rsidP="00671A3C">
      <w:pPr>
        <w:ind w:left="4254" w:firstLine="709"/>
        <w:rPr>
          <w:rFonts w:ascii="Arial Narrow" w:hAnsi="Arial Narrow"/>
          <w:b/>
          <w:sz w:val="22"/>
          <w:szCs w:val="22"/>
        </w:rPr>
      </w:pPr>
    </w:p>
    <w:p w14:paraId="5A325E6B"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КОНТРАКТ № STLPG-___\________,</w:t>
      </w:r>
    </w:p>
    <w:p w14:paraId="595D26AE" w14:textId="77777777" w:rsidR="001862BE" w:rsidRPr="001862BE" w:rsidRDefault="001862BE" w:rsidP="001862BE">
      <w:pPr>
        <w:ind w:left="4254" w:firstLine="709"/>
        <w:rPr>
          <w:rFonts w:ascii="Arial Narrow" w:hAnsi="Arial Narrow"/>
          <w:b/>
          <w:sz w:val="22"/>
          <w:szCs w:val="22"/>
        </w:rPr>
      </w:pPr>
    </w:p>
    <w:p w14:paraId="65A1CC0F" w14:textId="77777777" w:rsidR="001862BE" w:rsidRPr="001862BE" w:rsidRDefault="001862BE" w:rsidP="001862BE">
      <w:pPr>
        <w:ind w:left="4254" w:firstLine="709"/>
        <w:rPr>
          <w:rFonts w:ascii="Arial Narrow" w:hAnsi="Arial Narrow"/>
          <w:b/>
          <w:sz w:val="22"/>
          <w:szCs w:val="22"/>
        </w:rPr>
      </w:pPr>
    </w:p>
    <w:p w14:paraId="0B1E360B"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Глазго, Соединенное Королевство</w:t>
      </w:r>
    </w:p>
    <w:p w14:paraId="210BE843"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w:t>
      </w:r>
    </w:p>
    <w:p w14:paraId="60DA28E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дата __ ________ 2017 г.</w:t>
      </w:r>
    </w:p>
    <w:p w14:paraId="2C5F3813" w14:textId="77777777" w:rsidR="001862BE" w:rsidRPr="001862BE" w:rsidRDefault="001862BE" w:rsidP="001862BE">
      <w:pPr>
        <w:ind w:left="4254" w:firstLine="709"/>
        <w:rPr>
          <w:rFonts w:ascii="Arial Narrow" w:hAnsi="Arial Narrow"/>
          <w:b/>
          <w:sz w:val="22"/>
          <w:szCs w:val="22"/>
        </w:rPr>
      </w:pPr>
    </w:p>
    <w:p w14:paraId="5BF6FFCD" w14:textId="77777777" w:rsidR="001862BE" w:rsidRPr="001862BE" w:rsidRDefault="001862BE" w:rsidP="001862BE">
      <w:pPr>
        <w:ind w:left="4254" w:firstLine="709"/>
        <w:rPr>
          <w:rFonts w:ascii="Arial Narrow" w:hAnsi="Arial Narrow"/>
          <w:b/>
          <w:sz w:val="22"/>
          <w:szCs w:val="22"/>
        </w:rPr>
      </w:pPr>
    </w:p>
    <w:p w14:paraId="2DC03F94"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ПРОДАВЕЦ </w:t>
      </w:r>
    </w:p>
    <w:p w14:paraId="4353DE04" w14:textId="77777777" w:rsidR="001862BE" w:rsidRPr="001862BE" w:rsidRDefault="001862BE" w:rsidP="001862BE">
      <w:pPr>
        <w:ind w:left="4254" w:firstLine="709"/>
        <w:rPr>
          <w:rFonts w:ascii="Arial Narrow" w:hAnsi="Arial Narrow"/>
          <w:b/>
          <w:sz w:val="22"/>
          <w:szCs w:val="22"/>
        </w:rPr>
      </w:pPr>
    </w:p>
    <w:p w14:paraId="037923B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ST LPG SUPPLY COMPANY LP, Соединенное Королевство, являющееся юридическим лицом по законам Соединенного Королевства, именуемое в </w:t>
      </w:r>
      <w:r w:rsidRPr="001862BE">
        <w:rPr>
          <w:rFonts w:ascii="Arial Narrow" w:hAnsi="Arial Narrow"/>
          <w:b/>
          <w:sz w:val="22"/>
          <w:szCs w:val="22"/>
        </w:rPr>
        <w:lastRenderedPageBreak/>
        <w:t>дальнейшем «Продавец</w:t>
      </w:r>
      <w:proofErr w:type="gramStart"/>
      <w:r w:rsidRPr="001862BE">
        <w:rPr>
          <w:rFonts w:ascii="Arial Narrow" w:hAnsi="Arial Narrow"/>
          <w:b/>
          <w:sz w:val="22"/>
          <w:szCs w:val="22"/>
        </w:rPr>
        <w:t>»,  в</w:t>
      </w:r>
      <w:proofErr w:type="gramEnd"/>
      <w:r w:rsidRPr="001862BE">
        <w:rPr>
          <w:rFonts w:ascii="Arial Narrow" w:hAnsi="Arial Narrow"/>
          <w:b/>
          <w:sz w:val="22"/>
          <w:szCs w:val="22"/>
        </w:rPr>
        <w:t xml:space="preserve"> лице   Управляющего партнёра Кирилла Бородина, действующего на основании Доверенности от 08.08.2016, с одной стороны,  и</w:t>
      </w:r>
    </w:p>
    <w:p w14:paraId="595BB1F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ПОКУПАТЕЛЬ</w:t>
      </w:r>
    </w:p>
    <w:p w14:paraId="2DC64690" w14:textId="77777777" w:rsidR="001862BE" w:rsidRPr="001862BE" w:rsidRDefault="001862BE" w:rsidP="001862BE">
      <w:pPr>
        <w:ind w:left="4254" w:firstLine="709"/>
        <w:rPr>
          <w:rFonts w:ascii="Arial Narrow" w:hAnsi="Arial Narrow"/>
          <w:b/>
          <w:sz w:val="22"/>
          <w:szCs w:val="22"/>
        </w:rPr>
      </w:pPr>
    </w:p>
    <w:p w14:paraId="2A8DDE4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________________, Российская Федерация, именуемое в дальнейшем «Покупатель», в лице Директора _________</w:t>
      </w:r>
      <w:proofErr w:type="gramStart"/>
      <w:r w:rsidRPr="001862BE">
        <w:rPr>
          <w:rFonts w:ascii="Arial Narrow" w:hAnsi="Arial Narrow"/>
          <w:b/>
          <w:sz w:val="22"/>
          <w:szCs w:val="22"/>
        </w:rPr>
        <w:t>_,  действующего</w:t>
      </w:r>
      <w:proofErr w:type="gramEnd"/>
      <w:r w:rsidRPr="001862BE">
        <w:rPr>
          <w:rFonts w:ascii="Arial Narrow" w:hAnsi="Arial Narrow"/>
          <w:b/>
          <w:sz w:val="22"/>
          <w:szCs w:val="22"/>
        </w:rPr>
        <w:t xml:space="preserve"> на основании Устава,  с другой стороны, а вместе именуемые «Стороны», заключили настоящий Контракт о нижеследующем. </w:t>
      </w:r>
    </w:p>
    <w:p w14:paraId="1F941239" w14:textId="77777777" w:rsidR="001862BE" w:rsidRPr="001862BE" w:rsidRDefault="001862BE" w:rsidP="001862BE">
      <w:pPr>
        <w:ind w:left="4254" w:firstLine="709"/>
        <w:rPr>
          <w:rFonts w:ascii="Arial Narrow" w:hAnsi="Arial Narrow"/>
          <w:b/>
          <w:sz w:val="22"/>
          <w:szCs w:val="22"/>
        </w:rPr>
      </w:pPr>
    </w:p>
    <w:p w14:paraId="0E8BC770" w14:textId="77777777" w:rsidR="001862BE" w:rsidRPr="001862BE" w:rsidRDefault="001862BE" w:rsidP="001862BE">
      <w:pPr>
        <w:pStyle w:val="1"/>
      </w:pPr>
      <w:r w:rsidRPr="001862BE">
        <w:t>1. ПРЕДМЕТ КОНТРАКТА</w:t>
      </w:r>
    </w:p>
    <w:p w14:paraId="236EC60B" w14:textId="77777777" w:rsidR="001862BE" w:rsidRPr="001862BE" w:rsidRDefault="001862BE" w:rsidP="001862BE">
      <w:pPr>
        <w:ind w:left="4254" w:firstLine="709"/>
        <w:rPr>
          <w:rFonts w:ascii="Arial Narrow" w:hAnsi="Arial Narrow"/>
          <w:b/>
          <w:sz w:val="22"/>
          <w:szCs w:val="22"/>
        </w:rPr>
      </w:pPr>
    </w:p>
    <w:p w14:paraId="6BB049DE"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Продавец продает, а Покупатель покупает продукцию нефтехимического производства, в дальнейшем именуемую «Товар», для поставки на экспорт.</w:t>
      </w:r>
    </w:p>
    <w:p w14:paraId="650EBA7D" w14:textId="77777777" w:rsidR="001862BE" w:rsidRPr="001862BE" w:rsidRDefault="001862BE" w:rsidP="001862BE">
      <w:pPr>
        <w:ind w:left="4254" w:firstLine="709"/>
        <w:rPr>
          <w:rFonts w:ascii="Arial Narrow" w:hAnsi="Arial Narrow"/>
          <w:b/>
          <w:sz w:val="22"/>
          <w:szCs w:val="22"/>
        </w:rPr>
      </w:pPr>
    </w:p>
    <w:p w14:paraId="01153C88"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Наименование Товара, количество Товара, цена условия оплаты, базис поставки, период поставки, качество Товара согласуются </w:t>
      </w:r>
      <w:proofErr w:type="spellStart"/>
      <w:r w:rsidRPr="001862BE">
        <w:rPr>
          <w:rFonts w:ascii="Arial Narrow" w:hAnsi="Arial Narrow"/>
          <w:b/>
          <w:sz w:val="22"/>
          <w:szCs w:val="22"/>
        </w:rPr>
        <w:t>Cторонами</w:t>
      </w:r>
      <w:proofErr w:type="spellEnd"/>
      <w:r w:rsidRPr="001862BE">
        <w:rPr>
          <w:rFonts w:ascii="Arial Narrow" w:hAnsi="Arial Narrow"/>
          <w:b/>
          <w:sz w:val="22"/>
          <w:szCs w:val="22"/>
        </w:rPr>
        <w:t xml:space="preserve"> в Дополнительных соглашениях и/или Приложениях к настоящему Контракту.</w:t>
      </w:r>
    </w:p>
    <w:p w14:paraId="26BFEF32" w14:textId="77777777" w:rsidR="001862BE" w:rsidRPr="001862BE" w:rsidRDefault="001862BE" w:rsidP="001862BE">
      <w:pPr>
        <w:ind w:left="4254" w:firstLine="709"/>
        <w:rPr>
          <w:rFonts w:ascii="Arial Narrow" w:hAnsi="Arial Narrow"/>
          <w:b/>
          <w:sz w:val="22"/>
          <w:szCs w:val="22"/>
        </w:rPr>
      </w:pPr>
    </w:p>
    <w:p w14:paraId="2C481713"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Количество Товара на месяц поставки, будет согласовано сторонами в Дополнительных соглашениях и/или Приложениях к Контракту, а также путем обмена письмами.</w:t>
      </w:r>
    </w:p>
    <w:p w14:paraId="64AA04EF" w14:textId="77777777" w:rsidR="001862BE" w:rsidRPr="001862BE" w:rsidRDefault="001862BE" w:rsidP="001862BE">
      <w:pPr>
        <w:ind w:left="4254" w:firstLine="709"/>
        <w:rPr>
          <w:rFonts w:ascii="Arial Narrow" w:hAnsi="Arial Narrow"/>
          <w:b/>
          <w:sz w:val="22"/>
          <w:szCs w:val="22"/>
        </w:rPr>
      </w:pPr>
    </w:p>
    <w:p w14:paraId="698C42E4" w14:textId="77777777" w:rsidR="001862BE" w:rsidRPr="001862BE" w:rsidRDefault="001862BE" w:rsidP="001862BE">
      <w:pPr>
        <w:pStyle w:val="1"/>
      </w:pPr>
      <w:r w:rsidRPr="001862BE">
        <w:t>2. ИЗГОТОВИТЕЛЬ ТОВАРА</w:t>
      </w:r>
    </w:p>
    <w:p w14:paraId="44EF02F0" w14:textId="77777777" w:rsidR="001862BE" w:rsidRPr="001862BE" w:rsidRDefault="001862BE" w:rsidP="001862BE">
      <w:pPr>
        <w:pStyle w:val="1"/>
      </w:pPr>
      <w:r w:rsidRPr="001862BE">
        <w:t>и ОБЩЕЕ КОЛИЧЕСТВО ТОВАРА</w:t>
      </w:r>
    </w:p>
    <w:p w14:paraId="2050906C" w14:textId="77777777" w:rsidR="001862BE" w:rsidRPr="001862BE" w:rsidRDefault="001862BE" w:rsidP="001862BE">
      <w:pPr>
        <w:ind w:left="4254" w:firstLine="709"/>
        <w:rPr>
          <w:rFonts w:ascii="Arial Narrow" w:hAnsi="Arial Narrow"/>
          <w:b/>
          <w:sz w:val="22"/>
          <w:szCs w:val="22"/>
        </w:rPr>
      </w:pPr>
    </w:p>
    <w:p w14:paraId="4DC153E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Завод–изготовитель: Сургутское УПГ ОАО «Сургутнефтегаз».</w:t>
      </w:r>
    </w:p>
    <w:p w14:paraId="0CBCA88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Общее количество Товара, поставляемого по настоящему Контракту, составляет до 10 000 метрических тонн +/- 5 </w:t>
      </w:r>
      <w:proofErr w:type="gramStart"/>
      <w:r w:rsidRPr="001862BE">
        <w:rPr>
          <w:rFonts w:ascii="Arial Narrow" w:hAnsi="Arial Narrow"/>
          <w:b/>
          <w:sz w:val="22"/>
          <w:szCs w:val="22"/>
        </w:rPr>
        <w:t>%  в</w:t>
      </w:r>
      <w:proofErr w:type="gramEnd"/>
      <w:r w:rsidRPr="001862BE">
        <w:rPr>
          <w:rFonts w:ascii="Arial Narrow" w:hAnsi="Arial Narrow"/>
          <w:b/>
          <w:sz w:val="22"/>
          <w:szCs w:val="22"/>
        </w:rPr>
        <w:t xml:space="preserve"> Опционе Продавца.</w:t>
      </w:r>
    </w:p>
    <w:p w14:paraId="3C98F95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Общее количество Товара указано в целях таможенного и валютного контроля и не влечет обязательств Продавца по поставке всего количества Товара, указанного в настоящем пункте.</w:t>
      </w:r>
    </w:p>
    <w:p w14:paraId="53A232FB"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Контрактные обязательства Продавца считаются выполненными по фактически поставленному количеству Товара.</w:t>
      </w:r>
    </w:p>
    <w:p w14:paraId="108A9FC1" w14:textId="77777777" w:rsidR="001862BE" w:rsidRPr="001862BE" w:rsidRDefault="001862BE" w:rsidP="001862BE">
      <w:pPr>
        <w:pStyle w:val="1"/>
      </w:pPr>
      <w:r w:rsidRPr="001862BE">
        <w:t>3. СТРАНА ПРОИСХОЖДЕНИЯ</w:t>
      </w:r>
    </w:p>
    <w:p w14:paraId="311F570D" w14:textId="77777777" w:rsidR="001862BE" w:rsidRPr="001862BE" w:rsidRDefault="001862BE" w:rsidP="001862BE">
      <w:pPr>
        <w:ind w:left="4254" w:firstLine="709"/>
        <w:rPr>
          <w:rFonts w:ascii="Arial Narrow" w:hAnsi="Arial Narrow"/>
          <w:b/>
          <w:sz w:val="22"/>
          <w:szCs w:val="22"/>
        </w:rPr>
      </w:pPr>
    </w:p>
    <w:p w14:paraId="1A5B6072"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Российская Федерация</w:t>
      </w:r>
    </w:p>
    <w:p w14:paraId="3E8FBD45" w14:textId="77777777" w:rsidR="001862BE" w:rsidRPr="001862BE" w:rsidRDefault="001862BE" w:rsidP="001862BE">
      <w:pPr>
        <w:pStyle w:val="1"/>
      </w:pPr>
      <w:r w:rsidRPr="001862BE">
        <w:t>4. СРОК ДЕЙСТВИЯ КОНТРАКТА</w:t>
      </w:r>
    </w:p>
    <w:p w14:paraId="2B5CE153" w14:textId="77777777" w:rsidR="001862BE" w:rsidRPr="001862BE" w:rsidRDefault="001862BE" w:rsidP="001862BE">
      <w:pPr>
        <w:ind w:left="4254" w:firstLine="709"/>
        <w:rPr>
          <w:rFonts w:ascii="Arial Narrow" w:hAnsi="Arial Narrow"/>
          <w:b/>
          <w:sz w:val="22"/>
          <w:szCs w:val="22"/>
        </w:rPr>
      </w:pPr>
    </w:p>
    <w:p w14:paraId="253CFE2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C даты подписания настоящего контракта – до 31.12.2017 года, а в части платежей – до их полного завершения.</w:t>
      </w:r>
    </w:p>
    <w:p w14:paraId="2FEEDF35" w14:textId="77777777" w:rsidR="001862BE" w:rsidRPr="001862BE" w:rsidRDefault="001862BE" w:rsidP="001862BE">
      <w:pPr>
        <w:ind w:left="4254" w:firstLine="709"/>
        <w:rPr>
          <w:rFonts w:ascii="Arial Narrow" w:hAnsi="Arial Narrow"/>
          <w:b/>
          <w:sz w:val="22"/>
          <w:szCs w:val="22"/>
        </w:rPr>
      </w:pPr>
    </w:p>
    <w:p w14:paraId="79F5C134" w14:textId="77777777" w:rsidR="001862BE" w:rsidRPr="001862BE" w:rsidRDefault="001862BE" w:rsidP="001862BE">
      <w:pPr>
        <w:pStyle w:val="1"/>
      </w:pPr>
      <w:r w:rsidRPr="001862BE">
        <w:t>5. ДАТА И СРОКИ ПОСТАВКИ</w:t>
      </w:r>
    </w:p>
    <w:p w14:paraId="6401D6A2" w14:textId="77777777" w:rsidR="001862BE" w:rsidRPr="001862BE" w:rsidRDefault="001862BE" w:rsidP="001862BE">
      <w:pPr>
        <w:ind w:left="4254" w:firstLine="709"/>
        <w:rPr>
          <w:rFonts w:ascii="Arial Narrow" w:hAnsi="Arial Narrow"/>
          <w:b/>
          <w:sz w:val="22"/>
          <w:szCs w:val="22"/>
        </w:rPr>
      </w:pPr>
    </w:p>
    <w:p w14:paraId="3593F0AD"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5.1. Товары должны быть поставлены </w:t>
      </w:r>
    </w:p>
    <w:p w14:paraId="0784DEF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с даты подписания контракта - по 31.12.2017 </w:t>
      </w:r>
      <w:proofErr w:type="gramStart"/>
      <w:r w:rsidRPr="001862BE">
        <w:rPr>
          <w:rFonts w:ascii="Arial Narrow" w:hAnsi="Arial Narrow"/>
          <w:b/>
          <w:sz w:val="22"/>
          <w:szCs w:val="22"/>
        </w:rPr>
        <w:t xml:space="preserve">года,  </w:t>
      </w:r>
      <w:r w:rsidRPr="001862BE">
        <w:rPr>
          <w:rFonts w:ascii="Arial Narrow" w:hAnsi="Arial Narrow"/>
          <w:b/>
          <w:sz w:val="22"/>
          <w:szCs w:val="22"/>
        </w:rPr>
        <w:lastRenderedPageBreak/>
        <w:t>если</w:t>
      </w:r>
      <w:proofErr w:type="gramEnd"/>
      <w:r w:rsidRPr="001862BE">
        <w:rPr>
          <w:rFonts w:ascii="Arial Narrow" w:hAnsi="Arial Narrow"/>
          <w:b/>
          <w:sz w:val="22"/>
          <w:szCs w:val="22"/>
        </w:rPr>
        <w:t xml:space="preserve"> иное не оговорено в Приложениях и/или Дополнительных соглашениях к настоящему Контракту.  </w:t>
      </w:r>
    </w:p>
    <w:p w14:paraId="0F69589C" w14:textId="77777777" w:rsidR="001862BE" w:rsidRPr="001862BE" w:rsidRDefault="001862BE" w:rsidP="001862BE">
      <w:pPr>
        <w:ind w:left="4254" w:firstLine="709"/>
        <w:rPr>
          <w:rFonts w:ascii="Arial Narrow" w:hAnsi="Arial Narrow"/>
          <w:b/>
          <w:sz w:val="22"/>
          <w:szCs w:val="22"/>
        </w:rPr>
      </w:pPr>
    </w:p>
    <w:p w14:paraId="57790DB8"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5.2. В случае поставки Товара железнодорожным транспортом, дата поставки </w:t>
      </w:r>
      <w:proofErr w:type="gramStart"/>
      <w:r w:rsidRPr="001862BE">
        <w:rPr>
          <w:rFonts w:ascii="Arial Narrow" w:hAnsi="Arial Narrow"/>
          <w:b/>
          <w:sz w:val="22"/>
          <w:szCs w:val="22"/>
        </w:rPr>
        <w:t>Товара  на</w:t>
      </w:r>
      <w:proofErr w:type="gramEnd"/>
      <w:r w:rsidRPr="001862BE">
        <w:rPr>
          <w:rFonts w:ascii="Arial Narrow" w:hAnsi="Arial Narrow"/>
          <w:b/>
          <w:sz w:val="22"/>
          <w:szCs w:val="22"/>
        </w:rPr>
        <w:t xml:space="preserve"> условиях  CPT и FCA означает дату штемпеля станции отгрузки на </w:t>
      </w:r>
      <w:proofErr w:type="spellStart"/>
      <w:r w:rsidRPr="001862BE">
        <w:rPr>
          <w:rFonts w:ascii="Arial Narrow" w:hAnsi="Arial Narrow"/>
          <w:b/>
          <w:sz w:val="22"/>
          <w:szCs w:val="22"/>
        </w:rPr>
        <w:t>ж.д</w:t>
      </w:r>
      <w:proofErr w:type="spellEnd"/>
      <w:r w:rsidRPr="001862BE">
        <w:rPr>
          <w:rFonts w:ascii="Arial Narrow" w:hAnsi="Arial Narrow"/>
          <w:b/>
          <w:sz w:val="22"/>
          <w:szCs w:val="22"/>
        </w:rPr>
        <w:t>. накладной или квитанции о приеме груза к перевозке. Дата отгрузки Товара означает дату штампа в ж/д накладной или квитанции о приеме груза к перевозке на станции отправления.</w:t>
      </w:r>
    </w:p>
    <w:p w14:paraId="5A103CC2" w14:textId="77777777" w:rsidR="001862BE" w:rsidRPr="001862BE" w:rsidRDefault="001862BE" w:rsidP="001862BE">
      <w:pPr>
        <w:ind w:left="4254" w:firstLine="709"/>
        <w:rPr>
          <w:rFonts w:ascii="Arial Narrow" w:hAnsi="Arial Narrow"/>
          <w:b/>
          <w:sz w:val="22"/>
          <w:szCs w:val="22"/>
        </w:rPr>
      </w:pPr>
    </w:p>
    <w:p w14:paraId="3BF7D46A" w14:textId="77777777" w:rsidR="001862BE" w:rsidRPr="001862BE" w:rsidRDefault="001862BE" w:rsidP="001862BE">
      <w:pPr>
        <w:pStyle w:val="1"/>
      </w:pPr>
      <w:r w:rsidRPr="001862BE">
        <w:t>6. УСЛОВИЯ ПОСТАВКИ</w:t>
      </w:r>
    </w:p>
    <w:p w14:paraId="2D9CBC9A" w14:textId="77777777" w:rsidR="001862BE" w:rsidRPr="001862BE" w:rsidRDefault="001862BE" w:rsidP="001862BE">
      <w:pPr>
        <w:ind w:left="4254" w:firstLine="709"/>
        <w:rPr>
          <w:rFonts w:ascii="Arial Narrow" w:hAnsi="Arial Narrow"/>
          <w:b/>
          <w:sz w:val="22"/>
          <w:szCs w:val="22"/>
        </w:rPr>
      </w:pPr>
    </w:p>
    <w:p w14:paraId="70FC2E78"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6.1. Товар поставляется железнодорожным транспортом на условиях поставки FCA - станция отгрузки или CPT/DAP - станция назначения или, в соответствии с базисом поставки, согласованным сторонами в Дополнительных соглашениях и/или Приложениях.</w:t>
      </w:r>
    </w:p>
    <w:p w14:paraId="158F9939" w14:textId="77777777" w:rsidR="001862BE" w:rsidRPr="001862BE" w:rsidRDefault="001862BE" w:rsidP="001862BE">
      <w:pPr>
        <w:ind w:left="4254" w:firstLine="709"/>
        <w:rPr>
          <w:rFonts w:ascii="Arial Narrow" w:hAnsi="Arial Narrow"/>
          <w:b/>
          <w:sz w:val="22"/>
          <w:szCs w:val="22"/>
        </w:rPr>
      </w:pPr>
    </w:p>
    <w:p w14:paraId="40F5DB4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6.2. При толковании базисных условий настоящего Контракта положения "ИНКОТЕРМС-2010" применяются постольку, если иное не оговорено в настоящем Контракте.</w:t>
      </w:r>
    </w:p>
    <w:p w14:paraId="32E9F5C8" w14:textId="77777777" w:rsidR="001862BE" w:rsidRPr="001862BE" w:rsidRDefault="001862BE" w:rsidP="001862BE">
      <w:pPr>
        <w:ind w:left="4254" w:firstLine="709"/>
        <w:rPr>
          <w:rFonts w:ascii="Arial Narrow" w:hAnsi="Arial Narrow"/>
          <w:b/>
          <w:sz w:val="22"/>
          <w:szCs w:val="22"/>
        </w:rPr>
      </w:pPr>
    </w:p>
    <w:p w14:paraId="5486BBF8" w14:textId="77777777" w:rsidR="001862BE" w:rsidRPr="001862BE" w:rsidRDefault="001862BE" w:rsidP="001862BE">
      <w:pPr>
        <w:pStyle w:val="1"/>
      </w:pPr>
      <w:r w:rsidRPr="001862BE">
        <w:t>7. СРЕДСТВА ТРАНСПОРТИРОВКИ И УПАКОВКА</w:t>
      </w:r>
    </w:p>
    <w:p w14:paraId="4FE5E96B" w14:textId="77777777" w:rsidR="001862BE" w:rsidRPr="001862BE" w:rsidRDefault="001862BE" w:rsidP="001862BE">
      <w:pPr>
        <w:ind w:left="4254" w:firstLine="709"/>
        <w:rPr>
          <w:rFonts w:ascii="Arial Narrow" w:hAnsi="Arial Narrow"/>
          <w:b/>
          <w:sz w:val="22"/>
          <w:szCs w:val="22"/>
        </w:rPr>
      </w:pPr>
    </w:p>
    <w:p w14:paraId="42387CEC" w14:textId="77777777" w:rsidR="001862BE" w:rsidRPr="001862BE" w:rsidRDefault="001862BE" w:rsidP="001862BE">
      <w:pPr>
        <w:ind w:left="4254" w:firstLine="709"/>
        <w:rPr>
          <w:rFonts w:ascii="Arial Narrow" w:hAnsi="Arial Narrow"/>
          <w:b/>
          <w:sz w:val="22"/>
          <w:szCs w:val="22"/>
        </w:rPr>
      </w:pPr>
    </w:p>
    <w:p w14:paraId="0C1D356A"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Железнодорожные вагоны/цистерны, отвечающие стандартным техническим требованиям и имеющие пломбу Грузоотправителя.</w:t>
      </w:r>
    </w:p>
    <w:p w14:paraId="5796E884" w14:textId="77777777" w:rsidR="001862BE" w:rsidRPr="001862BE" w:rsidRDefault="001862BE" w:rsidP="001862BE">
      <w:pPr>
        <w:ind w:left="4254" w:firstLine="709"/>
        <w:rPr>
          <w:rFonts w:ascii="Arial Narrow" w:hAnsi="Arial Narrow"/>
          <w:b/>
          <w:sz w:val="22"/>
          <w:szCs w:val="22"/>
        </w:rPr>
      </w:pPr>
    </w:p>
    <w:p w14:paraId="5362F4F5" w14:textId="77777777" w:rsidR="001862BE" w:rsidRPr="001862BE" w:rsidRDefault="001862BE" w:rsidP="001862BE">
      <w:pPr>
        <w:pStyle w:val="1"/>
      </w:pPr>
      <w:r w:rsidRPr="001862BE">
        <w:t xml:space="preserve">8. МАРКИРОВКА: </w:t>
      </w:r>
    </w:p>
    <w:p w14:paraId="165C2F2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Наличие и вид маркировки указывается в Приложениях и/или Дополнительных соглашениях к настоящему контракту.</w:t>
      </w:r>
    </w:p>
    <w:p w14:paraId="69899DF8" w14:textId="77777777" w:rsidR="001862BE" w:rsidRPr="001862BE" w:rsidRDefault="001862BE" w:rsidP="001862BE">
      <w:pPr>
        <w:ind w:left="4254" w:firstLine="709"/>
        <w:rPr>
          <w:rFonts w:ascii="Arial Narrow" w:hAnsi="Arial Narrow"/>
          <w:b/>
          <w:sz w:val="22"/>
          <w:szCs w:val="22"/>
        </w:rPr>
      </w:pPr>
    </w:p>
    <w:p w14:paraId="5F7E12C7" w14:textId="77777777" w:rsidR="001862BE" w:rsidRPr="001862BE" w:rsidRDefault="001862BE" w:rsidP="001862BE">
      <w:pPr>
        <w:pStyle w:val="1"/>
      </w:pPr>
      <w:r w:rsidRPr="001862BE">
        <w:t>9. ЦЕНА И УСЛОВИЯ ОПЛАТЫ</w:t>
      </w:r>
    </w:p>
    <w:p w14:paraId="02A3346A" w14:textId="77777777" w:rsidR="001862BE" w:rsidRPr="001862BE" w:rsidRDefault="001862BE" w:rsidP="001862BE">
      <w:pPr>
        <w:ind w:left="4254" w:firstLine="709"/>
        <w:rPr>
          <w:rFonts w:ascii="Arial Narrow" w:hAnsi="Arial Narrow"/>
          <w:b/>
          <w:sz w:val="22"/>
          <w:szCs w:val="22"/>
        </w:rPr>
      </w:pPr>
    </w:p>
    <w:p w14:paraId="4A1E6AFF"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9.1. Все условия оплаты, формирования цены и валюты платежа Стороны производят в Дополнительных Соглашениях или Приложениях к настоящему Контракту. </w:t>
      </w:r>
    </w:p>
    <w:p w14:paraId="0BFBA417" w14:textId="77777777" w:rsidR="001862BE" w:rsidRPr="001862BE" w:rsidRDefault="001862BE" w:rsidP="001862BE">
      <w:pPr>
        <w:ind w:left="4254" w:firstLine="709"/>
        <w:rPr>
          <w:rFonts w:ascii="Arial Narrow" w:hAnsi="Arial Narrow"/>
          <w:b/>
          <w:sz w:val="22"/>
          <w:szCs w:val="22"/>
        </w:rPr>
      </w:pPr>
    </w:p>
    <w:p w14:paraId="4FD2BC9A"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9.2. «Банковский День» означает день, в который банки в Нью-Йорке и в странах Продавца и Покупателя открыты для проведения обычных банковских операций. </w:t>
      </w:r>
    </w:p>
    <w:p w14:paraId="629A4D44" w14:textId="77777777" w:rsidR="001862BE" w:rsidRPr="001862BE" w:rsidRDefault="001862BE" w:rsidP="001862BE">
      <w:pPr>
        <w:ind w:left="4254" w:firstLine="709"/>
        <w:rPr>
          <w:rFonts w:ascii="Arial Narrow" w:hAnsi="Arial Narrow"/>
          <w:b/>
          <w:sz w:val="22"/>
          <w:szCs w:val="22"/>
        </w:rPr>
      </w:pPr>
    </w:p>
    <w:p w14:paraId="5493041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9.3. Все банковские расходы, взимаемые банком Покупателя, оплачиваются Покупателем, а все банковские расходы, взимаемые банком Продавца – Продавцом.</w:t>
      </w:r>
    </w:p>
    <w:p w14:paraId="270FDC44" w14:textId="77777777" w:rsidR="001862BE" w:rsidRPr="001862BE" w:rsidRDefault="001862BE" w:rsidP="001862BE">
      <w:pPr>
        <w:ind w:left="4254" w:firstLine="709"/>
        <w:rPr>
          <w:rFonts w:ascii="Arial Narrow" w:hAnsi="Arial Narrow"/>
          <w:b/>
          <w:sz w:val="22"/>
          <w:szCs w:val="22"/>
        </w:rPr>
      </w:pPr>
    </w:p>
    <w:p w14:paraId="2681D93F"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9.4. Инвойсы Продавца, направленные Покупателю по факсу либо электронной почтой считаются действительными и подлежат оплате.</w:t>
      </w:r>
    </w:p>
    <w:p w14:paraId="5E7816BC" w14:textId="77777777" w:rsidR="001862BE" w:rsidRPr="001862BE" w:rsidRDefault="001862BE" w:rsidP="001862BE">
      <w:pPr>
        <w:ind w:left="4254" w:firstLine="709"/>
        <w:rPr>
          <w:rFonts w:ascii="Arial Narrow" w:hAnsi="Arial Narrow"/>
          <w:b/>
          <w:sz w:val="22"/>
          <w:szCs w:val="22"/>
        </w:rPr>
      </w:pPr>
    </w:p>
    <w:p w14:paraId="400D03C3"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9.5. В случае если инвойс на предоплату не оплачивается Покупателем в течение 3 (трех) банковских дней с даты выставления (дата выставления инвойса – </w:t>
      </w:r>
      <w:r w:rsidRPr="001862BE">
        <w:rPr>
          <w:rFonts w:ascii="Arial Narrow" w:hAnsi="Arial Narrow"/>
          <w:b/>
          <w:sz w:val="22"/>
          <w:szCs w:val="22"/>
        </w:rPr>
        <w:lastRenderedPageBreak/>
        <w:t>день 0), Продавец имеет право, уведомив Покупателя, отказаться от поставки неоплаченной партии товара.</w:t>
      </w:r>
    </w:p>
    <w:p w14:paraId="4E562508" w14:textId="77777777" w:rsidR="001862BE" w:rsidRPr="001862BE" w:rsidRDefault="001862BE" w:rsidP="001862BE">
      <w:pPr>
        <w:ind w:left="4254" w:firstLine="709"/>
        <w:rPr>
          <w:rFonts w:ascii="Arial Narrow" w:hAnsi="Arial Narrow"/>
          <w:b/>
          <w:sz w:val="22"/>
          <w:szCs w:val="22"/>
        </w:rPr>
      </w:pPr>
    </w:p>
    <w:p w14:paraId="59D791E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9.6. Цена (расчет цены), условия оплаты Товара определяются сторонами в соответствии с Дополнительными соглашениями и/или Приложениями, являющимися неотъемлемой частью настоящего Контракта.</w:t>
      </w:r>
    </w:p>
    <w:p w14:paraId="3E051745" w14:textId="77777777" w:rsidR="001862BE" w:rsidRPr="001862BE" w:rsidRDefault="001862BE" w:rsidP="001862BE">
      <w:pPr>
        <w:ind w:left="4254" w:firstLine="709"/>
        <w:rPr>
          <w:rFonts w:ascii="Arial Narrow" w:hAnsi="Arial Narrow"/>
          <w:b/>
          <w:sz w:val="22"/>
          <w:szCs w:val="22"/>
        </w:rPr>
      </w:pPr>
    </w:p>
    <w:p w14:paraId="645A8F6D"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9.7. В случае, если окончательная стоимость поставленного Товара превышает сумму полученной Продавцом предоплаты, Покупатель обязан оплатить разницу в течение 5 (пяти) банковских дней с даты выставления инвойса Продавцом (дата инвойса – день 0).</w:t>
      </w:r>
    </w:p>
    <w:p w14:paraId="013D2EE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В случае если окончательная стоимость поставленного Товара окажется меньше суммы полученной Продавцом предоплаты, неиспользованный аванс по письменному требованию Покупателя, в согласованные Сторонами сроки, будет возвращен Покупателю на его счет, указанный в Контракте или в требовании. При отсутствии такого требования сумма предоплаты зачитывается в счет будущих поставок.</w:t>
      </w:r>
    </w:p>
    <w:p w14:paraId="233C1EE5" w14:textId="77777777" w:rsidR="001862BE" w:rsidRPr="001862BE" w:rsidRDefault="001862BE" w:rsidP="001862BE">
      <w:pPr>
        <w:ind w:left="4254" w:firstLine="709"/>
        <w:rPr>
          <w:rFonts w:ascii="Arial Narrow" w:hAnsi="Arial Narrow"/>
          <w:b/>
          <w:sz w:val="22"/>
          <w:szCs w:val="22"/>
        </w:rPr>
      </w:pPr>
    </w:p>
    <w:p w14:paraId="5479F0A9"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9.8. По завершении поставок по Контракту либо, по требованию одной из Сторон в любое время в процессе исполнения </w:t>
      </w:r>
      <w:proofErr w:type="gramStart"/>
      <w:r w:rsidRPr="001862BE">
        <w:rPr>
          <w:rFonts w:ascii="Arial Narrow" w:hAnsi="Arial Narrow"/>
          <w:b/>
          <w:sz w:val="22"/>
          <w:szCs w:val="22"/>
        </w:rPr>
        <w:t>Контракта,  Стороны</w:t>
      </w:r>
      <w:proofErr w:type="gramEnd"/>
      <w:r w:rsidRPr="001862BE">
        <w:rPr>
          <w:rFonts w:ascii="Arial Narrow" w:hAnsi="Arial Narrow"/>
          <w:b/>
          <w:sz w:val="22"/>
          <w:szCs w:val="22"/>
        </w:rPr>
        <w:t xml:space="preserve"> оформляют акт сверки по произведенным поставкам и платежам в рамках  настоящего Контракта.</w:t>
      </w:r>
    </w:p>
    <w:p w14:paraId="651274F2"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Окончательный взаиморасчет между Сторонами, после окончания всех поставок Товара по настоящему Контракту, осуществляется на основании подписанного обеими Сторонами Акта сверки.</w:t>
      </w:r>
    </w:p>
    <w:p w14:paraId="101D5F81" w14:textId="77777777" w:rsidR="001862BE" w:rsidRPr="001862BE" w:rsidRDefault="001862BE" w:rsidP="001862BE">
      <w:pPr>
        <w:ind w:left="4254" w:firstLine="709"/>
        <w:rPr>
          <w:rFonts w:ascii="Arial Narrow" w:hAnsi="Arial Narrow"/>
          <w:b/>
          <w:sz w:val="22"/>
          <w:szCs w:val="22"/>
        </w:rPr>
      </w:pPr>
    </w:p>
    <w:p w14:paraId="51E58771" w14:textId="77777777" w:rsidR="001862BE" w:rsidRPr="001862BE" w:rsidRDefault="001862BE" w:rsidP="001862BE">
      <w:pPr>
        <w:pStyle w:val="1"/>
      </w:pPr>
      <w:r w:rsidRPr="001862BE">
        <w:t>10. OТГРУЗКА, ПОСТАВКА И ПРИЕМКА</w:t>
      </w:r>
    </w:p>
    <w:p w14:paraId="6D89E100" w14:textId="77777777" w:rsidR="001862BE" w:rsidRPr="001862BE" w:rsidRDefault="001862BE" w:rsidP="001862BE">
      <w:pPr>
        <w:ind w:left="4254" w:firstLine="709"/>
        <w:rPr>
          <w:rFonts w:ascii="Arial Narrow" w:hAnsi="Arial Narrow"/>
          <w:b/>
          <w:sz w:val="22"/>
          <w:szCs w:val="22"/>
        </w:rPr>
      </w:pPr>
    </w:p>
    <w:p w14:paraId="5D89ACDE"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10.1. При поставках железнодорожным транспортом:</w:t>
      </w:r>
    </w:p>
    <w:p w14:paraId="05B9A1D6" w14:textId="77777777" w:rsidR="001862BE" w:rsidRPr="001862BE" w:rsidRDefault="001862BE" w:rsidP="001862BE">
      <w:pPr>
        <w:ind w:left="4254" w:firstLine="709"/>
        <w:rPr>
          <w:rFonts w:ascii="Arial Narrow" w:hAnsi="Arial Narrow"/>
          <w:b/>
          <w:sz w:val="22"/>
          <w:szCs w:val="22"/>
        </w:rPr>
      </w:pPr>
    </w:p>
    <w:p w14:paraId="3D823269"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10.1.</w:t>
      </w:r>
      <w:proofErr w:type="gramStart"/>
      <w:r w:rsidRPr="001862BE">
        <w:rPr>
          <w:rFonts w:ascii="Arial Narrow" w:hAnsi="Arial Narrow"/>
          <w:b/>
          <w:sz w:val="22"/>
          <w:szCs w:val="22"/>
        </w:rPr>
        <w:t>1.Не</w:t>
      </w:r>
      <w:proofErr w:type="gramEnd"/>
      <w:r w:rsidRPr="001862BE">
        <w:rPr>
          <w:rFonts w:ascii="Arial Narrow" w:hAnsi="Arial Narrow"/>
          <w:b/>
          <w:sz w:val="22"/>
          <w:szCs w:val="22"/>
        </w:rPr>
        <w:t xml:space="preserve"> позднее, чем за 20 календарных дней до начала месяца отгрузки, Покупатель направляет Продавцу предварительную заявку  на месяц отгрузки с указанием: количества Товара, страны назначения, станции назначения с указанием ее кода, дороги назначения, грузополучателя с указанием его кода и почтового адреса. Одновременно с предварительной заявкой, Покупатель предоставляет Продавцу подтверждение станции назначения о готовности принять товар.</w:t>
      </w:r>
    </w:p>
    <w:p w14:paraId="46D4AB4E"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Продавец, в соответствии с предварительной разнарядкой Покупателя заказывает план перевозки по железной дороге.</w:t>
      </w:r>
    </w:p>
    <w:p w14:paraId="67BC9BE9"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10.1.2. Не позднее, чем за 5 рабочих дней до начала месяца отгрузок, Покупатель предоставляет  Продавцу  окончательную разнарядку на отгрузку Товара с приложением  транспортной инструкции с указанием </w:t>
      </w:r>
      <w:proofErr w:type="spellStart"/>
      <w:r w:rsidRPr="001862BE">
        <w:rPr>
          <w:rFonts w:ascii="Arial Narrow" w:hAnsi="Arial Narrow"/>
          <w:b/>
          <w:sz w:val="22"/>
          <w:szCs w:val="22"/>
        </w:rPr>
        <w:t>проплатных</w:t>
      </w:r>
      <w:proofErr w:type="spellEnd"/>
      <w:r w:rsidRPr="001862BE">
        <w:rPr>
          <w:rFonts w:ascii="Arial Narrow" w:hAnsi="Arial Narrow"/>
          <w:b/>
          <w:sz w:val="22"/>
          <w:szCs w:val="22"/>
        </w:rPr>
        <w:t xml:space="preserve">  кодов плательщиков за перевозку Товара, количество Товара, страны назначения, станции назначения с указанием ее кода, дороги назначения, </w:t>
      </w:r>
      <w:r w:rsidRPr="001862BE">
        <w:rPr>
          <w:rFonts w:ascii="Arial Narrow" w:hAnsi="Arial Narrow"/>
          <w:b/>
          <w:sz w:val="22"/>
          <w:szCs w:val="22"/>
        </w:rPr>
        <w:lastRenderedPageBreak/>
        <w:t xml:space="preserve">грузополучателя и его почтового адреса. После чего, стороны согласуют план отгрузок на текущий месяц. </w:t>
      </w:r>
    </w:p>
    <w:p w14:paraId="49B62BE9"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В случае если Покупатель нарушит условия настоящего пункта, то срок согласования плана   отгрузки соразмерно отодвигается, при этом Продавец не </w:t>
      </w:r>
      <w:proofErr w:type="gramStart"/>
      <w:r w:rsidRPr="001862BE">
        <w:rPr>
          <w:rFonts w:ascii="Arial Narrow" w:hAnsi="Arial Narrow"/>
          <w:b/>
          <w:sz w:val="22"/>
          <w:szCs w:val="22"/>
        </w:rPr>
        <w:t>несет  ответственности</w:t>
      </w:r>
      <w:proofErr w:type="gramEnd"/>
      <w:r w:rsidRPr="001862BE">
        <w:rPr>
          <w:rFonts w:ascii="Arial Narrow" w:hAnsi="Arial Narrow"/>
          <w:b/>
          <w:sz w:val="22"/>
          <w:szCs w:val="22"/>
        </w:rPr>
        <w:t xml:space="preserve"> за не исполнение плана отгрузки.</w:t>
      </w:r>
    </w:p>
    <w:p w14:paraId="6CBF638E" w14:textId="77777777" w:rsidR="001862BE" w:rsidRPr="001862BE" w:rsidRDefault="001862BE" w:rsidP="001862BE">
      <w:pPr>
        <w:ind w:left="4254" w:firstLine="709"/>
        <w:rPr>
          <w:rFonts w:ascii="Arial Narrow" w:hAnsi="Arial Narrow"/>
          <w:b/>
          <w:sz w:val="22"/>
          <w:szCs w:val="22"/>
        </w:rPr>
      </w:pPr>
    </w:p>
    <w:p w14:paraId="055B3D98"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10.1.3. В случае внесения Покупателем изменений в уже предоставленную транспортную инструкцию, т.е. если окончательная транспортная инструкция будет отличаться от предварительной транспортной инструкции и, при этом, Продавцу будет необходимо производить внесение каких-либо изменений в заказанный план перевозки (изменение плательщика, принадлежность вагонов и пр.), то все расходы по изменению плана перевозки будут отнесены на Покупателя.</w:t>
      </w:r>
    </w:p>
    <w:p w14:paraId="18569F34"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Покупатель оплачивает счета Продавца на сумму, выставленных железной дорогой штрафов за изменение/корректировку плана перевозки. Штрафы должны быть документально подтверждены. </w:t>
      </w:r>
    </w:p>
    <w:p w14:paraId="4E263D18"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Счет выставляется в долларах США. Пересчет рублей в доллары США производится по курсу Банка России на дату выставления счета. Оплата производится в долларах США в течение 10 банковских дней с даты выставления счета. Дата счета — </w:t>
      </w:r>
      <w:proofErr w:type="gramStart"/>
      <w:r w:rsidRPr="001862BE">
        <w:rPr>
          <w:rFonts w:ascii="Arial Narrow" w:hAnsi="Arial Narrow"/>
          <w:b/>
          <w:sz w:val="22"/>
          <w:szCs w:val="22"/>
        </w:rPr>
        <w:t>день  0</w:t>
      </w:r>
      <w:proofErr w:type="gramEnd"/>
      <w:r w:rsidRPr="001862BE">
        <w:rPr>
          <w:rFonts w:ascii="Arial Narrow" w:hAnsi="Arial Narrow"/>
          <w:b/>
          <w:sz w:val="22"/>
          <w:szCs w:val="22"/>
        </w:rPr>
        <w:t>.</w:t>
      </w:r>
    </w:p>
    <w:p w14:paraId="2C02AC32" w14:textId="77777777" w:rsidR="001862BE" w:rsidRPr="001862BE" w:rsidRDefault="001862BE" w:rsidP="001862BE">
      <w:pPr>
        <w:ind w:left="4254" w:firstLine="709"/>
        <w:rPr>
          <w:rFonts w:ascii="Arial Narrow" w:hAnsi="Arial Narrow"/>
          <w:b/>
          <w:sz w:val="22"/>
          <w:szCs w:val="22"/>
        </w:rPr>
      </w:pPr>
    </w:p>
    <w:p w14:paraId="7D94B1E8"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10.1.4. Поставка Товара производится Продавцом по реквизитам, указанным Покупателем в отгрузочной разнарядке. Если грузополучателем Товара является третье лицо, оно указывается в транспортной инструкции и отгрузочной разнарядке.</w:t>
      </w:r>
    </w:p>
    <w:p w14:paraId="4C7A16E1" w14:textId="77777777" w:rsidR="001862BE" w:rsidRPr="001862BE" w:rsidRDefault="001862BE" w:rsidP="001862BE">
      <w:pPr>
        <w:ind w:left="4254" w:firstLine="709"/>
        <w:rPr>
          <w:rFonts w:ascii="Arial Narrow" w:hAnsi="Arial Narrow"/>
          <w:b/>
          <w:sz w:val="22"/>
          <w:szCs w:val="22"/>
        </w:rPr>
      </w:pPr>
    </w:p>
    <w:p w14:paraId="02CC8A7C"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В случае задержки в предоставлении Покупателем отгрузочной разнарядки более чем на 5 рабочих дней с начала месяца отгрузки, Продавец имеет право отказаться от отгрузки Товара и в одностороннем порядке, расторгнуть настоящий Контракт. При этом Покупатель обязан возместить Продавцу все </w:t>
      </w:r>
      <w:proofErr w:type="gramStart"/>
      <w:r w:rsidRPr="001862BE">
        <w:rPr>
          <w:rFonts w:ascii="Arial Narrow" w:hAnsi="Arial Narrow"/>
          <w:b/>
          <w:sz w:val="22"/>
          <w:szCs w:val="22"/>
        </w:rPr>
        <w:t>расходы,  возникшие</w:t>
      </w:r>
      <w:proofErr w:type="gramEnd"/>
      <w:r w:rsidRPr="001862BE">
        <w:rPr>
          <w:rFonts w:ascii="Arial Narrow" w:hAnsi="Arial Narrow"/>
          <w:b/>
          <w:sz w:val="22"/>
          <w:szCs w:val="22"/>
        </w:rPr>
        <w:t xml:space="preserve"> у него в связи с хранением Товара и иные  документально подтвержденные расходы, связанные с  не отгрузкой Товара по вине Покупателя.</w:t>
      </w:r>
    </w:p>
    <w:p w14:paraId="7BE97B3A" w14:textId="77777777" w:rsidR="001862BE" w:rsidRPr="001862BE" w:rsidRDefault="001862BE" w:rsidP="001862BE">
      <w:pPr>
        <w:ind w:left="4254" w:firstLine="709"/>
        <w:rPr>
          <w:rFonts w:ascii="Arial Narrow" w:hAnsi="Arial Narrow"/>
          <w:b/>
          <w:sz w:val="22"/>
          <w:szCs w:val="22"/>
        </w:rPr>
      </w:pPr>
    </w:p>
    <w:p w14:paraId="47296B84"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10.1.5. Отгрузка Товара производится в собственных, или арендованных цистернах/вагонах Продавца, или грузоотправителя.</w:t>
      </w:r>
    </w:p>
    <w:p w14:paraId="1B0E72B5"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10.1.6. В случае отгрузки Товаров в вагонах</w:t>
      </w:r>
      <w:proofErr w:type="gramStart"/>
      <w:r w:rsidRPr="001862BE">
        <w:rPr>
          <w:rFonts w:ascii="Arial Narrow" w:hAnsi="Arial Narrow"/>
          <w:b/>
          <w:sz w:val="22"/>
          <w:szCs w:val="22"/>
        </w:rPr>
        <w:t>/  цистернах</w:t>
      </w:r>
      <w:proofErr w:type="gramEnd"/>
      <w:r w:rsidRPr="001862BE">
        <w:rPr>
          <w:rFonts w:ascii="Arial Narrow" w:hAnsi="Arial Narrow"/>
          <w:b/>
          <w:sz w:val="22"/>
          <w:szCs w:val="22"/>
        </w:rPr>
        <w:t>, принадлежащих Продавцу или арендованных Продавцом, возврат их производится в адрес Продавца, в соответствии с инструкциями Продавца, являющимися обязательными для Покупателя. Инструкции должны быть направлены Покупателю Продавцом в письменном виде в течение 3 календарных дней после отгрузки в собственных или арендованных вагонах/цистернах.</w:t>
      </w:r>
    </w:p>
    <w:p w14:paraId="145355BC" w14:textId="77777777" w:rsidR="001862BE" w:rsidRPr="001862BE" w:rsidRDefault="001862BE" w:rsidP="001862BE">
      <w:pPr>
        <w:ind w:left="4254" w:firstLine="709"/>
        <w:rPr>
          <w:rFonts w:ascii="Arial Narrow" w:hAnsi="Arial Narrow"/>
          <w:b/>
          <w:sz w:val="22"/>
          <w:szCs w:val="22"/>
        </w:rPr>
      </w:pPr>
    </w:p>
    <w:p w14:paraId="5C0CC7D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10.1.7. Для всех собственных (арендованных) цистерн/вагонов Продавца устанавливается следующий </w:t>
      </w:r>
      <w:proofErr w:type="gramStart"/>
      <w:r w:rsidRPr="001862BE">
        <w:rPr>
          <w:rFonts w:ascii="Arial Narrow" w:hAnsi="Arial Narrow"/>
          <w:b/>
          <w:sz w:val="22"/>
          <w:szCs w:val="22"/>
        </w:rPr>
        <w:t>порядок  их</w:t>
      </w:r>
      <w:proofErr w:type="gramEnd"/>
      <w:r w:rsidRPr="001862BE">
        <w:rPr>
          <w:rFonts w:ascii="Arial Narrow" w:hAnsi="Arial Narrow"/>
          <w:b/>
          <w:sz w:val="22"/>
          <w:szCs w:val="22"/>
        </w:rPr>
        <w:t xml:space="preserve"> возврата:</w:t>
      </w:r>
    </w:p>
    <w:p w14:paraId="715A717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lastRenderedPageBreak/>
        <w:t xml:space="preserve">- Возврат цистерн/вагонов на станцию в соответствии с инструкцией на возврат производится Покупателем (грузополучателем).  </w:t>
      </w:r>
    </w:p>
    <w:p w14:paraId="35BEF80F"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 Возврат порожних цистерн/вагонов по территории Российской Федерации </w:t>
      </w:r>
      <w:proofErr w:type="gramStart"/>
      <w:r w:rsidRPr="001862BE">
        <w:rPr>
          <w:rFonts w:ascii="Arial Narrow" w:hAnsi="Arial Narrow"/>
          <w:b/>
          <w:sz w:val="22"/>
          <w:szCs w:val="22"/>
        </w:rPr>
        <w:t>от  станции</w:t>
      </w:r>
      <w:proofErr w:type="gramEnd"/>
      <w:r w:rsidRPr="001862BE">
        <w:rPr>
          <w:rFonts w:ascii="Arial Narrow" w:hAnsi="Arial Narrow"/>
          <w:b/>
          <w:sz w:val="22"/>
          <w:szCs w:val="22"/>
        </w:rPr>
        <w:t xml:space="preserve"> назначения до станции отправления оплачивается Продавцом на станции отправления и включается в цену Товара.  </w:t>
      </w:r>
    </w:p>
    <w:p w14:paraId="7A3F2299"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Покупатель обязуется за свой счет обеспечить своевременный возврат с территорий иностранных государств собственных или арендованных цистерн/вагонов Продавца по полным перевозочным документам.  </w:t>
      </w:r>
    </w:p>
    <w:p w14:paraId="631F4EE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В случае оплаты Покупателем (грузополучателем) услуг по возврату порожних цистерн/вагонов на станции назначения и при этом стоимость возврата включается в цену Товара, расходы на возврат оплачиваются Продавцом Покупателю по предъявлении счетов-фактур и копий железнодорожных квитанций на возврат порожних цистерн/вагонов, заверенных подписью Покупателя и скрепленных печатью Покупателя. Документы, </w:t>
      </w:r>
      <w:proofErr w:type="gramStart"/>
      <w:r w:rsidRPr="001862BE">
        <w:rPr>
          <w:rFonts w:ascii="Arial Narrow" w:hAnsi="Arial Narrow"/>
          <w:b/>
          <w:sz w:val="22"/>
          <w:szCs w:val="22"/>
        </w:rPr>
        <w:t>подтверждающие  расходы</w:t>
      </w:r>
      <w:proofErr w:type="gramEnd"/>
      <w:r w:rsidRPr="001862BE">
        <w:rPr>
          <w:rFonts w:ascii="Arial Narrow" w:hAnsi="Arial Narrow"/>
          <w:b/>
          <w:sz w:val="22"/>
          <w:szCs w:val="22"/>
        </w:rPr>
        <w:t xml:space="preserve"> на возврат, должны быть представлены не позднее 3-х месяцев с даты поставки Товара. В противном случае указанные </w:t>
      </w:r>
      <w:proofErr w:type="gramStart"/>
      <w:r w:rsidRPr="001862BE">
        <w:rPr>
          <w:rFonts w:ascii="Arial Narrow" w:hAnsi="Arial Narrow"/>
          <w:b/>
          <w:sz w:val="22"/>
          <w:szCs w:val="22"/>
        </w:rPr>
        <w:t>расходы  Продавцом</w:t>
      </w:r>
      <w:proofErr w:type="gramEnd"/>
      <w:r w:rsidRPr="001862BE">
        <w:rPr>
          <w:rFonts w:ascii="Arial Narrow" w:hAnsi="Arial Narrow"/>
          <w:b/>
          <w:sz w:val="22"/>
          <w:szCs w:val="22"/>
        </w:rPr>
        <w:t xml:space="preserve">  не возмещаются. </w:t>
      </w:r>
    </w:p>
    <w:p w14:paraId="4322CF8E"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При возврате порожней цистерны/вагона Покупатель обеспечивает заполнение накладных на возврат порожних цистерн/вагонов в соответствии с «Правилами перевозок грузов» раздел 41», а также с Инструкциями Продавца и иными требованиями, предусмотренными действующими правилами транспортного законодательства.</w:t>
      </w:r>
    </w:p>
    <w:p w14:paraId="29815A0C"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10.1.8. Покупатель обязан обеспечить возврат порожних цистерн/вагонов в исправном техническом, коммерческом состоянии, полной сохранности, и </w:t>
      </w:r>
      <w:proofErr w:type="gramStart"/>
      <w:r w:rsidRPr="001862BE">
        <w:rPr>
          <w:rFonts w:ascii="Arial Narrow" w:hAnsi="Arial Narrow"/>
          <w:b/>
          <w:sz w:val="22"/>
          <w:szCs w:val="22"/>
        </w:rPr>
        <w:t>передачу  товаросопроводительных</w:t>
      </w:r>
      <w:proofErr w:type="gramEnd"/>
      <w:r w:rsidRPr="001862BE">
        <w:rPr>
          <w:rFonts w:ascii="Arial Narrow" w:hAnsi="Arial Narrow"/>
          <w:b/>
          <w:sz w:val="22"/>
          <w:szCs w:val="22"/>
        </w:rPr>
        <w:t xml:space="preserve"> документов на первоначальную станцию отгрузки или на иную станцию, указанную Продавцом. Заполнение транспортных документов на возврат </w:t>
      </w:r>
      <w:proofErr w:type="gramStart"/>
      <w:r w:rsidRPr="001862BE">
        <w:rPr>
          <w:rFonts w:ascii="Arial Narrow" w:hAnsi="Arial Narrow"/>
          <w:b/>
          <w:sz w:val="22"/>
          <w:szCs w:val="22"/>
        </w:rPr>
        <w:t>порожних  цистерн</w:t>
      </w:r>
      <w:proofErr w:type="gramEnd"/>
      <w:r w:rsidRPr="001862BE">
        <w:rPr>
          <w:rFonts w:ascii="Arial Narrow" w:hAnsi="Arial Narrow"/>
          <w:b/>
          <w:sz w:val="22"/>
          <w:szCs w:val="22"/>
        </w:rPr>
        <w:t>/вагонов осуществляется Покупателем в соответствии с действующими правилами заполнения перевозочных документов на перевозку грузов ж/д транспортом и инструкциями Продавца.</w:t>
      </w:r>
    </w:p>
    <w:p w14:paraId="6268419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В случае перевозки сжиженных углеводородных газов избыточное давление в железнодорожном подвижном составе после слива должно быть не менее 0,05 МПа.</w:t>
      </w:r>
    </w:p>
    <w:p w14:paraId="54A8554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После выгрузки грузов железнодорожный подвижной состав должен быть очищен внутри и снаружи. Клиент обязан обеспечить отсутствие посторонних предметов в котле железнодорожного подвижного состава, в том числе использованных запорно-пломбировочных устройств. Очищенным признается железнодорожный подвижной состав при условии, если во внутренней и на внешней поверхности котлов или бункеров не имеется наличия остатков грузов (следов </w:t>
      </w:r>
      <w:proofErr w:type="spellStart"/>
      <w:r w:rsidRPr="001862BE">
        <w:rPr>
          <w:rFonts w:ascii="Arial Narrow" w:hAnsi="Arial Narrow"/>
          <w:b/>
          <w:sz w:val="22"/>
          <w:szCs w:val="22"/>
        </w:rPr>
        <w:t>облива</w:t>
      </w:r>
      <w:proofErr w:type="spellEnd"/>
      <w:r w:rsidRPr="001862BE">
        <w:rPr>
          <w:rFonts w:ascii="Arial Narrow" w:hAnsi="Arial Narrow"/>
          <w:b/>
          <w:sz w:val="22"/>
          <w:szCs w:val="22"/>
        </w:rPr>
        <w:t>).</w:t>
      </w:r>
    </w:p>
    <w:p w14:paraId="58DB88EF"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При нарушении Покупателем порядка оформления </w:t>
      </w:r>
      <w:r w:rsidRPr="001862BE">
        <w:rPr>
          <w:rFonts w:ascii="Arial Narrow" w:hAnsi="Arial Narrow"/>
          <w:b/>
          <w:sz w:val="22"/>
          <w:szCs w:val="22"/>
        </w:rPr>
        <w:lastRenderedPageBreak/>
        <w:t>документов на возврат собственных (</w:t>
      </w:r>
      <w:proofErr w:type="gramStart"/>
      <w:r w:rsidRPr="001862BE">
        <w:rPr>
          <w:rFonts w:ascii="Arial Narrow" w:hAnsi="Arial Narrow"/>
          <w:b/>
          <w:sz w:val="22"/>
          <w:szCs w:val="22"/>
        </w:rPr>
        <w:t>арендованных)  цистерн</w:t>
      </w:r>
      <w:proofErr w:type="gramEnd"/>
      <w:r w:rsidRPr="001862BE">
        <w:rPr>
          <w:rFonts w:ascii="Arial Narrow" w:hAnsi="Arial Narrow"/>
          <w:b/>
          <w:sz w:val="22"/>
          <w:szCs w:val="22"/>
        </w:rPr>
        <w:t xml:space="preserve">/вагонов Продавца (Экспедитора, Грузоотправителя) Покупатель возмещает Продавцу все документально подтвержденные убытки, возникшие в связи с таким нарушением. </w:t>
      </w:r>
    </w:p>
    <w:p w14:paraId="79212F5C"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w:t>
      </w:r>
    </w:p>
    <w:p w14:paraId="0922C3E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10.1.9. Покупатель производит ремонт цистерн/вагонов за пределами Российской Федерации за свой счет, с последующим предъявлением данных расходов Продавцу. Расходы по ремонту должны быть документально подтверждены.</w:t>
      </w:r>
    </w:p>
    <w:p w14:paraId="15C2228D" w14:textId="77777777" w:rsidR="001862BE" w:rsidRPr="001862BE" w:rsidRDefault="001862BE" w:rsidP="001862BE">
      <w:pPr>
        <w:ind w:left="4254" w:firstLine="709"/>
        <w:rPr>
          <w:rFonts w:ascii="Arial Narrow" w:hAnsi="Arial Narrow"/>
          <w:b/>
          <w:sz w:val="22"/>
          <w:szCs w:val="22"/>
        </w:rPr>
      </w:pPr>
    </w:p>
    <w:p w14:paraId="53B44673"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10.1.10. При отказе Покупателя от запланированных к отгрузке по железной дороге объемов Товара, он оплачивает счета Продавца на сумму выставленных железной дорогой штрафов Продавцу в рублях за непредъявление груза к перевозке. Штрафы должны быть документально подтверждены.</w:t>
      </w:r>
    </w:p>
    <w:p w14:paraId="45FF91B4"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Счет выставляется в долларах США. Пересчет рублей в доллары США производится по курсу Банка России на дату выставления счета. Оплата производится в долларах США в течение 10 банковских дней с даты выставления счета. Дата счета — </w:t>
      </w:r>
      <w:proofErr w:type="gramStart"/>
      <w:r w:rsidRPr="001862BE">
        <w:rPr>
          <w:rFonts w:ascii="Arial Narrow" w:hAnsi="Arial Narrow"/>
          <w:b/>
          <w:sz w:val="22"/>
          <w:szCs w:val="22"/>
        </w:rPr>
        <w:t>день  0</w:t>
      </w:r>
      <w:proofErr w:type="gramEnd"/>
      <w:r w:rsidRPr="001862BE">
        <w:rPr>
          <w:rFonts w:ascii="Arial Narrow" w:hAnsi="Arial Narrow"/>
          <w:b/>
          <w:sz w:val="22"/>
          <w:szCs w:val="22"/>
        </w:rPr>
        <w:t xml:space="preserve">. </w:t>
      </w:r>
    </w:p>
    <w:p w14:paraId="78857DC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10.1.11. Продавец должен сообщить Покупателю электронными средствами связи или по факсу не позднее 48 часов после отгрузки следующую информацию:</w:t>
      </w:r>
    </w:p>
    <w:p w14:paraId="34364D6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отправитель, станция погрузки и дата отгрузки;</w:t>
      </w:r>
    </w:p>
    <w:p w14:paraId="224323E2"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номер грузовой таможенной декларации (если таможенное оформление производилось в месте отгрузки);</w:t>
      </w:r>
    </w:p>
    <w:p w14:paraId="04C45DF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станция назначения, грузополучатель;</w:t>
      </w:r>
    </w:p>
    <w:p w14:paraId="7C546294"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номера отгруженных цистерн и </w:t>
      </w:r>
      <w:proofErr w:type="spellStart"/>
      <w:r w:rsidRPr="001862BE">
        <w:rPr>
          <w:rFonts w:ascii="Arial Narrow" w:hAnsi="Arial Narrow"/>
          <w:b/>
          <w:sz w:val="22"/>
          <w:szCs w:val="22"/>
        </w:rPr>
        <w:t>ж.д</w:t>
      </w:r>
      <w:proofErr w:type="spellEnd"/>
      <w:r w:rsidRPr="001862BE">
        <w:rPr>
          <w:rFonts w:ascii="Arial Narrow" w:hAnsi="Arial Narrow"/>
          <w:b/>
          <w:sz w:val="22"/>
          <w:szCs w:val="22"/>
        </w:rPr>
        <w:t>. накладных;</w:t>
      </w:r>
    </w:p>
    <w:p w14:paraId="4C56AFEA"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общий вес нетто отгруженного Товара.</w:t>
      </w:r>
    </w:p>
    <w:p w14:paraId="34A7906E" w14:textId="77777777" w:rsidR="001862BE" w:rsidRPr="001862BE" w:rsidRDefault="001862BE" w:rsidP="001862BE">
      <w:pPr>
        <w:ind w:left="4254" w:firstLine="709"/>
        <w:rPr>
          <w:rFonts w:ascii="Arial Narrow" w:hAnsi="Arial Narrow"/>
          <w:b/>
          <w:sz w:val="22"/>
          <w:szCs w:val="22"/>
        </w:rPr>
      </w:pPr>
    </w:p>
    <w:p w14:paraId="1B5C9F6F"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Продавец для подтверждения отгрузки Товара предоставляет Покупателю в течение 3 (трех) банковских дней после даты отгрузки комплект следующих документов:</w:t>
      </w:r>
    </w:p>
    <w:p w14:paraId="4B5D2623"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копии грузовой таможенной декларации с копией её оборотной стороны или с дополнительным листом, в котором указаны номера цистерн, отгруженные по указанной ГТД (если таможенное оформление производилось в месте отгрузки);</w:t>
      </w:r>
    </w:p>
    <w:p w14:paraId="4F8CEB2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копии железнодорожных накладных, относящиеся к указанной ГТД, с приложениями, в которых указаны номера цистерн и вес Товара в каждой из них; </w:t>
      </w:r>
    </w:p>
    <w:p w14:paraId="6C24FF5E"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копии сертификата качества, выданного лабораторией завода-изготовителя;</w:t>
      </w:r>
    </w:p>
    <w:p w14:paraId="6265A3B2" w14:textId="77777777" w:rsidR="001862BE" w:rsidRPr="001862BE" w:rsidRDefault="001862BE" w:rsidP="001862BE">
      <w:pPr>
        <w:ind w:left="4254" w:firstLine="709"/>
        <w:rPr>
          <w:rFonts w:ascii="Arial Narrow" w:hAnsi="Arial Narrow"/>
          <w:b/>
          <w:sz w:val="22"/>
          <w:szCs w:val="22"/>
        </w:rPr>
      </w:pPr>
    </w:p>
    <w:p w14:paraId="7045C8E4"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10.1.12. В целях своевременного таможенного оформления товаров (подачи полной периодической декларации) Покупатель обязуется предоставить Продавцу в срок не позднее 60 (Шестьдесят) календарных дней с даты отгрузки товара надлежащим образом заверенные копии ж/д накладных с отметками пограничных таможенных органов, подтверждающих  вывоз товара за пределы территории Российской </w:t>
      </w:r>
      <w:r w:rsidRPr="001862BE">
        <w:rPr>
          <w:rFonts w:ascii="Arial Narrow" w:hAnsi="Arial Narrow"/>
          <w:b/>
          <w:sz w:val="22"/>
          <w:szCs w:val="22"/>
        </w:rPr>
        <w:lastRenderedPageBreak/>
        <w:t xml:space="preserve">Федерации. </w:t>
      </w:r>
    </w:p>
    <w:p w14:paraId="4038BBE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В случае невыполнения данного обязательства, Покупатель возмещает Продавцу убытки, вызванные уплатой штрафов, сборов и иных платежей, налагаемых таможенными органами в связи с нарушением сроков подачи полных периодических деклараций.</w:t>
      </w:r>
    </w:p>
    <w:p w14:paraId="5B8C73B0" w14:textId="77777777" w:rsidR="001862BE" w:rsidRPr="001862BE" w:rsidRDefault="001862BE" w:rsidP="001862BE">
      <w:pPr>
        <w:pStyle w:val="1"/>
      </w:pPr>
      <w:r w:rsidRPr="001862BE">
        <w:t>11.  ОПРЕДЕЛЕНИЕ КОЛИЧЕСТВА И КАЧЕСТВА</w:t>
      </w:r>
    </w:p>
    <w:p w14:paraId="363F15AF" w14:textId="77777777" w:rsidR="001862BE" w:rsidRPr="001862BE" w:rsidRDefault="001862BE" w:rsidP="001862BE">
      <w:pPr>
        <w:ind w:left="4254" w:firstLine="709"/>
        <w:rPr>
          <w:rFonts w:ascii="Arial Narrow" w:hAnsi="Arial Narrow"/>
          <w:b/>
          <w:sz w:val="22"/>
          <w:szCs w:val="22"/>
        </w:rPr>
      </w:pPr>
    </w:p>
    <w:p w14:paraId="2D2F9FE2"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11.1. Качество Товара должно соответствовать установленным в Российской Федерации ГОСТ или ТУ на данный вид Товаров в момент осуществления отгрузки и </w:t>
      </w:r>
      <w:proofErr w:type="gramStart"/>
      <w:r w:rsidRPr="001862BE">
        <w:rPr>
          <w:rFonts w:ascii="Arial Narrow" w:hAnsi="Arial Narrow"/>
          <w:b/>
          <w:sz w:val="22"/>
          <w:szCs w:val="22"/>
        </w:rPr>
        <w:t>требованиям  спецификации</w:t>
      </w:r>
      <w:proofErr w:type="gramEnd"/>
      <w:r w:rsidRPr="001862BE">
        <w:rPr>
          <w:rFonts w:ascii="Arial Narrow" w:hAnsi="Arial Narrow"/>
          <w:b/>
          <w:sz w:val="22"/>
          <w:szCs w:val="22"/>
        </w:rPr>
        <w:t xml:space="preserve">, изложенной в настоящем Контракте или в Дополнительных соглашениях и/или Приложениях  к настоящему Контракту. </w:t>
      </w:r>
    </w:p>
    <w:p w14:paraId="17157B9E"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11.2. Покупатель вправе назначить независимых инспекторов (</w:t>
      </w:r>
      <w:proofErr w:type="spellStart"/>
      <w:r w:rsidRPr="001862BE">
        <w:rPr>
          <w:rFonts w:ascii="Arial Narrow" w:hAnsi="Arial Narrow"/>
          <w:b/>
          <w:sz w:val="22"/>
          <w:szCs w:val="22"/>
        </w:rPr>
        <w:t>Saybolt</w:t>
      </w:r>
      <w:proofErr w:type="spellEnd"/>
      <w:r w:rsidRPr="001862BE">
        <w:rPr>
          <w:rFonts w:ascii="Arial Narrow" w:hAnsi="Arial Narrow"/>
          <w:b/>
          <w:sz w:val="22"/>
          <w:szCs w:val="22"/>
        </w:rPr>
        <w:t xml:space="preserve">, SGS) для определения качества при отгрузке с завода-изготовителя. В этом случае замеры независимых инспекторов, отражающие качество </w:t>
      </w:r>
      <w:proofErr w:type="gramStart"/>
      <w:r w:rsidRPr="001862BE">
        <w:rPr>
          <w:rFonts w:ascii="Arial Narrow" w:hAnsi="Arial Narrow"/>
          <w:b/>
          <w:sz w:val="22"/>
          <w:szCs w:val="22"/>
        </w:rPr>
        <w:t>Товара,  будут</w:t>
      </w:r>
      <w:proofErr w:type="gramEnd"/>
      <w:r w:rsidRPr="001862BE">
        <w:rPr>
          <w:rFonts w:ascii="Arial Narrow" w:hAnsi="Arial Narrow"/>
          <w:b/>
          <w:sz w:val="22"/>
          <w:szCs w:val="22"/>
        </w:rPr>
        <w:t xml:space="preserve"> окончательными и обязательными для Сторон. Расходы на проведение такой инспекции будут оплачиваться   Покупателем.</w:t>
      </w:r>
    </w:p>
    <w:p w14:paraId="2E34200F" w14:textId="77777777" w:rsidR="001862BE" w:rsidRPr="001862BE" w:rsidRDefault="001862BE" w:rsidP="001862BE">
      <w:pPr>
        <w:ind w:left="4254" w:firstLine="709"/>
        <w:rPr>
          <w:rFonts w:ascii="Arial Narrow" w:hAnsi="Arial Narrow"/>
          <w:b/>
          <w:sz w:val="22"/>
          <w:szCs w:val="22"/>
        </w:rPr>
      </w:pPr>
    </w:p>
    <w:p w14:paraId="20BEBA1D"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11.3. Товар считается поставленным Продавцом и принятым Покупателем по качеству - в соответствии с паспортом качества завода - изготовителя, по количеству - в соответствии с количеством, указанным в железнодорожной накладной или квитанции о приеме груза. </w:t>
      </w:r>
    </w:p>
    <w:p w14:paraId="4FF6BC22" w14:textId="77777777" w:rsidR="001862BE" w:rsidRPr="001862BE" w:rsidRDefault="001862BE" w:rsidP="001862BE">
      <w:pPr>
        <w:ind w:left="4254" w:firstLine="709"/>
        <w:rPr>
          <w:rFonts w:ascii="Arial Narrow" w:hAnsi="Arial Narrow"/>
          <w:b/>
          <w:sz w:val="22"/>
          <w:szCs w:val="22"/>
        </w:rPr>
      </w:pPr>
    </w:p>
    <w:p w14:paraId="479C36C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11.4. Продавец предоставляет по письменному требованию Покупателя Сертификат о происхождении Товара в соответствии с нормами и требованиями Торгово-промышленной палаты Российской Федерации (г. Москва). Расходы по оформлению Сертификата о происхождении Товара относятся на счет Продавца.</w:t>
      </w:r>
    </w:p>
    <w:p w14:paraId="4EEE1C46" w14:textId="77777777" w:rsidR="001862BE" w:rsidRPr="001862BE" w:rsidRDefault="001862BE" w:rsidP="001862BE">
      <w:pPr>
        <w:ind w:left="4254" w:firstLine="709"/>
        <w:rPr>
          <w:rFonts w:ascii="Arial Narrow" w:hAnsi="Arial Narrow"/>
          <w:b/>
          <w:sz w:val="22"/>
          <w:szCs w:val="22"/>
        </w:rPr>
      </w:pPr>
    </w:p>
    <w:p w14:paraId="1FBF9B2C" w14:textId="77777777" w:rsidR="001862BE" w:rsidRPr="001862BE" w:rsidRDefault="001862BE" w:rsidP="001862BE">
      <w:pPr>
        <w:pStyle w:val="1"/>
      </w:pPr>
      <w:r w:rsidRPr="001862BE">
        <w:t xml:space="preserve">12.  РИСКИ И ПРАВО СОБСТВЕННОСТИ   </w:t>
      </w:r>
    </w:p>
    <w:p w14:paraId="14B0B67C"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Право собственности на Товар и все риски утраты или повреждения Товара переходят от Продавца к Покупателю в момент поставки Товара, в соответствии с базисом поставки, если иное не оговорено в Приложениях или Дополнениях к настоящему Контракту.</w:t>
      </w:r>
    </w:p>
    <w:p w14:paraId="5A55822B"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w:t>
      </w:r>
    </w:p>
    <w:p w14:paraId="1D6FA4A2" w14:textId="77777777" w:rsidR="001862BE" w:rsidRPr="001862BE" w:rsidRDefault="001862BE" w:rsidP="001862BE">
      <w:pPr>
        <w:pStyle w:val="1"/>
      </w:pPr>
      <w:r w:rsidRPr="001862BE">
        <w:t>13. ПРЕТЕНЗИИ</w:t>
      </w:r>
    </w:p>
    <w:p w14:paraId="5F0B9BBD" w14:textId="77777777" w:rsidR="001862BE" w:rsidRPr="001862BE" w:rsidRDefault="001862BE" w:rsidP="001862BE">
      <w:pPr>
        <w:ind w:left="4254" w:firstLine="709"/>
        <w:rPr>
          <w:rFonts w:ascii="Arial Narrow" w:hAnsi="Arial Narrow"/>
          <w:b/>
          <w:sz w:val="22"/>
          <w:szCs w:val="22"/>
        </w:rPr>
      </w:pPr>
    </w:p>
    <w:p w14:paraId="5B628709"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13.1. Претензии по качеству и количеству Товара должны предъявляться Покупателем Продавцу в срок не позднее 60 (Шестьдесят) календарных дней с даты поставки Товара в письменной форме с приложением следующих документов, подтверждающих обоснованность претензии:</w:t>
      </w:r>
    </w:p>
    <w:p w14:paraId="6DE35B4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13.1.1. К претензии по количеству должны быть приложены оригиналы следующих документов:</w:t>
      </w:r>
    </w:p>
    <w:p w14:paraId="4630B789"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I. Акт осмотра транспортного средства (цистерны/вагона), в котором указывается наличие пломб отправителя или пункта отправления (станции), исправность пломб (в случае их наличия), оттисков на </w:t>
      </w:r>
      <w:r w:rsidRPr="001862BE">
        <w:rPr>
          <w:rFonts w:ascii="Arial Narrow" w:hAnsi="Arial Narrow"/>
          <w:b/>
          <w:sz w:val="22"/>
          <w:szCs w:val="22"/>
        </w:rPr>
        <w:lastRenderedPageBreak/>
        <w:t>них, состояние цистерны/вагона, в том числе запорного устройства, герметичность закрытия горловины, состояние дыхательных трубок, наличие подтеков на сливном клапане, целостность сварных швов. Акт составляется Покупателем (грузополучателем) совместно с представителем железной дороги при приемке груза от органов транспорта не позднее 3-х календарных дней с момента выдачи груза;</w:t>
      </w:r>
    </w:p>
    <w:p w14:paraId="55FDE46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II. Акт приемки Товара (в случае обнаружения недостачи при приемке) составляется представителем грузополучателя, железной дороги, представителем независимой компетентной организации (представителем Торгово-промышленной палаты, независимой инспекционной компании и т.д.).</w:t>
      </w:r>
    </w:p>
    <w:p w14:paraId="083010E6" w14:textId="77777777" w:rsidR="001862BE" w:rsidRPr="001862BE" w:rsidRDefault="001862BE" w:rsidP="001862BE">
      <w:pPr>
        <w:ind w:left="4254" w:firstLine="709"/>
        <w:rPr>
          <w:rFonts w:ascii="Arial Narrow" w:hAnsi="Arial Narrow"/>
          <w:b/>
          <w:sz w:val="22"/>
          <w:szCs w:val="22"/>
        </w:rPr>
      </w:pPr>
    </w:p>
    <w:p w14:paraId="3704F3FD"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К акту приемки Товара, которым устанавливается недостача Товара, должны быть приложены:</w:t>
      </w:r>
    </w:p>
    <w:p w14:paraId="5410FFBC"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квитанция станции назначения о проверке веса груза, если такая проверка проводилась;</w:t>
      </w:r>
    </w:p>
    <w:p w14:paraId="2B2FAC6F"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копия ж/д накладной;</w:t>
      </w:r>
    </w:p>
    <w:p w14:paraId="5EF6EFB2"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пломбы от тарных мест (цистерны) отправителя или пункта отправления (станции), в которых была обнаружена недостача Товара, если такие пломбы имелись.</w:t>
      </w:r>
    </w:p>
    <w:p w14:paraId="4256638B"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13.1.2. К претензии по качеству должны быть приложены оригиналы следующих документов:</w:t>
      </w:r>
    </w:p>
    <w:p w14:paraId="0735AA3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I. Акт о качественных недостатках Товара должен быть составлен Покупателем с участием представителя независимой компетентной организации в течение 5 календарных дней с момента получения Товара.</w:t>
      </w:r>
    </w:p>
    <w:p w14:paraId="30CF7D82" w14:textId="77777777" w:rsidR="001862BE" w:rsidRPr="001862BE" w:rsidRDefault="001862BE" w:rsidP="001862BE">
      <w:pPr>
        <w:ind w:left="4254" w:firstLine="709"/>
        <w:rPr>
          <w:rFonts w:ascii="Arial Narrow" w:hAnsi="Arial Narrow"/>
          <w:b/>
          <w:sz w:val="22"/>
          <w:szCs w:val="22"/>
        </w:rPr>
      </w:pPr>
    </w:p>
    <w:p w14:paraId="230EBE4B"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К акту должны быть приложены:</w:t>
      </w:r>
    </w:p>
    <w:p w14:paraId="07A7037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документы изготовителя (отправителя), удостоверяющие качество Товара;</w:t>
      </w:r>
    </w:p>
    <w:p w14:paraId="2D3C92E5"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накладная;</w:t>
      </w:r>
    </w:p>
    <w:p w14:paraId="07DC2A8B"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акт отбора образцов (проб) и заключение с участием представителя независимой компетентной организации по результатам анализа (испытания отобранных образцов (проб).</w:t>
      </w:r>
    </w:p>
    <w:p w14:paraId="2458D7B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Все требования претензий по качеству распространяются на спецификации Товара, указанные в Дополнительных соглашениях и/или Приложениях к настоящему Контракту.</w:t>
      </w:r>
    </w:p>
    <w:p w14:paraId="7F572F75"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13.2. Непредставление Покупателем документов в соответствии с п. 13.1., либо представление документов, не отвечающих требованиям, указанным в п.13.1., является основанием для отказа Продавца от удовлетворения претензии.</w:t>
      </w:r>
    </w:p>
    <w:p w14:paraId="4EC4A85E"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13.3 Претензия Покупателя и подтверждающие её документы должны быть направлены Продавцу курьерской почтой (DHL, UPS или аналогичной международной курьерской службой). Датой </w:t>
      </w:r>
      <w:proofErr w:type="gramStart"/>
      <w:r w:rsidRPr="001862BE">
        <w:rPr>
          <w:rFonts w:ascii="Arial Narrow" w:hAnsi="Arial Narrow"/>
          <w:b/>
          <w:sz w:val="22"/>
          <w:szCs w:val="22"/>
        </w:rPr>
        <w:t>предъявления  претензии</w:t>
      </w:r>
      <w:proofErr w:type="gramEnd"/>
      <w:r w:rsidRPr="001862BE">
        <w:rPr>
          <w:rFonts w:ascii="Arial Narrow" w:hAnsi="Arial Narrow"/>
          <w:b/>
          <w:sz w:val="22"/>
          <w:szCs w:val="22"/>
        </w:rPr>
        <w:t xml:space="preserve"> считается дата вручения курьерской службой пакета, содержащего такую претензию. О доставке свидетельствует подпись ответственного лица, получившего документы, на квитанции о вручении курьерской службой.</w:t>
      </w:r>
    </w:p>
    <w:p w14:paraId="697C0A9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lastRenderedPageBreak/>
        <w:t>Если Покупатель не предъявит претензии в течение оговоренного срока (п. 13.1), он теряет право на предъявление претензии.</w:t>
      </w:r>
    </w:p>
    <w:p w14:paraId="56AE5682"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13.4. Сумма претензии не может превышать контрактную стоимость партии Товара, в отношении которой Покупателем заявлена претензия.</w:t>
      </w:r>
    </w:p>
    <w:p w14:paraId="7939A06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13.5. Продавец обязан в месячный срок рассмотреть и письменно известить Покупателя о своем решении принять или не принять претензию и, в случае ее принятия, оплатить счет Покупателя в согласованный с ним срок, при этом все счета Продавца за поставленный Товар должны быть оплачены Покупателем полностью.</w:t>
      </w:r>
    </w:p>
    <w:p w14:paraId="32CB6DD4" w14:textId="77777777" w:rsidR="001862BE" w:rsidRPr="001862BE" w:rsidRDefault="001862BE" w:rsidP="001862BE">
      <w:pPr>
        <w:ind w:left="4254" w:firstLine="709"/>
        <w:rPr>
          <w:rFonts w:ascii="Arial Narrow" w:hAnsi="Arial Narrow"/>
          <w:b/>
          <w:sz w:val="22"/>
          <w:szCs w:val="22"/>
        </w:rPr>
      </w:pPr>
    </w:p>
    <w:p w14:paraId="414132C3"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13.6. При возникновении споров по качеству и или количеству Товара, претензионный порядок урегулирования споров обязателен.</w:t>
      </w:r>
    </w:p>
    <w:p w14:paraId="7D452705" w14:textId="77777777" w:rsidR="001862BE" w:rsidRPr="001862BE" w:rsidRDefault="001862BE" w:rsidP="001862BE">
      <w:pPr>
        <w:ind w:left="4254" w:firstLine="709"/>
        <w:rPr>
          <w:rFonts w:ascii="Arial Narrow" w:hAnsi="Arial Narrow"/>
          <w:b/>
          <w:sz w:val="22"/>
          <w:szCs w:val="22"/>
        </w:rPr>
      </w:pPr>
    </w:p>
    <w:p w14:paraId="60F6F642" w14:textId="77777777" w:rsidR="001862BE" w:rsidRPr="001862BE" w:rsidRDefault="001862BE" w:rsidP="001862BE">
      <w:pPr>
        <w:pStyle w:val="1"/>
      </w:pPr>
      <w:r w:rsidRPr="001862BE">
        <w:t>14. ОТВЕТСТВЕННОСТЬ СТОРОН</w:t>
      </w:r>
    </w:p>
    <w:p w14:paraId="7D521D29"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14.1. Ответственность Покупателя:</w:t>
      </w:r>
    </w:p>
    <w:p w14:paraId="5235B045"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14.1.1. Покупатель оплачивает счета Продавца в полном объеме, без вычетов, удержаний и зачетов (с учетом сумм, неиспользованных авансов согласно п. 9.8. Контракта).</w:t>
      </w:r>
    </w:p>
    <w:p w14:paraId="70B8230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14.1.2.  Все расходы, включая банковскую комиссию банков-корреспондентов, (за исключением комиссии банка Продавца) оплату услуг почты </w:t>
      </w:r>
      <w:proofErr w:type="gramStart"/>
      <w:r w:rsidRPr="001862BE">
        <w:rPr>
          <w:rFonts w:ascii="Arial Narrow" w:hAnsi="Arial Narrow"/>
          <w:b/>
          <w:sz w:val="22"/>
          <w:szCs w:val="22"/>
        </w:rPr>
        <w:t>и  прочие</w:t>
      </w:r>
      <w:proofErr w:type="gramEnd"/>
      <w:r w:rsidRPr="001862BE">
        <w:rPr>
          <w:rFonts w:ascii="Arial Narrow" w:hAnsi="Arial Narrow"/>
          <w:b/>
          <w:sz w:val="22"/>
          <w:szCs w:val="22"/>
        </w:rPr>
        <w:t xml:space="preserve"> расходы, связанные с оплатой за Товар и передачей документов Покупателю по настоящему Контракту, относятся на Покупателя.</w:t>
      </w:r>
    </w:p>
    <w:p w14:paraId="6323B255" w14:textId="77777777" w:rsidR="001862BE" w:rsidRPr="001862BE" w:rsidRDefault="001862BE" w:rsidP="001862BE">
      <w:pPr>
        <w:ind w:left="4254" w:firstLine="709"/>
        <w:rPr>
          <w:rFonts w:ascii="Arial Narrow" w:hAnsi="Arial Narrow"/>
          <w:b/>
          <w:sz w:val="22"/>
          <w:szCs w:val="22"/>
        </w:rPr>
      </w:pPr>
    </w:p>
    <w:p w14:paraId="6B7D401E"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14.1.3. В случае неправильного оформления отгрузочных документов по вине Покупателя, все расходы по переадресации или возврату Товара </w:t>
      </w:r>
      <w:proofErr w:type="gramStart"/>
      <w:r w:rsidRPr="001862BE">
        <w:rPr>
          <w:rFonts w:ascii="Arial Narrow" w:hAnsi="Arial Narrow"/>
          <w:b/>
          <w:sz w:val="22"/>
          <w:szCs w:val="22"/>
        </w:rPr>
        <w:t>относятся  на</w:t>
      </w:r>
      <w:proofErr w:type="gramEnd"/>
      <w:r w:rsidRPr="001862BE">
        <w:rPr>
          <w:rFonts w:ascii="Arial Narrow" w:hAnsi="Arial Narrow"/>
          <w:b/>
          <w:sz w:val="22"/>
          <w:szCs w:val="22"/>
        </w:rPr>
        <w:t xml:space="preserve"> Покупателя.  </w:t>
      </w:r>
    </w:p>
    <w:p w14:paraId="3F11A58D" w14:textId="77777777" w:rsidR="001862BE" w:rsidRPr="001862BE" w:rsidRDefault="001862BE" w:rsidP="001862BE">
      <w:pPr>
        <w:ind w:left="4254" w:firstLine="709"/>
        <w:rPr>
          <w:rFonts w:ascii="Arial Narrow" w:hAnsi="Arial Narrow"/>
          <w:b/>
          <w:sz w:val="22"/>
          <w:szCs w:val="22"/>
        </w:rPr>
      </w:pPr>
    </w:p>
    <w:p w14:paraId="2308E65F"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14.1.4. Покупатель возмещает Продавцу в полном объеме все фактически понесенные последним документально подтвержденные расходы, связанные с переоформлением транспортных документов и сертификатов о происхождении Товара, если это переоформление произошло по вине Покупателя.</w:t>
      </w:r>
    </w:p>
    <w:p w14:paraId="277A7D5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14.1.5. В случае отказа Покупателя от приема согласованной партии Товара, Покупатель возмещает Продавцу все финансовые издержки, связанные с проведением предварительных операций по таможенному декларированию, на основании предоставленных Продавцом документов, подтверждающих понесенные им расходы, вызванные отказом Покупателя от принятия Товара, а также уплачивает Продавцу штраф в размере 10 % от стоимости не принятой Покупателем партии Товара. Убытки, причиненные Продавцу отказом от приема заявленного </w:t>
      </w:r>
      <w:proofErr w:type="gramStart"/>
      <w:r w:rsidRPr="001862BE">
        <w:rPr>
          <w:rFonts w:ascii="Arial Narrow" w:hAnsi="Arial Narrow"/>
          <w:b/>
          <w:sz w:val="22"/>
          <w:szCs w:val="22"/>
        </w:rPr>
        <w:t>объема  Товара</w:t>
      </w:r>
      <w:proofErr w:type="gramEnd"/>
      <w:r w:rsidRPr="001862BE">
        <w:rPr>
          <w:rFonts w:ascii="Arial Narrow" w:hAnsi="Arial Narrow"/>
          <w:b/>
          <w:sz w:val="22"/>
          <w:szCs w:val="22"/>
        </w:rPr>
        <w:t>, возмещаются сверх суммы штрафа, подлежащего уплате Покупателем за нарушение обязательства.</w:t>
      </w:r>
    </w:p>
    <w:p w14:paraId="212645C0" w14:textId="77777777" w:rsidR="001862BE" w:rsidRPr="001862BE" w:rsidRDefault="001862BE" w:rsidP="001862BE">
      <w:pPr>
        <w:ind w:left="4254" w:firstLine="709"/>
        <w:rPr>
          <w:rFonts w:ascii="Arial Narrow" w:hAnsi="Arial Narrow"/>
          <w:b/>
          <w:sz w:val="22"/>
          <w:szCs w:val="22"/>
        </w:rPr>
      </w:pPr>
    </w:p>
    <w:p w14:paraId="544E888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14.1.6. Покупатель обеспечивает полную выгрузку Товара из цистерн в пункте назначения и осуществляет </w:t>
      </w:r>
      <w:r w:rsidRPr="001862BE">
        <w:rPr>
          <w:rFonts w:ascii="Arial Narrow" w:hAnsi="Arial Narrow"/>
          <w:b/>
          <w:sz w:val="22"/>
          <w:szCs w:val="22"/>
        </w:rPr>
        <w:lastRenderedPageBreak/>
        <w:t>строгое выполнение инструкций Продавца по возврату арендованных, собственных порожних цистерн, при этом цистерны должны быть полностью очищены от не слитых остатков Товара.</w:t>
      </w:r>
    </w:p>
    <w:p w14:paraId="63D787B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Все затраты Продавца, возникшие в результате невыполнения настоящей статьи и документально подтвержденные Продавцом, в том числе связанные с очисткой цистерн от не слитых в пункте назначения остатков Товара и подготовкой цистерн для последующего налива, относятся на счет Покупателя.</w:t>
      </w:r>
    </w:p>
    <w:p w14:paraId="5E7E62ED"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Счет выставляется в долларах США. Пересчет рублей в доллары США производится по курсу Банка России на дату выставления счета. Оплата производится в долларах США в течение 10 банковских дней, с </w:t>
      </w:r>
      <w:proofErr w:type="gramStart"/>
      <w:r w:rsidRPr="001862BE">
        <w:rPr>
          <w:rFonts w:ascii="Arial Narrow" w:hAnsi="Arial Narrow"/>
          <w:b/>
          <w:sz w:val="22"/>
          <w:szCs w:val="22"/>
        </w:rPr>
        <w:t>даты  выставления</w:t>
      </w:r>
      <w:proofErr w:type="gramEnd"/>
      <w:r w:rsidRPr="001862BE">
        <w:rPr>
          <w:rFonts w:ascii="Arial Narrow" w:hAnsi="Arial Narrow"/>
          <w:b/>
          <w:sz w:val="22"/>
          <w:szCs w:val="22"/>
        </w:rPr>
        <w:t xml:space="preserve"> счета.</w:t>
      </w:r>
    </w:p>
    <w:p w14:paraId="31A60A12" w14:textId="77777777" w:rsidR="001862BE" w:rsidRPr="001862BE" w:rsidRDefault="001862BE" w:rsidP="001862BE">
      <w:pPr>
        <w:ind w:left="4254" w:firstLine="709"/>
        <w:rPr>
          <w:rFonts w:ascii="Arial Narrow" w:hAnsi="Arial Narrow"/>
          <w:b/>
          <w:sz w:val="22"/>
          <w:szCs w:val="22"/>
        </w:rPr>
      </w:pPr>
    </w:p>
    <w:p w14:paraId="49DD249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14.1.7. Покупатель несет имущественную ответственность перед Продавцом за несогласованное использование собственных и арендованных цистерн/вагонов Продавца, а также за их повреждение, утрату, разукомплектование. В случае утраты либо повреждения цистерн/вагонов, их комплектующих деталей, Покупатель возмещает Продавцу все документально подтвержденные расходы на их приобретение, ремонт, а также расходы, связанные с вводом цистерн в эксплуатацию.</w:t>
      </w:r>
    </w:p>
    <w:p w14:paraId="43D081DA"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Стороны обязуются принимать совместные усилия по расследованию случаев возможного повреждения цистерн/вагонов или их утраты.</w:t>
      </w:r>
    </w:p>
    <w:p w14:paraId="3112645C" w14:textId="77777777" w:rsidR="001862BE" w:rsidRPr="001862BE" w:rsidRDefault="001862BE" w:rsidP="001862BE">
      <w:pPr>
        <w:ind w:left="4254" w:firstLine="709"/>
        <w:rPr>
          <w:rFonts w:ascii="Arial Narrow" w:hAnsi="Arial Narrow"/>
          <w:b/>
          <w:sz w:val="22"/>
          <w:szCs w:val="22"/>
        </w:rPr>
      </w:pPr>
    </w:p>
    <w:p w14:paraId="29A0E0EF"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14.1.8. При перевозке Товара в собственных или арендованных цистернах/вагонах Продавца срок нахождения цистерн/вагонов на станции </w:t>
      </w:r>
      <w:proofErr w:type="gramStart"/>
      <w:r w:rsidRPr="001862BE">
        <w:rPr>
          <w:rFonts w:ascii="Arial Narrow" w:hAnsi="Arial Narrow"/>
          <w:b/>
          <w:sz w:val="22"/>
          <w:szCs w:val="22"/>
        </w:rPr>
        <w:t>выгрузки  Покупателя</w:t>
      </w:r>
      <w:proofErr w:type="gramEnd"/>
      <w:r w:rsidRPr="001862BE">
        <w:rPr>
          <w:rFonts w:ascii="Arial Narrow" w:hAnsi="Arial Narrow"/>
          <w:b/>
          <w:sz w:val="22"/>
          <w:szCs w:val="22"/>
        </w:rPr>
        <w:t xml:space="preserve"> (грузополучателя), включая время на слив, не должен превышать нормативного времени, установленного Собственником или Арендодателем цистерн вагонов - 48 часов.</w:t>
      </w:r>
    </w:p>
    <w:p w14:paraId="1BE1FD8E"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В случае нарушения сроков, установленных в настоящем пункте, Покупатель выплачивает Продавцу штраф за каждые сутки использования груженых и оформления возврата порожних собственных или арендованных цистерн/вагонов сверх установленного срока в размере, предусмотренном </w:t>
      </w:r>
      <w:proofErr w:type="gramStart"/>
      <w:r w:rsidRPr="001862BE">
        <w:rPr>
          <w:rFonts w:ascii="Arial Narrow" w:hAnsi="Arial Narrow"/>
          <w:b/>
          <w:sz w:val="22"/>
          <w:szCs w:val="22"/>
        </w:rPr>
        <w:t>собственником  цистерн</w:t>
      </w:r>
      <w:proofErr w:type="gramEnd"/>
      <w:r w:rsidRPr="001862BE">
        <w:rPr>
          <w:rFonts w:ascii="Arial Narrow" w:hAnsi="Arial Narrow"/>
          <w:b/>
          <w:sz w:val="22"/>
          <w:szCs w:val="22"/>
        </w:rPr>
        <w:t>/вагонов.</w:t>
      </w:r>
    </w:p>
    <w:p w14:paraId="47C8E41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Время нахождения цистерн/вагонов на станции выгрузки определяется с даты, указанной в  календарном штемпеле станции назначения о времени прибытия груза на станцию назначения транспортной железнодорожной накладной  на перевозку Товара, до даты, указанной в календарном штемпеле станции отправления  о времени оформления приема груза  к перевозке в  накладной на перевозку порожней цистерны/вагона.  </w:t>
      </w:r>
    </w:p>
    <w:p w14:paraId="00E20B7D"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Документом, подтверждающим нарушение сроков, является претензия </w:t>
      </w:r>
      <w:proofErr w:type="gramStart"/>
      <w:r w:rsidRPr="001862BE">
        <w:rPr>
          <w:rFonts w:ascii="Arial Narrow" w:hAnsi="Arial Narrow"/>
          <w:b/>
          <w:sz w:val="22"/>
          <w:szCs w:val="22"/>
        </w:rPr>
        <w:t>собственника  цистерн</w:t>
      </w:r>
      <w:proofErr w:type="gramEnd"/>
      <w:r w:rsidRPr="001862BE">
        <w:rPr>
          <w:rFonts w:ascii="Arial Narrow" w:hAnsi="Arial Narrow"/>
          <w:b/>
          <w:sz w:val="22"/>
          <w:szCs w:val="22"/>
        </w:rPr>
        <w:t>/вагонов с указанием дат прибытия груженых вагонов/цистерн на станцию назначения и отправки порожних цистерн.</w:t>
      </w:r>
    </w:p>
    <w:p w14:paraId="7ADF6D6F" w14:textId="77777777" w:rsidR="001862BE" w:rsidRPr="001862BE" w:rsidRDefault="001862BE" w:rsidP="001862BE">
      <w:pPr>
        <w:ind w:left="4254" w:firstLine="709"/>
        <w:rPr>
          <w:rFonts w:ascii="Arial Narrow" w:hAnsi="Arial Narrow"/>
          <w:b/>
          <w:sz w:val="22"/>
          <w:szCs w:val="22"/>
        </w:rPr>
      </w:pPr>
    </w:p>
    <w:p w14:paraId="68762FE9" w14:textId="77777777" w:rsidR="001862BE" w:rsidRPr="001862BE" w:rsidRDefault="001862BE" w:rsidP="001862BE">
      <w:pPr>
        <w:ind w:left="4254" w:firstLine="709"/>
        <w:rPr>
          <w:rFonts w:ascii="Arial Narrow" w:hAnsi="Arial Narrow"/>
          <w:b/>
          <w:sz w:val="22"/>
          <w:szCs w:val="22"/>
        </w:rPr>
      </w:pPr>
    </w:p>
    <w:p w14:paraId="1918FB4D"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Претензия составляется на основании информации Главного вычислительного центра ОАО «РЖД» или на основании информации администрации железных дорог соответствующих иностранных государств, по территории которых транспортируются груженые и порожние цистерны/вагоны.</w:t>
      </w:r>
    </w:p>
    <w:p w14:paraId="6E6D83E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В случае несогласия Покупателя с данными, указанными в претензии о времени прибытия груженых вагонов/цистерн на станцию назначения  и отправки порожних цистерн/вагонов, Покупатель обязан в течение 30 календарных дней с даты получения соответствующего уведомления или требования Продавца об оплате счета предоставить оригиналы либо заверенные железной дорогой копии  накладных, подтверждающих фактические сроки оборота  цистерн/вагонов.</w:t>
      </w:r>
    </w:p>
    <w:p w14:paraId="7A6A00F8"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В случае непредставления указанных документов в установленные сроки, срок оборота вагонов рассчитывается на основании данных претензии собственника вагонов/цистерн. В случае причинения Продавцу документально подтвержденного ущерба, связанного с невыполнением условий по обороту собственных (арендованных) цистерн/вагонов Продавца, Покупатель возмещает Продавцу сумму ущерба, выставленного собственником цистерн/вагонов, сверх суммы штрафа.</w:t>
      </w:r>
    </w:p>
    <w:p w14:paraId="4FB41205"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Счет выставляется в долларах США. Пересчет рублей в доллары США производится по курсу Банка России на дату выставления счета. Оплата производится в долларах США в течение 10 банковских дней, с даты выставления счета. Дата счета — день 0.</w:t>
      </w:r>
    </w:p>
    <w:p w14:paraId="4A242142"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В случае нарушения Покупателем срока предоставления указанных выше документов, подтверждающих требование Покупателя о пересмотре суммы штрафа за сверхнормативный простой, либо неправомерности его предъявления, данные документы Продавцом не принимаются и суммы штрафа за сверхнормативный простой пересмотру не подлежат.</w:t>
      </w:r>
    </w:p>
    <w:p w14:paraId="671CB9D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14.1.9. За самовольное использование собственных (арендованных) цистерн/вагонов Продавца, их переадресовку без согласия Продавца, Покупатель возмещает Продавцу стоимость арендной платы, установленной собственником цистерн/вагонов, за каждые сутки самовольного использования (переадресовки) указанных цистерн/вагонов.</w:t>
      </w:r>
    </w:p>
    <w:p w14:paraId="54125747" w14:textId="77777777" w:rsidR="001862BE" w:rsidRPr="001862BE" w:rsidRDefault="001862BE" w:rsidP="001862BE">
      <w:pPr>
        <w:ind w:left="4254" w:firstLine="709"/>
        <w:rPr>
          <w:rFonts w:ascii="Arial Narrow" w:hAnsi="Arial Narrow"/>
          <w:b/>
          <w:sz w:val="22"/>
          <w:szCs w:val="22"/>
        </w:rPr>
      </w:pPr>
    </w:p>
    <w:p w14:paraId="5EAB2764"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14.1.10. В случае необходимости перестановки колесных пар, эта перестановка происходит силами и за счет Покупателя. При этом в инструкции по заполнению Товаросопроводительных документов Покупатель обязан указывать организацию, осуществляющую перестановку колесных пар, и что перестановка происходит за счет Покупателя.</w:t>
      </w:r>
    </w:p>
    <w:p w14:paraId="6713170B" w14:textId="77777777" w:rsidR="001862BE" w:rsidRPr="001862BE" w:rsidRDefault="001862BE" w:rsidP="001862BE">
      <w:pPr>
        <w:ind w:left="4254" w:firstLine="709"/>
        <w:rPr>
          <w:rFonts w:ascii="Arial Narrow" w:hAnsi="Arial Narrow"/>
          <w:b/>
          <w:sz w:val="22"/>
          <w:szCs w:val="22"/>
        </w:rPr>
      </w:pPr>
    </w:p>
    <w:p w14:paraId="6267FA8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14.1.11. Риски, документально подтвержденные потери и убытки, связанные с неправильным оформлением документов по вине Покупателя, </w:t>
      </w:r>
      <w:r w:rsidRPr="001862BE">
        <w:rPr>
          <w:rFonts w:ascii="Arial Narrow" w:hAnsi="Arial Narrow"/>
          <w:b/>
          <w:sz w:val="22"/>
          <w:szCs w:val="22"/>
        </w:rPr>
        <w:lastRenderedPageBreak/>
        <w:t>нарушением установленного настоящим контрактом срока оплаты за Товар, неисполнением или ненадлежащим исполнением других контрактных обязательств Покупателем или его представителями, относятся на Покупателя.</w:t>
      </w:r>
    </w:p>
    <w:p w14:paraId="4A02FEB5"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w:t>
      </w:r>
    </w:p>
    <w:p w14:paraId="6FF254A5"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14.1.12. В случае нарушения срока оплаты Покупатель оплачивает Продавцу неустойку в размере 0,1% от стоимости неоплаченного Товара за каждый день просрочки. Неустойка взыскивается сверх суммы убытков.</w:t>
      </w:r>
    </w:p>
    <w:p w14:paraId="3EA6378D" w14:textId="77777777" w:rsidR="001862BE" w:rsidRPr="001862BE" w:rsidRDefault="001862BE" w:rsidP="001862BE">
      <w:pPr>
        <w:ind w:left="4254" w:firstLine="709"/>
        <w:rPr>
          <w:rFonts w:ascii="Arial Narrow" w:hAnsi="Arial Narrow"/>
          <w:b/>
          <w:sz w:val="22"/>
          <w:szCs w:val="22"/>
        </w:rPr>
      </w:pPr>
    </w:p>
    <w:p w14:paraId="09ADEE93"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14.1.13. Покупатель возмещает Продавцу все убытки, связанные с уплатой штрафных санкций, налагаемых органами и агентами валютного контроля (Федеральная таможенная служба, Федеральная налоговая служба, Федеральная служба финансово-бюджетного надзора), понесенные Продавцом по вине Покупателя, в том </w:t>
      </w:r>
      <w:proofErr w:type="gramStart"/>
      <w:r w:rsidRPr="001862BE">
        <w:rPr>
          <w:rFonts w:ascii="Arial Narrow" w:hAnsi="Arial Narrow"/>
          <w:b/>
          <w:sz w:val="22"/>
          <w:szCs w:val="22"/>
        </w:rPr>
        <w:t xml:space="preserve">числе,   </w:t>
      </w:r>
      <w:proofErr w:type="gramEnd"/>
      <w:r w:rsidRPr="001862BE">
        <w:rPr>
          <w:rFonts w:ascii="Arial Narrow" w:hAnsi="Arial Narrow"/>
          <w:b/>
          <w:sz w:val="22"/>
          <w:szCs w:val="22"/>
        </w:rPr>
        <w:t>убытки, связанные с не поступлением и/или поступлением не в полном объеме и/или несвоевременным поступлением валютной выручки.</w:t>
      </w:r>
    </w:p>
    <w:p w14:paraId="70A6226A" w14:textId="77777777" w:rsidR="001862BE" w:rsidRPr="001862BE" w:rsidRDefault="001862BE" w:rsidP="001862BE">
      <w:pPr>
        <w:ind w:left="4254" w:firstLine="709"/>
        <w:rPr>
          <w:rFonts w:ascii="Arial Narrow" w:hAnsi="Arial Narrow"/>
          <w:b/>
          <w:sz w:val="22"/>
          <w:szCs w:val="22"/>
        </w:rPr>
      </w:pPr>
    </w:p>
    <w:p w14:paraId="3083325F"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14.1.14. Убытки возмещаются Покупателем в течение 5 (пяти) банковских дней со дня получения соответствующего требования Продавца с приложением копий всех документов, обосновывающих и подтверждающих содержание требования.</w:t>
      </w:r>
    </w:p>
    <w:p w14:paraId="343035B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14.2. Ответственность Продавца</w:t>
      </w:r>
    </w:p>
    <w:p w14:paraId="388960BB"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14.2.1. Продавец обязан:</w:t>
      </w:r>
    </w:p>
    <w:p w14:paraId="0950C91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получить за свой счет и риск разрешение на вывоз или другое разрешение властей (если необходимо);</w:t>
      </w:r>
    </w:p>
    <w:p w14:paraId="7B3E509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произвести таможенное декларирование Товара, осуществить все таможенные формальности, требуемые для вывоза Товара на экспорт в соответствии с условиями поставки;</w:t>
      </w:r>
    </w:p>
    <w:p w14:paraId="20A597C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нести все расходы по таможенным формальностям, а также оплате всех таможенных сборов, таможенных пошлин, налогов и других государственных сборов, возникающих при вывозе Товара на экспорт;</w:t>
      </w:r>
    </w:p>
    <w:p w14:paraId="0BBC83B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w:t>
      </w:r>
    </w:p>
    <w:p w14:paraId="5A14BAF9"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14.2.2. Продавец осуществляет   налив Товара в цистерны в соответствии с разнарядкой Покупателя и нормативными документами Российской Федерации.</w:t>
      </w:r>
    </w:p>
    <w:p w14:paraId="6855B999"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Продавец обязан обеспечить заполнение железнодорожных накладных в строгом соответствии с отгрузочными инструкциями Покупателя. Продавец несет ответственность за правильное и надлежащее оформление железнодорожных накладных. В случае ошибки при заполнении ж/д накладных по вине Продавца все связанные с этим расходы оплачиваются Продавцом.</w:t>
      </w:r>
    </w:p>
    <w:p w14:paraId="3BBE05F0" w14:textId="77777777" w:rsidR="001862BE" w:rsidRPr="001862BE" w:rsidRDefault="001862BE" w:rsidP="001862BE">
      <w:pPr>
        <w:ind w:left="4254" w:firstLine="709"/>
        <w:rPr>
          <w:rFonts w:ascii="Arial Narrow" w:hAnsi="Arial Narrow"/>
          <w:b/>
          <w:sz w:val="22"/>
          <w:szCs w:val="22"/>
        </w:rPr>
      </w:pPr>
    </w:p>
    <w:p w14:paraId="03F69C7C" w14:textId="77777777" w:rsidR="001862BE" w:rsidRPr="001862BE" w:rsidRDefault="001862BE" w:rsidP="001862BE">
      <w:pPr>
        <w:pStyle w:val="1"/>
      </w:pPr>
      <w:r w:rsidRPr="001862BE">
        <w:t>15. ПОРЯДОК УРЕГУЛИРОВАНИЯ СПОРОВ И ПРИМЕНИМОЕ ЗАКОНОДАТЕЛЬСТВО</w:t>
      </w:r>
    </w:p>
    <w:p w14:paraId="26DE01C9" w14:textId="77777777" w:rsidR="001862BE" w:rsidRPr="001862BE" w:rsidRDefault="001862BE" w:rsidP="001862BE">
      <w:pPr>
        <w:ind w:left="4254" w:firstLine="709"/>
        <w:rPr>
          <w:rFonts w:ascii="Arial Narrow" w:hAnsi="Arial Narrow"/>
          <w:b/>
          <w:sz w:val="22"/>
          <w:szCs w:val="22"/>
        </w:rPr>
      </w:pPr>
    </w:p>
    <w:p w14:paraId="2DF7537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15.1. Все споры, разногласия или требования, возникающие из настоящего </w:t>
      </w:r>
      <w:proofErr w:type="gramStart"/>
      <w:r w:rsidRPr="001862BE">
        <w:rPr>
          <w:rFonts w:ascii="Arial Narrow" w:hAnsi="Arial Narrow"/>
          <w:b/>
          <w:sz w:val="22"/>
          <w:szCs w:val="22"/>
        </w:rPr>
        <w:t>Контракта  или</w:t>
      </w:r>
      <w:proofErr w:type="gramEnd"/>
      <w:r w:rsidRPr="001862BE">
        <w:rPr>
          <w:rFonts w:ascii="Arial Narrow" w:hAnsi="Arial Narrow"/>
          <w:b/>
          <w:sz w:val="22"/>
          <w:szCs w:val="22"/>
        </w:rPr>
        <w:t xml:space="preserve"> в связи с ним, в том числе касающиеся его исполнения, нарушения, </w:t>
      </w:r>
      <w:r w:rsidRPr="001862BE">
        <w:rPr>
          <w:rFonts w:ascii="Arial Narrow" w:hAnsi="Arial Narrow"/>
          <w:b/>
          <w:sz w:val="22"/>
          <w:szCs w:val="22"/>
        </w:rPr>
        <w:lastRenderedPageBreak/>
        <w:t>прекращения или недействительности, подлежат разрешению в Международном коммерческом арбитражном суде при Торгово-промышленной палате Российской Федерации в соответствии с его Регламентом.</w:t>
      </w:r>
    </w:p>
    <w:p w14:paraId="0449AEBC" w14:textId="77777777" w:rsidR="001862BE" w:rsidRPr="001862BE" w:rsidRDefault="001862BE" w:rsidP="001862BE">
      <w:pPr>
        <w:ind w:left="4254" w:firstLine="709"/>
        <w:rPr>
          <w:rFonts w:ascii="Arial Narrow" w:hAnsi="Arial Narrow"/>
          <w:b/>
          <w:sz w:val="22"/>
          <w:szCs w:val="22"/>
        </w:rPr>
      </w:pPr>
    </w:p>
    <w:p w14:paraId="19C1261C" w14:textId="77777777" w:rsidR="001862BE" w:rsidRPr="001862BE" w:rsidRDefault="001862BE" w:rsidP="001862BE">
      <w:pPr>
        <w:ind w:left="4254" w:firstLine="709"/>
        <w:rPr>
          <w:rFonts w:ascii="Arial Narrow" w:hAnsi="Arial Narrow"/>
          <w:b/>
          <w:sz w:val="22"/>
          <w:szCs w:val="22"/>
        </w:rPr>
      </w:pPr>
      <w:proofErr w:type="gramStart"/>
      <w:r w:rsidRPr="001862BE">
        <w:rPr>
          <w:rFonts w:ascii="Arial Narrow" w:hAnsi="Arial Narrow"/>
          <w:b/>
          <w:sz w:val="22"/>
          <w:szCs w:val="22"/>
        </w:rPr>
        <w:t>15.2  Арбитражное</w:t>
      </w:r>
      <w:proofErr w:type="gramEnd"/>
      <w:r w:rsidRPr="001862BE">
        <w:rPr>
          <w:rFonts w:ascii="Arial Narrow" w:hAnsi="Arial Narrow"/>
          <w:b/>
          <w:sz w:val="22"/>
          <w:szCs w:val="22"/>
        </w:rPr>
        <w:t xml:space="preserve"> решение вышеуказанного суда будет окончательным и обязательным для обеих Сторон.</w:t>
      </w:r>
    </w:p>
    <w:p w14:paraId="21DFC269" w14:textId="77777777" w:rsidR="001862BE" w:rsidRPr="001862BE" w:rsidRDefault="001862BE" w:rsidP="001862BE">
      <w:pPr>
        <w:ind w:left="4254" w:firstLine="709"/>
        <w:rPr>
          <w:rFonts w:ascii="Arial Narrow" w:hAnsi="Arial Narrow"/>
          <w:b/>
          <w:sz w:val="22"/>
          <w:szCs w:val="22"/>
        </w:rPr>
      </w:pPr>
    </w:p>
    <w:p w14:paraId="2031FF8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15.3. Настоящий Контракт регулируется и подлежит толкованию в соответствии с законодательством Российской Федерации. </w:t>
      </w:r>
    </w:p>
    <w:p w14:paraId="3923A4AC"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w:t>
      </w:r>
    </w:p>
    <w:p w14:paraId="277125CA"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15.4. В случае каких-либо расхождений между английской и русской версиями настоящего Контракта, русская версия пользуется преимущественной силой.</w:t>
      </w:r>
    </w:p>
    <w:p w14:paraId="3AC37EEA" w14:textId="77777777" w:rsidR="001862BE" w:rsidRPr="001862BE" w:rsidRDefault="001862BE" w:rsidP="001862BE">
      <w:pPr>
        <w:pStyle w:val="1"/>
      </w:pPr>
      <w:r w:rsidRPr="001862BE">
        <w:t xml:space="preserve"> 16.    ОБСТОЯТЕЛЬСТВА   </w:t>
      </w:r>
    </w:p>
    <w:p w14:paraId="78E8AA40" w14:textId="77777777" w:rsidR="001862BE" w:rsidRPr="001862BE" w:rsidRDefault="001862BE" w:rsidP="001862BE">
      <w:pPr>
        <w:pStyle w:val="1"/>
      </w:pPr>
      <w:r w:rsidRPr="001862BE">
        <w:t xml:space="preserve">          НЕПРЕОДОЛИМОЙ СИЛЫ</w:t>
      </w:r>
    </w:p>
    <w:p w14:paraId="10D851E3" w14:textId="77777777" w:rsidR="001862BE" w:rsidRPr="001862BE" w:rsidRDefault="001862BE" w:rsidP="001862BE">
      <w:pPr>
        <w:ind w:left="4254" w:firstLine="709"/>
        <w:rPr>
          <w:rFonts w:ascii="Arial Narrow" w:hAnsi="Arial Narrow"/>
          <w:b/>
          <w:sz w:val="22"/>
          <w:szCs w:val="22"/>
        </w:rPr>
      </w:pPr>
    </w:p>
    <w:p w14:paraId="55CA360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16.1. Ни одна из сторон не несет ответственности за полное или частичное невыполнение взятых на себя обязательств, за исключением обязательств по оплате за Товар, если это невыполнение является результатом обстоятельств непреодолимой силы, таких как пожар, наводнение, забастовки, войны (объявленные или необъявленные), беспорядки, введение эмбарго, аварии, ограничения, вводимые государственной властью (включая протекционизм, квотирование, контроль цен), или любых обстоятельств, находящихся вне контроля договаривающихся сторон, возникающих после заключения настоящего Контракта.</w:t>
      </w:r>
    </w:p>
    <w:p w14:paraId="498765BC"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16.2. Если какие-либо из вышеупомянутых обстоятельств непосредственно влияют на выполнение обязательств в период, определенный настоящим Контрактом, срок выполнения обязательств увеличивается соответственно на время длительности этих обстоятельств.</w:t>
      </w:r>
    </w:p>
    <w:p w14:paraId="6A56CA2A"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В таких случаях ни одна из сторон не имеет права на предъявление претензии о возмещении другой стороной возможных убытков.</w:t>
      </w:r>
    </w:p>
    <w:p w14:paraId="1E96AA8A"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16.3. Сторона, которая не в состоянии выполнять свои обязательства по контракту, немедленно письменно извещает другую сторону о начале, предполагаемой длительности и соответственно об окончании обстоятельств, которые мешают выполнению этих обязательств.</w:t>
      </w:r>
    </w:p>
    <w:p w14:paraId="15193E9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16.4. Сертификаты торговых палат стран Продавца и Покупателя, а также страны на территории которой возникли форс-мажорные обстоятельства, являются достаточными для доказательства таких обстоятельств и их продолжительности.</w:t>
      </w:r>
    </w:p>
    <w:p w14:paraId="0482BACA"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16.5. Если действие обстоятельств по смыслу данной статьи продолжается более 6 месяцев Продавец и Покупатель должны договориться о судьбе Контракта. Если сторонам не удалось достичь компромисса, контрагент, которого не затронуло действие непреодолимой силы, имеет право расторгнуть Контракт без обращения в арбитражный суд после письменного </w:t>
      </w:r>
      <w:r w:rsidRPr="001862BE">
        <w:rPr>
          <w:rFonts w:ascii="Arial Narrow" w:hAnsi="Arial Narrow"/>
          <w:b/>
          <w:sz w:val="22"/>
          <w:szCs w:val="22"/>
        </w:rPr>
        <w:lastRenderedPageBreak/>
        <w:t xml:space="preserve">извещения другой стороны (а именно, заказным письмом, телеграммой или телефаксом). При этом Продавец обязан возвратить полученный авансовый платеж не позднее 15 банковских дней с даты подписания сторонами акта </w:t>
      </w:r>
      <w:proofErr w:type="gramStart"/>
      <w:r w:rsidRPr="001862BE">
        <w:rPr>
          <w:rFonts w:ascii="Arial Narrow" w:hAnsi="Arial Narrow"/>
          <w:b/>
          <w:sz w:val="22"/>
          <w:szCs w:val="22"/>
        </w:rPr>
        <w:t>сверки  поставок</w:t>
      </w:r>
      <w:proofErr w:type="gramEnd"/>
      <w:r w:rsidRPr="001862BE">
        <w:rPr>
          <w:rFonts w:ascii="Arial Narrow" w:hAnsi="Arial Narrow"/>
          <w:b/>
          <w:sz w:val="22"/>
          <w:szCs w:val="22"/>
        </w:rPr>
        <w:t xml:space="preserve"> и оплаты Товара.</w:t>
      </w:r>
    </w:p>
    <w:p w14:paraId="26449700" w14:textId="77777777" w:rsidR="001862BE" w:rsidRPr="001862BE" w:rsidRDefault="001862BE" w:rsidP="001862BE">
      <w:pPr>
        <w:ind w:left="4254" w:firstLine="709"/>
        <w:rPr>
          <w:rFonts w:ascii="Arial Narrow" w:hAnsi="Arial Narrow"/>
          <w:b/>
          <w:sz w:val="22"/>
          <w:szCs w:val="22"/>
        </w:rPr>
      </w:pPr>
    </w:p>
    <w:p w14:paraId="306196A5" w14:textId="77777777" w:rsidR="001862BE" w:rsidRPr="001862BE" w:rsidRDefault="001862BE" w:rsidP="001862BE">
      <w:pPr>
        <w:pStyle w:val="1"/>
      </w:pPr>
      <w:r w:rsidRPr="001862BE">
        <w:t xml:space="preserve">17. ПРОЧИЕ УСЛОВИЯ  </w:t>
      </w:r>
    </w:p>
    <w:p w14:paraId="2ADD01E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17.1. Все изменения, приложения и дополнительные соглашения к настоящему Контракту имеют силу только в том случае, если они составлены в письменном виде и подписаны обеими сторонами.</w:t>
      </w:r>
    </w:p>
    <w:p w14:paraId="7B9E92BE"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Все изменения, приложения и дополнительные соглашения, должным образом подписанные, являются составной частью этого Контракта.</w:t>
      </w:r>
    </w:p>
    <w:p w14:paraId="0D707A1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w:t>
      </w:r>
    </w:p>
    <w:p w14:paraId="2F086999"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17.2. Стороны признают юридическую </w:t>
      </w:r>
      <w:proofErr w:type="gramStart"/>
      <w:r w:rsidRPr="001862BE">
        <w:rPr>
          <w:rFonts w:ascii="Arial Narrow" w:hAnsi="Arial Narrow"/>
          <w:b/>
          <w:sz w:val="22"/>
          <w:szCs w:val="22"/>
        </w:rPr>
        <w:t>силу  копий</w:t>
      </w:r>
      <w:proofErr w:type="gramEnd"/>
      <w:r w:rsidRPr="001862BE">
        <w:rPr>
          <w:rFonts w:ascii="Arial Narrow" w:hAnsi="Arial Narrow"/>
          <w:b/>
          <w:sz w:val="22"/>
          <w:szCs w:val="22"/>
        </w:rPr>
        <w:t xml:space="preserve"> документов, заключаемых в рамках настоящего Контракта и полученных по электронной почте или посредством факсимильной связи, до момента получения оригиналов документов, идентичных указанным копиям, с личной подписью уполномоченных представителей Сторон и скреплённых печатями, при условии, что можно достоверно установить происхождение документа от Стороны по настоящему Контракту. Покупатель   обязуется представить подлинный документ в течение 10 (десяти) календарных дней с момента представления копии документа.</w:t>
      </w:r>
    </w:p>
    <w:p w14:paraId="70C7D09F" w14:textId="77777777" w:rsidR="001862BE" w:rsidRPr="001862BE" w:rsidRDefault="001862BE" w:rsidP="001862BE">
      <w:pPr>
        <w:ind w:left="4254" w:firstLine="709"/>
        <w:rPr>
          <w:rFonts w:ascii="Arial Narrow" w:hAnsi="Arial Narrow"/>
          <w:b/>
          <w:sz w:val="22"/>
          <w:szCs w:val="22"/>
        </w:rPr>
      </w:pPr>
    </w:p>
    <w:p w14:paraId="3C9B4CE3"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17.3. Покупатель обязан своими силами организовывать передачу всех документов по настоящему Контракту.</w:t>
      </w:r>
    </w:p>
    <w:p w14:paraId="2CE17450" w14:textId="77777777" w:rsidR="001862BE" w:rsidRPr="001862BE" w:rsidRDefault="001862BE" w:rsidP="001862BE">
      <w:pPr>
        <w:ind w:left="4254" w:firstLine="709"/>
        <w:rPr>
          <w:rFonts w:ascii="Arial Narrow" w:hAnsi="Arial Narrow"/>
          <w:b/>
          <w:sz w:val="22"/>
          <w:szCs w:val="22"/>
        </w:rPr>
      </w:pPr>
    </w:p>
    <w:p w14:paraId="6037DE5A"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17.4. Ни одна из сторон не имеет права передавать свои права и/или обязанности по данному Контракту третьей стороне </w:t>
      </w:r>
      <w:proofErr w:type="gramStart"/>
      <w:r w:rsidRPr="001862BE">
        <w:rPr>
          <w:rFonts w:ascii="Arial Narrow" w:hAnsi="Arial Narrow"/>
          <w:b/>
          <w:sz w:val="22"/>
          <w:szCs w:val="22"/>
        </w:rPr>
        <w:t>без  предварительного</w:t>
      </w:r>
      <w:proofErr w:type="gramEnd"/>
      <w:r w:rsidRPr="001862BE">
        <w:rPr>
          <w:rFonts w:ascii="Arial Narrow" w:hAnsi="Arial Narrow"/>
          <w:b/>
          <w:sz w:val="22"/>
          <w:szCs w:val="22"/>
        </w:rPr>
        <w:t xml:space="preserve"> письменного согласия  другой стороны.</w:t>
      </w:r>
    </w:p>
    <w:p w14:paraId="5A5A12DD" w14:textId="77777777" w:rsidR="001862BE" w:rsidRPr="001862BE" w:rsidRDefault="001862BE" w:rsidP="001862BE">
      <w:pPr>
        <w:ind w:left="4254" w:firstLine="709"/>
        <w:rPr>
          <w:rFonts w:ascii="Arial Narrow" w:hAnsi="Arial Narrow"/>
          <w:b/>
          <w:sz w:val="22"/>
          <w:szCs w:val="22"/>
        </w:rPr>
      </w:pPr>
    </w:p>
    <w:p w14:paraId="4C927EE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17.5. После подписания настоящего Контракта все предыдущие переговоры и корреспонденция между сторонами будут считаться недействительными.</w:t>
      </w:r>
    </w:p>
    <w:p w14:paraId="2B1B3CDC" w14:textId="77777777" w:rsidR="001862BE" w:rsidRPr="001862BE" w:rsidRDefault="001862BE" w:rsidP="001862BE">
      <w:pPr>
        <w:ind w:left="4254" w:firstLine="709"/>
        <w:rPr>
          <w:rFonts w:ascii="Arial Narrow" w:hAnsi="Arial Narrow"/>
          <w:b/>
          <w:sz w:val="22"/>
          <w:szCs w:val="22"/>
        </w:rPr>
      </w:pPr>
    </w:p>
    <w:p w14:paraId="4EFA8EB3"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17.6. Если одна из сторон изменит свое официальное наименование, адрес, обслуживающий банк, банковские счета, она обязана информировать об этом другую сторону в течение 2-х рабочих дней с даты официального изменения соответствующих реквизитов с приложением заверенных копий подтверждающих документов.</w:t>
      </w:r>
    </w:p>
    <w:p w14:paraId="7D414D81"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17.7. Все сборы и налоги, включая таможенные пошлины и сборы, связанные с заключением и выполнением настоящего Контракта, взимаемые на территории Российской Федерации, оплачиваются Продавцом.</w:t>
      </w:r>
    </w:p>
    <w:p w14:paraId="4D473DF5" w14:textId="77777777" w:rsidR="001862BE" w:rsidRPr="001862BE" w:rsidRDefault="001862BE" w:rsidP="001862BE">
      <w:pPr>
        <w:ind w:left="4254" w:firstLine="709"/>
        <w:rPr>
          <w:rFonts w:ascii="Arial Narrow" w:hAnsi="Arial Narrow"/>
          <w:b/>
          <w:sz w:val="22"/>
          <w:szCs w:val="22"/>
        </w:rPr>
      </w:pPr>
    </w:p>
    <w:p w14:paraId="4120AFA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Все сборы и налоги, включая таможенные пошлины и сборы, связанные с заключением и выполнением настоящего Контракта, взимаемые вне </w:t>
      </w:r>
      <w:r w:rsidRPr="001862BE">
        <w:rPr>
          <w:rFonts w:ascii="Arial Narrow" w:hAnsi="Arial Narrow"/>
          <w:b/>
          <w:sz w:val="22"/>
          <w:szCs w:val="22"/>
        </w:rPr>
        <w:lastRenderedPageBreak/>
        <w:t>территории Российской Федерации, оплачиваются Покупателем.</w:t>
      </w:r>
    </w:p>
    <w:p w14:paraId="1DFF76BB"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17.8. Покупатель обязан предоставить Продавцу копии железнодорожных или автомобильных накладных с отметками пограничных таможенных органов иностранных государств, подтверждающих вывоз Товаров за пределы территории Российской Федерации либо иные документы подтверждающие факт экспорта Товара, в частности, но не ограничиваясь, документы, указанные в ст. 165 Налогового Кодекса РФ, а также документы, позволяющие идентифицировать Товар, отгруженный с завода-производителя с Товаром, вывезенным с территории РФ в режиме экспорта, не позднее 60 (Шестьдесят) календарных дней с даты окончания месяца отгрузки Товара.</w:t>
      </w:r>
    </w:p>
    <w:p w14:paraId="6C7AAE56"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При вывозе товара с территории Российской Федерации через морской порт, Покупатель также предоставляет Продавцу:</w:t>
      </w:r>
    </w:p>
    <w:p w14:paraId="397F013E"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поручение на погрузку наливных грузов с отметкой «Погрузка разрешена» таможни РФ, в котором в графе «Порт разгрузки» будет указан порт, находящийся за пределами территорий государств участников СНГ: по факсу - не позднее 3 рабочих дней после даты выпуска; оригинал - в течение 30 календарных дней после даты выпуска;</w:t>
      </w:r>
    </w:p>
    <w:p w14:paraId="585F85DB"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коносамент на перевозку экспортного товара, в котором в графе «Порт разгрузки» будет указан порт, находящийся за пределами территорий государств участников СНГ с официальной печатью судна, подписью капитана и указанием названия Продавца (в графе «Грузоотправитель»): по факсу - в течение 3 рабочих дней после даты выпуска; оригинал - в течение 30 календарных дней после даты выпуска.</w:t>
      </w:r>
    </w:p>
    <w:p w14:paraId="639F16B2"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 По запросу Продавца, Покупатель предоставляет </w:t>
      </w:r>
      <w:proofErr w:type="gramStart"/>
      <w:r w:rsidRPr="001862BE">
        <w:rPr>
          <w:rFonts w:ascii="Arial Narrow" w:hAnsi="Arial Narrow"/>
          <w:b/>
          <w:sz w:val="22"/>
          <w:szCs w:val="22"/>
        </w:rPr>
        <w:t>иные  (</w:t>
      </w:r>
      <w:proofErr w:type="gramEnd"/>
      <w:r w:rsidRPr="001862BE">
        <w:rPr>
          <w:rFonts w:ascii="Arial Narrow" w:hAnsi="Arial Narrow"/>
          <w:b/>
          <w:sz w:val="22"/>
          <w:szCs w:val="22"/>
        </w:rPr>
        <w:t>за исключением поручения на погрузку и коносамента) необходимые для подтверждения факта экспорта документы, в частности договор перевозки товара, акты слива в порту и другие документы, в целях идентификации товара и подтверждения права на применения ставки НДС 0 процентов.</w:t>
      </w:r>
    </w:p>
    <w:p w14:paraId="69369955" w14:textId="77777777" w:rsidR="001862BE" w:rsidRPr="001862BE" w:rsidRDefault="001862BE" w:rsidP="001862BE">
      <w:pPr>
        <w:ind w:left="4254" w:firstLine="709"/>
        <w:rPr>
          <w:rFonts w:ascii="Arial Narrow" w:hAnsi="Arial Narrow"/>
          <w:b/>
          <w:sz w:val="22"/>
          <w:szCs w:val="22"/>
        </w:rPr>
      </w:pPr>
    </w:p>
    <w:p w14:paraId="6EA53694"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Копии документов предоставляются в полном объеме (с оборотными сторонами и приложениями, если таковые имеются).</w:t>
      </w:r>
    </w:p>
    <w:p w14:paraId="532BD0C3"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В случае если оплата по настоящему контракту производится третьим лицом, Покупатель обязан предоставить заверенную копию договора поручения по оплате за товар, поставляемый по настоящему контракту, заключенный между Покупателем и лицом, осуществившим платеж</w:t>
      </w:r>
    </w:p>
    <w:p w14:paraId="52F4B29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17.9. В случае </w:t>
      </w:r>
      <w:proofErr w:type="gramStart"/>
      <w:r w:rsidRPr="001862BE">
        <w:rPr>
          <w:rFonts w:ascii="Arial Narrow" w:hAnsi="Arial Narrow"/>
          <w:b/>
          <w:sz w:val="22"/>
          <w:szCs w:val="22"/>
        </w:rPr>
        <w:t>не предоставления</w:t>
      </w:r>
      <w:proofErr w:type="gramEnd"/>
      <w:r w:rsidRPr="001862BE">
        <w:rPr>
          <w:rFonts w:ascii="Arial Narrow" w:hAnsi="Arial Narrow"/>
          <w:b/>
          <w:sz w:val="22"/>
          <w:szCs w:val="22"/>
        </w:rPr>
        <w:t xml:space="preserve"> указанных документов в срок 60 (Шестьдесят) календарных дней с даты окончания месяца отгрузки, Покупатель обязуется уплатить Продавцу сумму эквивалентную сумме НДС, исчисленного от стоимости отгруженного Товара, экспорт которого не подтвержден документально. Покупатель также обязуется осуществить </w:t>
      </w:r>
      <w:proofErr w:type="gramStart"/>
      <w:r w:rsidRPr="001862BE">
        <w:rPr>
          <w:rFonts w:ascii="Arial Narrow" w:hAnsi="Arial Narrow"/>
          <w:b/>
          <w:sz w:val="22"/>
          <w:szCs w:val="22"/>
        </w:rPr>
        <w:t>выплату  за</w:t>
      </w:r>
      <w:proofErr w:type="gramEnd"/>
      <w:r w:rsidRPr="001862BE">
        <w:rPr>
          <w:rFonts w:ascii="Arial Narrow" w:hAnsi="Arial Narrow"/>
          <w:b/>
          <w:sz w:val="22"/>
          <w:szCs w:val="22"/>
        </w:rPr>
        <w:t xml:space="preserve"> каждую тонну </w:t>
      </w:r>
      <w:r w:rsidRPr="001862BE">
        <w:rPr>
          <w:rFonts w:ascii="Arial Narrow" w:hAnsi="Arial Narrow"/>
          <w:b/>
          <w:sz w:val="22"/>
          <w:szCs w:val="22"/>
        </w:rPr>
        <w:lastRenderedPageBreak/>
        <w:t xml:space="preserve">поставленного подакцизного Товара, эквивалентную действующей ставке акциза на дату поставки Товара.  </w:t>
      </w:r>
    </w:p>
    <w:p w14:paraId="10732378" w14:textId="77777777" w:rsidR="001862BE" w:rsidRPr="001862BE" w:rsidRDefault="001862BE" w:rsidP="001862BE">
      <w:pPr>
        <w:ind w:left="4254" w:firstLine="709"/>
        <w:rPr>
          <w:rFonts w:ascii="Arial Narrow" w:hAnsi="Arial Narrow"/>
          <w:b/>
          <w:sz w:val="22"/>
          <w:szCs w:val="22"/>
        </w:rPr>
      </w:pPr>
    </w:p>
    <w:p w14:paraId="2C246E5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Пересчет рублей в доллары США выполняется по курсу Банка России на дату перехода права собственности на Товар от Продавца к Покупателю.</w:t>
      </w:r>
    </w:p>
    <w:p w14:paraId="0CA8C3FD"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Выплата должна быть перечислена Покупателем в долларах США на транзитный валютный счет Продавца, указанный в настоящем контракте, в течение 10 банковских дней с даты выставления Продавцом счета (инвойса) Покупателю. Дата счета — день 0.</w:t>
      </w:r>
    </w:p>
    <w:p w14:paraId="41737AFB" w14:textId="77777777" w:rsidR="001862BE" w:rsidRPr="001862BE" w:rsidRDefault="001862BE" w:rsidP="001862BE">
      <w:pPr>
        <w:ind w:left="4254" w:firstLine="709"/>
        <w:rPr>
          <w:rFonts w:ascii="Arial Narrow" w:hAnsi="Arial Narrow"/>
          <w:b/>
          <w:sz w:val="22"/>
          <w:szCs w:val="22"/>
        </w:rPr>
      </w:pPr>
    </w:p>
    <w:p w14:paraId="0641C043"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17.10. Стороны установили, что существенными условиями настоящего Контракта с учетом всех изменений и дополнений, являются согласованная в порядке, установленном настоящим контрактом, цена (формула цены) каждой месячной партии Товара и базис поставки Товара.</w:t>
      </w:r>
    </w:p>
    <w:p w14:paraId="23796BFC" w14:textId="77777777" w:rsidR="001862BE" w:rsidRPr="001862BE" w:rsidRDefault="001862BE" w:rsidP="001862BE">
      <w:pPr>
        <w:ind w:left="4254" w:firstLine="709"/>
        <w:rPr>
          <w:rFonts w:ascii="Arial Narrow" w:hAnsi="Arial Narrow"/>
          <w:b/>
          <w:sz w:val="22"/>
          <w:szCs w:val="22"/>
        </w:rPr>
      </w:pPr>
    </w:p>
    <w:p w14:paraId="04306B62"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17.11. Если какое-либо условие настоящего Контракта станет юридически недействительным, это не влечет недействительности остальных условий Контракта.</w:t>
      </w:r>
    </w:p>
    <w:p w14:paraId="509430FE"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17.12. В случае противоречий между условиями настоящего Контракта и Дополнительных соглашений и/или Приложений к нему, условия Дополнительных соглашений и/или Приложений будут иметь приоритет.</w:t>
      </w:r>
    </w:p>
    <w:p w14:paraId="6028686C" w14:textId="77777777" w:rsidR="001862BE" w:rsidRPr="001862BE" w:rsidRDefault="001862BE" w:rsidP="001862BE">
      <w:pPr>
        <w:ind w:left="4254" w:firstLine="709"/>
        <w:rPr>
          <w:rFonts w:ascii="Arial Narrow" w:hAnsi="Arial Narrow"/>
          <w:b/>
          <w:sz w:val="22"/>
          <w:szCs w:val="22"/>
        </w:rPr>
      </w:pPr>
    </w:p>
    <w:p w14:paraId="093AE382"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17.13. Любые уведомления, </w:t>
      </w:r>
      <w:proofErr w:type="gramStart"/>
      <w:r w:rsidRPr="001862BE">
        <w:rPr>
          <w:rFonts w:ascii="Arial Narrow" w:hAnsi="Arial Narrow"/>
          <w:b/>
          <w:sz w:val="22"/>
          <w:szCs w:val="22"/>
        </w:rPr>
        <w:t>переписка  по</w:t>
      </w:r>
      <w:proofErr w:type="gramEnd"/>
      <w:r w:rsidRPr="001862BE">
        <w:rPr>
          <w:rFonts w:ascii="Arial Narrow" w:hAnsi="Arial Narrow"/>
          <w:b/>
          <w:sz w:val="22"/>
          <w:szCs w:val="22"/>
        </w:rPr>
        <w:t xml:space="preserve"> настоящему Контракту осуществляются Сторонами посредством электронной почты.   Уведомления, письма Сторон считаются направленными и полученными в день их </w:t>
      </w:r>
      <w:proofErr w:type="gramStart"/>
      <w:r w:rsidRPr="001862BE">
        <w:rPr>
          <w:rFonts w:ascii="Arial Narrow" w:hAnsi="Arial Narrow"/>
          <w:b/>
          <w:sz w:val="22"/>
          <w:szCs w:val="22"/>
        </w:rPr>
        <w:t>отправления  по</w:t>
      </w:r>
      <w:proofErr w:type="gramEnd"/>
      <w:r w:rsidRPr="001862BE">
        <w:rPr>
          <w:rFonts w:ascii="Arial Narrow" w:hAnsi="Arial Narrow"/>
          <w:b/>
          <w:sz w:val="22"/>
          <w:szCs w:val="22"/>
        </w:rPr>
        <w:t xml:space="preserve"> электронной почте.</w:t>
      </w:r>
    </w:p>
    <w:p w14:paraId="3336B7C3" w14:textId="77777777" w:rsidR="001862BE" w:rsidRPr="001862BE" w:rsidRDefault="001862BE" w:rsidP="001862BE">
      <w:pPr>
        <w:ind w:left="4254" w:firstLine="709"/>
        <w:rPr>
          <w:rFonts w:ascii="Arial Narrow" w:hAnsi="Arial Narrow"/>
          <w:b/>
          <w:sz w:val="22"/>
          <w:szCs w:val="22"/>
        </w:rPr>
      </w:pPr>
    </w:p>
    <w:p w14:paraId="55347CE5"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17.14. Всего подписано 2 (два) оригинала настоящего Контракта, на русском и английском языках, каждый из которых имеет равную юридическую силу: 1 (один) - у Продавца и 1 (один) </w:t>
      </w:r>
      <w:proofErr w:type="gramStart"/>
      <w:r w:rsidRPr="001862BE">
        <w:rPr>
          <w:rFonts w:ascii="Arial Narrow" w:hAnsi="Arial Narrow"/>
          <w:b/>
          <w:sz w:val="22"/>
          <w:szCs w:val="22"/>
        </w:rPr>
        <w:t>-  у</w:t>
      </w:r>
      <w:proofErr w:type="gramEnd"/>
      <w:r w:rsidRPr="001862BE">
        <w:rPr>
          <w:rFonts w:ascii="Arial Narrow" w:hAnsi="Arial Narrow"/>
          <w:b/>
          <w:sz w:val="22"/>
          <w:szCs w:val="22"/>
        </w:rPr>
        <w:t xml:space="preserve"> Покупателя.  </w:t>
      </w:r>
    </w:p>
    <w:p w14:paraId="59A83ADA" w14:textId="77777777" w:rsidR="001862BE" w:rsidRPr="001862BE" w:rsidRDefault="001862BE" w:rsidP="001862BE">
      <w:pPr>
        <w:ind w:left="4254" w:firstLine="709"/>
        <w:rPr>
          <w:rFonts w:ascii="Arial Narrow" w:hAnsi="Arial Narrow"/>
          <w:b/>
          <w:sz w:val="22"/>
          <w:szCs w:val="22"/>
        </w:rPr>
      </w:pPr>
    </w:p>
    <w:p w14:paraId="25E698FC" w14:textId="77777777" w:rsidR="001862BE" w:rsidRPr="001862BE" w:rsidRDefault="001862BE" w:rsidP="001862BE">
      <w:pPr>
        <w:pStyle w:val="1"/>
      </w:pPr>
      <w:r w:rsidRPr="001862BE">
        <w:t>18. ЮРИДИЧЕСКИЕ АДРЕСА И БАНКОВСКИЕ РЕКВИЗИТЫ</w:t>
      </w:r>
    </w:p>
    <w:p w14:paraId="1A87C295" w14:textId="77777777" w:rsidR="001862BE" w:rsidRPr="001862BE" w:rsidRDefault="001862BE" w:rsidP="001862BE">
      <w:pPr>
        <w:ind w:left="4254" w:firstLine="709"/>
        <w:rPr>
          <w:rFonts w:ascii="Arial Narrow" w:hAnsi="Arial Narrow"/>
          <w:b/>
          <w:sz w:val="22"/>
          <w:szCs w:val="22"/>
        </w:rPr>
      </w:pPr>
    </w:p>
    <w:p w14:paraId="65408918"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18.1.  Юридический адрес Продавца </w:t>
      </w:r>
    </w:p>
    <w:p w14:paraId="77D85C0B" w14:textId="77777777" w:rsidR="001862BE" w:rsidRPr="001862BE" w:rsidRDefault="001862BE" w:rsidP="001862BE">
      <w:pPr>
        <w:ind w:left="4254" w:firstLine="709"/>
        <w:rPr>
          <w:rFonts w:ascii="Arial Narrow" w:hAnsi="Arial Narrow"/>
          <w:b/>
          <w:sz w:val="22"/>
          <w:szCs w:val="22"/>
        </w:rPr>
      </w:pPr>
    </w:p>
    <w:p w14:paraId="42501BA4"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ST LPG SUPPLY COMPANY</w:t>
      </w:r>
    </w:p>
    <w:p w14:paraId="16412FFB"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Регистрационный Номер: SL17336</w:t>
      </w:r>
    </w:p>
    <w:p w14:paraId="5DDA7C02" w14:textId="77777777" w:rsidR="001862BE" w:rsidRPr="001862BE" w:rsidRDefault="001862BE" w:rsidP="001862BE">
      <w:pPr>
        <w:ind w:left="4254" w:firstLine="709"/>
        <w:rPr>
          <w:rFonts w:ascii="Arial Narrow" w:hAnsi="Arial Narrow"/>
          <w:b/>
          <w:sz w:val="22"/>
          <w:szCs w:val="22"/>
          <w:lang w:val="en-US"/>
        </w:rPr>
      </w:pPr>
      <w:r w:rsidRPr="001862BE">
        <w:rPr>
          <w:rFonts w:ascii="Arial Narrow" w:hAnsi="Arial Narrow"/>
          <w:b/>
          <w:sz w:val="22"/>
          <w:szCs w:val="22"/>
        </w:rPr>
        <w:t>Адрес</w:t>
      </w:r>
      <w:r w:rsidRPr="001862BE">
        <w:rPr>
          <w:rFonts w:ascii="Arial Narrow" w:hAnsi="Arial Narrow"/>
          <w:b/>
          <w:sz w:val="22"/>
          <w:szCs w:val="22"/>
          <w:lang w:val="en-US"/>
        </w:rPr>
        <w:t>: 272 Bath Street, Glasgow, G2 4JR, United Kingdom</w:t>
      </w:r>
    </w:p>
    <w:p w14:paraId="21D4520A"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Телефон: +44(141)846-11-81</w:t>
      </w:r>
    </w:p>
    <w:p w14:paraId="695C0007"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E-mail: info@stlpgcompany.co.uk </w:t>
      </w:r>
    </w:p>
    <w:p w14:paraId="097A07CE" w14:textId="77777777" w:rsidR="001862BE" w:rsidRPr="001862BE" w:rsidRDefault="001862BE" w:rsidP="001862BE">
      <w:pPr>
        <w:ind w:left="4254" w:firstLine="709"/>
        <w:rPr>
          <w:rFonts w:ascii="Arial Narrow" w:hAnsi="Arial Narrow"/>
          <w:b/>
          <w:sz w:val="22"/>
          <w:szCs w:val="22"/>
        </w:rPr>
      </w:pPr>
    </w:p>
    <w:p w14:paraId="298A1599"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18.2 Банковские </w:t>
      </w:r>
      <w:proofErr w:type="gramStart"/>
      <w:r w:rsidRPr="001862BE">
        <w:rPr>
          <w:rFonts w:ascii="Arial Narrow" w:hAnsi="Arial Narrow"/>
          <w:b/>
          <w:sz w:val="22"/>
          <w:szCs w:val="22"/>
        </w:rPr>
        <w:t>реквизиты  Продавца</w:t>
      </w:r>
      <w:proofErr w:type="gramEnd"/>
    </w:p>
    <w:p w14:paraId="316B450E" w14:textId="77777777" w:rsidR="001862BE" w:rsidRPr="001862BE" w:rsidRDefault="001862BE" w:rsidP="001862BE">
      <w:pPr>
        <w:ind w:left="4254" w:firstLine="709"/>
        <w:rPr>
          <w:rFonts w:ascii="Arial Narrow" w:hAnsi="Arial Narrow"/>
          <w:b/>
          <w:sz w:val="22"/>
          <w:szCs w:val="22"/>
        </w:rPr>
      </w:pPr>
    </w:p>
    <w:p w14:paraId="7B4505F2"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IBAN: LV34AIZK0000010388158</w:t>
      </w:r>
    </w:p>
    <w:p w14:paraId="22020948"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Банк: ABLV Bank</w:t>
      </w:r>
    </w:p>
    <w:p w14:paraId="432AC614"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 xml:space="preserve">Адрес Банка: улица </w:t>
      </w:r>
      <w:proofErr w:type="spellStart"/>
      <w:r w:rsidRPr="001862BE">
        <w:rPr>
          <w:rFonts w:ascii="Arial Narrow" w:hAnsi="Arial Narrow"/>
          <w:b/>
          <w:sz w:val="22"/>
          <w:szCs w:val="22"/>
        </w:rPr>
        <w:t>Элизабетес</w:t>
      </w:r>
      <w:proofErr w:type="spellEnd"/>
      <w:r w:rsidRPr="001862BE">
        <w:rPr>
          <w:rFonts w:ascii="Arial Narrow" w:hAnsi="Arial Narrow"/>
          <w:b/>
          <w:sz w:val="22"/>
          <w:szCs w:val="22"/>
        </w:rPr>
        <w:t>, д. 23, Рига, LV-1010, Латвия</w:t>
      </w:r>
    </w:p>
    <w:p w14:paraId="5AFDCC93"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SWIFT: AIZKLV22</w:t>
      </w:r>
    </w:p>
    <w:p w14:paraId="559DFF0A"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lastRenderedPageBreak/>
        <w:t xml:space="preserve">18.3. Юридический адрес покупателя </w:t>
      </w:r>
    </w:p>
    <w:p w14:paraId="294E0218" w14:textId="77777777" w:rsidR="001862BE" w:rsidRPr="001862BE" w:rsidRDefault="001862BE" w:rsidP="001862BE">
      <w:pPr>
        <w:ind w:left="4254" w:firstLine="709"/>
        <w:rPr>
          <w:rFonts w:ascii="Arial Narrow" w:hAnsi="Arial Narrow"/>
          <w:b/>
          <w:sz w:val="22"/>
          <w:szCs w:val="22"/>
        </w:rPr>
      </w:pPr>
    </w:p>
    <w:p w14:paraId="30B315EE" w14:textId="77777777" w:rsidR="001862BE" w:rsidRPr="001862BE" w:rsidRDefault="001862BE" w:rsidP="001862BE">
      <w:pPr>
        <w:ind w:left="4254" w:firstLine="709"/>
        <w:rPr>
          <w:rFonts w:ascii="Arial Narrow" w:hAnsi="Arial Narrow"/>
          <w:b/>
          <w:sz w:val="22"/>
          <w:szCs w:val="22"/>
        </w:rPr>
      </w:pPr>
    </w:p>
    <w:p w14:paraId="615D22AD"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18.4. Банковские реквизиты Покупателя</w:t>
      </w:r>
    </w:p>
    <w:p w14:paraId="4D08312C" w14:textId="77777777" w:rsidR="001862BE" w:rsidRPr="001862BE" w:rsidRDefault="001862BE" w:rsidP="001862BE">
      <w:pPr>
        <w:ind w:left="4254" w:firstLine="709"/>
        <w:rPr>
          <w:rFonts w:ascii="Arial Narrow" w:hAnsi="Arial Narrow"/>
          <w:b/>
          <w:sz w:val="22"/>
          <w:szCs w:val="22"/>
        </w:rPr>
      </w:pPr>
    </w:p>
    <w:p w14:paraId="4E533528" w14:textId="77777777" w:rsidR="001862BE" w:rsidRPr="001862BE" w:rsidRDefault="001862BE" w:rsidP="001862BE">
      <w:pPr>
        <w:ind w:left="4254" w:firstLine="709"/>
        <w:rPr>
          <w:rFonts w:ascii="Arial Narrow" w:hAnsi="Arial Narrow"/>
          <w:b/>
          <w:sz w:val="22"/>
          <w:szCs w:val="22"/>
        </w:rPr>
      </w:pPr>
    </w:p>
    <w:p w14:paraId="692B2701" w14:textId="77777777" w:rsidR="001862BE" w:rsidRPr="001862BE" w:rsidRDefault="001862BE" w:rsidP="001862BE">
      <w:pPr>
        <w:ind w:left="4254" w:firstLine="709"/>
        <w:rPr>
          <w:rFonts w:ascii="Arial Narrow" w:hAnsi="Arial Narrow"/>
          <w:b/>
          <w:sz w:val="22"/>
          <w:szCs w:val="22"/>
        </w:rPr>
      </w:pPr>
    </w:p>
    <w:p w14:paraId="37844BA6" w14:textId="77777777" w:rsidR="001862BE" w:rsidRPr="001862BE" w:rsidRDefault="001862BE" w:rsidP="001862BE">
      <w:pPr>
        <w:ind w:left="4254" w:firstLine="709"/>
        <w:rPr>
          <w:rFonts w:ascii="Arial Narrow" w:hAnsi="Arial Narrow"/>
          <w:b/>
          <w:sz w:val="22"/>
          <w:szCs w:val="22"/>
        </w:rPr>
      </w:pPr>
    </w:p>
    <w:p w14:paraId="6956E390"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ПРОДАВЕЦ</w:t>
      </w:r>
    </w:p>
    <w:p w14:paraId="4564F75C" w14:textId="77777777" w:rsidR="001862BE" w:rsidRPr="001862BE" w:rsidRDefault="001862BE" w:rsidP="001862BE">
      <w:pPr>
        <w:ind w:left="4254" w:firstLine="709"/>
        <w:rPr>
          <w:rFonts w:ascii="Arial Narrow" w:hAnsi="Arial Narrow"/>
          <w:b/>
          <w:sz w:val="22"/>
          <w:szCs w:val="22"/>
        </w:rPr>
      </w:pPr>
      <w:r w:rsidRPr="001862BE">
        <w:rPr>
          <w:rFonts w:ascii="Arial Narrow" w:hAnsi="Arial Narrow"/>
          <w:b/>
          <w:sz w:val="22"/>
          <w:szCs w:val="22"/>
        </w:rPr>
        <w:t>SELLER</w:t>
      </w:r>
    </w:p>
    <w:p w14:paraId="4D725B6A" w14:textId="77777777" w:rsidR="001862BE" w:rsidRPr="001862BE" w:rsidRDefault="001862BE" w:rsidP="001862BE">
      <w:pPr>
        <w:ind w:left="4254" w:firstLine="709"/>
        <w:rPr>
          <w:rFonts w:ascii="Arial Narrow" w:hAnsi="Arial Narrow"/>
          <w:b/>
          <w:sz w:val="22"/>
          <w:szCs w:val="22"/>
        </w:rPr>
      </w:pPr>
    </w:p>
    <w:p w14:paraId="3729C6ED" w14:textId="77777777" w:rsidR="001862BE" w:rsidRPr="001862BE" w:rsidRDefault="001862BE" w:rsidP="001862BE">
      <w:pPr>
        <w:ind w:left="4254" w:firstLine="709"/>
        <w:rPr>
          <w:rFonts w:ascii="Arial Narrow" w:hAnsi="Arial Narrow"/>
          <w:b/>
          <w:sz w:val="22"/>
          <w:szCs w:val="22"/>
        </w:rPr>
      </w:pPr>
    </w:p>
    <w:p w14:paraId="58C14EA2" w14:textId="77777777" w:rsidR="001862BE" w:rsidRPr="001862BE" w:rsidRDefault="001862BE" w:rsidP="001862BE">
      <w:pPr>
        <w:ind w:left="4254" w:firstLine="709"/>
        <w:rPr>
          <w:rFonts w:ascii="Arial Narrow" w:hAnsi="Arial Narrow"/>
          <w:b/>
          <w:sz w:val="22"/>
          <w:szCs w:val="22"/>
        </w:rPr>
      </w:pPr>
    </w:p>
    <w:p w14:paraId="31FF8C1A" w14:textId="0AF28335" w:rsidR="001862BE" w:rsidRPr="00B839C5" w:rsidRDefault="001862BE" w:rsidP="001862BE">
      <w:pPr>
        <w:ind w:left="4254" w:firstLine="709"/>
        <w:rPr>
          <w:rFonts w:ascii="Arial Narrow" w:hAnsi="Arial Narrow"/>
          <w:b/>
          <w:sz w:val="22"/>
          <w:szCs w:val="22"/>
        </w:rPr>
      </w:pPr>
      <w:r w:rsidRPr="001862BE">
        <w:rPr>
          <w:rFonts w:ascii="Arial Narrow" w:hAnsi="Arial Narrow"/>
          <w:b/>
          <w:sz w:val="22"/>
          <w:szCs w:val="22"/>
        </w:rPr>
        <w:t>_________________________________</w:t>
      </w:r>
    </w:p>
    <w:sectPr w:rsidR="001862BE" w:rsidRPr="00B839C5" w:rsidSect="00256A1F">
      <w:footerReference w:type="default" r:id="rId10"/>
      <w:pgSz w:w="11905" w:h="16837"/>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D4603" w14:textId="77777777" w:rsidR="00E34C44" w:rsidRDefault="00E34C44" w:rsidP="001B247E">
      <w:r>
        <w:separator/>
      </w:r>
    </w:p>
  </w:endnote>
  <w:endnote w:type="continuationSeparator" w:id="0">
    <w:p w14:paraId="0113B1E3" w14:textId="77777777" w:rsidR="00E34C44" w:rsidRDefault="00E34C44" w:rsidP="001B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panose1 w:val="020B0603030804020204"/>
    <w:charset w:val="CC"/>
    <w:family w:val="swiss"/>
    <w:pitch w:val="variable"/>
    <w:sig w:usb0="E7002EFF" w:usb1="D200FDFF" w:usb2="0A24602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352E4" w14:textId="77777777" w:rsidR="002F2523" w:rsidRPr="00C53BDB" w:rsidRDefault="002F2523" w:rsidP="005D34A8">
    <w:pPr>
      <w:snapToGrid w:val="0"/>
      <w:rPr>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5D34A8">
      <w:rPr>
        <w:sz w:val="22"/>
        <w:szCs w:val="22"/>
      </w:rPr>
      <w:fldChar w:fldCharType="begin"/>
    </w:r>
    <w:r w:rsidRPr="005D34A8">
      <w:rPr>
        <w:sz w:val="22"/>
        <w:szCs w:val="22"/>
      </w:rPr>
      <w:instrText>PAGE   \* MERGEFORMAT</w:instrText>
    </w:r>
    <w:r w:rsidRPr="005D34A8">
      <w:rPr>
        <w:sz w:val="22"/>
        <w:szCs w:val="22"/>
      </w:rPr>
      <w:fldChar w:fldCharType="separate"/>
    </w:r>
    <w:r w:rsidR="00CB68BD">
      <w:rPr>
        <w:noProof/>
        <w:sz w:val="22"/>
        <w:szCs w:val="22"/>
      </w:rPr>
      <w:t>1</w:t>
    </w:r>
    <w:r w:rsidRPr="005D34A8">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56A9B" w14:textId="77777777" w:rsidR="00E34C44" w:rsidRDefault="00E34C44" w:rsidP="001B247E">
      <w:r>
        <w:separator/>
      </w:r>
    </w:p>
  </w:footnote>
  <w:footnote w:type="continuationSeparator" w:id="0">
    <w:p w14:paraId="005F4D10" w14:textId="77777777" w:rsidR="00E34C44" w:rsidRDefault="00E34C44" w:rsidP="001B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4"/>
    <w:multiLevelType w:val="multilevel"/>
    <w:tmpl w:val="FA228CEC"/>
    <w:name w:val="WW8Num4"/>
    <w:lvl w:ilvl="0">
      <w:start w:val="5"/>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8"/>
      <w:numFmt w:val="decimal"/>
      <w:lvlText w:val="%1.%2.%3."/>
      <w:lvlJc w:val="left"/>
      <w:pPr>
        <w:tabs>
          <w:tab w:val="num" w:pos="1440"/>
        </w:tabs>
        <w:ind w:left="1440" w:hanging="360"/>
      </w:pPr>
      <w:rPr>
        <w:lang w:val="en-US"/>
      </w:r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4"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08"/>
    <w:multiLevelType w:val="singleLevel"/>
    <w:tmpl w:val="00000008"/>
    <w:name w:val="WW8Num8"/>
    <w:lvl w:ilvl="0">
      <w:start w:val="1"/>
      <w:numFmt w:val="bullet"/>
      <w:lvlText w:val=""/>
      <w:lvlJc w:val="left"/>
      <w:pPr>
        <w:tabs>
          <w:tab w:val="num" w:pos="380"/>
        </w:tabs>
        <w:ind w:left="380" w:hanging="360"/>
      </w:pPr>
      <w:rPr>
        <w:rFonts w:ascii="Symbol" w:hAnsi="Symbol"/>
      </w:rPr>
    </w:lvl>
  </w:abstractNum>
  <w:abstractNum w:abstractNumId="8" w15:restartNumberingAfterBreak="0">
    <w:nsid w:val="00000009"/>
    <w:multiLevelType w:val="singleLevel"/>
    <w:tmpl w:val="00000009"/>
    <w:name w:val="WW8Num9"/>
    <w:lvl w:ilvl="0">
      <w:start w:val="1"/>
      <w:numFmt w:val="bullet"/>
      <w:lvlText w:val=""/>
      <w:lvlJc w:val="left"/>
      <w:pPr>
        <w:tabs>
          <w:tab w:val="num" w:pos="360"/>
        </w:tabs>
        <w:ind w:left="360" w:hanging="360"/>
      </w:pPr>
      <w:rPr>
        <w:rFonts w:ascii="Symbol" w:hAnsi="Symbol"/>
      </w:rPr>
    </w:lvl>
  </w:abstractNum>
  <w:abstractNum w:abstractNumId="9"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Symbol" w:hAnsi="Symbol"/>
      </w:rPr>
    </w:lvl>
  </w:abstractNum>
  <w:abstractNum w:abstractNumId="10" w15:restartNumberingAfterBreak="0">
    <w:nsid w:val="0C5E127E"/>
    <w:multiLevelType w:val="multilevel"/>
    <w:tmpl w:val="CBC273C6"/>
    <w:lvl w:ilvl="0">
      <w:start w:val="1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1F46E98"/>
    <w:multiLevelType w:val="multilevel"/>
    <w:tmpl w:val="1BFACBB8"/>
    <w:lvl w:ilvl="0">
      <w:start w:val="1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923E98"/>
    <w:multiLevelType w:val="hybridMultilevel"/>
    <w:tmpl w:val="F904CCB8"/>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3" w15:restartNumberingAfterBreak="0">
    <w:nsid w:val="30A27C2E"/>
    <w:multiLevelType w:val="hybridMultilevel"/>
    <w:tmpl w:val="485C70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915689F"/>
    <w:multiLevelType w:val="multilevel"/>
    <w:tmpl w:val="8620DA64"/>
    <w:lvl w:ilvl="0">
      <w:start w:val="1"/>
      <w:numFmt w:val="decimal"/>
      <w:suff w:val="space"/>
      <w:lvlText w:val="5.%1."/>
      <w:lvlJc w:val="left"/>
      <w:pPr>
        <w:ind w:left="0" w:firstLine="567"/>
      </w:pPr>
      <w:rPr>
        <w:rFonts w:ascii="Times New Roman" w:hAnsi="Times New Roman" w:hint="default"/>
        <w:b w:val="0"/>
        <w:i w:val="0"/>
        <w:sz w:val="22"/>
        <w:szCs w:val="22"/>
      </w:rPr>
    </w:lvl>
    <w:lvl w:ilvl="1">
      <w:start w:val="1"/>
      <w:numFmt w:val="decimal"/>
      <w:lvlRestart w:val="0"/>
      <w:suff w:val="space"/>
      <w:lvlText w:val="2.3.%2."/>
      <w:lvlJc w:val="left"/>
      <w:pPr>
        <w:ind w:left="-624" w:firstLine="624"/>
      </w:pPr>
      <w:rPr>
        <w:rFonts w:hint="default"/>
      </w:rPr>
    </w:lvl>
    <w:lvl w:ilvl="2">
      <w:start w:val="1"/>
      <w:numFmt w:val="decimal"/>
      <w:lvlRestart w:val="0"/>
      <w:suff w:val="space"/>
      <w:lvlText w:val="2.1.%3."/>
      <w:lvlJc w:val="left"/>
      <w:pPr>
        <w:ind w:left="0" w:firstLine="62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55EF7EC5"/>
    <w:multiLevelType w:val="hybridMultilevel"/>
    <w:tmpl w:val="577CAB96"/>
    <w:lvl w:ilvl="0" w:tplc="109A2D90">
      <w:start w:val="2"/>
      <w:numFmt w:val="bullet"/>
      <w:lvlText w:val="-"/>
      <w:lvlJc w:val="left"/>
      <w:pPr>
        <w:ind w:left="720" w:hanging="360"/>
      </w:pPr>
      <w:rPr>
        <w:rFonts w:ascii="Times New Roman" w:eastAsia="DejaVu San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0C5AC3"/>
    <w:multiLevelType w:val="hybridMultilevel"/>
    <w:tmpl w:val="4322D5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CA532C8"/>
    <w:multiLevelType w:val="multilevel"/>
    <w:tmpl w:val="90DCD6C8"/>
    <w:lvl w:ilvl="0">
      <w:start w:val="18"/>
      <w:numFmt w:val="decimal"/>
      <w:lvlText w:val="%1"/>
      <w:lvlJc w:val="left"/>
      <w:pPr>
        <w:ind w:left="375" w:hanging="375"/>
      </w:pPr>
      <w:rPr>
        <w:rFonts w:hint="default"/>
      </w:rPr>
    </w:lvl>
    <w:lvl w:ilvl="1">
      <w:start w:val="4"/>
      <w:numFmt w:val="decimal"/>
      <w:lvlText w:val="%1.%2"/>
      <w:lvlJc w:val="left"/>
      <w:pPr>
        <w:ind w:left="375" w:hanging="37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38C14F9"/>
    <w:multiLevelType w:val="hybridMultilevel"/>
    <w:tmpl w:val="0256FF8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762F4A8E"/>
    <w:multiLevelType w:val="hybridMultilevel"/>
    <w:tmpl w:val="DF5667EC"/>
    <w:lvl w:ilvl="0" w:tplc="ABDA4A5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E0F4E18"/>
    <w:multiLevelType w:val="hybridMultilevel"/>
    <w:tmpl w:val="7730F1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44529639">
    <w:abstractNumId w:val="0"/>
  </w:num>
  <w:num w:numId="2" w16cid:durableId="1964966817">
    <w:abstractNumId w:val="1"/>
  </w:num>
  <w:num w:numId="3" w16cid:durableId="1462114298">
    <w:abstractNumId w:val="2"/>
  </w:num>
  <w:num w:numId="4" w16cid:durableId="1539926831">
    <w:abstractNumId w:val="3"/>
  </w:num>
  <w:num w:numId="5" w16cid:durableId="816073570">
    <w:abstractNumId w:val="4"/>
  </w:num>
  <w:num w:numId="6" w16cid:durableId="557204238">
    <w:abstractNumId w:val="5"/>
  </w:num>
  <w:num w:numId="7" w16cid:durableId="1090539770">
    <w:abstractNumId w:val="6"/>
  </w:num>
  <w:num w:numId="8" w16cid:durableId="524944164">
    <w:abstractNumId w:val="7"/>
  </w:num>
  <w:num w:numId="9" w16cid:durableId="772824187">
    <w:abstractNumId w:val="8"/>
  </w:num>
  <w:num w:numId="10" w16cid:durableId="1181697606">
    <w:abstractNumId w:val="9"/>
  </w:num>
  <w:num w:numId="11" w16cid:durableId="1109549403">
    <w:abstractNumId w:val="15"/>
  </w:num>
  <w:num w:numId="12" w16cid:durableId="1957641838">
    <w:abstractNumId w:val="19"/>
  </w:num>
  <w:num w:numId="13" w16cid:durableId="184025090">
    <w:abstractNumId w:val="11"/>
  </w:num>
  <w:num w:numId="14" w16cid:durableId="1738817123">
    <w:abstractNumId w:val="18"/>
  </w:num>
  <w:num w:numId="15" w16cid:durableId="1324312561">
    <w:abstractNumId w:val="12"/>
  </w:num>
  <w:num w:numId="16" w16cid:durableId="1595166999">
    <w:abstractNumId w:val="16"/>
  </w:num>
  <w:num w:numId="17" w16cid:durableId="908729635">
    <w:abstractNumId w:val="20"/>
  </w:num>
  <w:num w:numId="18" w16cid:durableId="490876226">
    <w:abstractNumId w:val="17"/>
  </w:num>
  <w:num w:numId="19" w16cid:durableId="1039815395">
    <w:abstractNumId w:val="13"/>
  </w:num>
  <w:num w:numId="20" w16cid:durableId="844982576">
    <w:abstractNumId w:val="10"/>
  </w:num>
  <w:num w:numId="21" w16cid:durableId="5373586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1AB8"/>
    <w:rsid w:val="0000365C"/>
    <w:rsid w:val="00006899"/>
    <w:rsid w:val="00011C96"/>
    <w:rsid w:val="0001496D"/>
    <w:rsid w:val="00015198"/>
    <w:rsid w:val="0001561E"/>
    <w:rsid w:val="000210AD"/>
    <w:rsid w:val="00021812"/>
    <w:rsid w:val="000219C5"/>
    <w:rsid w:val="00023828"/>
    <w:rsid w:val="00024BDD"/>
    <w:rsid w:val="00026D64"/>
    <w:rsid w:val="00033BE2"/>
    <w:rsid w:val="000356EB"/>
    <w:rsid w:val="000356EF"/>
    <w:rsid w:val="00041BA2"/>
    <w:rsid w:val="00053190"/>
    <w:rsid w:val="0006321C"/>
    <w:rsid w:val="000640C6"/>
    <w:rsid w:val="000645AD"/>
    <w:rsid w:val="0007079D"/>
    <w:rsid w:val="0007421D"/>
    <w:rsid w:val="00077E03"/>
    <w:rsid w:val="000870E8"/>
    <w:rsid w:val="000901EF"/>
    <w:rsid w:val="00090437"/>
    <w:rsid w:val="00093091"/>
    <w:rsid w:val="00095A57"/>
    <w:rsid w:val="000A1E91"/>
    <w:rsid w:val="000A2932"/>
    <w:rsid w:val="000A3B34"/>
    <w:rsid w:val="000A3EFA"/>
    <w:rsid w:val="000A7DA4"/>
    <w:rsid w:val="000B17D1"/>
    <w:rsid w:val="000B31E6"/>
    <w:rsid w:val="000B32A4"/>
    <w:rsid w:val="000B617C"/>
    <w:rsid w:val="000B7430"/>
    <w:rsid w:val="000B7969"/>
    <w:rsid w:val="000C0EF4"/>
    <w:rsid w:val="000C2187"/>
    <w:rsid w:val="000C3A82"/>
    <w:rsid w:val="000C4F77"/>
    <w:rsid w:val="000C6E24"/>
    <w:rsid w:val="000C6F8D"/>
    <w:rsid w:val="000C7CBD"/>
    <w:rsid w:val="000D01EC"/>
    <w:rsid w:val="000D2DAE"/>
    <w:rsid w:val="000D4AEA"/>
    <w:rsid w:val="000D6534"/>
    <w:rsid w:val="000D6EA4"/>
    <w:rsid w:val="000D6FF9"/>
    <w:rsid w:val="000D781E"/>
    <w:rsid w:val="000E3C2F"/>
    <w:rsid w:val="000E3EE7"/>
    <w:rsid w:val="000E464C"/>
    <w:rsid w:val="000E4E61"/>
    <w:rsid w:val="000E708D"/>
    <w:rsid w:val="000F16DC"/>
    <w:rsid w:val="000F294E"/>
    <w:rsid w:val="000F5D5D"/>
    <w:rsid w:val="000F6951"/>
    <w:rsid w:val="00102A32"/>
    <w:rsid w:val="00103CE0"/>
    <w:rsid w:val="001056AD"/>
    <w:rsid w:val="0010767B"/>
    <w:rsid w:val="00107B5B"/>
    <w:rsid w:val="00111D5D"/>
    <w:rsid w:val="001128F4"/>
    <w:rsid w:val="00116B67"/>
    <w:rsid w:val="0012063B"/>
    <w:rsid w:val="00121D07"/>
    <w:rsid w:val="00125AE3"/>
    <w:rsid w:val="001313D4"/>
    <w:rsid w:val="00131919"/>
    <w:rsid w:val="00132075"/>
    <w:rsid w:val="0013472D"/>
    <w:rsid w:val="00135D67"/>
    <w:rsid w:val="00135EFA"/>
    <w:rsid w:val="00136015"/>
    <w:rsid w:val="001371B9"/>
    <w:rsid w:val="00141A39"/>
    <w:rsid w:val="00141B82"/>
    <w:rsid w:val="0014442B"/>
    <w:rsid w:val="00144861"/>
    <w:rsid w:val="00146051"/>
    <w:rsid w:val="00150BA6"/>
    <w:rsid w:val="00152120"/>
    <w:rsid w:val="00154EFC"/>
    <w:rsid w:val="0015682E"/>
    <w:rsid w:val="0015711C"/>
    <w:rsid w:val="00160903"/>
    <w:rsid w:val="00161AB0"/>
    <w:rsid w:val="0016519C"/>
    <w:rsid w:val="00167E06"/>
    <w:rsid w:val="00173A87"/>
    <w:rsid w:val="001756BE"/>
    <w:rsid w:val="001817F8"/>
    <w:rsid w:val="00183EA8"/>
    <w:rsid w:val="001861C5"/>
    <w:rsid w:val="001862BE"/>
    <w:rsid w:val="00190948"/>
    <w:rsid w:val="00191B70"/>
    <w:rsid w:val="001928B5"/>
    <w:rsid w:val="00192ACB"/>
    <w:rsid w:val="001A2ED6"/>
    <w:rsid w:val="001B0061"/>
    <w:rsid w:val="001B247E"/>
    <w:rsid w:val="001B2F5E"/>
    <w:rsid w:val="001B710B"/>
    <w:rsid w:val="001C0033"/>
    <w:rsid w:val="001C05C3"/>
    <w:rsid w:val="001C0F7A"/>
    <w:rsid w:val="001C1205"/>
    <w:rsid w:val="001C1F4A"/>
    <w:rsid w:val="001C45A6"/>
    <w:rsid w:val="001C5FBD"/>
    <w:rsid w:val="001C7FD0"/>
    <w:rsid w:val="001D1956"/>
    <w:rsid w:val="001D6802"/>
    <w:rsid w:val="001D6B6B"/>
    <w:rsid w:val="001D702F"/>
    <w:rsid w:val="001D73E0"/>
    <w:rsid w:val="001E1EF1"/>
    <w:rsid w:val="001E3D43"/>
    <w:rsid w:val="001E677D"/>
    <w:rsid w:val="001F496F"/>
    <w:rsid w:val="001F4A6D"/>
    <w:rsid w:val="0020593A"/>
    <w:rsid w:val="00205BB3"/>
    <w:rsid w:val="00206099"/>
    <w:rsid w:val="002078BA"/>
    <w:rsid w:val="00212565"/>
    <w:rsid w:val="00214B9C"/>
    <w:rsid w:val="00216BE4"/>
    <w:rsid w:val="00220480"/>
    <w:rsid w:val="002278E3"/>
    <w:rsid w:val="00230736"/>
    <w:rsid w:val="0023088F"/>
    <w:rsid w:val="0023218D"/>
    <w:rsid w:val="0023718D"/>
    <w:rsid w:val="002408EA"/>
    <w:rsid w:val="00242D54"/>
    <w:rsid w:val="00243E01"/>
    <w:rsid w:val="00244D0D"/>
    <w:rsid w:val="00245298"/>
    <w:rsid w:val="00245F8E"/>
    <w:rsid w:val="00247489"/>
    <w:rsid w:val="00247CA7"/>
    <w:rsid w:val="00256A1F"/>
    <w:rsid w:val="00256C4B"/>
    <w:rsid w:val="00257159"/>
    <w:rsid w:val="00261FE9"/>
    <w:rsid w:val="00264E3A"/>
    <w:rsid w:val="00266068"/>
    <w:rsid w:val="00266376"/>
    <w:rsid w:val="002716A4"/>
    <w:rsid w:val="002779C2"/>
    <w:rsid w:val="0028097B"/>
    <w:rsid w:val="002818DC"/>
    <w:rsid w:val="00285F0C"/>
    <w:rsid w:val="002873B0"/>
    <w:rsid w:val="00291533"/>
    <w:rsid w:val="002953E4"/>
    <w:rsid w:val="002A056E"/>
    <w:rsid w:val="002A3C7F"/>
    <w:rsid w:val="002B022E"/>
    <w:rsid w:val="002B5E91"/>
    <w:rsid w:val="002C3EDD"/>
    <w:rsid w:val="002C5275"/>
    <w:rsid w:val="002D197F"/>
    <w:rsid w:val="002D4A5D"/>
    <w:rsid w:val="002D6EC0"/>
    <w:rsid w:val="002D7BC7"/>
    <w:rsid w:val="002E0382"/>
    <w:rsid w:val="002E0683"/>
    <w:rsid w:val="002E270B"/>
    <w:rsid w:val="002E4EC0"/>
    <w:rsid w:val="002F194E"/>
    <w:rsid w:val="002F2523"/>
    <w:rsid w:val="002F2650"/>
    <w:rsid w:val="002F3D9B"/>
    <w:rsid w:val="00300725"/>
    <w:rsid w:val="003071A9"/>
    <w:rsid w:val="00307BD8"/>
    <w:rsid w:val="003157BC"/>
    <w:rsid w:val="00315DC1"/>
    <w:rsid w:val="00317B41"/>
    <w:rsid w:val="0032311B"/>
    <w:rsid w:val="00323303"/>
    <w:rsid w:val="00324747"/>
    <w:rsid w:val="00330C7F"/>
    <w:rsid w:val="00332146"/>
    <w:rsid w:val="00334E31"/>
    <w:rsid w:val="00346149"/>
    <w:rsid w:val="003465FA"/>
    <w:rsid w:val="00347B41"/>
    <w:rsid w:val="00352D7E"/>
    <w:rsid w:val="00352E04"/>
    <w:rsid w:val="00354393"/>
    <w:rsid w:val="00355341"/>
    <w:rsid w:val="00356AC0"/>
    <w:rsid w:val="003605F8"/>
    <w:rsid w:val="00364D4E"/>
    <w:rsid w:val="00366705"/>
    <w:rsid w:val="003678B2"/>
    <w:rsid w:val="003701BB"/>
    <w:rsid w:val="0037112B"/>
    <w:rsid w:val="00371167"/>
    <w:rsid w:val="00373359"/>
    <w:rsid w:val="00377248"/>
    <w:rsid w:val="00380450"/>
    <w:rsid w:val="003808E3"/>
    <w:rsid w:val="003839C4"/>
    <w:rsid w:val="00393C15"/>
    <w:rsid w:val="003A2B8D"/>
    <w:rsid w:val="003A2CA6"/>
    <w:rsid w:val="003B0E56"/>
    <w:rsid w:val="003B388E"/>
    <w:rsid w:val="003C078E"/>
    <w:rsid w:val="003C0962"/>
    <w:rsid w:val="003C353D"/>
    <w:rsid w:val="003C5417"/>
    <w:rsid w:val="003C73F3"/>
    <w:rsid w:val="003D0A49"/>
    <w:rsid w:val="003D1DAC"/>
    <w:rsid w:val="003D27C6"/>
    <w:rsid w:val="003D605D"/>
    <w:rsid w:val="003E0C35"/>
    <w:rsid w:val="003E3802"/>
    <w:rsid w:val="003E44FB"/>
    <w:rsid w:val="003E72E2"/>
    <w:rsid w:val="003F0539"/>
    <w:rsid w:val="003F20A2"/>
    <w:rsid w:val="00414370"/>
    <w:rsid w:val="00417C5F"/>
    <w:rsid w:val="00420123"/>
    <w:rsid w:val="0042178D"/>
    <w:rsid w:val="00430D72"/>
    <w:rsid w:val="0043394D"/>
    <w:rsid w:val="004406AD"/>
    <w:rsid w:val="00441314"/>
    <w:rsid w:val="00441E77"/>
    <w:rsid w:val="00442495"/>
    <w:rsid w:val="004435E2"/>
    <w:rsid w:val="00443B1C"/>
    <w:rsid w:val="0044491C"/>
    <w:rsid w:val="00444B38"/>
    <w:rsid w:val="00446FED"/>
    <w:rsid w:val="00450B57"/>
    <w:rsid w:val="00456069"/>
    <w:rsid w:val="00460FD9"/>
    <w:rsid w:val="0046180A"/>
    <w:rsid w:val="00461AB3"/>
    <w:rsid w:val="00462E81"/>
    <w:rsid w:val="00463FC5"/>
    <w:rsid w:val="00465F18"/>
    <w:rsid w:val="00470F97"/>
    <w:rsid w:val="00472CF3"/>
    <w:rsid w:val="004857E5"/>
    <w:rsid w:val="0049013F"/>
    <w:rsid w:val="004935CB"/>
    <w:rsid w:val="0049522A"/>
    <w:rsid w:val="004A1E40"/>
    <w:rsid w:val="004A53A9"/>
    <w:rsid w:val="004B10DD"/>
    <w:rsid w:val="004B50B2"/>
    <w:rsid w:val="004B5356"/>
    <w:rsid w:val="004B5A46"/>
    <w:rsid w:val="004C2A50"/>
    <w:rsid w:val="004C4F14"/>
    <w:rsid w:val="004C5A1C"/>
    <w:rsid w:val="004C5BBE"/>
    <w:rsid w:val="004C6BC8"/>
    <w:rsid w:val="004D1501"/>
    <w:rsid w:val="004D21FC"/>
    <w:rsid w:val="004D6FA0"/>
    <w:rsid w:val="004E256B"/>
    <w:rsid w:val="004E4F63"/>
    <w:rsid w:val="004F288E"/>
    <w:rsid w:val="004F3BEB"/>
    <w:rsid w:val="004F48AA"/>
    <w:rsid w:val="004F708D"/>
    <w:rsid w:val="00501CFA"/>
    <w:rsid w:val="00504A16"/>
    <w:rsid w:val="00506C26"/>
    <w:rsid w:val="00510D0F"/>
    <w:rsid w:val="0051256A"/>
    <w:rsid w:val="00517285"/>
    <w:rsid w:val="005251A9"/>
    <w:rsid w:val="00526DD7"/>
    <w:rsid w:val="00530535"/>
    <w:rsid w:val="005369E6"/>
    <w:rsid w:val="00536DBC"/>
    <w:rsid w:val="00540252"/>
    <w:rsid w:val="00540C61"/>
    <w:rsid w:val="00541B9C"/>
    <w:rsid w:val="0054347E"/>
    <w:rsid w:val="00545C15"/>
    <w:rsid w:val="005469E1"/>
    <w:rsid w:val="00547AAB"/>
    <w:rsid w:val="00552EC2"/>
    <w:rsid w:val="00554414"/>
    <w:rsid w:val="00555AF5"/>
    <w:rsid w:val="00556A32"/>
    <w:rsid w:val="00560336"/>
    <w:rsid w:val="00560BFB"/>
    <w:rsid w:val="005651F2"/>
    <w:rsid w:val="005675D7"/>
    <w:rsid w:val="00571706"/>
    <w:rsid w:val="0057529C"/>
    <w:rsid w:val="00580034"/>
    <w:rsid w:val="00582532"/>
    <w:rsid w:val="00584649"/>
    <w:rsid w:val="00591677"/>
    <w:rsid w:val="00594AE6"/>
    <w:rsid w:val="005965AF"/>
    <w:rsid w:val="005A0955"/>
    <w:rsid w:val="005B1B52"/>
    <w:rsid w:val="005B24BE"/>
    <w:rsid w:val="005B3254"/>
    <w:rsid w:val="005B36EF"/>
    <w:rsid w:val="005B434F"/>
    <w:rsid w:val="005C2A2A"/>
    <w:rsid w:val="005C7927"/>
    <w:rsid w:val="005D13CE"/>
    <w:rsid w:val="005D34A8"/>
    <w:rsid w:val="005D4DCE"/>
    <w:rsid w:val="005D584C"/>
    <w:rsid w:val="005E3611"/>
    <w:rsid w:val="005E61C6"/>
    <w:rsid w:val="005F2A21"/>
    <w:rsid w:val="005F2C5C"/>
    <w:rsid w:val="005F345B"/>
    <w:rsid w:val="005F42DC"/>
    <w:rsid w:val="006025BA"/>
    <w:rsid w:val="0060459C"/>
    <w:rsid w:val="006053CB"/>
    <w:rsid w:val="006061B1"/>
    <w:rsid w:val="006079EB"/>
    <w:rsid w:val="00611B3E"/>
    <w:rsid w:val="006134F1"/>
    <w:rsid w:val="00613569"/>
    <w:rsid w:val="00623465"/>
    <w:rsid w:val="006257AF"/>
    <w:rsid w:val="00627935"/>
    <w:rsid w:val="00627CA3"/>
    <w:rsid w:val="0063155A"/>
    <w:rsid w:val="00631A4D"/>
    <w:rsid w:val="00631B3C"/>
    <w:rsid w:val="00633501"/>
    <w:rsid w:val="00637C12"/>
    <w:rsid w:val="006401DE"/>
    <w:rsid w:val="00641512"/>
    <w:rsid w:val="006417DD"/>
    <w:rsid w:val="00643C89"/>
    <w:rsid w:val="00645559"/>
    <w:rsid w:val="00646238"/>
    <w:rsid w:val="0064755C"/>
    <w:rsid w:val="00656791"/>
    <w:rsid w:val="00671A3C"/>
    <w:rsid w:val="006732B2"/>
    <w:rsid w:val="006744AA"/>
    <w:rsid w:val="00675954"/>
    <w:rsid w:val="00677A93"/>
    <w:rsid w:val="00681039"/>
    <w:rsid w:val="006831CB"/>
    <w:rsid w:val="006845D5"/>
    <w:rsid w:val="00692264"/>
    <w:rsid w:val="006939AE"/>
    <w:rsid w:val="006A2B4D"/>
    <w:rsid w:val="006A61EE"/>
    <w:rsid w:val="006A63D0"/>
    <w:rsid w:val="006A749B"/>
    <w:rsid w:val="006B1B45"/>
    <w:rsid w:val="006B30A6"/>
    <w:rsid w:val="006B40C8"/>
    <w:rsid w:val="006B42D1"/>
    <w:rsid w:val="006B6D2A"/>
    <w:rsid w:val="006B6E1B"/>
    <w:rsid w:val="006C1438"/>
    <w:rsid w:val="006C1BFE"/>
    <w:rsid w:val="006C5C51"/>
    <w:rsid w:val="006D2EE9"/>
    <w:rsid w:val="006E24FC"/>
    <w:rsid w:val="006E494A"/>
    <w:rsid w:val="006F2C55"/>
    <w:rsid w:val="006F4856"/>
    <w:rsid w:val="006F7D4D"/>
    <w:rsid w:val="00710288"/>
    <w:rsid w:val="0071048B"/>
    <w:rsid w:val="00710B71"/>
    <w:rsid w:val="007125A6"/>
    <w:rsid w:val="00721BDC"/>
    <w:rsid w:val="00722E41"/>
    <w:rsid w:val="00723651"/>
    <w:rsid w:val="00727354"/>
    <w:rsid w:val="00734311"/>
    <w:rsid w:val="00744668"/>
    <w:rsid w:val="00751FD3"/>
    <w:rsid w:val="007565B1"/>
    <w:rsid w:val="007570D8"/>
    <w:rsid w:val="00762FC4"/>
    <w:rsid w:val="00783B78"/>
    <w:rsid w:val="00790B0F"/>
    <w:rsid w:val="007A546E"/>
    <w:rsid w:val="007B427C"/>
    <w:rsid w:val="007B44E4"/>
    <w:rsid w:val="007B5DAE"/>
    <w:rsid w:val="007C3F1C"/>
    <w:rsid w:val="007D111E"/>
    <w:rsid w:val="007D1793"/>
    <w:rsid w:val="007D60BB"/>
    <w:rsid w:val="007D72BB"/>
    <w:rsid w:val="007E1892"/>
    <w:rsid w:val="007E2327"/>
    <w:rsid w:val="007E73CA"/>
    <w:rsid w:val="007F23CA"/>
    <w:rsid w:val="007F44DE"/>
    <w:rsid w:val="007F4B72"/>
    <w:rsid w:val="007F536D"/>
    <w:rsid w:val="007F7EF7"/>
    <w:rsid w:val="00801A6B"/>
    <w:rsid w:val="00802A69"/>
    <w:rsid w:val="00814909"/>
    <w:rsid w:val="00814BC7"/>
    <w:rsid w:val="008157CD"/>
    <w:rsid w:val="00815BC8"/>
    <w:rsid w:val="00817DF2"/>
    <w:rsid w:val="00822437"/>
    <w:rsid w:val="00826329"/>
    <w:rsid w:val="00826582"/>
    <w:rsid w:val="0082713C"/>
    <w:rsid w:val="00833E71"/>
    <w:rsid w:val="00834528"/>
    <w:rsid w:val="00836DC8"/>
    <w:rsid w:val="008466E7"/>
    <w:rsid w:val="008469C3"/>
    <w:rsid w:val="00847FB1"/>
    <w:rsid w:val="008500E4"/>
    <w:rsid w:val="00850DA2"/>
    <w:rsid w:val="008514C8"/>
    <w:rsid w:val="00853FB1"/>
    <w:rsid w:val="00854CC0"/>
    <w:rsid w:val="00860A59"/>
    <w:rsid w:val="00863EC7"/>
    <w:rsid w:val="0086480E"/>
    <w:rsid w:val="008672D8"/>
    <w:rsid w:val="00867FDB"/>
    <w:rsid w:val="00874AED"/>
    <w:rsid w:val="00874BFA"/>
    <w:rsid w:val="00876E20"/>
    <w:rsid w:val="00877EE2"/>
    <w:rsid w:val="00881BDD"/>
    <w:rsid w:val="00882AC0"/>
    <w:rsid w:val="00882D02"/>
    <w:rsid w:val="00885C12"/>
    <w:rsid w:val="00887F57"/>
    <w:rsid w:val="008A0445"/>
    <w:rsid w:val="008A1B2E"/>
    <w:rsid w:val="008A3053"/>
    <w:rsid w:val="008A47A7"/>
    <w:rsid w:val="008A6C80"/>
    <w:rsid w:val="008B054C"/>
    <w:rsid w:val="008B498D"/>
    <w:rsid w:val="008C4374"/>
    <w:rsid w:val="008C55C4"/>
    <w:rsid w:val="008C56EF"/>
    <w:rsid w:val="008C5E9E"/>
    <w:rsid w:val="008C6CC1"/>
    <w:rsid w:val="008C6DC3"/>
    <w:rsid w:val="008C77C8"/>
    <w:rsid w:val="008D1AB8"/>
    <w:rsid w:val="008D1FDC"/>
    <w:rsid w:val="008D3B72"/>
    <w:rsid w:val="008D563F"/>
    <w:rsid w:val="008E476F"/>
    <w:rsid w:val="008F57A7"/>
    <w:rsid w:val="008F5F04"/>
    <w:rsid w:val="008F6D70"/>
    <w:rsid w:val="009025AF"/>
    <w:rsid w:val="00904677"/>
    <w:rsid w:val="0090628F"/>
    <w:rsid w:val="0090685F"/>
    <w:rsid w:val="00920802"/>
    <w:rsid w:val="0092116F"/>
    <w:rsid w:val="0092200C"/>
    <w:rsid w:val="00923514"/>
    <w:rsid w:val="00925219"/>
    <w:rsid w:val="009252E1"/>
    <w:rsid w:val="00926A12"/>
    <w:rsid w:val="00931AE5"/>
    <w:rsid w:val="00932E00"/>
    <w:rsid w:val="009346E1"/>
    <w:rsid w:val="00937961"/>
    <w:rsid w:val="00942163"/>
    <w:rsid w:val="00942206"/>
    <w:rsid w:val="0094559E"/>
    <w:rsid w:val="00946D2C"/>
    <w:rsid w:val="00952571"/>
    <w:rsid w:val="00956ED8"/>
    <w:rsid w:val="00957148"/>
    <w:rsid w:val="00960C2E"/>
    <w:rsid w:val="0096213C"/>
    <w:rsid w:val="0097144B"/>
    <w:rsid w:val="00973004"/>
    <w:rsid w:val="00974A25"/>
    <w:rsid w:val="00974E21"/>
    <w:rsid w:val="009921CD"/>
    <w:rsid w:val="009923CB"/>
    <w:rsid w:val="009A036A"/>
    <w:rsid w:val="009A17A9"/>
    <w:rsid w:val="009A1C4C"/>
    <w:rsid w:val="009A57A9"/>
    <w:rsid w:val="009B19B1"/>
    <w:rsid w:val="009B3436"/>
    <w:rsid w:val="009B3E5D"/>
    <w:rsid w:val="009D7F44"/>
    <w:rsid w:val="009E24BE"/>
    <w:rsid w:val="009E34BF"/>
    <w:rsid w:val="009E35DB"/>
    <w:rsid w:val="009E4F69"/>
    <w:rsid w:val="009E5EA5"/>
    <w:rsid w:val="009E5ED0"/>
    <w:rsid w:val="009E7DD2"/>
    <w:rsid w:val="009F02AD"/>
    <w:rsid w:val="009F07C9"/>
    <w:rsid w:val="009F4046"/>
    <w:rsid w:val="009F6CA5"/>
    <w:rsid w:val="00A05760"/>
    <w:rsid w:val="00A05C01"/>
    <w:rsid w:val="00A0682D"/>
    <w:rsid w:val="00A10629"/>
    <w:rsid w:val="00A21228"/>
    <w:rsid w:val="00A316BD"/>
    <w:rsid w:val="00A349E0"/>
    <w:rsid w:val="00A3616B"/>
    <w:rsid w:val="00A373C7"/>
    <w:rsid w:val="00A4057A"/>
    <w:rsid w:val="00A4142D"/>
    <w:rsid w:val="00A416E3"/>
    <w:rsid w:val="00A508EA"/>
    <w:rsid w:val="00A56687"/>
    <w:rsid w:val="00A6054B"/>
    <w:rsid w:val="00A62B3C"/>
    <w:rsid w:val="00A637C0"/>
    <w:rsid w:val="00A63F16"/>
    <w:rsid w:val="00A6644B"/>
    <w:rsid w:val="00A71772"/>
    <w:rsid w:val="00A71AD5"/>
    <w:rsid w:val="00A71B96"/>
    <w:rsid w:val="00A7555E"/>
    <w:rsid w:val="00A802B0"/>
    <w:rsid w:val="00A84047"/>
    <w:rsid w:val="00A87F7F"/>
    <w:rsid w:val="00A9018B"/>
    <w:rsid w:val="00A92E37"/>
    <w:rsid w:val="00A97F7F"/>
    <w:rsid w:val="00AA08D4"/>
    <w:rsid w:val="00AA1892"/>
    <w:rsid w:val="00AA3F00"/>
    <w:rsid w:val="00AA5F13"/>
    <w:rsid w:val="00AB0936"/>
    <w:rsid w:val="00AB0C75"/>
    <w:rsid w:val="00AB143E"/>
    <w:rsid w:val="00AB69C5"/>
    <w:rsid w:val="00AC2255"/>
    <w:rsid w:val="00AC2B0F"/>
    <w:rsid w:val="00AC5008"/>
    <w:rsid w:val="00AD108C"/>
    <w:rsid w:val="00AD6AD9"/>
    <w:rsid w:val="00AE25DB"/>
    <w:rsid w:val="00AE42C4"/>
    <w:rsid w:val="00AE5128"/>
    <w:rsid w:val="00AE5C5A"/>
    <w:rsid w:val="00AE6026"/>
    <w:rsid w:val="00AF3D6C"/>
    <w:rsid w:val="00AF4CFF"/>
    <w:rsid w:val="00AF67D7"/>
    <w:rsid w:val="00B015BB"/>
    <w:rsid w:val="00B13168"/>
    <w:rsid w:val="00B155F2"/>
    <w:rsid w:val="00B2198C"/>
    <w:rsid w:val="00B257DF"/>
    <w:rsid w:val="00B2700E"/>
    <w:rsid w:val="00B273C7"/>
    <w:rsid w:val="00B41956"/>
    <w:rsid w:val="00B43C26"/>
    <w:rsid w:val="00B448BB"/>
    <w:rsid w:val="00B501CA"/>
    <w:rsid w:val="00B518C0"/>
    <w:rsid w:val="00B52BB9"/>
    <w:rsid w:val="00B55D4C"/>
    <w:rsid w:val="00B65D24"/>
    <w:rsid w:val="00B6769D"/>
    <w:rsid w:val="00B678AD"/>
    <w:rsid w:val="00B70734"/>
    <w:rsid w:val="00B70858"/>
    <w:rsid w:val="00B71200"/>
    <w:rsid w:val="00B7206F"/>
    <w:rsid w:val="00B73283"/>
    <w:rsid w:val="00B74BEC"/>
    <w:rsid w:val="00B75B23"/>
    <w:rsid w:val="00B76251"/>
    <w:rsid w:val="00B778DB"/>
    <w:rsid w:val="00B839C5"/>
    <w:rsid w:val="00B8554F"/>
    <w:rsid w:val="00B8756F"/>
    <w:rsid w:val="00B92104"/>
    <w:rsid w:val="00B93C27"/>
    <w:rsid w:val="00B94DE3"/>
    <w:rsid w:val="00B963F0"/>
    <w:rsid w:val="00BA1FC1"/>
    <w:rsid w:val="00BA6A02"/>
    <w:rsid w:val="00BA7D95"/>
    <w:rsid w:val="00BB0B9B"/>
    <w:rsid w:val="00BB7040"/>
    <w:rsid w:val="00BC0DD7"/>
    <w:rsid w:val="00BC29E5"/>
    <w:rsid w:val="00BC4C15"/>
    <w:rsid w:val="00BD0F3C"/>
    <w:rsid w:val="00BD1F4D"/>
    <w:rsid w:val="00BD2D94"/>
    <w:rsid w:val="00BD3151"/>
    <w:rsid w:val="00BD3A07"/>
    <w:rsid w:val="00BD50A7"/>
    <w:rsid w:val="00BD611D"/>
    <w:rsid w:val="00BE0D6D"/>
    <w:rsid w:val="00BE5D80"/>
    <w:rsid w:val="00BE7AF5"/>
    <w:rsid w:val="00BF16EA"/>
    <w:rsid w:val="00BF2E6A"/>
    <w:rsid w:val="00BF3110"/>
    <w:rsid w:val="00BF3DCB"/>
    <w:rsid w:val="00BF4756"/>
    <w:rsid w:val="00BF6C47"/>
    <w:rsid w:val="00C141B3"/>
    <w:rsid w:val="00C16BD0"/>
    <w:rsid w:val="00C24397"/>
    <w:rsid w:val="00C2524F"/>
    <w:rsid w:val="00C2676C"/>
    <w:rsid w:val="00C27EB2"/>
    <w:rsid w:val="00C30B92"/>
    <w:rsid w:val="00C32EA9"/>
    <w:rsid w:val="00C343E5"/>
    <w:rsid w:val="00C34561"/>
    <w:rsid w:val="00C3658B"/>
    <w:rsid w:val="00C36ADE"/>
    <w:rsid w:val="00C40076"/>
    <w:rsid w:val="00C403A9"/>
    <w:rsid w:val="00C43A99"/>
    <w:rsid w:val="00C461C9"/>
    <w:rsid w:val="00C47025"/>
    <w:rsid w:val="00C47EF6"/>
    <w:rsid w:val="00C51D40"/>
    <w:rsid w:val="00C5242A"/>
    <w:rsid w:val="00C52492"/>
    <w:rsid w:val="00C53BDB"/>
    <w:rsid w:val="00C53F9D"/>
    <w:rsid w:val="00C56607"/>
    <w:rsid w:val="00C664C7"/>
    <w:rsid w:val="00C66FD3"/>
    <w:rsid w:val="00C71197"/>
    <w:rsid w:val="00C7471E"/>
    <w:rsid w:val="00C77D77"/>
    <w:rsid w:val="00CA1217"/>
    <w:rsid w:val="00CA4DC1"/>
    <w:rsid w:val="00CA5E46"/>
    <w:rsid w:val="00CA6DFD"/>
    <w:rsid w:val="00CB0B78"/>
    <w:rsid w:val="00CB28FA"/>
    <w:rsid w:val="00CB5E68"/>
    <w:rsid w:val="00CB68BD"/>
    <w:rsid w:val="00CC59A3"/>
    <w:rsid w:val="00CD1AA7"/>
    <w:rsid w:val="00CD2A7F"/>
    <w:rsid w:val="00CD6065"/>
    <w:rsid w:val="00CE0343"/>
    <w:rsid w:val="00CE0A53"/>
    <w:rsid w:val="00CE3293"/>
    <w:rsid w:val="00CE434E"/>
    <w:rsid w:val="00CE705C"/>
    <w:rsid w:val="00D05E80"/>
    <w:rsid w:val="00D070C0"/>
    <w:rsid w:val="00D1049D"/>
    <w:rsid w:val="00D15EC4"/>
    <w:rsid w:val="00D20053"/>
    <w:rsid w:val="00D206D3"/>
    <w:rsid w:val="00D20A64"/>
    <w:rsid w:val="00D25049"/>
    <w:rsid w:val="00D300B5"/>
    <w:rsid w:val="00D3052A"/>
    <w:rsid w:val="00D32FC3"/>
    <w:rsid w:val="00D36328"/>
    <w:rsid w:val="00D42136"/>
    <w:rsid w:val="00D45CCE"/>
    <w:rsid w:val="00D47093"/>
    <w:rsid w:val="00D526D9"/>
    <w:rsid w:val="00D550AD"/>
    <w:rsid w:val="00D55A83"/>
    <w:rsid w:val="00D60576"/>
    <w:rsid w:val="00D60670"/>
    <w:rsid w:val="00D637C4"/>
    <w:rsid w:val="00D63930"/>
    <w:rsid w:val="00D672FA"/>
    <w:rsid w:val="00D738C0"/>
    <w:rsid w:val="00D776BD"/>
    <w:rsid w:val="00D80023"/>
    <w:rsid w:val="00D82A0A"/>
    <w:rsid w:val="00D90112"/>
    <w:rsid w:val="00D908B9"/>
    <w:rsid w:val="00D91077"/>
    <w:rsid w:val="00D913B2"/>
    <w:rsid w:val="00D94112"/>
    <w:rsid w:val="00D96CF9"/>
    <w:rsid w:val="00DA038D"/>
    <w:rsid w:val="00DA1944"/>
    <w:rsid w:val="00DA1F1D"/>
    <w:rsid w:val="00DA23E7"/>
    <w:rsid w:val="00DA53E2"/>
    <w:rsid w:val="00DA7084"/>
    <w:rsid w:val="00DB0156"/>
    <w:rsid w:val="00DB1E18"/>
    <w:rsid w:val="00DB2B99"/>
    <w:rsid w:val="00DB72B6"/>
    <w:rsid w:val="00DC4C61"/>
    <w:rsid w:val="00DC57D4"/>
    <w:rsid w:val="00DC584E"/>
    <w:rsid w:val="00DC6051"/>
    <w:rsid w:val="00DC63C9"/>
    <w:rsid w:val="00DC63FA"/>
    <w:rsid w:val="00DC6C7E"/>
    <w:rsid w:val="00DD0526"/>
    <w:rsid w:val="00DD1BCD"/>
    <w:rsid w:val="00DD58B6"/>
    <w:rsid w:val="00DE2945"/>
    <w:rsid w:val="00DF0EE6"/>
    <w:rsid w:val="00DF5C98"/>
    <w:rsid w:val="00DF7380"/>
    <w:rsid w:val="00E17B67"/>
    <w:rsid w:val="00E22A05"/>
    <w:rsid w:val="00E308AE"/>
    <w:rsid w:val="00E3232B"/>
    <w:rsid w:val="00E32463"/>
    <w:rsid w:val="00E32E53"/>
    <w:rsid w:val="00E34C44"/>
    <w:rsid w:val="00E3534C"/>
    <w:rsid w:val="00E37317"/>
    <w:rsid w:val="00E42765"/>
    <w:rsid w:val="00E42985"/>
    <w:rsid w:val="00E445CA"/>
    <w:rsid w:val="00E44F04"/>
    <w:rsid w:val="00E4702F"/>
    <w:rsid w:val="00E51DFD"/>
    <w:rsid w:val="00E57902"/>
    <w:rsid w:val="00E64A88"/>
    <w:rsid w:val="00E67CC1"/>
    <w:rsid w:val="00E71E8B"/>
    <w:rsid w:val="00E73A97"/>
    <w:rsid w:val="00E8059B"/>
    <w:rsid w:val="00E80721"/>
    <w:rsid w:val="00E8229A"/>
    <w:rsid w:val="00E8316A"/>
    <w:rsid w:val="00E83DAF"/>
    <w:rsid w:val="00E841E3"/>
    <w:rsid w:val="00E90B2D"/>
    <w:rsid w:val="00EA1353"/>
    <w:rsid w:val="00EA1472"/>
    <w:rsid w:val="00EB326D"/>
    <w:rsid w:val="00EC0A2E"/>
    <w:rsid w:val="00EC163B"/>
    <w:rsid w:val="00EC205D"/>
    <w:rsid w:val="00EC4C0D"/>
    <w:rsid w:val="00EC518C"/>
    <w:rsid w:val="00EC6F46"/>
    <w:rsid w:val="00ED2901"/>
    <w:rsid w:val="00ED4933"/>
    <w:rsid w:val="00ED687D"/>
    <w:rsid w:val="00ED7621"/>
    <w:rsid w:val="00EE24D7"/>
    <w:rsid w:val="00EE262B"/>
    <w:rsid w:val="00EE310A"/>
    <w:rsid w:val="00EF11B9"/>
    <w:rsid w:val="00EF1408"/>
    <w:rsid w:val="00EF41B5"/>
    <w:rsid w:val="00EF604F"/>
    <w:rsid w:val="00EF703A"/>
    <w:rsid w:val="00F01DC3"/>
    <w:rsid w:val="00F03FB4"/>
    <w:rsid w:val="00F07D09"/>
    <w:rsid w:val="00F133B3"/>
    <w:rsid w:val="00F21C0C"/>
    <w:rsid w:val="00F23503"/>
    <w:rsid w:val="00F249FF"/>
    <w:rsid w:val="00F25EF6"/>
    <w:rsid w:val="00F34864"/>
    <w:rsid w:val="00F34B55"/>
    <w:rsid w:val="00F379C8"/>
    <w:rsid w:val="00F405DD"/>
    <w:rsid w:val="00F4115C"/>
    <w:rsid w:val="00F41453"/>
    <w:rsid w:val="00F42D80"/>
    <w:rsid w:val="00F43C91"/>
    <w:rsid w:val="00F44F1F"/>
    <w:rsid w:val="00F46170"/>
    <w:rsid w:val="00F47379"/>
    <w:rsid w:val="00F51AF9"/>
    <w:rsid w:val="00F51D7E"/>
    <w:rsid w:val="00F52DBA"/>
    <w:rsid w:val="00F5568A"/>
    <w:rsid w:val="00F602D6"/>
    <w:rsid w:val="00F65B82"/>
    <w:rsid w:val="00F66EBE"/>
    <w:rsid w:val="00F70A80"/>
    <w:rsid w:val="00F73A06"/>
    <w:rsid w:val="00F82AAC"/>
    <w:rsid w:val="00F835BE"/>
    <w:rsid w:val="00F864C7"/>
    <w:rsid w:val="00F877B8"/>
    <w:rsid w:val="00F912A5"/>
    <w:rsid w:val="00F92363"/>
    <w:rsid w:val="00FA0C97"/>
    <w:rsid w:val="00FA366C"/>
    <w:rsid w:val="00FB6760"/>
    <w:rsid w:val="00FC01EB"/>
    <w:rsid w:val="00FC0661"/>
    <w:rsid w:val="00FC154A"/>
    <w:rsid w:val="00FC2C54"/>
    <w:rsid w:val="00FC5010"/>
    <w:rsid w:val="00FC5100"/>
    <w:rsid w:val="00FC761A"/>
    <w:rsid w:val="00FD041A"/>
    <w:rsid w:val="00FD351B"/>
    <w:rsid w:val="00FD5709"/>
    <w:rsid w:val="00FD5B20"/>
    <w:rsid w:val="00FD78BE"/>
    <w:rsid w:val="00FE031C"/>
    <w:rsid w:val="00FE1B2A"/>
    <w:rsid w:val="00FE5BF2"/>
    <w:rsid w:val="00FE61AB"/>
    <w:rsid w:val="00FF12A3"/>
    <w:rsid w:val="00FF3355"/>
    <w:rsid w:val="00FF482A"/>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17C8640"/>
  <w15:docId w15:val="{449F1159-C0AA-44A5-9393-F68D2DD0B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892"/>
    <w:pPr>
      <w:widowControl w:val="0"/>
      <w:suppressAutoHyphens/>
    </w:pPr>
    <w:rPr>
      <w:rFonts w:eastAsia="DejaVu Sans"/>
      <w:kern w:val="1"/>
      <w:sz w:val="24"/>
      <w:szCs w:val="24"/>
    </w:rPr>
  </w:style>
  <w:style w:type="paragraph" w:styleId="1">
    <w:name w:val="heading 1"/>
    <w:basedOn w:val="a"/>
    <w:next w:val="a"/>
    <w:qFormat/>
    <w:rsid w:val="00256A1F"/>
    <w:pPr>
      <w:keepNext/>
      <w:tabs>
        <w:tab w:val="num" w:pos="432"/>
      </w:tabs>
      <w:spacing w:line="240" w:lineRule="atLeast"/>
      <w:ind w:left="432" w:hanging="432"/>
      <w:jc w:val="both"/>
      <w:outlineLvl w:val="0"/>
    </w:pPr>
    <w:rPr>
      <w:b/>
      <w:bCs/>
      <w:sz w:val="22"/>
    </w:rPr>
  </w:style>
  <w:style w:type="paragraph" w:styleId="2">
    <w:name w:val="heading 2"/>
    <w:basedOn w:val="a"/>
    <w:next w:val="a"/>
    <w:qFormat/>
    <w:rsid w:val="00256A1F"/>
    <w:pPr>
      <w:keepNext/>
      <w:tabs>
        <w:tab w:val="num" w:pos="576"/>
      </w:tabs>
      <w:spacing w:before="240" w:after="60"/>
      <w:ind w:left="576" w:hanging="576"/>
      <w:outlineLvl w:val="1"/>
    </w:pPr>
    <w:rPr>
      <w:rFonts w:ascii="Arial" w:hAnsi="Arial" w:cs="Arial"/>
      <w:b/>
      <w:bCs/>
      <w:i/>
      <w:iCs/>
      <w:sz w:val="28"/>
      <w:szCs w:val="28"/>
    </w:rPr>
  </w:style>
  <w:style w:type="paragraph" w:styleId="3">
    <w:name w:val="heading 3"/>
    <w:basedOn w:val="a"/>
    <w:next w:val="a"/>
    <w:qFormat/>
    <w:rsid w:val="00256A1F"/>
    <w:pPr>
      <w:keepNext/>
      <w:tabs>
        <w:tab w:val="num" w:pos="720"/>
      </w:tabs>
      <w:ind w:left="720" w:hanging="720"/>
      <w:outlineLvl w:val="2"/>
    </w:pPr>
    <w:rPr>
      <w:i/>
      <w:iCs/>
    </w:rPr>
  </w:style>
  <w:style w:type="paragraph" w:styleId="4">
    <w:name w:val="heading 4"/>
    <w:basedOn w:val="a"/>
    <w:next w:val="a"/>
    <w:qFormat/>
    <w:rsid w:val="00256A1F"/>
    <w:pPr>
      <w:keepNext/>
      <w:tabs>
        <w:tab w:val="num" w:pos="864"/>
      </w:tabs>
      <w:ind w:left="203"/>
      <w:outlineLvl w:val="3"/>
    </w:pPr>
    <w:rPr>
      <w:b/>
    </w:rPr>
  </w:style>
  <w:style w:type="paragraph" w:styleId="5">
    <w:name w:val="heading 5"/>
    <w:basedOn w:val="a"/>
    <w:next w:val="a"/>
    <w:link w:val="50"/>
    <w:uiPriority w:val="9"/>
    <w:semiHidden/>
    <w:unhideWhenUsed/>
    <w:qFormat/>
    <w:rsid w:val="00131919"/>
    <w:pPr>
      <w:spacing w:before="240" w:after="60"/>
      <w:outlineLvl w:val="4"/>
    </w:pPr>
    <w:rPr>
      <w:rFonts w:ascii="Calibri" w:eastAsia="Times New Roman"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rsid w:val="00256A1F"/>
    <w:rPr>
      <w:rFonts w:ascii="Symbol" w:hAnsi="Symbol"/>
    </w:rPr>
  </w:style>
  <w:style w:type="character" w:customStyle="1" w:styleId="WW8Num3z0">
    <w:name w:val="WW8Num3z0"/>
    <w:rsid w:val="00256A1F"/>
    <w:rPr>
      <w:rFonts w:ascii="Symbol" w:hAnsi="Symbol"/>
    </w:rPr>
  </w:style>
  <w:style w:type="character" w:customStyle="1" w:styleId="WW8Num5z0">
    <w:name w:val="WW8Num5z0"/>
    <w:rsid w:val="00256A1F"/>
    <w:rPr>
      <w:rFonts w:ascii="Symbol" w:hAnsi="Symbol"/>
    </w:rPr>
  </w:style>
  <w:style w:type="character" w:customStyle="1" w:styleId="WW8Num6z0">
    <w:name w:val="WW8Num6z0"/>
    <w:rsid w:val="00256A1F"/>
    <w:rPr>
      <w:rFonts w:ascii="Symbol" w:hAnsi="Symbol"/>
    </w:rPr>
  </w:style>
  <w:style w:type="character" w:customStyle="1" w:styleId="WW8Num7z0">
    <w:name w:val="WW8Num7z0"/>
    <w:rsid w:val="00256A1F"/>
    <w:rPr>
      <w:rFonts w:ascii="Symbol" w:hAnsi="Symbol"/>
    </w:rPr>
  </w:style>
  <w:style w:type="character" w:customStyle="1" w:styleId="WW8Num8z0">
    <w:name w:val="WW8Num8z0"/>
    <w:rsid w:val="00256A1F"/>
    <w:rPr>
      <w:rFonts w:ascii="Symbol" w:hAnsi="Symbol"/>
    </w:rPr>
  </w:style>
  <w:style w:type="character" w:customStyle="1" w:styleId="WW8Num9z0">
    <w:name w:val="WW8Num9z0"/>
    <w:rsid w:val="00256A1F"/>
    <w:rPr>
      <w:rFonts w:ascii="Symbol" w:hAnsi="Symbol"/>
    </w:rPr>
  </w:style>
  <w:style w:type="character" w:customStyle="1" w:styleId="WW8Num10z0">
    <w:name w:val="WW8Num10z0"/>
    <w:rsid w:val="00256A1F"/>
    <w:rPr>
      <w:rFonts w:ascii="Symbol" w:hAnsi="Symbol"/>
    </w:rPr>
  </w:style>
  <w:style w:type="character" w:customStyle="1" w:styleId="Absatz-Standardschriftart">
    <w:name w:val="Absatz-Standardschriftart"/>
    <w:rsid w:val="00256A1F"/>
  </w:style>
  <w:style w:type="character" w:customStyle="1" w:styleId="WW8Num4z0">
    <w:name w:val="WW8Num4z0"/>
    <w:rsid w:val="00256A1F"/>
    <w:rPr>
      <w:rFonts w:ascii="Symbol" w:hAnsi="Symbol"/>
    </w:rPr>
  </w:style>
  <w:style w:type="character" w:customStyle="1" w:styleId="WW8Num7z1">
    <w:name w:val="WW8Num7z1"/>
    <w:rsid w:val="00256A1F"/>
    <w:rPr>
      <w:rFonts w:ascii="Courier New" w:hAnsi="Courier New"/>
    </w:rPr>
  </w:style>
  <w:style w:type="character" w:customStyle="1" w:styleId="WW8Num7z2">
    <w:name w:val="WW8Num7z2"/>
    <w:rsid w:val="00256A1F"/>
    <w:rPr>
      <w:rFonts w:ascii="Wingdings" w:hAnsi="Wingdings"/>
    </w:rPr>
  </w:style>
  <w:style w:type="character" w:customStyle="1" w:styleId="WW8Num3z1">
    <w:name w:val="WW8Num3z1"/>
    <w:rsid w:val="00256A1F"/>
    <w:rPr>
      <w:rFonts w:ascii="Times New Roman" w:eastAsia="Times New Roman" w:hAnsi="Times New Roman" w:cs="Times New Roman"/>
    </w:rPr>
  </w:style>
  <w:style w:type="character" w:customStyle="1" w:styleId="WW8Num3z2">
    <w:name w:val="WW8Num3z2"/>
    <w:rsid w:val="00256A1F"/>
    <w:rPr>
      <w:rFonts w:ascii="Wingdings" w:hAnsi="Wingdings"/>
    </w:rPr>
  </w:style>
  <w:style w:type="character" w:customStyle="1" w:styleId="WW8Num3z4">
    <w:name w:val="WW8Num3z4"/>
    <w:rsid w:val="00256A1F"/>
    <w:rPr>
      <w:rFonts w:ascii="Courier New" w:hAnsi="Courier New" w:cs="Courier New"/>
    </w:rPr>
  </w:style>
  <w:style w:type="character" w:customStyle="1" w:styleId="WW8Num9z1">
    <w:name w:val="WW8Num9z1"/>
    <w:rsid w:val="00256A1F"/>
    <w:rPr>
      <w:rFonts w:ascii="Courier New" w:hAnsi="Courier New"/>
    </w:rPr>
  </w:style>
  <w:style w:type="character" w:customStyle="1" w:styleId="WW8Num9z2">
    <w:name w:val="WW8Num9z2"/>
    <w:rsid w:val="00256A1F"/>
    <w:rPr>
      <w:rFonts w:ascii="Wingdings" w:hAnsi="Wingdings"/>
    </w:rPr>
  </w:style>
  <w:style w:type="character" w:customStyle="1" w:styleId="WW8Num11z0">
    <w:name w:val="WW8Num11z0"/>
    <w:rsid w:val="00256A1F"/>
    <w:rPr>
      <w:rFonts w:ascii="Symbol" w:hAnsi="Symbol"/>
    </w:rPr>
  </w:style>
  <w:style w:type="paragraph" w:customStyle="1" w:styleId="10">
    <w:name w:val="Заголовок1"/>
    <w:basedOn w:val="a"/>
    <w:next w:val="a3"/>
    <w:rsid w:val="00256A1F"/>
    <w:pPr>
      <w:keepNext/>
      <w:spacing w:before="240" w:after="120"/>
    </w:pPr>
    <w:rPr>
      <w:rFonts w:ascii="Arial" w:hAnsi="Arial" w:cs="DejaVu Sans"/>
      <w:sz w:val="28"/>
      <w:szCs w:val="28"/>
    </w:rPr>
  </w:style>
  <w:style w:type="paragraph" w:styleId="a3">
    <w:name w:val="Body Text"/>
    <w:basedOn w:val="a"/>
    <w:rsid w:val="00256A1F"/>
    <w:pPr>
      <w:spacing w:after="120"/>
    </w:pPr>
  </w:style>
  <w:style w:type="paragraph" w:styleId="a4">
    <w:name w:val="List"/>
    <w:basedOn w:val="a3"/>
    <w:rsid w:val="00256A1F"/>
  </w:style>
  <w:style w:type="paragraph" w:customStyle="1" w:styleId="11">
    <w:name w:val="Название1"/>
    <w:basedOn w:val="a"/>
    <w:rsid w:val="00256A1F"/>
    <w:pPr>
      <w:suppressLineNumbers/>
      <w:spacing w:before="120" w:after="120"/>
    </w:pPr>
    <w:rPr>
      <w:i/>
      <w:iCs/>
    </w:rPr>
  </w:style>
  <w:style w:type="paragraph" w:customStyle="1" w:styleId="12">
    <w:name w:val="Указатель1"/>
    <w:basedOn w:val="a"/>
    <w:rsid w:val="00256A1F"/>
    <w:pPr>
      <w:suppressLineNumbers/>
    </w:pPr>
  </w:style>
  <w:style w:type="paragraph" w:customStyle="1" w:styleId="a5">
    <w:name w:val="Содержимое таблицы"/>
    <w:basedOn w:val="a"/>
    <w:rsid w:val="00256A1F"/>
    <w:pPr>
      <w:suppressLineNumbers/>
    </w:pPr>
  </w:style>
  <w:style w:type="paragraph" w:customStyle="1" w:styleId="BodyText21">
    <w:name w:val="Body Text 21"/>
    <w:basedOn w:val="a"/>
    <w:rsid w:val="00256A1F"/>
    <w:pPr>
      <w:overflowPunct w:val="0"/>
      <w:autoSpaceDE w:val="0"/>
      <w:jc w:val="both"/>
      <w:textAlignment w:val="baseline"/>
    </w:pPr>
    <w:rPr>
      <w:sz w:val="22"/>
      <w:lang w:val="en-US"/>
    </w:rPr>
  </w:style>
  <w:style w:type="paragraph" w:customStyle="1" w:styleId="20">
    <w:name w:val="обычный2"/>
    <w:basedOn w:val="2"/>
    <w:rsid w:val="00256A1F"/>
    <w:pPr>
      <w:tabs>
        <w:tab w:val="clear" w:pos="576"/>
      </w:tabs>
      <w:spacing w:before="0" w:after="0"/>
      <w:ind w:left="0" w:firstLine="0"/>
      <w:jc w:val="both"/>
    </w:pPr>
    <w:rPr>
      <w:rFonts w:ascii="Times New Roman" w:hAnsi="Times New Roman" w:cs="Times New Roman"/>
      <w:b w:val="0"/>
      <w:bCs w:val="0"/>
      <w:i w:val="0"/>
      <w:iCs w:val="0"/>
      <w:sz w:val="22"/>
      <w:szCs w:val="20"/>
    </w:rPr>
  </w:style>
  <w:style w:type="paragraph" w:customStyle="1" w:styleId="31">
    <w:name w:val="Основной текст 31"/>
    <w:basedOn w:val="a"/>
    <w:rsid w:val="00256A1F"/>
    <w:pPr>
      <w:tabs>
        <w:tab w:val="left" w:pos="480"/>
      </w:tabs>
      <w:spacing w:after="120"/>
      <w:jc w:val="both"/>
    </w:pPr>
    <w:rPr>
      <w:sz w:val="22"/>
      <w:lang w:val="en-US"/>
    </w:rPr>
  </w:style>
  <w:style w:type="paragraph" w:styleId="30">
    <w:name w:val="Body Text 3"/>
    <w:basedOn w:val="a"/>
    <w:rsid w:val="00256A1F"/>
    <w:pPr>
      <w:suppressAutoHyphens w:val="0"/>
      <w:autoSpaceDE w:val="0"/>
      <w:spacing w:after="120"/>
    </w:pPr>
    <w:rPr>
      <w:rFonts w:ascii="Arial" w:hAnsi="Arial" w:cs="Arial"/>
      <w:sz w:val="16"/>
      <w:szCs w:val="16"/>
    </w:rPr>
  </w:style>
  <w:style w:type="paragraph" w:customStyle="1" w:styleId="23">
    <w:name w:val="Основной текст 23"/>
    <w:rsid w:val="00256A1F"/>
    <w:pPr>
      <w:widowControl w:val="0"/>
      <w:suppressAutoHyphens/>
      <w:spacing w:after="120" w:line="480" w:lineRule="auto"/>
    </w:pPr>
    <w:rPr>
      <w:rFonts w:eastAsia="Arial"/>
      <w:kern w:val="1"/>
      <w:lang w:eastAsia="ar-SA"/>
    </w:rPr>
  </w:style>
  <w:style w:type="paragraph" w:styleId="a6">
    <w:name w:val="Body Text Indent"/>
    <w:basedOn w:val="a"/>
    <w:rsid w:val="00256A1F"/>
    <w:pPr>
      <w:spacing w:line="240" w:lineRule="atLeast"/>
      <w:ind w:firstLine="34"/>
      <w:jc w:val="both"/>
    </w:pPr>
    <w:rPr>
      <w:sz w:val="22"/>
    </w:rPr>
  </w:style>
  <w:style w:type="paragraph" w:customStyle="1" w:styleId="310">
    <w:name w:val="Основной текст с отступом 31"/>
    <w:basedOn w:val="a"/>
    <w:rsid w:val="00256A1F"/>
    <w:pPr>
      <w:ind w:hanging="11"/>
      <w:jc w:val="both"/>
    </w:pPr>
    <w:rPr>
      <w:sz w:val="22"/>
    </w:rPr>
  </w:style>
  <w:style w:type="paragraph" w:customStyle="1" w:styleId="22">
    <w:name w:val="Основной текст 22"/>
    <w:basedOn w:val="a"/>
    <w:rsid w:val="00256A1F"/>
    <w:pPr>
      <w:spacing w:after="120" w:line="480" w:lineRule="auto"/>
    </w:pPr>
  </w:style>
  <w:style w:type="paragraph" w:customStyle="1" w:styleId="PlainText1">
    <w:name w:val="Plain Text1"/>
    <w:rsid w:val="00256A1F"/>
    <w:pPr>
      <w:suppressAutoHyphens/>
    </w:pPr>
    <w:rPr>
      <w:rFonts w:ascii="Courier New" w:eastAsia="Arial" w:hAnsi="Courier New"/>
      <w:kern w:val="1"/>
      <w:lang w:eastAsia="ar-SA"/>
    </w:rPr>
  </w:style>
  <w:style w:type="paragraph" w:styleId="a7">
    <w:name w:val="Plain Text"/>
    <w:basedOn w:val="a"/>
    <w:link w:val="a8"/>
    <w:uiPriority w:val="99"/>
    <w:rsid w:val="00256A1F"/>
    <w:pPr>
      <w:suppressAutoHyphens w:val="0"/>
    </w:pPr>
    <w:rPr>
      <w:rFonts w:ascii="Courier New" w:hAnsi="Courier New"/>
    </w:rPr>
  </w:style>
  <w:style w:type="paragraph" w:customStyle="1" w:styleId="21">
    <w:name w:val="Основной текст 21"/>
    <w:basedOn w:val="a"/>
    <w:rsid w:val="00256A1F"/>
    <w:pPr>
      <w:spacing w:line="240" w:lineRule="atLeast"/>
      <w:jc w:val="both"/>
    </w:pPr>
    <w:rPr>
      <w:b/>
      <w:bCs/>
      <w:sz w:val="22"/>
    </w:rPr>
  </w:style>
  <w:style w:type="paragraph" w:customStyle="1" w:styleId="FR2">
    <w:name w:val="FR2"/>
    <w:rsid w:val="00256A1F"/>
    <w:pPr>
      <w:suppressAutoHyphens/>
      <w:jc w:val="both"/>
    </w:pPr>
    <w:rPr>
      <w:rFonts w:ascii="Arial" w:eastAsia="Arial" w:hAnsi="Arial"/>
      <w:i/>
      <w:kern w:val="1"/>
      <w:sz w:val="24"/>
      <w:lang w:eastAsia="ar-SA"/>
    </w:rPr>
  </w:style>
  <w:style w:type="paragraph" w:styleId="24">
    <w:name w:val="Body Text 2"/>
    <w:basedOn w:val="a"/>
    <w:rsid w:val="00256A1F"/>
    <w:pPr>
      <w:spacing w:after="120" w:line="480" w:lineRule="auto"/>
    </w:pPr>
  </w:style>
  <w:style w:type="paragraph" w:customStyle="1" w:styleId="a9">
    <w:name w:val="Заголовок таблицы"/>
    <w:basedOn w:val="a5"/>
    <w:rsid w:val="00256A1F"/>
    <w:pPr>
      <w:jc w:val="center"/>
    </w:pPr>
    <w:rPr>
      <w:b/>
      <w:bCs/>
    </w:rPr>
  </w:style>
  <w:style w:type="character" w:customStyle="1" w:styleId="a8">
    <w:name w:val="Текст Знак"/>
    <w:link w:val="a7"/>
    <w:uiPriority w:val="99"/>
    <w:rsid w:val="005F42DC"/>
    <w:rPr>
      <w:rFonts w:ascii="Courier New" w:eastAsia="DejaVu Sans" w:hAnsi="Courier New"/>
      <w:kern w:val="1"/>
      <w:sz w:val="24"/>
      <w:szCs w:val="24"/>
      <w:lang w:val="ru-RU"/>
    </w:rPr>
  </w:style>
  <w:style w:type="character" w:styleId="aa">
    <w:name w:val="annotation reference"/>
    <w:uiPriority w:val="99"/>
    <w:semiHidden/>
    <w:unhideWhenUsed/>
    <w:rsid w:val="009B3E5D"/>
    <w:rPr>
      <w:sz w:val="16"/>
      <w:szCs w:val="16"/>
    </w:rPr>
  </w:style>
  <w:style w:type="paragraph" w:styleId="ab">
    <w:name w:val="annotation text"/>
    <w:basedOn w:val="a"/>
    <w:link w:val="ac"/>
    <w:uiPriority w:val="99"/>
    <w:semiHidden/>
    <w:unhideWhenUsed/>
    <w:rsid w:val="009B3E5D"/>
    <w:rPr>
      <w:sz w:val="20"/>
      <w:szCs w:val="20"/>
    </w:rPr>
  </w:style>
  <w:style w:type="character" w:customStyle="1" w:styleId="ac">
    <w:name w:val="Текст примечания Знак"/>
    <w:link w:val="ab"/>
    <w:uiPriority w:val="99"/>
    <w:semiHidden/>
    <w:rsid w:val="009B3E5D"/>
    <w:rPr>
      <w:rFonts w:eastAsia="DejaVu Sans"/>
      <w:kern w:val="1"/>
    </w:rPr>
  </w:style>
  <w:style w:type="paragraph" w:styleId="ad">
    <w:name w:val="annotation subject"/>
    <w:basedOn w:val="ab"/>
    <w:next w:val="ab"/>
    <w:link w:val="ae"/>
    <w:uiPriority w:val="99"/>
    <w:semiHidden/>
    <w:unhideWhenUsed/>
    <w:rsid w:val="009B3E5D"/>
    <w:rPr>
      <w:b/>
      <w:bCs/>
    </w:rPr>
  </w:style>
  <w:style w:type="character" w:customStyle="1" w:styleId="ae">
    <w:name w:val="Тема примечания Знак"/>
    <w:link w:val="ad"/>
    <w:uiPriority w:val="99"/>
    <w:semiHidden/>
    <w:rsid w:val="009B3E5D"/>
    <w:rPr>
      <w:rFonts w:eastAsia="DejaVu Sans"/>
      <w:b/>
      <w:bCs/>
      <w:kern w:val="1"/>
    </w:rPr>
  </w:style>
  <w:style w:type="paragraph" w:styleId="af">
    <w:name w:val="Balloon Text"/>
    <w:basedOn w:val="a"/>
    <w:link w:val="af0"/>
    <w:uiPriority w:val="99"/>
    <w:semiHidden/>
    <w:unhideWhenUsed/>
    <w:rsid w:val="009B3E5D"/>
    <w:rPr>
      <w:rFonts w:ascii="Tahoma" w:hAnsi="Tahoma"/>
      <w:sz w:val="16"/>
      <w:szCs w:val="16"/>
    </w:rPr>
  </w:style>
  <w:style w:type="character" w:customStyle="1" w:styleId="af0">
    <w:name w:val="Текст выноски Знак"/>
    <w:link w:val="af"/>
    <w:uiPriority w:val="99"/>
    <w:semiHidden/>
    <w:rsid w:val="009B3E5D"/>
    <w:rPr>
      <w:rFonts w:ascii="Tahoma" w:eastAsia="DejaVu Sans" w:hAnsi="Tahoma" w:cs="Tahoma"/>
      <w:kern w:val="1"/>
      <w:sz w:val="16"/>
      <w:szCs w:val="16"/>
    </w:rPr>
  </w:style>
  <w:style w:type="paragraph" w:customStyle="1" w:styleId="af1">
    <w:name w:val="Стиль"/>
    <w:rsid w:val="00315DC1"/>
  </w:style>
  <w:style w:type="paragraph" w:customStyle="1" w:styleId="ConsPlusNormal">
    <w:name w:val="ConsPlusNormal"/>
    <w:rsid w:val="009F02AD"/>
    <w:pPr>
      <w:widowControl w:val="0"/>
      <w:autoSpaceDE w:val="0"/>
      <w:autoSpaceDN w:val="0"/>
      <w:adjustRightInd w:val="0"/>
      <w:ind w:firstLine="720"/>
    </w:pPr>
    <w:rPr>
      <w:rFonts w:ascii="Arial" w:hAnsi="Arial" w:cs="Arial"/>
    </w:rPr>
  </w:style>
  <w:style w:type="character" w:customStyle="1" w:styleId="shorttext">
    <w:name w:val="short_text"/>
    <w:basedOn w:val="a0"/>
    <w:rsid w:val="00802A69"/>
  </w:style>
  <w:style w:type="character" w:customStyle="1" w:styleId="50">
    <w:name w:val="Заголовок 5 Знак"/>
    <w:link w:val="5"/>
    <w:uiPriority w:val="9"/>
    <w:semiHidden/>
    <w:rsid w:val="00131919"/>
    <w:rPr>
      <w:rFonts w:ascii="Calibri" w:hAnsi="Calibri"/>
      <w:b/>
      <w:bCs/>
      <w:i/>
      <w:iCs/>
      <w:kern w:val="1"/>
      <w:sz w:val="26"/>
      <w:szCs w:val="26"/>
    </w:rPr>
  </w:style>
  <w:style w:type="paragraph" w:styleId="af2">
    <w:name w:val="header"/>
    <w:basedOn w:val="a"/>
    <w:link w:val="af3"/>
    <w:uiPriority w:val="99"/>
    <w:unhideWhenUsed/>
    <w:rsid w:val="001B247E"/>
    <w:pPr>
      <w:tabs>
        <w:tab w:val="center" w:pos="4677"/>
        <w:tab w:val="right" w:pos="9355"/>
      </w:tabs>
    </w:pPr>
  </w:style>
  <w:style w:type="character" w:customStyle="1" w:styleId="af3">
    <w:name w:val="Верхний колонтитул Знак"/>
    <w:link w:val="af2"/>
    <w:uiPriority w:val="99"/>
    <w:rsid w:val="001B247E"/>
    <w:rPr>
      <w:rFonts w:eastAsia="DejaVu Sans"/>
      <w:kern w:val="1"/>
      <w:sz w:val="24"/>
      <w:szCs w:val="24"/>
    </w:rPr>
  </w:style>
  <w:style w:type="paragraph" w:styleId="af4">
    <w:name w:val="footer"/>
    <w:basedOn w:val="a"/>
    <w:link w:val="af5"/>
    <w:uiPriority w:val="99"/>
    <w:unhideWhenUsed/>
    <w:rsid w:val="001B247E"/>
    <w:pPr>
      <w:tabs>
        <w:tab w:val="center" w:pos="4677"/>
        <w:tab w:val="right" w:pos="9355"/>
      </w:tabs>
    </w:pPr>
  </w:style>
  <w:style w:type="character" w:customStyle="1" w:styleId="af5">
    <w:name w:val="Нижний колонтитул Знак"/>
    <w:link w:val="af4"/>
    <w:uiPriority w:val="99"/>
    <w:rsid w:val="001B247E"/>
    <w:rPr>
      <w:rFonts w:eastAsia="DejaVu Sans"/>
      <w:kern w:val="1"/>
      <w:sz w:val="24"/>
      <w:szCs w:val="24"/>
    </w:rPr>
  </w:style>
  <w:style w:type="character" w:customStyle="1" w:styleId="apple-style-span">
    <w:name w:val="apple-style-span"/>
    <w:rsid w:val="005D584C"/>
  </w:style>
  <w:style w:type="character" w:customStyle="1" w:styleId="hps">
    <w:name w:val="hps"/>
    <w:rsid w:val="005D584C"/>
  </w:style>
  <w:style w:type="character" w:customStyle="1" w:styleId="apple-converted-space">
    <w:name w:val="apple-converted-space"/>
    <w:rsid w:val="005D584C"/>
  </w:style>
  <w:style w:type="character" w:customStyle="1" w:styleId="FontStyle23">
    <w:name w:val="Font Style23"/>
    <w:rsid w:val="002A056E"/>
    <w:rPr>
      <w:rFonts w:ascii="Arial" w:hAnsi="Arial" w:cs="Arial"/>
      <w:b/>
      <w:bCs/>
      <w:sz w:val="18"/>
      <w:szCs w:val="18"/>
    </w:rPr>
  </w:style>
  <w:style w:type="character" w:customStyle="1" w:styleId="FontStyle22">
    <w:name w:val="Font Style22"/>
    <w:rsid w:val="00F34B55"/>
    <w:rPr>
      <w:rFonts w:ascii="Arial" w:hAnsi="Arial" w:cs="Arial"/>
      <w:sz w:val="18"/>
      <w:szCs w:val="18"/>
    </w:rPr>
  </w:style>
  <w:style w:type="paragraph" w:customStyle="1" w:styleId="Style13">
    <w:name w:val="Style13"/>
    <w:basedOn w:val="a"/>
    <w:rsid w:val="00F34B55"/>
    <w:pPr>
      <w:suppressAutoHyphens w:val="0"/>
      <w:autoSpaceDE w:val="0"/>
      <w:autoSpaceDN w:val="0"/>
      <w:adjustRightInd w:val="0"/>
      <w:spacing w:line="230" w:lineRule="exact"/>
    </w:pPr>
    <w:rPr>
      <w:rFonts w:ascii="Arial" w:eastAsia="Times New Roman" w:hAnsi="Arial"/>
      <w:kern w:val="0"/>
    </w:rPr>
  </w:style>
  <w:style w:type="character" w:styleId="af6">
    <w:name w:val="Hyperlink"/>
    <w:rsid w:val="00F34B55"/>
    <w:rPr>
      <w:color w:val="0000FF"/>
      <w:u w:val="single"/>
    </w:rPr>
  </w:style>
  <w:style w:type="paragraph" w:customStyle="1" w:styleId="Style18">
    <w:name w:val="Style18"/>
    <w:basedOn w:val="a"/>
    <w:rsid w:val="00F34B55"/>
    <w:pPr>
      <w:suppressAutoHyphens w:val="0"/>
      <w:autoSpaceDE w:val="0"/>
      <w:autoSpaceDN w:val="0"/>
      <w:adjustRightInd w:val="0"/>
      <w:spacing w:line="224" w:lineRule="exact"/>
      <w:jc w:val="both"/>
    </w:pPr>
    <w:rPr>
      <w:rFonts w:ascii="Arial" w:eastAsia="Times New Roman" w:hAnsi="Arial"/>
      <w:kern w:val="0"/>
    </w:rPr>
  </w:style>
  <w:style w:type="paragraph" w:customStyle="1" w:styleId="Style3">
    <w:name w:val="Style3"/>
    <w:basedOn w:val="a"/>
    <w:rsid w:val="00F34B55"/>
    <w:pPr>
      <w:suppressAutoHyphens w:val="0"/>
      <w:autoSpaceDE w:val="0"/>
      <w:autoSpaceDN w:val="0"/>
      <w:adjustRightInd w:val="0"/>
      <w:spacing w:line="240" w:lineRule="exact"/>
      <w:jc w:val="both"/>
    </w:pPr>
    <w:rPr>
      <w:rFonts w:ascii="Arial" w:eastAsia="Times New Roman" w:hAnsi="Arial"/>
      <w:kern w:val="0"/>
    </w:rPr>
  </w:style>
  <w:style w:type="character" w:styleId="af7">
    <w:name w:val="page number"/>
    <w:uiPriority w:val="99"/>
    <w:semiHidden/>
    <w:unhideWhenUsed/>
    <w:rsid w:val="00925219"/>
  </w:style>
  <w:style w:type="character" w:customStyle="1" w:styleId="s6">
    <w:name w:val="s6"/>
    <w:rsid w:val="00E80721"/>
  </w:style>
  <w:style w:type="character" w:styleId="af8">
    <w:name w:val="Emphasis"/>
    <w:uiPriority w:val="20"/>
    <w:qFormat/>
    <w:rsid w:val="00D901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372725">
      <w:bodyDiv w:val="1"/>
      <w:marLeft w:val="0"/>
      <w:marRight w:val="0"/>
      <w:marTop w:val="0"/>
      <w:marBottom w:val="0"/>
      <w:divBdr>
        <w:top w:val="none" w:sz="0" w:space="0" w:color="auto"/>
        <w:left w:val="none" w:sz="0" w:space="0" w:color="auto"/>
        <w:bottom w:val="none" w:sz="0" w:space="0" w:color="auto"/>
        <w:right w:val="none" w:sz="0" w:space="0" w:color="auto"/>
      </w:divBdr>
    </w:div>
    <w:div w:id="209267155">
      <w:bodyDiv w:val="1"/>
      <w:marLeft w:val="0"/>
      <w:marRight w:val="0"/>
      <w:marTop w:val="0"/>
      <w:marBottom w:val="0"/>
      <w:divBdr>
        <w:top w:val="none" w:sz="0" w:space="0" w:color="auto"/>
        <w:left w:val="none" w:sz="0" w:space="0" w:color="auto"/>
        <w:bottom w:val="none" w:sz="0" w:space="0" w:color="auto"/>
        <w:right w:val="none" w:sz="0" w:space="0" w:color="auto"/>
      </w:divBdr>
    </w:div>
    <w:div w:id="465006233">
      <w:bodyDiv w:val="1"/>
      <w:marLeft w:val="0"/>
      <w:marRight w:val="0"/>
      <w:marTop w:val="0"/>
      <w:marBottom w:val="0"/>
      <w:divBdr>
        <w:top w:val="none" w:sz="0" w:space="0" w:color="auto"/>
        <w:left w:val="none" w:sz="0" w:space="0" w:color="auto"/>
        <w:bottom w:val="none" w:sz="0" w:space="0" w:color="auto"/>
        <w:right w:val="none" w:sz="0" w:space="0" w:color="auto"/>
      </w:divBdr>
    </w:div>
    <w:div w:id="475298284">
      <w:bodyDiv w:val="1"/>
      <w:marLeft w:val="0"/>
      <w:marRight w:val="0"/>
      <w:marTop w:val="0"/>
      <w:marBottom w:val="0"/>
      <w:divBdr>
        <w:top w:val="none" w:sz="0" w:space="0" w:color="auto"/>
        <w:left w:val="none" w:sz="0" w:space="0" w:color="auto"/>
        <w:bottom w:val="none" w:sz="0" w:space="0" w:color="auto"/>
        <w:right w:val="none" w:sz="0" w:space="0" w:color="auto"/>
      </w:divBdr>
    </w:div>
    <w:div w:id="493496976">
      <w:bodyDiv w:val="1"/>
      <w:marLeft w:val="0"/>
      <w:marRight w:val="0"/>
      <w:marTop w:val="0"/>
      <w:marBottom w:val="0"/>
      <w:divBdr>
        <w:top w:val="none" w:sz="0" w:space="0" w:color="auto"/>
        <w:left w:val="none" w:sz="0" w:space="0" w:color="auto"/>
        <w:bottom w:val="none" w:sz="0" w:space="0" w:color="auto"/>
        <w:right w:val="none" w:sz="0" w:space="0" w:color="auto"/>
      </w:divBdr>
    </w:div>
    <w:div w:id="504244420">
      <w:bodyDiv w:val="1"/>
      <w:marLeft w:val="0"/>
      <w:marRight w:val="0"/>
      <w:marTop w:val="0"/>
      <w:marBottom w:val="0"/>
      <w:divBdr>
        <w:top w:val="none" w:sz="0" w:space="0" w:color="auto"/>
        <w:left w:val="none" w:sz="0" w:space="0" w:color="auto"/>
        <w:bottom w:val="none" w:sz="0" w:space="0" w:color="auto"/>
        <w:right w:val="none" w:sz="0" w:space="0" w:color="auto"/>
      </w:divBdr>
    </w:div>
    <w:div w:id="642079823">
      <w:bodyDiv w:val="1"/>
      <w:marLeft w:val="0"/>
      <w:marRight w:val="0"/>
      <w:marTop w:val="0"/>
      <w:marBottom w:val="0"/>
      <w:divBdr>
        <w:top w:val="none" w:sz="0" w:space="0" w:color="auto"/>
        <w:left w:val="none" w:sz="0" w:space="0" w:color="auto"/>
        <w:bottom w:val="none" w:sz="0" w:space="0" w:color="auto"/>
        <w:right w:val="none" w:sz="0" w:space="0" w:color="auto"/>
      </w:divBdr>
    </w:div>
    <w:div w:id="663051736">
      <w:bodyDiv w:val="1"/>
      <w:marLeft w:val="0"/>
      <w:marRight w:val="0"/>
      <w:marTop w:val="0"/>
      <w:marBottom w:val="0"/>
      <w:divBdr>
        <w:top w:val="none" w:sz="0" w:space="0" w:color="auto"/>
        <w:left w:val="none" w:sz="0" w:space="0" w:color="auto"/>
        <w:bottom w:val="none" w:sz="0" w:space="0" w:color="auto"/>
        <w:right w:val="none" w:sz="0" w:space="0" w:color="auto"/>
      </w:divBdr>
    </w:div>
    <w:div w:id="743644386">
      <w:bodyDiv w:val="1"/>
      <w:marLeft w:val="0"/>
      <w:marRight w:val="0"/>
      <w:marTop w:val="0"/>
      <w:marBottom w:val="0"/>
      <w:divBdr>
        <w:top w:val="none" w:sz="0" w:space="0" w:color="auto"/>
        <w:left w:val="none" w:sz="0" w:space="0" w:color="auto"/>
        <w:bottom w:val="none" w:sz="0" w:space="0" w:color="auto"/>
        <w:right w:val="none" w:sz="0" w:space="0" w:color="auto"/>
      </w:divBdr>
    </w:div>
    <w:div w:id="1007517145">
      <w:bodyDiv w:val="1"/>
      <w:marLeft w:val="0"/>
      <w:marRight w:val="0"/>
      <w:marTop w:val="0"/>
      <w:marBottom w:val="0"/>
      <w:divBdr>
        <w:top w:val="none" w:sz="0" w:space="0" w:color="auto"/>
        <w:left w:val="none" w:sz="0" w:space="0" w:color="auto"/>
        <w:bottom w:val="none" w:sz="0" w:space="0" w:color="auto"/>
        <w:right w:val="none" w:sz="0" w:space="0" w:color="auto"/>
      </w:divBdr>
    </w:div>
    <w:div w:id="1279991738">
      <w:bodyDiv w:val="1"/>
      <w:marLeft w:val="0"/>
      <w:marRight w:val="0"/>
      <w:marTop w:val="0"/>
      <w:marBottom w:val="0"/>
      <w:divBdr>
        <w:top w:val="none" w:sz="0" w:space="0" w:color="auto"/>
        <w:left w:val="none" w:sz="0" w:space="0" w:color="auto"/>
        <w:bottom w:val="none" w:sz="0" w:space="0" w:color="auto"/>
        <w:right w:val="none" w:sz="0" w:space="0" w:color="auto"/>
      </w:divBdr>
    </w:div>
    <w:div w:id="1320234650">
      <w:bodyDiv w:val="1"/>
      <w:marLeft w:val="0"/>
      <w:marRight w:val="0"/>
      <w:marTop w:val="0"/>
      <w:marBottom w:val="0"/>
      <w:divBdr>
        <w:top w:val="none" w:sz="0" w:space="0" w:color="auto"/>
        <w:left w:val="none" w:sz="0" w:space="0" w:color="auto"/>
        <w:bottom w:val="none" w:sz="0" w:space="0" w:color="auto"/>
        <w:right w:val="none" w:sz="0" w:space="0" w:color="auto"/>
      </w:divBdr>
    </w:div>
    <w:div w:id="1394157097">
      <w:bodyDiv w:val="1"/>
      <w:marLeft w:val="0"/>
      <w:marRight w:val="0"/>
      <w:marTop w:val="0"/>
      <w:marBottom w:val="0"/>
      <w:divBdr>
        <w:top w:val="none" w:sz="0" w:space="0" w:color="auto"/>
        <w:left w:val="none" w:sz="0" w:space="0" w:color="auto"/>
        <w:bottom w:val="none" w:sz="0" w:space="0" w:color="auto"/>
        <w:right w:val="none" w:sz="0" w:space="0" w:color="auto"/>
      </w:divBdr>
    </w:div>
    <w:div w:id="1430395495">
      <w:bodyDiv w:val="1"/>
      <w:marLeft w:val="0"/>
      <w:marRight w:val="0"/>
      <w:marTop w:val="0"/>
      <w:marBottom w:val="0"/>
      <w:divBdr>
        <w:top w:val="none" w:sz="0" w:space="0" w:color="auto"/>
        <w:left w:val="none" w:sz="0" w:space="0" w:color="auto"/>
        <w:bottom w:val="none" w:sz="0" w:space="0" w:color="auto"/>
        <w:right w:val="none" w:sz="0" w:space="0" w:color="auto"/>
      </w:divBdr>
    </w:div>
    <w:div w:id="1641229698">
      <w:bodyDiv w:val="1"/>
      <w:marLeft w:val="0"/>
      <w:marRight w:val="0"/>
      <w:marTop w:val="0"/>
      <w:marBottom w:val="0"/>
      <w:divBdr>
        <w:top w:val="none" w:sz="0" w:space="0" w:color="auto"/>
        <w:left w:val="none" w:sz="0" w:space="0" w:color="auto"/>
        <w:bottom w:val="none" w:sz="0" w:space="0" w:color="auto"/>
        <w:right w:val="none" w:sz="0" w:space="0" w:color="auto"/>
      </w:divBdr>
    </w:div>
    <w:div w:id="1674605945">
      <w:bodyDiv w:val="1"/>
      <w:marLeft w:val="0"/>
      <w:marRight w:val="0"/>
      <w:marTop w:val="0"/>
      <w:marBottom w:val="0"/>
      <w:divBdr>
        <w:top w:val="none" w:sz="0" w:space="0" w:color="auto"/>
        <w:left w:val="none" w:sz="0" w:space="0" w:color="auto"/>
        <w:bottom w:val="none" w:sz="0" w:space="0" w:color="auto"/>
        <w:right w:val="none" w:sz="0" w:space="0" w:color="auto"/>
      </w:divBdr>
    </w:div>
    <w:div w:id="1863712804">
      <w:bodyDiv w:val="1"/>
      <w:marLeft w:val="0"/>
      <w:marRight w:val="0"/>
      <w:marTop w:val="0"/>
      <w:marBottom w:val="0"/>
      <w:divBdr>
        <w:top w:val="none" w:sz="0" w:space="0" w:color="auto"/>
        <w:left w:val="none" w:sz="0" w:space="0" w:color="auto"/>
        <w:bottom w:val="none" w:sz="0" w:space="0" w:color="auto"/>
        <w:right w:val="none" w:sz="0" w:space="0" w:color="auto"/>
      </w:divBdr>
      <w:divsChild>
        <w:div w:id="386611764">
          <w:marLeft w:val="0"/>
          <w:marRight w:val="0"/>
          <w:marTop w:val="0"/>
          <w:marBottom w:val="0"/>
          <w:divBdr>
            <w:top w:val="none" w:sz="0" w:space="0" w:color="auto"/>
            <w:left w:val="none" w:sz="0" w:space="0" w:color="auto"/>
            <w:bottom w:val="none" w:sz="0" w:space="0" w:color="auto"/>
            <w:right w:val="none" w:sz="0" w:space="0" w:color="auto"/>
          </w:divBdr>
          <w:divsChild>
            <w:div w:id="226260864">
              <w:marLeft w:val="0"/>
              <w:marRight w:val="0"/>
              <w:marTop w:val="0"/>
              <w:marBottom w:val="0"/>
              <w:divBdr>
                <w:top w:val="none" w:sz="0" w:space="0" w:color="auto"/>
                <w:left w:val="none" w:sz="0" w:space="0" w:color="auto"/>
                <w:bottom w:val="none" w:sz="0" w:space="0" w:color="auto"/>
                <w:right w:val="none" w:sz="0" w:space="0" w:color="auto"/>
              </w:divBdr>
              <w:divsChild>
                <w:div w:id="968625593">
                  <w:marLeft w:val="0"/>
                  <w:marRight w:val="0"/>
                  <w:marTop w:val="0"/>
                  <w:marBottom w:val="0"/>
                  <w:divBdr>
                    <w:top w:val="none" w:sz="0" w:space="0" w:color="auto"/>
                    <w:left w:val="none" w:sz="0" w:space="0" w:color="auto"/>
                    <w:bottom w:val="none" w:sz="0" w:space="0" w:color="auto"/>
                    <w:right w:val="none" w:sz="0" w:space="0" w:color="auto"/>
                  </w:divBdr>
                  <w:divsChild>
                    <w:div w:id="1359962264">
                      <w:marLeft w:val="0"/>
                      <w:marRight w:val="0"/>
                      <w:marTop w:val="0"/>
                      <w:marBottom w:val="0"/>
                      <w:divBdr>
                        <w:top w:val="none" w:sz="0" w:space="0" w:color="auto"/>
                        <w:left w:val="none" w:sz="0" w:space="0" w:color="auto"/>
                        <w:bottom w:val="none" w:sz="0" w:space="0" w:color="auto"/>
                        <w:right w:val="none" w:sz="0" w:space="0" w:color="auto"/>
                      </w:divBdr>
                      <w:divsChild>
                        <w:div w:id="689188669">
                          <w:marLeft w:val="0"/>
                          <w:marRight w:val="0"/>
                          <w:marTop w:val="0"/>
                          <w:marBottom w:val="0"/>
                          <w:divBdr>
                            <w:top w:val="none" w:sz="0" w:space="0" w:color="auto"/>
                            <w:left w:val="none" w:sz="0" w:space="0" w:color="auto"/>
                            <w:bottom w:val="none" w:sz="0" w:space="0" w:color="auto"/>
                            <w:right w:val="none" w:sz="0" w:space="0" w:color="auto"/>
                          </w:divBdr>
                          <w:divsChild>
                            <w:div w:id="10942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455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C4CF2D6F0F2A204E9070241FB319F98D" ma:contentTypeVersion="0" ma:contentTypeDescription="Создание документа." ma:contentTypeScope="" ma:versionID="35b221e0429bb8fe097f07c53a29364b">
  <xsd:schema xmlns:xsd="http://www.w3.org/2001/XMLSchema" xmlns:p="http://schemas.microsoft.com/office/2006/metadata/properties" targetNamespace="http://schemas.microsoft.com/office/2006/metadata/properties" ma:root="true" ma:fieldsID="53974d1da0c14f073d2cc649cae9f3e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58BBCFA8-23BE-475D-BC78-FAB1CAE437AC}">
  <ds:schemaRefs>
    <ds:schemaRef ds:uri="http://schemas.openxmlformats.org/officeDocument/2006/bibliography"/>
  </ds:schemaRefs>
</ds:datastoreItem>
</file>

<file path=customXml/itemProps2.xml><?xml version="1.0" encoding="utf-8"?>
<ds:datastoreItem xmlns:ds="http://schemas.openxmlformats.org/officeDocument/2006/customXml" ds:itemID="{97349FFF-5088-4A40-89E3-ECBF19328FB5}">
  <ds:schemaRefs>
    <ds:schemaRef ds:uri="http://schemas.microsoft.com/sharepoint/v3/contenttype/forms"/>
  </ds:schemaRefs>
</ds:datastoreItem>
</file>

<file path=customXml/itemProps3.xml><?xml version="1.0" encoding="utf-8"?>
<ds:datastoreItem xmlns:ds="http://schemas.openxmlformats.org/officeDocument/2006/customXml" ds:itemID="{78FD1EF8-7E66-4721-9262-D281663F8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30</Pages>
  <Words>11087</Words>
  <Characters>63201</Characters>
  <Application>Microsoft Office Word</Application>
  <DocSecurity>0</DocSecurity>
  <Lines>526</Lines>
  <Paragraphs>148</Paragraphs>
  <ScaleCrop>false</ScaleCrop>
  <HeadingPairs>
    <vt:vector size="2" baseType="variant">
      <vt:variant>
        <vt:lpstr>Название</vt:lpstr>
      </vt:variant>
      <vt:variant>
        <vt:i4>1</vt:i4>
      </vt:variant>
    </vt:vector>
  </HeadingPairs>
  <TitlesOfParts>
    <vt:vector size="1" baseType="lpstr">
      <vt:lpstr>КОНТРАКТ  №</vt:lpstr>
    </vt:vector>
  </TitlesOfParts>
  <Company>Telf AG</Company>
  <LinksUpToDate>false</LinksUpToDate>
  <CharactersWithSpaces>74140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Драфт</dc:title>
  <dc:creator>Антон Орлов</dc:creator>
  <cp:keywords>Драфт Контракта</cp:keywords>
  <cp:lastModifiedBy>7Я</cp:lastModifiedBy>
  <cp:revision>7</cp:revision>
  <cp:lastPrinted>2013-03-21T12:45:00Z</cp:lastPrinted>
  <dcterms:created xsi:type="dcterms:W3CDTF">2016-06-07T06:19:00Z</dcterms:created>
  <dcterms:modified xsi:type="dcterms:W3CDTF">2026-02-02T16:56:00Z</dcterms:modified>
</cp:coreProperties>
</file>