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87" w:type="dxa"/>
        <w:tblLayout w:type="fixed"/>
        <w:tblCellMar>
          <w:top w:w="55" w:type="dxa"/>
          <w:left w:w="55" w:type="dxa"/>
          <w:bottom w:w="55" w:type="dxa"/>
          <w:right w:w="55" w:type="dxa"/>
        </w:tblCellMar>
        <w:tblLook w:val="0000" w:firstRow="0" w:lastRow="0" w:firstColumn="0" w:lastColumn="0" w:noHBand="0" w:noVBand="0"/>
      </w:tblPr>
      <w:tblGrid>
        <w:gridCol w:w="4962"/>
        <w:gridCol w:w="4961"/>
      </w:tblGrid>
      <w:tr w:rsidR="00245298" w:rsidRPr="006061B1" w14:paraId="285432FD" w14:textId="77777777" w:rsidTr="005F2C5C">
        <w:tc>
          <w:tcPr>
            <w:tcW w:w="4962" w:type="dxa"/>
          </w:tcPr>
          <w:p w14:paraId="578FFB71" w14:textId="77777777" w:rsidR="009E7DD2" w:rsidRPr="007E73CA" w:rsidRDefault="007E73CA" w:rsidP="007E73CA">
            <w:pPr>
              <w:snapToGrid w:val="0"/>
              <w:rPr>
                <w:rFonts w:ascii="Arial Narrow" w:hAnsi="Arial Narrow" w:cs="Arial"/>
                <w:b/>
              </w:rPr>
            </w:pPr>
            <w:r>
              <w:rPr>
                <w:rFonts w:ascii="Arial Narrow" w:hAnsi="Arial Narrow" w:cs="Arial"/>
                <w:b/>
              </w:rPr>
              <w:t xml:space="preserve">КОНТРАКТ № </w:t>
            </w:r>
            <w:r w:rsidR="0071048B">
              <w:rPr>
                <w:rFonts w:ascii="Arial Narrow" w:hAnsi="Arial Narrow" w:cs="Arial"/>
                <w:b/>
                <w:lang w:val="en-US"/>
              </w:rPr>
              <w:t>STLPG</w:t>
            </w:r>
            <w:r w:rsidR="0071048B" w:rsidRPr="0071048B">
              <w:rPr>
                <w:rFonts w:ascii="Arial Narrow" w:hAnsi="Arial Narrow" w:cs="Arial"/>
                <w:b/>
              </w:rPr>
              <w:t>-</w:t>
            </w:r>
            <w:r w:rsidR="00973004" w:rsidRPr="008C56EF">
              <w:rPr>
                <w:rFonts w:ascii="Arial Narrow" w:hAnsi="Arial Narrow" w:cs="Arial"/>
                <w:b/>
              </w:rPr>
              <w:t>___</w:t>
            </w:r>
            <w:r w:rsidR="002F2523">
              <w:rPr>
                <w:rFonts w:ascii="Arial Narrow" w:hAnsi="Arial Narrow" w:cs="Arial"/>
                <w:b/>
              </w:rPr>
              <w:t>\</w:t>
            </w:r>
            <w:r w:rsidR="00973004" w:rsidRPr="008C56EF">
              <w:rPr>
                <w:rFonts w:ascii="Arial Narrow" w:hAnsi="Arial Narrow" w:cs="Arial"/>
                <w:b/>
              </w:rPr>
              <w:t>________</w:t>
            </w:r>
            <w:r w:rsidR="008157CD" w:rsidRPr="007565B1">
              <w:rPr>
                <w:rFonts w:ascii="Arial Narrow" w:hAnsi="Arial Narrow" w:cs="Arial"/>
                <w:b/>
              </w:rPr>
              <w:t>,</w:t>
            </w:r>
          </w:p>
          <w:p w14:paraId="49ADFF9B" w14:textId="77777777" w:rsidR="0071048B" w:rsidRPr="007E73CA" w:rsidRDefault="0071048B" w:rsidP="009E7DD2">
            <w:pPr>
              <w:rPr>
                <w:rFonts w:ascii="Arial Narrow" w:hAnsi="Arial Narrow" w:cs="Arial"/>
                <w:b/>
              </w:rPr>
            </w:pPr>
          </w:p>
          <w:p w14:paraId="3333CA2E" w14:textId="77777777" w:rsidR="0071048B" w:rsidRPr="007E73CA" w:rsidRDefault="0071048B" w:rsidP="009E7DD2">
            <w:pPr>
              <w:rPr>
                <w:rFonts w:ascii="Arial Narrow" w:hAnsi="Arial Narrow" w:cs="Arial"/>
                <w:b/>
              </w:rPr>
            </w:pPr>
          </w:p>
          <w:p w14:paraId="64E01DA0" w14:textId="77777777" w:rsidR="008157CD" w:rsidRPr="0071048B" w:rsidRDefault="008C56EF" w:rsidP="009E7DD2">
            <w:pPr>
              <w:rPr>
                <w:rFonts w:ascii="Arial Narrow" w:hAnsi="Arial Narrow" w:cs="Arial"/>
                <w:b/>
              </w:rPr>
            </w:pPr>
            <w:r>
              <w:rPr>
                <w:rFonts w:ascii="Arial Narrow" w:hAnsi="Arial Narrow" w:cs="Arial"/>
                <w:b/>
              </w:rPr>
              <w:t>Глазго</w:t>
            </w:r>
            <w:r w:rsidR="0071048B">
              <w:rPr>
                <w:rFonts w:ascii="Arial Narrow" w:hAnsi="Arial Narrow" w:cs="Arial"/>
                <w:b/>
              </w:rPr>
              <w:t>, Соединенное Королевство</w:t>
            </w:r>
          </w:p>
          <w:p w14:paraId="04DD77F1" w14:textId="77777777" w:rsidR="007E73CA" w:rsidRPr="007E73CA" w:rsidRDefault="009E7DD2" w:rsidP="0071048B">
            <w:pPr>
              <w:rPr>
                <w:rFonts w:ascii="Arial Narrow" w:hAnsi="Arial Narrow" w:cs="Arial"/>
                <w:b/>
              </w:rPr>
            </w:pPr>
            <w:r w:rsidRPr="007565B1">
              <w:rPr>
                <w:rFonts w:ascii="Arial Narrow" w:hAnsi="Arial Narrow" w:cs="Arial"/>
                <w:b/>
              </w:rPr>
              <w:t xml:space="preserve">                    </w:t>
            </w:r>
            <w:r w:rsidR="002F194E" w:rsidRPr="007565B1">
              <w:rPr>
                <w:rFonts w:ascii="Arial Narrow" w:hAnsi="Arial Narrow" w:cs="Arial"/>
                <w:b/>
              </w:rPr>
              <w:t xml:space="preserve">  </w:t>
            </w:r>
            <w:r w:rsidR="00867FDB" w:rsidRPr="007565B1">
              <w:rPr>
                <w:rFonts w:ascii="Arial Narrow" w:hAnsi="Arial Narrow" w:cs="Arial"/>
                <w:b/>
              </w:rPr>
              <w:t xml:space="preserve">                  </w:t>
            </w:r>
            <w:r w:rsidR="002F194E" w:rsidRPr="007565B1">
              <w:rPr>
                <w:rFonts w:ascii="Arial Narrow" w:hAnsi="Arial Narrow" w:cs="Arial"/>
                <w:b/>
              </w:rPr>
              <w:t xml:space="preserve">      </w:t>
            </w:r>
            <w:r w:rsidR="0071048B" w:rsidRPr="007E73CA">
              <w:rPr>
                <w:rFonts w:ascii="Arial Narrow" w:hAnsi="Arial Narrow" w:cs="Arial"/>
                <w:b/>
              </w:rPr>
              <w:t xml:space="preserve">    </w:t>
            </w:r>
          </w:p>
          <w:p w14:paraId="3F4F12D8" w14:textId="77777777" w:rsidR="00245298" w:rsidRPr="007565B1" w:rsidRDefault="00E32E53" w:rsidP="008C56EF">
            <w:pPr>
              <w:rPr>
                <w:rFonts w:ascii="Arial Narrow" w:hAnsi="Arial Narrow" w:cs="Arial"/>
                <w:b/>
              </w:rPr>
            </w:pPr>
            <w:r w:rsidRPr="007565B1">
              <w:rPr>
                <w:rFonts w:ascii="Arial Narrow" w:hAnsi="Arial Narrow" w:cs="Arial"/>
                <w:b/>
              </w:rPr>
              <w:t>д</w:t>
            </w:r>
            <w:r w:rsidR="00444B38" w:rsidRPr="007565B1">
              <w:rPr>
                <w:rFonts w:ascii="Arial Narrow" w:hAnsi="Arial Narrow" w:cs="Arial"/>
                <w:b/>
              </w:rPr>
              <w:t>ата</w:t>
            </w:r>
            <w:r w:rsidRPr="007565B1">
              <w:rPr>
                <w:rFonts w:ascii="Arial Narrow" w:hAnsi="Arial Narrow" w:cs="Arial"/>
                <w:b/>
              </w:rPr>
              <w:t xml:space="preserve"> </w:t>
            </w:r>
            <w:r w:rsidR="00973004" w:rsidRPr="008C56EF">
              <w:rPr>
                <w:rFonts w:ascii="Arial Narrow" w:hAnsi="Arial Narrow" w:cs="Arial"/>
                <w:b/>
              </w:rPr>
              <w:t>__</w:t>
            </w:r>
            <w:r w:rsidR="007565B1">
              <w:rPr>
                <w:rFonts w:ascii="Arial Narrow" w:hAnsi="Arial Narrow" w:cs="Arial"/>
                <w:b/>
              </w:rPr>
              <w:t xml:space="preserve"> </w:t>
            </w:r>
            <w:r w:rsidR="008C56EF">
              <w:rPr>
                <w:rFonts w:ascii="Arial Narrow" w:hAnsi="Arial Narrow" w:cs="Arial"/>
                <w:b/>
              </w:rPr>
              <w:t>________</w:t>
            </w:r>
            <w:r w:rsidR="00444B38" w:rsidRPr="007565B1">
              <w:rPr>
                <w:rFonts w:ascii="Arial Narrow" w:hAnsi="Arial Narrow" w:cs="Arial"/>
                <w:b/>
              </w:rPr>
              <w:t xml:space="preserve"> </w:t>
            </w:r>
            <w:r w:rsidR="00C7471E" w:rsidRPr="007565B1">
              <w:rPr>
                <w:rFonts w:ascii="Arial Narrow" w:hAnsi="Arial Narrow" w:cs="Arial"/>
                <w:b/>
              </w:rPr>
              <w:t>201</w:t>
            </w:r>
            <w:r w:rsidR="00CB68BD">
              <w:rPr>
                <w:rFonts w:ascii="Arial Narrow" w:hAnsi="Arial Narrow" w:cs="Arial"/>
                <w:b/>
              </w:rPr>
              <w:t>7</w:t>
            </w:r>
            <w:r w:rsidR="005251A9" w:rsidRPr="007565B1">
              <w:rPr>
                <w:rFonts w:ascii="Arial Narrow" w:hAnsi="Arial Narrow" w:cs="Arial"/>
                <w:b/>
              </w:rPr>
              <w:t xml:space="preserve"> г.</w:t>
            </w:r>
          </w:p>
        </w:tc>
        <w:tc>
          <w:tcPr>
            <w:tcW w:w="4961" w:type="dxa"/>
          </w:tcPr>
          <w:p w14:paraId="5792CE72" w14:textId="77777777" w:rsidR="0071048B" w:rsidRDefault="007E73CA" w:rsidP="007E73CA">
            <w:pPr>
              <w:snapToGrid w:val="0"/>
              <w:rPr>
                <w:rStyle w:val="hps"/>
                <w:rFonts w:ascii="Arial Narrow" w:hAnsi="Arial Narrow"/>
                <w:b/>
                <w:lang w:val="en-US"/>
              </w:rPr>
            </w:pPr>
            <w:r>
              <w:rPr>
                <w:rFonts w:ascii="Arial Narrow" w:hAnsi="Arial Narrow" w:cs="Arial"/>
                <w:b/>
                <w:lang w:val="en-US"/>
              </w:rPr>
              <w:t>CONTRACT</w:t>
            </w:r>
            <w:r w:rsidRPr="007E73CA">
              <w:rPr>
                <w:rFonts w:ascii="Arial Narrow" w:hAnsi="Arial Narrow" w:cs="Arial"/>
                <w:b/>
                <w:lang w:val="en-US"/>
              </w:rPr>
              <w:t xml:space="preserve"> №</w:t>
            </w:r>
            <w:r>
              <w:rPr>
                <w:rFonts w:ascii="Arial Narrow" w:hAnsi="Arial Narrow" w:cs="Arial"/>
                <w:b/>
                <w:lang w:val="en-US"/>
              </w:rPr>
              <w:t xml:space="preserve"> </w:t>
            </w:r>
            <w:r w:rsidR="0071048B">
              <w:rPr>
                <w:rStyle w:val="hps"/>
                <w:rFonts w:ascii="Arial Narrow" w:hAnsi="Arial Narrow"/>
                <w:b/>
                <w:lang w:val="en-US"/>
              </w:rPr>
              <w:t>STLPG-</w:t>
            </w:r>
            <w:r w:rsidR="00973004">
              <w:rPr>
                <w:rStyle w:val="hps"/>
                <w:rFonts w:ascii="Arial Narrow" w:hAnsi="Arial Narrow"/>
                <w:b/>
                <w:lang w:val="en-US"/>
              </w:rPr>
              <w:t>__</w:t>
            </w:r>
            <w:r w:rsidR="0071048B">
              <w:rPr>
                <w:rStyle w:val="hps"/>
                <w:rFonts w:ascii="Arial Narrow" w:hAnsi="Arial Narrow"/>
                <w:b/>
                <w:lang w:val="en-US"/>
              </w:rPr>
              <w:t>\</w:t>
            </w:r>
            <w:r w:rsidR="00973004">
              <w:rPr>
                <w:rStyle w:val="hps"/>
                <w:rFonts w:ascii="Arial Narrow" w:hAnsi="Arial Narrow"/>
                <w:b/>
                <w:lang w:val="en-US"/>
              </w:rPr>
              <w:t>________</w:t>
            </w:r>
            <w:r w:rsidR="005651F2" w:rsidRPr="0071048B">
              <w:rPr>
                <w:rStyle w:val="hps"/>
                <w:rFonts w:ascii="Arial Narrow" w:hAnsi="Arial Narrow"/>
                <w:b/>
                <w:lang w:val="en-US"/>
              </w:rPr>
              <w:t>,</w:t>
            </w:r>
          </w:p>
          <w:p w14:paraId="3606CD6C" w14:textId="77777777" w:rsidR="0071048B" w:rsidRDefault="0071048B" w:rsidP="007565B1">
            <w:pPr>
              <w:rPr>
                <w:rStyle w:val="hps"/>
                <w:rFonts w:ascii="Arial Narrow" w:hAnsi="Arial Narrow"/>
                <w:b/>
                <w:lang w:val="en-US"/>
              </w:rPr>
            </w:pPr>
          </w:p>
          <w:p w14:paraId="3E037230" w14:textId="77777777" w:rsidR="005651F2" w:rsidRPr="0071048B" w:rsidRDefault="005651F2" w:rsidP="007565B1">
            <w:pPr>
              <w:rPr>
                <w:rFonts w:ascii="Arial Narrow" w:hAnsi="Arial Narrow" w:cs="Arial"/>
                <w:b/>
                <w:lang w:val="en-US"/>
              </w:rPr>
            </w:pPr>
            <w:r w:rsidRPr="0071048B">
              <w:rPr>
                <w:rFonts w:ascii="Arial Narrow" w:hAnsi="Arial Narrow"/>
                <w:b/>
                <w:lang w:val="en-US"/>
              </w:rPr>
              <w:br/>
            </w:r>
            <w:r w:rsidR="008C56EF">
              <w:rPr>
                <w:rStyle w:val="hps"/>
                <w:rFonts w:ascii="Arial Narrow" w:hAnsi="Arial Narrow"/>
                <w:b/>
                <w:lang w:val="en-US"/>
              </w:rPr>
              <w:t>Glasgow</w:t>
            </w:r>
            <w:r w:rsidR="0071048B" w:rsidRPr="0071048B">
              <w:rPr>
                <w:rStyle w:val="hps"/>
                <w:rFonts w:ascii="Arial Narrow" w:hAnsi="Arial Narrow"/>
                <w:b/>
                <w:lang w:val="en-US"/>
              </w:rPr>
              <w:t>, United Kingdom</w:t>
            </w:r>
            <w:r w:rsidR="009E7DD2" w:rsidRPr="0071048B">
              <w:rPr>
                <w:rFonts w:ascii="Arial Narrow" w:hAnsi="Arial Narrow" w:cs="Arial"/>
                <w:b/>
                <w:lang w:val="en-US"/>
              </w:rPr>
              <w:t xml:space="preserve">      </w:t>
            </w:r>
            <w:r w:rsidR="002F194E" w:rsidRPr="0071048B">
              <w:rPr>
                <w:rFonts w:ascii="Arial Narrow" w:hAnsi="Arial Narrow" w:cs="Arial"/>
                <w:b/>
                <w:lang w:val="en-US"/>
              </w:rPr>
              <w:t xml:space="preserve">  </w:t>
            </w:r>
          </w:p>
          <w:p w14:paraId="25407FFE" w14:textId="77777777" w:rsidR="007E73CA" w:rsidRDefault="007E73CA" w:rsidP="007E73CA">
            <w:pPr>
              <w:rPr>
                <w:rFonts w:ascii="Arial Narrow" w:hAnsi="Arial Narrow" w:cs="Arial"/>
                <w:b/>
                <w:lang w:val="en-US"/>
              </w:rPr>
            </w:pPr>
          </w:p>
          <w:p w14:paraId="367B03F9" w14:textId="77777777" w:rsidR="00245298" w:rsidRPr="006061B1" w:rsidRDefault="00444B38" w:rsidP="008C56EF">
            <w:pPr>
              <w:rPr>
                <w:rFonts w:ascii="Arial Narrow" w:hAnsi="Arial Narrow" w:cs="Arial"/>
                <w:b/>
                <w:lang w:val="en-US"/>
              </w:rPr>
            </w:pPr>
            <w:r w:rsidRPr="007565B1">
              <w:rPr>
                <w:rFonts w:ascii="Arial Narrow" w:hAnsi="Arial Narrow" w:cs="Arial"/>
                <w:b/>
                <w:lang w:val="en-US"/>
              </w:rPr>
              <w:t>dated</w:t>
            </w:r>
            <w:r w:rsidRPr="0071048B">
              <w:rPr>
                <w:rFonts w:ascii="Arial Narrow" w:hAnsi="Arial Narrow" w:cs="Arial"/>
                <w:b/>
                <w:lang w:val="en-US"/>
              </w:rPr>
              <w:t xml:space="preserve"> </w:t>
            </w:r>
            <w:r w:rsidR="008C56EF" w:rsidRPr="00CB68BD">
              <w:rPr>
                <w:rFonts w:ascii="Arial Narrow" w:hAnsi="Arial Narrow" w:cs="Arial"/>
                <w:b/>
                <w:lang w:val="en-US"/>
              </w:rPr>
              <w:t>______</w:t>
            </w:r>
            <w:r w:rsidR="00594AE6" w:rsidRPr="0071048B">
              <w:rPr>
                <w:rFonts w:ascii="Arial Narrow" w:hAnsi="Arial Narrow" w:cs="Arial"/>
                <w:b/>
                <w:lang w:val="en-US"/>
              </w:rPr>
              <w:t xml:space="preserve"> </w:t>
            </w:r>
            <w:r w:rsidR="00973004">
              <w:rPr>
                <w:rFonts w:ascii="Arial Narrow" w:hAnsi="Arial Narrow" w:cs="Arial"/>
                <w:b/>
                <w:lang w:val="en-US"/>
              </w:rPr>
              <w:t>__</w:t>
            </w:r>
            <w:r w:rsidR="005251A9" w:rsidRPr="0071048B">
              <w:rPr>
                <w:rFonts w:ascii="Arial Narrow" w:hAnsi="Arial Narrow" w:cs="Arial"/>
                <w:b/>
                <w:lang w:val="en-US"/>
              </w:rPr>
              <w:t>, 201</w:t>
            </w:r>
            <w:r w:rsidR="00CB68BD" w:rsidRPr="006061B1">
              <w:rPr>
                <w:rFonts w:ascii="Arial Narrow" w:hAnsi="Arial Narrow" w:cs="Arial"/>
                <w:b/>
                <w:lang w:val="en-US"/>
              </w:rPr>
              <w:t>7</w:t>
            </w:r>
          </w:p>
        </w:tc>
      </w:tr>
      <w:tr w:rsidR="00245298" w:rsidRPr="007565B1" w14:paraId="0488E425" w14:textId="77777777" w:rsidTr="005F2C5C">
        <w:tc>
          <w:tcPr>
            <w:tcW w:w="4962" w:type="dxa"/>
          </w:tcPr>
          <w:p w14:paraId="4134CAFC" w14:textId="77777777" w:rsidR="005D34A8" w:rsidRPr="008C56EF" w:rsidRDefault="005D34A8" w:rsidP="008A0445">
            <w:pPr>
              <w:snapToGrid w:val="0"/>
              <w:jc w:val="both"/>
              <w:rPr>
                <w:rFonts w:ascii="Arial Narrow" w:hAnsi="Arial Narrow" w:cs="Arial"/>
                <w:b/>
                <w:lang w:val="en-US"/>
              </w:rPr>
            </w:pPr>
          </w:p>
          <w:p w14:paraId="215BEC6E" w14:textId="77777777" w:rsidR="00DC6051" w:rsidRPr="008C56EF" w:rsidRDefault="00DC6051" w:rsidP="008A0445">
            <w:pPr>
              <w:snapToGrid w:val="0"/>
              <w:jc w:val="both"/>
              <w:rPr>
                <w:rFonts w:ascii="Arial Narrow" w:hAnsi="Arial Narrow" w:cs="Arial"/>
                <w:b/>
                <w:lang w:val="en-US"/>
              </w:rPr>
            </w:pPr>
          </w:p>
          <w:p w14:paraId="5E8A0B5B" w14:textId="77777777" w:rsidR="008A0445" w:rsidRPr="007565B1" w:rsidRDefault="008A0445" w:rsidP="008A0445">
            <w:pPr>
              <w:snapToGrid w:val="0"/>
              <w:jc w:val="both"/>
              <w:rPr>
                <w:rFonts w:ascii="Arial Narrow" w:hAnsi="Arial Narrow" w:cs="Arial"/>
              </w:rPr>
            </w:pPr>
            <w:r w:rsidRPr="007565B1">
              <w:rPr>
                <w:rFonts w:ascii="Arial Narrow" w:hAnsi="Arial Narrow" w:cs="Arial"/>
                <w:b/>
              </w:rPr>
              <w:t>ПРОДАВЕЦ</w:t>
            </w:r>
            <w:r w:rsidRPr="007565B1">
              <w:rPr>
                <w:rFonts w:ascii="Arial Narrow" w:hAnsi="Arial Narrow" w:cs="Arial"/>
              </w:rPr>
              <w:t xml:space="preserve"> </w:t>
            </w:r>
          </w:p>
          <w:p w14:paraId="70E28244" w14:textId="77777777" w:rsidR="008A0445" w:rsidRPr="007565B1" w:rsidRDefault="008A0445" w:rsidP="008A0445">
            <w:pPr>
              <w:snapToGrid w:val="0"/>
              <w:jc w:val="both"/>
              <w:rPr>
                <w:rFonts w:ascii="Arial Narrow" w:hAnsi="Arial Narrow" w:cs="Arial"/>
              </w:rPr>
            </w:pPr>
          </w:p>
          <w:p w14:paraId="3CAC4D3C" w14:textId="77777777" w:rsidR="00245298" w:rsidRPr="007565B1" w:rsidRDefault="0071048B" w:rsidP="008C56EF">
            <w:pPr>
              <w:ind w:right="72"/>
              <w:jc w:val="both"/>
              <w:rPr>
                <w:rFonts w:ascii="Arial Narrow" w:hAnsi="Arial Narrow" w:cs="Arial"/>
                <w:bCs/>
              </w:rPr>
            </w:pPr>
            <w:r>
              <w:rPr>
                <w:rFonts w:ascii="Arial Narrow" w:hAnsi="Arial Narrow" w:cs="Arial"/>
                <w:b/>
                <w:bCs/>
                <w:lang w:val="en-US"/>
              </w:rPr>
              <w:t>ST</w:t>
            </w:r>
            <w:r w:rsidRPr="0071048B">
              <w:rPr>
                <w:rFonts w:ascii="Arial Narrow" w:hAnsi="Arial Narrow" w:cs="Arial"/>
                <w:b/>
                <w:bCs/>
              </w:rPr>
              <w:t xml:space="preserve"> </w:t>
            </w:r>
            <w:r>
              <w:rPr>
                <w:rFonts w:ascii="Arial Narrow" w:hAnsi="Arial Narrow" w:cs="Arial"/>
                <w:b/>
                <w:bCs/>
                <w:lang w:val="en-US"/>
              </w:rPr>
              <w:t>LPG</w:t>
            </w:r>
            <w:r w:rsidRPr="0071048B">
              <w:rPr>
                <w:rFonts w:ascii="Arial Narrow" w:hAnsi="Arial Narrow" w:cs="Arial"/>
                <w:b/>
                <w:bCs/>
              </w:rPr>
              <w:t xml:space="preserve"> </w:t>
            </w:r>
            <w:r>
              <w:rPr>
                <w:rFonts w:ascii="Arial Narrow" w:hAnsi="Arial Narrow" w:cs="Arial"/>
                <w:b/>
                <w:bCs/>
                <w:lang w:val="en-US"/>
              </w:rPr>
              <w:t>SUPPLY</w:t>
            </w:r>
            <w:r w:rsidRPr="0071048B">
              <w:rPr>
                <w:rFonts w:ascii="Arial Narrow" w:hAnsi="Arial Narrow" w:cs="Arial"/>
                <w:b/>
                <w:bCs/>
              </w:rPr>
              <w:t xml:space="preserve"> </w:t>
            </w:r>
            <w:r>
              <w:rPr>
                <w:rFonts w:ascii="Arial Narrow" w:hAnsi="Arial Narrow" w:cs="Arial"/>
                <w:b/>
                <w:bCs/>
                <w:lang w:val="en-US"/>
              </w:rPr>
              <w:t>COMPANY</w:t>
            </w:r>
            <w:r w:rsidRPr="0071048B">
              <w:rPr>
                <w:rFonts w:ascii="Arial Narrow" w:hAnsi="Arial Narrow" w:cs="Arial"/>
                <w:b/>
                <w:bCs/>
              </w:rPr>
              <w:t xml:space="preserve"> </w:t>
            </w:r>
            <w:r>
              <w:rPr>
                <w:rFonts w:ascii="Arial Narrow" w:hAnsi="Arial Narrow" w:cs="Arial"/>
                <w:b/>
                <w:bCs/>
                <w:lang w:val="en-US"/>
              </w:rPr>
              <w:t>LP</w:t>
            </w:r>
            <w:r w:rsidR="002F194E" w:rsidRPr="007565B1">
              <w:rPr>
                <w:rFonts w:ascii="Arial Narrow" w:eastAsia="Times New Roman" w:hAnsi="Arial Narrow" w:cs="Arial"/>
                <w:bCs/>
                <w:kern w:val="0"/>
              </w:rPr>
              <w:t>,</w:t>
            </w:r>
            <w:r w:rsidRPr="0071048B">
              <w:rPr>
                <w:rFonts w:ascii="Arial Narrow" w:eastAsia="Times New Roman" w:hAnsi="Arial Narrow" w:cs="Arial"/>
                <w:bCs/>
                <w:kern w:val="0"/>
              </w:rPr>
              <w:t xml:space="preserve"> </w:t>
            </w:r>
            <w:r>
              <w:rPr>
                <w:rFonts w:ascii="Arial Narrow" w:eastAsia="Times New Roman" w:hAnsi="Arial Narrow" w:cs="Arial"/>
                <w:bCs/>
                <w:kern w:val="0"/>
              </w:rPr>
              <w:t>Соединенное Королевство,</w:t>
            </w:r>
            <w:r w:rsidR="002F194E" w:rsidRPr="007565B1">
              <w:rPr>
                <w:rFonts w:ascii="Arial Narrow" w:eastAsia="Times New Roman" w:hAnsi="Arial Narrow" w:cs="Arial"/>
                <w:bCs/>
                <w:kern w:val="0"/>
              </w:rPr>
              <w:t xml:space="preserve"> являющееся юридическим лицом по законам </w:t>
            </w:r>
            <w:r>
              <w:rPr>
                <w:rFonts w:ascii="Arial Narrow" w:eastAsia="Times New Roman" w:hAnsi="Arial Narrow" w:cs="Arial"/>
                <w:bCs/>
                <w:kern w:val="0"/>
              </w:rPr>
              <w:t>Соединенного Королевства</w:t>
            </w:r>
            <w:r w:rsidR="002F194E" w:rsidRPr="007565B1">
              <w:rPr>
                <w:rFonts w:ascii="Arial Narrow" w:eastAsia="Times New Roman" w:hAnsi="Arial Narrow" w:cs="Arial"/>
                <w:bCs/>
                <w:kern w:val="0"/>
              </w:rPr>
              <w:t>, именуемое в дальнейшем «Продавец»</w:t>
            </w:r>
            <w:r w:rsidR="002F194E" w:rsidRPr="007565B1">
              <w:rPr>
                <w:rFonts w:ascii="Arial Narrow" w:eastAsia="Times New Roman" w:hAnsi="Arial Narrow" w:cs="Arial"/>
                <w:kern w:val="0"/>
              </w:rPr>
              <w:t xml:space="preserve">,  в лице   </w:t>
            </w:r>
            <w:r w:rsidR="002F2523">
              <w:rPr>
                <w:rFonts w:ascii="Arial Narrow" w:eastAsia="Times New Roman" w:hAnsi="Arial Narrow" w:cs="Arial"/>
                <w:kern w:val="0"/>
              </w:rPr>
              <w:t>Управляющего партнёра</w:t>
            </w:r>
            <w:r w:rsidR="00867FDB" w:rsidRPr="007565B1">
              <w:rPr>
                <w:rFonts w:ascii="Arial Narrow" w:eastAsia="Times New Roman" w:hAnsi="Arial Narrow" w:cs="Arial"/>
                <w:kern w:val="0"/>
              </w:rPr>
              <w:t xml:space="preserve"> </w:t>
            </w:r>
            <w:r>
              <w:rPr>
                <w:rFonts w:ascii="Arial Narrow" w:eastAsia="Times New Roman" w:hAnsi="Arial Narrow" w:cs="Arial"/>
                <w:kern w:val="0"/>
              </w:rPr>
              <w:t>Кирилла Бородина</w:t>
            </w:r>
            <w:r w:rsidR="002F194E" w:rsidRPr="007565B1">
              <w:rPr>
                <w:rFonts w:ascii="Arial Narrow" w:eastAsia="Times New Roman" w:hAnsi="Arial Narrow" w:cs="Arial"/>
                <w:kern w:val="0"/>
              </w:rPr>
              <w:t xml:space="preserve">, действующего на основании </w:t>
            </w:r>
            <w:r w:rsidR="00D3052A">
              <w:rPr>
                <w:rFonts w:ascii="Arial Narrow" w:eastAsia="Times New Roman" w:hAnsi="Arial Narrow" w:cs="Arial"/>
                <w:kern w:val="0"/>
              </w:rPr>
              <w:t>Доверенности</w:t>
            </w:r>
            <w:r>
              <w:rPr>
                <w:rFonts w:ascii="Arial Narrow" w:eastAsia="Times New Roman" w:hAnsi="Arial Narrow" w:cs="Arial"/>
                <w:kern w:val="0"/>
              </w:rPr>
              <w:t xml:space="preserve"> от 0</w:t>
            </w:r>
            <w:r w:rsidR="008C56EF">
              <w:rPr>
                <w:rFonts w:ascii="Arial Narrow" w:eastAsia="Times New Roman" w:hAnsi="Arial Narrow" w:cs="Arial"/>
                <w:kern w:val="0"/>
              </w:rPr>
              <w:t>8</w:t>
            </w:r>
            <w:r>
              <w:rPr>
                <w:rFonts w:ascii="Arial Narrow" w:eastAsia="Times New Roman" w:hAnsi="Arial Narrow" w:cs="Arial"/>
                <w:kern w:val="0"/>
              </w:rPr>
              <w:t>.0</w:t>
            </w:r>
            <w:r w:rsidR="008C56EF">
              <w:rPr>
                <w:rFonts w:ascii="Arial Narrow" w:eastAsia="Times New Roman" w:hAnsi="Arial Narrow" w:cs="Arial"/>
                <w:kern w:val="0"/>
              </w:rPr>
              <w:t>8</w:t>
            </w:r>
            <w:r>
              <w:rPr>
                <w:rFonts w:ascii="Arial Narrow" w:eastAsia="Times New Roman" w:hAnsi="Arial Narrow" w:cs="Arial"/>
                <w:kern w:val="0"/>
              </w:rPr>
              <w:t>.201</w:t>
            </w:r>
            <w:r w:rsidR="008C56EF">
              <w:rPr>
                <w:rFonts w:ascii="Arial Narrow" w:eastAsia="Times New Roman" w:hAnsi="Arial Narrow" w:cs="Arial"/>
                <w:kern w:val="0"/>
              </w:rPr>
              <w:t>6</w:t>
            </w:r>
            <w:r w:rsidR="002F194E" w:rsidRPr="007565B1">
              <w:rPr>
                <w:rFonts w:ascii="Arial Narrow" w:eastAsia="Times New Roman" w:hAnsi="Arial Narrow" w:cs="Arial"/>
                <w:kern w:val="0"/>
              </w:rPr>
              <w:t xml:space="preserve">, </w:t>
            </w:r>
            <w:r w:rsidR="00BC0DD7" w:rsidRPr="007565B1">
              <w:rPr>
                <w:rFonts w:ascii="Arial Narrow" w:eastAsia="Times New Roman" w:hAnsi="Arial Narrow" w:cs="Arial"/>
                <w:kern w:val="0"/>
              </w:rPr>
              <w:t>с одной стороны,  и</w:t>
            </w:r>
          </w:p>
        </w:tc>
        <w:tc>
          <w:tcPr>
            <w:tcW w:w="4961" w:type="dxa"/>
          </w:tcPr>
          <w:p w14:paraId="391BCB3E" w14:textId="77777777" w:rsidR="005D34A8" w:rsidRPr="007565B1" w:rsidRDefault="005D34A8" w:rsidP="00DD1BCD">
            <w:pPr>
              <w:snapToGrid w:val="0"/>
              <w:jc w:val="both"/>
              <w:rPr>
                <w:rFonts w:ascii="Arial Narrow" w:hAnsi="Arial Narrow" w:cs="Arial"/>
                <w:b/>
                <w:bCs/>
              </w:rPr>
            </w:pPr>
          </w:p>
          <w:p w14:paraId="7A50D832" w14:textId="77777777" w:rsidR="00DC6051" w:rsidRPr="007565B1" w:rsidRDefault="00DC6051" w:rsidP="00DD1BCD">
            <w:pPr>
              <w:snapToGrid w:val="0"/>
              <w:jc w:val="both"/>
              <w:rPr>
                <w:rFonts w:ascii="Arial Narrow" w:hAnsi="Arial Narrow" w:cs="Arial"/>
                <w:b/>
                <w:bCs/>
              </w:rPr>
            </w:pPr>
          </w:p>
          <w:p w14:paraId="0A82EBBB" w14:textId="77777777" w:rsidR="00245298" w:rsidRPr="007565B1" w:rsidRDefault="00245298" w:rsidP="00DD1BCD">
            <w:pPr>
              <w:snapToGrid w:val="0"/>
              <w:jc w:val="both"/>
              <w:rPr>
                <w:rFonts w:ascii="Arial Narrow" w:hAnsi="Arial Narrow" w:cs="Arial"/>
                <w:lang w:val="en-US"/>
              </w:rPr>
            </w:pPr>
            <w:r w:rsidRPr="007565B1">
              <w:rPr>
                <w:rFonts w:ascii="Arial Narrow" w:hAnsi="Arial Narrow" w:cs="Arial"/>
                <w:b/>
                <w:bCs/>
                <w:lang w:val="en-GB"/>
              </w:rPr>
              <w:t>SELLER</w:t>
            </w:r>
            <w:r w:rsidRPr="007565B1">
              <w:rPr>
                <w:rFonts w:ascii="Arial Narrow" w:hAnsi="Arial Narrow" w:cs="Arial"/>
                <w:lang w:val="en-US"/>
              </w:rPr>
              <w:t xml:space="preserve"> </w:t>
            </w:r>
          </w:p>
          <w:p w14:paraId="5B9A1842" w14:textId="77777777" w:rsidR="00F34B55" w:rsidRPr="007565B1" w:rsidRDefault="00F34B55" w:rsidP="00DD1BCD">
            <w:pPr>
              <w:snapToGrid w:val="0"/>
              <w:jc w:val="both"/>
              <w:rPr>
                <w:rFonts w:ascii="Arial Narrow" w:hAnsi="Arial Narrow" w:cs="Arial"/>
                <w:lang w:val="en-US"/>
              </w:rPr>
            </w:pPr>
          </w:p>
          <w:p w14:paraId="41A18613" w14:textId="77777777" w:rsidR="00BC0DD7" w:rsidRPr="007565B1" w:rsidRDefault="0071048B" w:rsidP="00DC6051">
            <w:pPr>
              <w:widowControl/>
              <w:tabs>
                <w:tab w:val="left" w:pos="0"/>
                <w:tab w:val="left" w:pos="360"/>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rPr>
                <w:rFonts w:ascii="Arial Narrow" w:eastAsia="Times New Roman" w:hAnsi="Arial Narrow" w:cs="Arial"/>
                <w:kern w:val="0"/>
                <w:lang w:val="en-US"/>
              </w:rPr>
            </w:pPr>
            <w:r>
              <w:rPr>
                <w:rFonts w:ascii="Arial Narrow" w:hAnsi="Arial Narrow" w:cs="Arial"/>
                <w:b/>
                <w:color w:val="000000"/>
                <w:shd w:val="clear" w:color="auto" w:fill="FFFFFF"/>
                <w:lang w:val="en-US"/>
              </w:rPr>
              <w:t>ST LPG SUPPLY COMPANY</w:t>
            </w:r>
            <w:r w:rsidR="002F194E" w:rsidRPr="007565B1">
              <w:rPr>
                <w:rFonts w:ascii="Arial Narrow" w:hAnsi="Arial Narrow" w:cs="Arial"/>
                <w:bCs/>
                <w:lang w:val="en-US"/>
              </w:rPr>
              <w:t xml:space="preserve">, </w:t>
            </w:r>
            <w:r>
              <w:rPr>
                <w:rFonts w:ascii="Arial Narrow" w:hAnsi="Arial Narrow" w:cs="Arial"/>
                <w:bCs/>
                <w:lang w:val="en-US"/>
              </w:rPr>
              <w:t>United Kingdom</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a</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legal</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entity</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under</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the</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laws</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of</w:t>
            </w:r>
            <w:r w:rsidR="002F194E" w:rsidRPr="007565B1">
              <w:rPr>
                <w:rFonts w:ascii="Arial Narrow" w:eastAsia="Times New Roman" w:hAnsi="Arial Narrow" w:cs="Arial"/>
                <w:bCs/>
                <w:kern w:val="0"/>
                <w:lang w:val="en-US"/>
              </w:rPr>
              <w:t xml:space="preserve"> </w:t>
            </w:r>
            <w:r w:rsidR="002F194E" w:rsidRPr="007565B1">
              <w:rPr>
                <w:rFonts w:ascii="Arial Narrow" w:eastAsia="Times New Roman" w:hAnsi="Arial Narrow" w:cs="Arial"/>
                <w:bCs/>
                <w:kern w:val="0"/>
                <w:lang w:val="en-GB"/>
              </w:rPr>
              <w:t>the</w:t>
            </w:r>
            <w:r w:rsidR="002F194E" w:rsidRPr="007565B1">
              <w:rPr>
                <w:rFonts w:ascii="Arial Narrow" w:eastAsia="Times New Roman" w:hAnsi="Arial Narrow" w:cs="Arial"/>
                <w:bCs/>
                <w:kern w:val="0"/>
                <w:lang w:val="en-US"/>
              </w:rPr>
              <w:t xml:space="preserve"> </w:t>
            </w:r>
            <w:r>
              <w:rPr>
                <w:rFonts w:ascii="Arial Narrow" w:eastAsia="Times New Roman" w:hAnsi="Arial Narrow" w:cs="Arial"/>
                <w:bCs/>
                <w:kern w:val="0"/>
                <w:lang w:val="en-US"/>
              </w:rPr>
              <w:t>United Kingdom</w:t>
            </w:r>
            <w:r w:rsidR="002F194E" w:rsidRPr="007565B1">
              <w:rPr>
                <w:rFonts w:ascii="Arial Narrow" w:eastAsia="Times New Roman" w:hAnsi="Arial Narrow" w:cs="Arial"/>
                <w:bCs/>
                <w:kern w:val="0"/>
                <w:lang w:val="en-GB"/>
              </w:rPr>
              <w:t>, hereinafter referred to as the Seller,</w:t>
            </w:r>
            <w:r w:rsidR="002F194E" w:rsidRPr="007565B1">
              <w:rPr>
                <w:rFonts w:ascii="Arial Narrow" w:eastAsia="Times New Roman" w:hAnsi="Arial Narrow" w:cs="Arial"/>
                <w:kern w:val="0"/>
                <w:lang w:val="en-US"/>
              </w:rPr>
              <w:t xml:space="preserve"> in the person of the</w:t>
            </w:r>
            <w:r w:rsidR="00D3052A" w:rsidRPr="00D3052A">
              <w:rPr>
                <w:rFonts w:ascii="Arial Narrow" w:eastAsia="Times New Roman" w:hAnsi="Arial Narrow" w:cs="Arial"/>
                <w:kern w:val="0"/>
                <w:lang w:val="en-US"/>
              </w:rPr>
              <w:t xml:space="preserve"> </w:t>
            </w:r>
            <w:r w:rsidR="002F2523">
              <w:rPr>
                <w:rFonts w:ascii="Arial Narrow" w:eastAsia="Times New Roman" w:hAnsi="Arial Narrow" w:cs="Arial"/>
                <w:kern w:val="0"/>
                <w:lang w:val="en-US"/>
              </w:rPr>
              <w:t>Managing Partner</w:t>
            </w:r>
            <w:r w:rsidR="00D3052A">
              <w:rPr>
                <w:rFonts w:ascii="Arial Narrow" w:eastAsia="Times New Roman" w:hAnsi="Arial Narrow" w:cs="Arial"/>
                <w:kern w:val="0"/>
                <w:lang w:val="en-US"/>
              </w:rPr>
              <w:t xml:space="preserve"> </w:t>
            </w:r>
            <w:r>
              <w:rPr>
                <w:rFonts w:ascii="Arial Narrow" w:eastAsia="Times New Roman" w:hAnsi="Arial Narrow" w:cs="Arial"/>
                <w:kern w:val="0"/>
                <w:lang w:val="en-US"/>
              </w:rPr>
              <w:t>Kirill Borodin</w:t>
            </w:r>
            <w:r w:rsidR="002F194E" w:rsidRPr="007565B1">
              <w:rPr>
                <w:rFonts w:ascii="Arial Narrow" w:eastAsia="Times New Roman" w:hAnsi="Arial Narrow" w:cs="Arial"/>
                <w:kern w:val="0"/>
                <w:lang w:val="en-US"/>
              </w:rPr>
              <w:t>, acting on the basis of the</w:t>
            </w:r>
            <w:r w:rsidR="00D3052A">
              <w:rPr>
                <w:rFonts w:ascii="Arial Narrow" w:eastAsia="Times New Roman" w:hAnsi="Arial Narrow" w:cs="Arial"/>
                <w:kern w:val="0"/>
                <w:lang w:val="en-US"/>
              </w:rPr>
              <w:t xml:space="preserve"> Power of Attorney</w:t>
            </w:r>
            <w:r>
              <w:rPr>
                <w:rFonts w:ascii="Arial Narrow" w:eastAsia="Times New Roman" w:hAnsi="Arial Narrow" w:cs="Arial"/>
                <w:kern w:val="0"/>
                <w:lang w:val="en-US"/>
              </w:rPr>
              <w:t xml:space="preserve"> of 0</w:t>
            </w:r>
            <w:r w:rsidR="008C56EF" w:rsidRPr="008C56EF">
              <w:rPr>
                <w:rFonts w:ascii="Arial Narrow" w:eastAsia="Times New Roman" w:hAnsi="Arial Narrow" w:cs="Arial"/>
                <w:kern w:val="0"/>
                <w:lang w:val="en-US"/>
              </w:rPr>
              <w:t>8</w:t>
            </w:r>
            <w:r>
              <w:rPr>
                <w:rFonts w:ascii="Arial Narrow" w:eastAsia="Times New Roman" w:hAnsi="Arial Narrow" w:cs="Arial"/>
                <w:kern w:val="0"/>
                <w:lang w:val="en-US"/>
              </w:rPr>
              <w:t>.0</w:t>
            </w:r>
            <w:r w:rsidR="008C56EF" w:rsidRPr="008C56EF">
              <w:rPr>
                <w:rFonts w:ascii="Arial Narrow" w:eastAsia="Times New Roman" w:hAnsi="Arial Narrow" w:cs="Arial"/>
                <w:kern w:val="0"/>
                <w:lang w:val="en-US"/>
              </w:rPr>
              <w:t>8</w:t>
            </w:r>
            <w:r>
              <w:rPr>
                <w:rFonts w:ascii="Arial Narrow" w:eastAsia="Times New Roman" w:hAnsi="Arial Narrow" w:cs="Arial"/>
                <w:kern w:val="0"/>
                <w:lang w:val="en-US"/>
              </w:rPr>
              <w:t>.201</w:t>
            </w:r>
            <w:r w:rsidR="008C56EF" w:rsidRPr="008C56EF">
              <w:rPr>
                <w:rFonts w:ascii="Arial Narrow" w:eastAsia="Times New Roman" w:hAnsi="Arial Narrow" w:cs="Arial"/>
                <w:kern w:val="0"/>
                <w:lang w:val="en-US"/>
              </w:rPr>
              <w:t>6</w:t>
            </w:r>
            <w:r w:rsidR="002F194E" w:rsidRPr="007565B1">
              <w:rPr>
                <w:rFonts w:ascii="Arial Narrow" w:eastAsia="Times New Roman" w:hAnsi="Arial Narrow" w:cs="Arial"/>
                <w:kern w:val="0"/>
                <w:lang w:val="en-US"/>
              </w:rPr>
              <w:t>, on the one part,</w:t>
            </w:r>
            <w:r w:rsidR="00BC0DD7" w:rsidRPr="007565B1">
              <w:rPr>
                <w:rFonts w:ascii="Arial Narrow" w:eastAsia="Times New Roman" w:hAnsi="Arial Narrow" w:cs="Arial"/>
                <w:kern w:val="0"/>
                <w:lang w:val="en-US"/>
              </w:rPr>
              <w:t xml:space="preserve"> </w:t>
            </w:r>
          </w:p>
          <w:p w14:paraId="6CA16888" w14:textId="77777777" w:rsidR="00BC0DD7" w:rsidRPr="007565B1" w:rsidRDefault="00BC0DD7" w:rsidP="00DC6051">
            <w:pPr>
              <w:widowControl/>
              <w:tabs>
                <w:tab w:val="left" w:pos="0"/>
                <w:tab w:val="left" w:pos="360"/>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rPr>
                <w:rFonts w:ascii="Arial Narrow" w:eastAsia="Times New Roman" w:hAnsi="Arial Narrow" w:cs="Arial"/>
                <w:kern w:val="0"/>
                <w:lang w:val="en-US"/>
              </w:rPr>
            </w:pPr>
            <w:r w:rsidRPr="007565B1">
              <w:rPr>
                <w:rFonts w:ascii="Arial Narrow" w:eastAsia="Times New Roman" w:hAnsi="Arial Narrow" w:cs="Arial"/>
                <w:kern w:val="0"/>
                <w:lang w:val="en-US"/>
              </w:rPr>
              <w:t>and</w:t>
            </w:r>
          </w:p>
          <w:p w14:paraId="07341D40" w14:textId="77777777" w:rsidR="008A0445" w:rsidRPr="007565B1" w:rsidRDefault="008A0445" w:rsidP="00AA5F13">
            <w:pPr>
              <w:ind w:right="72"/>
              <w:jc w:val="both"/>
              <w:rPr>
                <w:rFonts w:ascii="Arial Narrow" w:hAnsi="Arial Narrow" w:cs="Arial"/>
                <w:bCs/>
                <w:lang w:val="en-US"/>
              </w:rPr>
            </w:pPr>
          </w:p>
          <w:p w14:paraId="7552CCD4" w14:textId="77777777" w:rsidR="00E42985" w:rsidRPr="007565B1" w:rsidRDefault="00E42985" w:rsidP="004C4F14">
            <w:pPr>
              <w:ind w:right="72"/>
              <w:jc w:val="both"/>
              <w:rPr>
                <w:rFonts w:ascii="Arial Narrow" w:hAnsi="Arial Narrow" w:cs="Arial"/>
                <w:bCs/>
                <w:lang w:val="en-GB"/>
              </w:rPr>
            </w:pPr>
          </w:p>
        </w:tc>
      </w:tr>
      <w:tr w:rsidR="00131919" w:rsidRPr="006061B1" w14:paraId="25610247" w14:textId="77777777" w:rsidTr="005F2C5C">
        <w:tc>
          <w:tcPr>
            <w:tcW w:w="4962" w:type="dxa"/>
          </w:tcPr>
          <w:p w14:paraId="12A50E20" w14:textId="77777777" w:rsidR="00131919" w:rsidRPr="007565B1" w:rsidRDefault="00131919" w:rsidP="00131919">
            <w:pPr>
              <w:jc w:val="both"/>
              <w:rPr>
                <w:rFonts w:ascii="Arial Narrow" w:hAnsi="Arial Narrow" w:cs="Arial"/>
                <w:b/>
              </w:rPr>
            </w:pPr>
            <w:r w:rsidRPr="007565B1">
              <w:rPr>
                <w:rFonts w:ascii="Arial Narrow" w:hAnsi="Arial Narrow" w:cs="Arial"/>
                <w:b/>
              </w:rPr>
              <w:t>ПОКУПАТЕЛЬ</w:t>
            </w:r>
          </w:p>
          <w:p w14:paraId="611B9B51" w14:textId="77777777" w:rsidR="00131919" w:rsidRPr="007565B1" w:rsidRDefault="00131919" w:rsidP="00131919">
            <w:pPr>
              <w:snapToGrid w:val="0"/>
              <w:jc w:val="both"/>
              <w:rPr>
                <w:rFonts w:ascii="Arial Narrow" w:hAnsi="Arial Narrow" w:cs="Arial"/>
              </w:rPr>
            </w:pPr>
          </w:p>
          <w:p w14:paraId="7B226D61" w14:textId="77777777" w:rsidR="00BC0DD7" w:rsidRPr="007565B1" w:rsidRDefault="00973004" w:rsidP="00BF3110">
            <w:pPr>
              <w:snapToGrid w:val="0"/>
              <w:jc w:val="both"/>
              <w:rPr>
                <w:rFonts w:ascii="Arial Narrow" w:hAnsi="Arial Narrow" w:cs="Arial"/>
              </w:rPr>
            </w:pPr>
            <w:r w:rsidRPr="00973004">
              <w:rPr>
                <w:rFonts w:ascii="Arial Narrow" w:hAnsi="Arial Narrow" w:cs="Arial"/>
                <w:b/>
              </w:rPr>
              <w:t>________________</w:t>
            </w:r>
            <w:r w:rsidR="001D6802" w:rsidRPr="007565B1">
              <w:rPr>
                <w:rFonts w:ascii="Arial Narrow" w:hAnsi="Arial Narrow" w:cs="Arial"/>
              </w:rPr>
              <w:t>,</w:t>
            </w:r>
            <w:r w:rsidR="0071048B">
              <w:rPr>
                <w:rFonts w:ascii="Arial Narrow" w:hAnsi="Arial Narrow" w:cs="Arial"/>
              </w:rPr>
              <w:t xml:space="preserve"> Российская Федерация,</w:t>
            </w:r>
            <w:r w:rsidR="001D6802" w:rsidRPr="007565B1">
              <w:rPr>
                <w:rFonts w:ascii="Arial Narrow" w:hAnsi="Arial Narrow" w:cs="Arial"/>
              </w:rPr>
              <w:t xml:space="preserve"> </w:t>
            </w:r>
            <w:r w:rsidR="00053190" w:rsidRPr="007565B1">
              <w:rPr>
                <w:rFonts w:ascii="Arial Narrow" w:hAnsi="Arial Narrow" w:cs="Arial"/>
              </w:rPr>
              <w:t>именуемое в дальнейшем «Покупатель»</w:t>
            </w:r>
            <w:r w:rsidR="00BF3110" w:rsidRPr="007565B1">
              <w:rPr>
                <w:rFonts w:ascii="Arial Narrow" w:hAnsi="Arial Narrow" w:cs="Arial"/>
              </w:rPr>
              <w:t xml:space="preserve">, </w:t>
            </w:r>
            <w:r w:rsidR="00053190" w:rsidRPr="007565B1">
              <w:rPr>
                <w:rFonts w:ascii="Arial Narrow" w:hAnsi="Arial Narrow" w:cs="Arial"/>
              </w:rPr>
              <w:t>в лице</w:t>
            </w:r>
            <w:r w:rsidR="00E32E53" w:rsidRPr="007565B1">
              <w:rPr>
                <w:rFonts w:ascii="Arial Narrow" w:hAnsi="Arial Narrow" w:cs="Arial"/>
              </w:rPr>
              <w:t xml:space="preserve"> </w:t>
            </w:r>
            <w:r>
              <w:rPr>
                <w:rFonts w:ascii="Arial Narrow" w:hAnsi="Arial Narrow" w:cs="Arial"/>
              </w:rPr>
              <w:t>Д</w:t>
            </w:r>
            <w:r w:rsidR="0071048B">
              <w:rPr>
                <w:rFonts w:ascii="Arial Narrow" w:hAnsi="Arial Narrow" w:cs="Arial"/>
              </w:rPr>
              <w:t>иректора</w:t>
            </w:r>
            <w:r w:rsidR="00D42136">
              <w:rPr>
                <w:rFonts w:ascii="Arial Narrow" w:hAnsi="Arial Narrow" w:cs="Arial"/>
              </w:rPr>
              <w:t xml:space="preserve"> </w:t>
            </w:r>
            <w:r>
              <w:rPr>
                <w:rFonts w:ascii="Arial Narrow" w:hAnsi="Arial Narrow" w:cs="Arial"/>
              </w:rPr>
              <w:t>__________</w:t>
            </w:r>
            <w:r w:rsidR="00053190" w:rsidRPr="007565B1">
              <w:rPr>
                <w:rFonts w:ascii="Arial Narrow" w:hAnsi="Arial Narrow" w:cs="Arial"/>
              </w:rPr>
              <w:t>,  действующ</w:t>
            </w:r>
            <w:r w:rsidR="00BF3110" w:rsidRPr="007565B1">
              <w:rPr>
                <w:rFonts w:ascii="Arial Narrow" w:hAnsi="Arial Narrow" w:cs="Arial"/>
              </w:rPr>
              <w:t xml:space="preserve">его </w:t>
            </w:r>
            <w:r w:rsidR="00053190" w:rsidRPr="007565B1">
              <w:rPr>
                <w:rFonts w:ascii="Arial Narrow" w:hAnsi="Arial Narrow" w:cs="Arial"/>
              </w:rPr>
              <w:t>на основании</w:t>
            </w:r>
            <w:r w:rsidR="006A63D0" w:rsidRPr="007565B1">
              <w:rPr>
                <w:rFonts w:ascii="Arial Narrow" w:hAnsi="Arial Narrow" w:cs="Arial"/>
              </w:rPr>
              <w:t xml:space="preserve"> </w:t>
            </w:r>
            <w:r>
              <w:rPr>
                <w:rFonts w:ascii="Arial Narrow" w:hAnsi="Arial Narrow" w:cs="Arial"/>
              </w:rPr>
              <w:t>Устава</w:t>
            </w:r>
            <w:r w:rsidR="00053190" w:rsidRPr="007565B1">
              <w:rPr>
                <w:rFonts w:ascii="Arial Narrow" w:hAnsi="Arial Narrow" w:cs="Arial"/>
              </w:rPr>
              <w:t>,  с другой стороны, а вместе именуемые «Стороны»</w:t>
            </w:r>
            <w:r w:rsidR="00257159" w:rsidRPr="007565B1">
              <w:rPr>
                <w:rFonts w:ascii="Arial Narrow" w:hAnsi="Arial Narrow" w:cs="Arial"/>
              </w:rPr>
              <w:t>, заключили нас</w:t>
            </w:r>
            <w:r w:rsidR="00BC0DD7" w:rsidRPr="007565B1">
              <w:rPr>
                <w:rFonts w:ascii="Arial Narrow" w:hAnsi="Arial Narrow" w:cs="Arial"/>
              </w:rPr>
              <w:t>тоящий Контракт о нижеследующем.</w:t>
            </w:r>
            <w:r w:rsidR="00BF3110" w:rsidRPr="007565B1">
              <w:rPr>
                <w:rFonts w:ascii="Arial Narrow" w:hAnsi="Arial Narrow" w:cs="Arial"/>
              </w:rPr>
              <w:t xml:space="preserve"> </w:t>
            </w:r>
          </w:p>
          <w:p w14:paraId="72CB2536" w14:textId="77777777" w:rsidR="00DC6051" w:rsidRPr="007565B1" w:rsidRDefault="00DC6051" w:rsidP="00131919">
            <w:pPr>
              <w:pStyle w:val="BodyText21"/>
              <w:rPr>
                <w:rFonts w:ascii="Arial Narrow" w:hAnsi="Arial Narrow" w:cs="Arial"/>
                <w:b/>
                <w:sz w:val="24"/>
                <w:lang w:val="ru-RU"/>
              </w:rPr>
            </w:pPr>
          </w:p>
          <w:p w14:paraId="765F75EF" w14:textId="77777777" w:rsidR="00131919" w:rsidRPr="007565B1" w:rsidRDefault="00131919" w:rsidP="00131919">
            <w:pPr>
              <w:pStyle w:val="BodyText21"/>
              <w:rPr>
                <w:rFonts w:ascii="Arial Narrow" w:hAnsi="Arial Narrow" w:cs="Arial"/>
                <w:b/>
                <w:sz w:val="24"/>
                <w:lang w:val="ru-RU"/>
              </w:rPr>
            </w:pPr>
            <w:r w:rsidRPr="007565B1">
              <w:rPr>
                <w:rFonts w:ascii="Arial Narrow" w:hAnsi="Arial Narrow" w:cs="Arial"/>
                <w:b/>
                <w:sz w:val="24"/>
                <w:lang w:val="ru-RU"/>
              </w:rPr>
              <w:t>1. ПРЕДМЕТ КОНТРАКТА</w:t>
            </w:r>
          </w:p>
          <w:p w14:paraId="473C52A0" w14:textId="77777777" w:rsidR="00131919" w:rsidRPr="007565B1" w:rsidRDefault="00131919" w:rsidP="00131919">
            <w:pPr>
              <w:pStyle w:val="BodyText21"/>
              <w:rPr>
                <w:rFonts w:ascii="Arial Narrow" w:hAnsi="Arial Narrow" w:cs="Arial"/>
                <w:sz w:val="24"/>
                <w:lang w:val="ru-RU"/>
              </w:rPr>
            </w:pPr>
          </w:p>
          <w:p w14:paraId="703AA741" w14:textId="77777777" w:rsidR="00131919" w:rsidRPr="007565B1" w:rsidRDefault="00131919" w:rsidP="00131919">
            <w:pPr>
              <w:snapToGrid w:val="0"/>
              <w:jc w:val="both"/>
              <w:rPr>
                <w:rFonts w:ascii="Arial Narrow" w:hAnsi="Arial Narrow" w:cs="Arial"/>
              </w:rPr>
            </w:pPr>
            <w:r w:rsidRPr="007565B1">
              <w:rPr>
                <w:rFonts w:ascii="Arial Narrow" w:hAnsi="Arial Narrow" w:cs="Arial"/>
              </w:rPr>
              <w:t xml:space="preserve">Продавец продает, а Покупатель покупает продукцию нефтехимического производства, в дальнейшем </w:t>
            </w:r>
            <w:r w:rsidR="00F379C8" w:rsidRPr="007565B1">
              <w:rPr>
                <w:rFonts w:ascii="Arial Narrow" w:hAnsi="Arial Narrow" w:cs="Arial"/>
              </w:rPr>
              <w:t>именуемую</w:t>
            </w:r>
            <w:r w:rsidRPr="007565B1">
              <w:rPr>
                <w:rFonts w:ascii="Arial Narrow" w:hAnsi="Arial Narrow" w:cs="Arial"/>
              </w:rPr>
              <w:t xml:space="preserve"> «Товар», для поставки на экспорт.</w:t>
            </w:r>
          </w:p>
          <w:p w14:paraId="152F4E5E" w14:textId="77777777" w:rsidR="001313D4" w:rsidRPr="007565B1" w:rsidRDefault="001313D4" w:rsidP="00131919">
            <w:pPr>
              <w:snapToGrid w:val="0"/>
              <w:jc w:val="both"/>
              <w:rPr>
                <w:rFonts w:ascii="Arial Narrow" w:hAnsi="Arial Narrow" w:cs="Arial"/>
              </w:rPr>
            </w:pPr>
          </w:p>
          <w:p w14:paraId="52DE3966" w14:textId="77777777" w:rsidR="00131919" w:rsidRPr="007565B1" w:rsidRDefault="001313D4" w:rsidP="00131919">
            <w:pPr>
              <w:snapToGrid w:val="0"/>
              <w:jc w:val="both"/>
              <w:rPr>
                <w:rFonts w:ascii="Arial Narrow" w:hAnsi="Arial Narrow" w:cs="Arial"/>
              </w:rPr>
            </w:pPr>
            <w:r w:rsidRPr="007565B1">
              <w:rPr>
                <w:rFonts w:ascii="Arial Narrow" w:hAnsi="Arial Narrow" w:cs="Arial"/>
              </w:rPr>
              <w:t>Н</w:t>
            </w:r>
            <w:r w:rsidR="00356AC0" w:rsidRPr="007565B1">
              <w:rPr>
                <w:rFonts w:ascii="Arial Narrow" w:hAnsi="Arial Narrow" w:cs="Arial"/>
              </w:rPr>
              <w:t>аименование Товара, количество</w:t>
            </w:r>
            <w:r w:rsidRPr="007565B1">
              <w:rPr>
                <w:rFonts w:ascii="Arial Narrow" w:hAnsi="Arial Narrow" w:cs="Arial"/>
              </w:rPr>
              <w:t xml:space="preserve"> Товара</w:t>
            </w:r>
            <w:r w:rsidR="00356AC0" w:rsidRPr="007565B1">
              <w:rPr>
                <w:rFonts w:ascii="Arial Narrow" w:hAnsi="Arial Narrow" w:cs="Arial"/>
              </w:rPr>
              <w:t>,</w:t>
            </w:r>
            <w:r w:rsidRPr="007565B1">
              <w:rPr>
                <w:rFonts w:ascii="Arial Narrow" w:hAnsi="Arial Narrow" w:cs="Arial"/>
              </w:rPr>
              <w:t xml:space="preserve"> цена</w:t>
            </w:r>
            <w:r w:rsidR="00131919" w:rsidRPr="007565B1">
              <w:rPr>
                <w:rFonts w:ascii="Arial Narrow" w:hAnsi="Arial Narrow" w:cs="Arial"/>
              </w:rPr>
              <w:t xml:space="preserve"> условия оплаты, базис поставки, период поставки, качество Товара согласуются </w:t>
            </w:r>
            <w:proofErr w:type="spellStart"/>
            <w:r w:rsidR="00131919" w:rsidRPr="007565B1">
              <w:rPr>
                <w:rFonts w:ascii="Arial Narrow" w:hAnsi="Arial Narrow" w:cs="Arial"/>
              </w:rPr>
              <w:t>Cторонами</w:t>
            </w:r>
            <w:proofErr w:type="spellEnd"/>
            <w:r w:rsidR="00131919" w:rsidRPr="007565B1">
              <w:rPr>
                <w:rFonts w:ascii="Arial Narrow" w:hAnsi="Arial Narrow" w:cs="Arial"/>
              </w:rPr>
              <w:t xml:space="preserve"> в Дополнительных соглашениях и/или Прил</w:t>
            </w:r>
            <w:r w:rsidR="006A63D0" w:rsidRPr="007565B1">
              <w:rPr>
                <w:rFonts w:ascii="Arial Narrow" w:hAnsi="Arial Narrow" w:cs="Arial"/>
              </w:rPr>
              <w:t>ожениях к настоящему Контракту.</w:t>
            </w:r>
          </w:p>
          <w:p w14:paraId="324CE24F" w14:textId="77777777" w:rsidR="006A63D0" w:rsidRPr="007565B1" w:rsidRDefault="006A63D0" w:rsidP="00131919">
            <w:pPr>
              <w:snapToGrid w:val="0"/>
              <w:jc w:val="both"/>
              <w:rPr>
                <w:rFonts w:ascii="Arial Narrow" w:hAnsi="Arial Narrow" w:cs="Arial"/>
              </w:rPr>
            </w:pPr>
          </w:p>
          <w:p w14:paraId="4A92CBE3" w14:textId="77777777" w:rsidR="00131919" w:rsidRPr="007565B1" w:rsidRDefault="00131919" w:rsidP="00FD351B">
            <w:pPr>
              <w:snapToGrid w:val="0"/>
              <w:jc w:val="both"/>
              <w:rPr>
                <w:rFonts w:ascii="Arial Narrow" w:hAnsi="Arial Narrow" w:cs="Arial"/>
              </w:rPr>
            </w:pPr>
            <w:r w:rsidRPr="007565B1">
              <w:rPr>
                <w:rFonts w:ascii="Arial Narrow" w:hAnsi="Arial Narrow" w:cs="Arial"/>
              </w:rPr>
              <w:t>Количество Товара на месяц поставки</w:t>
            </w:r>
            <w:r w:rsidR="00F43C91" w:rsidRPr="007565B1">
              <w:rPr>
                <w:rFonts w:ascii="Arial Narrow" w:hAnsi="Arial Narrow" w:cs="Arial"/>
              </w:rPr>
              <w:t>,</w:t>
            </w:r>
            <w:r w:rsidRPr="007565B1">
              <w:rPr>
                <w:rFonts w:ascii="Arial Narrow" w:hAnsi="Arial Narrow" w:cs="Arial"/>
              </w:rPr>
              <w:t xml:space="preserve"> </w:t>
            </w:r>
            <w:r w:rsidR="00FD351B" w:rsidRPr="007565B1">
              <w:rPr>
                <w:rFonts w:ascii="Arial Narrow" w:hAnsi="Arial Narrow" w:cs="Arial"/>
              </w:rPr>
              <w:t>будет</w:t>
            </w:r>
            <w:r w:rsidRPr="007565B1">
              <w:rPr>
                <w:rFonts w:ascii="Arial Narrow" w:hAnsi="Arial Narrow" w:cs="Arial"/>
              </w:rPr>
              <w:t xml:space="preserve"> согласовано сторонами в Дополнительных соглашениях и/или Приложениях к </w:t>
            </w:r>
            <w:r w:rsidR="00B43C26" w:rsidRPr="007565B1">
              <w:rPr>
                <w:rFonts w:ascii="Arial Narrow" w:hAnsi="Arial Narrow" w:cs="Arial"/>
              </w:rPr>
              <w:t>К</w:t>
            </w:r>
            <w:r w:rsidRPr="007565B1">
              <w:rPr>
                <w:rFonts w:ascii="Arial Narrow" w:hAnsi="Arial Narrow" w:cs="Arial"/>
              </w:rPr>
              <w:t>онтракту, а также путем обмена письмами.</w:t>
            </w:r>
          </w:p>
        </w:tc>
        <w:tc>
          <w:tcPr>
            <w:tcW w:w="4961" w:type="dxa"/>
          </w:tcPr>
          <w:p w14:paraId="7CA49F79" w14:textId="77777777" w:rsidR="00131919" w:rsidRPr="007565B1" w:rsidRDefault="00131919" w:rsidP="00131919">
            <w:pPr>
              <w:jc w:val="both"/>
              <w:rPr>
                <w:rFonts w:ascii="Arial Narrow" w:hAnsi="Arial Narrow" w:cs="Arial"/>
                <w:b/>
                <w:bCs/>
                <w:lang w:val="en-US"/>
              </w:rPr>
            </w:pPr>
            <w:r w:rsidRPr="007565B1">
              <w:rPr>
                <w:rFonts w:ascii="Arial Narrow" w:hAnsi="Arial Narrow" w:cs="Arial"/>
                <w:b/>
                <w:bCs/>
                <w:lang w:val="en-GB"/>
              </w:rPr>
              <w:t>BUYER</w:t>
            </w:r>
          </w:p>
          <w:p w14:paraId="5286E742" w14:textId="77777777" w:rsidR="00F34B55" w:rsidRPr="007565B1" w:rsidRDefault="00F34B55" w:rsidP="00131919">
            <w:pPr>
              <w:jc w:val="both"/>
              <w:rPr>
                <w:rFonts w:ascii="Arial Narrow" w:hAnsi="Arial Narrow" w:cs="Arial"/>
                <w:b/>
                <w:bCs/>
                <w:lang w:val="en-US"/>
              </w:rPr>
            </w:pPr>
          </w:p>
          <w:p w14:paraId="1C62A406" w14:textId="77777777" w:rsidR="009346E1" w:rsidRDefault="00973004" w:rsidP="00D42136">
            <w:pPr>
              <w:autoSpaceDE w:val="0"/>
              <w:autoSpaceDN w:val="0"/>
              <w:adjustRightInd w:val="0"/>
              <w:rPr>
                <w:rFonts w:ascii="Arial Narrow" w:hAnsi="Arial Narrow" w:cs="Arial"/>
                <w:bCs/>
                <w:lang w:val="en-GB"/>
              </w:rPr>
            </w:pPr>
            <w:r>
              <w:rPr>
                <w:rFonts w:ascii="Arial Narrow" w:hAnsi="Arial Narrow" w:cs="Arial"/>
                <w:b/>
                <w:lang w:val="en-US"/>
              </w:rPr>
              <w:t>_____________</w:t>
            </w:r>
            <w:r w:rsidR="007B427C" w:rsidRPr="007565B1">
              <w:rPr>
                <w:rFonts w:ascii="Arial Narrow" w:hAnsi="Arial Narrow" w:cs="Arial"/>
                <w:lang w:val="en-US"/>
              </w:rPr>
              <w:t>,</w:t>
            </w:r>
            <w:r w:rsidR="00053190" w:rsidRPr="007565B1">
              <w:rPr>
                <w:rFonts w:ascii="Arial Narrow" w:hAnsi="Arial Narrow" w:cs="Arial"/>
                <w:bCs/>
                <w:lang w:val="en-US"/>
              </w:rPr>
              <w:t xml:space="preserve"> </w:t>
            </w:r>
            <w:r w:rsidR="00053190" w:rsidRPr="007565B1">
              <w:rPr>
                <w:rFonts w:ascii="Arial Narrow" w:hAnsi="Arial Narrow" w:cs="Arial"/>
                <w:bCs/>
                <w:lang w:val="en-GB"/>
              </w:rPr>
              <w:t xml:space="preserve">hereinafter referred to as the «Buyer», represented by </w:t>
            </w:r>
            <w:r w:rsidR="000B32A4" w:rsidRPr="007565B1">
              <w:rPr>
                <w:rFonts w:ascii="Arial Narrow" w:hAnsi="Arial Narrow" w:cs="Arial"/>
                <w:bCs/>
                <w:lang w:val="en-GB"/>
              </w:rPr>
              <w:t>the</w:t>
            </w:r>
            <w:r w:rsidR="002F2523" w:rsidRPr="002F2523">
              <w:rPr>
                <w:rFonts w:ascii="Arial Narrow" w:hAnsi="Arial Narrow" w:cs="Arial"/>
                <w:bCs/>
                <w:lang w:val="en-US"/>
              </w:rPr>
              <w:t xml:space="preserve"> </w:t>
            </w:r>
            <w:r w:rsidR="0071048B">
              <w:rPr>
                <w:rFonts w:ascii="Arial Narrow" w:hAnsi="Arial Narrow" w:cs="Arial"/>
                <w:bCs/>
                <w:lang w:val="en-US"/>
              </w:rPr>
              <w:t xml:space="preserve">Director </w:t>
            </w:r>
            <w:r w:rsidRPr="00973004">
              <w:rPr>
                <w:rFonts w:ascii="Arial Narrow" w:hAnsi="Arial Narrow" w:cs="Arial"/>
                <w:bCs/>
                <w:lang w:val="en-US"/>
              </w:rPr>
              <w:t>_________</w:t>
            </w:r>
            <w:r w:rsidR="00053190" w:rsidRPr="007565B1">
              <w:rPr>
                <w:rFonts w:ascii="Arial Narrow" w:hAnsi="Arial Narrow" w:cs="Arial"/>
                <w:bCs/>
                <w:lang w:val="en-GB"/>
              </w:rPr>
              <w:t>,</w:t>
            </w:r>
            <w:r w:rsidR="00053190" w:rsidRPr="007565B1">
              <w:rPr>
                <w:rFonts w:ascii="Arial Narrow" w:hAnsi="Arial Narrow" w:cs="Arial"/>
                <w:bCs/>
                <w:lang w:val="en-US"/>
              </w:rPr>
              <w:t xml:space="preserve"> </w:t>
            </w:r>
            <w:r w:rsidR="00154EFC" w:rsidRPr="007565B1">
              <w:rPr>
                <w:rFonts w:ascii="Arial Narrow" w:hAnsi="Arial Narrow" w:cs="Arial"/>
                <w:bCs/>
                <w:lang w:val="en-US"/>
              </w:rPr>
              <w:t xml:space="preserve">acting </w:t>
            </w:r>
            <w:r w:rsidR="00E308AE">
              <w:rPr>
                <w:rFonts w:ascii="Arial Narrow" w:hAnsi="Arial Narrow" w:cs="Arial"/>
                <w:bCs/>
                <w:lang w:val="en-GB"/>
              </w:rPr>
              <w:t xml:space="preserve">on the basis of the </w:t>
            </w:r>
            <w:r>
              <w:rPr>
                <w:rFonts w:ascii="Arial Narrow" w:hAnsi="Arial Narrow" w:cs="Arial"/>
                <w:bCs/>
                <w:lang w:val="en-GB"/>
              </w:rPr>
              <w:t>Charter</w:t>
            </w:r>
            <w:r w:rsidR="004B10DD" w:rsidRPr="007565B1">
              <w:rPr>
                <w:rFonts w:ascii="Arial Narrow" w:hAnsi="Arial Narrow" w:cs="Arial"/>
                <w:bCs/>
                <w:lang w:val="en-GB"/>
              </w:rPr>
              <w:t>,</w:t>
            </w:r>
            <w:r w:rsidR="006A63D0" w:rsidRPr="007565B1">
              <w:rPr>
                <w:rFonts w:ascii="Arial Narrow" w:hAnsi="Arial Narrow" w:cs="Arial"/>
                <w:bCs/>
                <w:lang w:val="en-GB"/>
              </w:rPr>
              <w:t xml:space="preserve"> </w:t>
            </w:r>
            <w:r w:rsidR="00053190" w:rsidRPr="007565B1">
              <w:rPr>
                <w:rFonts w:ascii="Arial Narrow" w:hAnsi="Arial Narrow" w:cs="Arial"/>
                <w:bCs/>
                <w:lang w:val="en-GB"/>
              </w:rPr>
              <w:t>on the other part, together referred to as “the Parties”</w:t>
            </w:r>
            <w:r w:rsidR="00257159" w:rsidRPr="007565B1">
              <w:rPr>
                <w:rFonts w:ascii="Arial Narrow" w:hAnsi="Arial Narrow" w:cs="Arial"/>
                <w:bCs/>
                <w:lang w:val="en-GB"/>
              </w:rPr>
              <w:t>, have concluded the present Contract for the following.</w:t>
            </w:r>
          </w:p>
          <w:p w14:paraId="0F3B33E1" w14:textId="77777777" w:rsidR="0071048B" w:rsidRPr="007565B1" w:rsidRDefault="0071048B" w:rsidP="00D42136">
            <w:pPr>
              <w:autoSpaceDE w:val="0"/>
              <w:autoSpaceDN w:val="0"/>
              <w:adjustRightInd w:val="0"/>
              <w:rPr>
                <w:rFonts w:ascii="Arial Narrow" w:hAnsi="Arial Narrow" w:cs="Arial"/>
                <w:bCs/>
                <w:lang w:val="en-GB"/>
              </w:rPr>
            </w:pPr>
          </w:p>
          <w:p w14:paraId="6D41ECF7" w14:textId="77777777" w:rsidR="00DC6051" w:rsidRPr="00D42136" w:rsidRDefault="00DC6051" w:rsidP="00131919">
            <w:pPr>
              <w:snapToGrid w:val="0"/>
              <w:jc w:val="both"/>
              <w:rPr>
                <w:rFonts w:ascii="Arial Narrow" w:hAnsi="Arial Narrow" w:cs="Arial"/>
                <w:b/>
                <w:bCs/>
                <w:lang w:val="en-GB"/>
              </w:rPr>
            </w:pPr>
          </w:p>
          <w:p w14:paraId="152CC2B5" w14:textId="77777777" w:rsidR="00131919" w:rsidRPr="007565B1" w:rsidRDefault="00131919" w:rsidP="00131919">
            <w:pPr>
              <w:snapToGrid w:val="0"/>
              <w:jc w:val="both"/>
              <w:rPr>
                <w:rFonts w:ascii="Arial Narrow" w:hAnsi="Arial Narrow" w:cs="Arial"/>
                <w:b/>
                <w:bCs/>
                <w:lang w:val="en-US"/>
              </w:rPr>
            </w:pPr>
            <w:r w:rsidRPr="007565B1">
              <w:rPr>
                <w:rFonts w:ascii="Arial Narrow" w:hAnsi="Arial Narrow" w:cs="Arial"/>
                <w:b/>
                <w:bCs/>
                <w:lang w:val="en-US"/>
              </w:rPr>
              <w:t xml:space="preserve">1. </w:t>
            </w:r>
            <w:r w:rsidRPr="007565B1">
              <w:rPr>
                <w:rFonts w:ascii="Arial Narrow" w:hAnsi="Arial Narrow" w:cs="Arial"/>
                <w:b/>
                <w:bCs/>
                <w:lang w:val="en-GB"/>
              </w:rPr>
              <w:t>SUBJECT OF THE CONTRACT</w:t>
            </w:r>
          </w:p>
          <w:p w14:paraId="713660B5" w14:textId="77777777" w:rsidR="00131919" w:rsidRPr="007565B1" w:rsidRDefault="00131919" w:rsidP="00131919">
            <w:pPr>
              <w:snapToGrid w:val="0"/>
              <w:ind w:left="360"/>
              <w:jc w:val="both"/>
              <w:rPr>
                <w:rFonts w:ascii="Arial Narrow" w:hAnsi="Arial Narrow" w:cs="Arial"/>
                <w:bCs/>
                <w:lang w:val="en-US"/>
              </w:rPr>
            </w:pPr>
          </w:p>
          <w:p w14:paraId="4E29007B" w14:textId="77777777" w:rsidR="00131919" w:rsidRPr="007565B1" w:rsidRDefault="00131919" w:rsidP="00131919">
            <w:pPr>
              <w:snapToGrid w:val="0"/>
              <w:jc w:val="both"/>
              <w:rPr>
                <w:rFonts w:ascii="Arial Narrow" w:hAnsi="Arial Narrow" w:cs="Arial"/>
                <w:bCs/>
                <w:lang w:val="en-GB"/>
              </w:rPr>
            </w:pPr>
            <w:r w:rsidRPr="007565B1">
              <w:rPr>
                <w:rFonts w:ascii="Arial Narrow" w:hAnsi="Arial Narrow" w:cs="Arial"/>
                <w:bCs/>
                <w:lang w:val="en-GB"/>
              </w:rPr>
              <w:t xml:space="preserve">The Seller has sold and the Buyer has bought petrochemical products, hereinafter referred to as «the Goods» for export. </w:t>
            </w:r>
          </w:p>
          <w:p w14:paraId="16044AEC" w14:textId="77777777" w:rsidR="00131919" w:rsidRPr="007565B1" w:rsidRDefault="00131919" w:rsidP="00131919">
            <w:pPr>
              <w:jc w:val="both"/>
              <w:rPr>
                <w:rFonts w:ascii="Arial Narrow" w:hAnsi="Arial Narrow" w:cs="Arial"/>
                <w:bCs/>
                <w:lang w:val="en-US"/>
              </w:rPr>
            </w:pPr>
          </w:p>
          <w:p w14:paraId="3DBB0A37" w14:textId="77777777" w:rsidR="00623465" w:rsidRPr="007565B1" w:rsidRDefault="00623465" w:rsidP="00131919">
            <w:pPr>
              <w:jc w:val="both"/>
              <w:rPr>
                <w:rFonts w:ascii="Arial Narrow" w:hAnsi="Arial Narrow" w:cs="Arial"/>
                <w:bCs/>
                <w:lang w:val="en-US"/>
              </w:rPr>
            </w:pPr>
          </w:p>
          <w:p w14:paraId="4B83A896" w14:textId="77777777" w:rsidR="00131919" w:rsidRPr="007565B1" w:rsidRDefault="001313D4" w:rsidP="00131919">
            <w:pPr>
              <w:jc w:val="both"/>
              <w:rPr>
                <w:rFonts w:ascii="Arial Narrow" w:hAnsi="Arial Narrow" w:cs="Arial"/>
                <w:bCs/>
                <w:lang w:val="en-US"/>
              </w:rPr>
            </w:pPr>
            <w:r w:rsidRPr="007565B1">
              <w:rPr>
                <w:rFonts w:ascii="Arial Narrow" w:hAnsi="Arial Narrow" w:cs="Arial"/>
                <w:bCs/>
                <w:lang w:val="en-US"/>
              </w:rPr>
              <w:t>D</w:t>
            </w:r>
            <w:r w:rsidR="00356AC0" w:rsidRPr="007565B1">
              <w:rPr>
                <w:rFonts w:ascii="Arial Narrow" w:hAnsi="Arial Narrow" w:cs="Arial"/>
                <w:bCs/>
                <w:lang w:val="en-US"/>
              </w:rPr>
              <w:t>escription of Goods, quantity of Goods,</w:t>
            </w:r>
            <w:r w:rsidRPr="007565B1">
              <w:rPr>
                <w:rFonts w:ascii="Arial Narrow" w:hAnsi="Arial Narrow" w:cs="Arial"/>
                <w:bCs/>
                <w:lang w:val="en-US"/>
              </w:rPr>
              <w:t xml:space="preserve"> price,</w:t>
            </w:r>
            <w:r w:rsidR="00131919" w:rsidRPr="007565B1">
              <w:rPr>
                <w:rFonts w:ascii="Arial Narrow" w:hAnsi="Arial Narrow" w:cs="Arial"/>
                <w:bCs/>
                <w:lang w:val="en-GB"/>
              </w:rPr>
              <w:t xml:space="preserve"> payment terms, basis of delivery, the period of delivery, quality of the Goods shall be agreed by the Parties in the Additional agreements or/and Supplements to the Present Con</w:t>
            </w:r>
            <w:r w:rsidR="006A63D0" w:rsidRPr="007565B1">
              <w:rPr>
                <w:rFonts w:ascii="Arial Narrow" w:hAnsi="Arial Narrow" w:cs="Arial"/>
                <w:bCs/>
                <w:lang w:val="en-GB"/>
              </w:rPr>
              <w:t>tract.</w:t>
            </w:r>
          </w:p>
          <w:p w14:paraId="14E75CB5" w14:textId="77777777" w:rsidR="006A63D0" w:rsidRPr="007565B1" w:rsidRDefault="006A63D0" w:rsidP="00131919">
            <w:pPr>
              <w:jc w:val="both"/>
              <w:rPr>
                <w:rFonts w:ascii="Arial Narrow" w:hAnsi="Arial Narrow" w:cs="Arial"/>
                <w:bCs/>
                <w:lang w:val="en-US"/>
              </w:rPr>
            </w:pPr>
          </w:p>
          <w:p w14:paraId="0ADC59E8" w14:textId="77777777" w:rsidR="00131919" w:rsidRPr="007565B1" w:rsidRDefault="00131919" w:rsidP="00131919">
            <w:pPr>
              <w:snapToGrid w:val="0"/>
              <w:jc w:val="both"/>
              <w:rPr>
                <w:rFonts w:ascii="Arial Narrow" w:hAnsi="Arial Narrow" w:cs="Arial"/>
                <w:bCs/>
                <w:lang w:val="en-GB"/>
              </w:rPr>
            </w:pPr>
            <w:r w:rsidRPr="007565B1">
              <w:rPr>
                <w:rFonts w:ascii="Arial Narrow" w:hAnsi="Arial Narrow" w:cs="Arial"/>
                <w:bCs/>
                <w:lang w:val="en-GB"/>
              </w:rPr>
              <w:t xml:space="preserve">The monthly quantity of the Goods </w:t>
            </w:r>
            <w:r w:rsidR="00FD351B" w:rsidRPr="007565B1">
              <w:rPr>
                <w:rFonts w:ascii="Arial Narrow" w:hAnsi="Arial Narrow" w:cs="Arial"/>
                <w:bCs/>
                <w:lang w:val="en-US"/>
              </w:rPr>
              <w:t>will</w:t>
            </w:r>
            <w:r w:rsidRPr="007565B1">
              <w:rPr>
                <w:rFonts w:ascii="Arial Narrow" w:hAnsi="Arial Narrow" w:cs="Arial"/>
                <w:bCs/>
                <w:lang w:val="en-GB"/>
              </w:rPr>
              <w:t xml:space="preserve"> be agreed by the Parties in Supplements and\or the Additional agreements or by letters. </w:t>
            </w:r>
          </w:p>
          <w:p w14:paraId="4271DE11" w14:textId="77777777" w:rsidR="00131919" w:rsidRPr="007565B1" w:rsidRDefault="00131919" w:rsidP="00131919">
            <w:pPr>
              <w:jc w:val="both"/>
              <w:rPr>
                <w:rFonts w:ascii="Arial Narrow" w:hAnsi="Arial Narrow" w:cs="Arial"/>
                <w:bCs/>
                <w:lang w:val="en-GB"/>
              </w:rPr>
            </w:pPr>
          </w:p>
        </w:tc>
      </w:tr>
      <w:tr w:rsidR="00245298" w:rsidRPr="006061B1" w14:paraId="637134E4" w14:textId="77777777" w:rsidTr="005F2C5C">
        <w:tc>
          <w:tcPr>
            <w:tcW w:w="4962" w:type="dxa"/>
          </w:tcPr>
          <w:p w14:paraId="15A117F1" w14:textId="77777777" w:rsidR="00111D5D" w:rsidRPr="007565B1" w:rsidRDefault="00111D5D" w:rsidP="00DD1BCD">
            <w:pPr>
              <w:snapToGrid w:val="0"/>
              <w:jc w:val="both"/>
              <w:rPr>
                <w:rFonts w:ascii="Arial Narrow" w:hAnsi="Arial Narrow" w:cs="Arial"/>
                <w:b/>
                <w:bCs/>
                <w:lang w:val="en-US"/>
              </w:rPr>
            </w:pPr>
          </w:p>
          <w:p w14:paraId="60202A3A" w14:textId="77777777" w:rsidR="00245298" w:rsidRPr="007565B1" w:rsidRDefault="00D738C0" w:rsidP="00DD1BCD">
            <w:pPr>
              <w:snapToGrid w:val="0"/>
              <w:jc w:val="both"/>
              <w:rPr>
                <w:rFonts w:ascii="Arial Narrow" w:hAnsi="Arial Narrow" w:cs="Arial"/>
                <w:b/>
                <w:bCs/>
              </w:rPr>
            </w:pPr>
            <w:r w:rsidRPr="007565B1">
              <w:rPr>
                <w:rFonts w:ascii="Arial Narrow" w:hAnsi="Arial Narrow" w:cs="Arial"/>
                <w:b/>
                <w:bCs/>
              </w:rPr>
              <w:t xml:space="preserve">2. </w:t>
            </w:r>
            <w:r w:rsidR="00826329" w:rsidRPr="007565B1">
              <w:rPr>
                <w:rFonts w:ascii="Arial Narrow" w:hAnsi="Arial Narrow" w:cs="Arial"/>
                <w:b/>
                <w:bCs/>
              </w:rPr>
              <w:t xml:space="preserve">ИЗГОТОВИТЕЛЬ </w:t>
            </w:r>
            <w:r w:rsidR="00847FB1" w:rsidRPr="007565B1">
              <w:rPr>
                <w:rFonts w:ascii="Arial Narrow" w:hAnsi="Arial Narrow" w:cs="Arial"/>
                <w:b/>
                <w:bCs/>
              </w:rPr>
              <w:t>ТОВАР</w:t>
            </w:r>
            <w:r w:rsidR="00826329" w:rsidRPr="007565B1">
              <w:rPr>
                <w:rFonts w:ascii="Arial Narrow" w:hAnsi="Arial Narrow" w:cs="Arial"/>
                <w:b/>
                <w:bCs/>
              </w:rPr>
              <w:t>А</w:t>
            </w:r>
          </w:p>
          <w:p w14:paraId="4D00DD51" w14:textId="77777777" w:rsidR="00245298" w:rsidRPr="007565B1" w:rsidRDefault="00245298" w:rsidP="00DD1BCD">
            <w:pPr>
              <w:jc w:val="both"/>
              <w:rPr>
                <w:rFonts w:ascii="Arial Narrow" w:hAnsi="Arial Narrow" w:cs="Arial"/>
                <w:b/>
                <w:bCs/>
              </w:rPr>
            </w:pPr>
            <w:r w:rsidRPr="007565B1">
              <w:rPr>
                <w:rFonts w:ascii="Arial Narrow" w:hAnsi="Arial Narrow" w:cs="Arial"/>
                <w:b/>
                <w:bCs/>
              </w:rPr>
              <w:t xml:space="preserve">и </w:t>
            </w:r>
            <w:r w:rsidR="00723651" w:rsidRPr="007565B1">
              <w:rPr>
                <w:rFonts w:ascii="Arial Narrow" w:hAnsi="Arial Narrow" w:cs="Arial"/>
                <w:b/>
                <w:bCs/>
              </w:rPr>
              <w:t>О</w:t>
            </w:r>
            <w:r w:rsidR="00264E3A" w:rsidRPr="007565B1">
              <w:rPr>
                <w:rFonts w:ascii="Arial Narrow" w:hAnsi="Arial Narrow" w:cs="Arial"/>
                <w:b/>
                <w:bCs/>
              </w:rPr>
              <w:t xml:space="preserve">БЩЕЕ </w:t>
            </w:r>
            <w:r w:rsidRPr="007565B1">
              <w:rPr>
                <w:rFonts w:ascii="Arial Narrow" w:hAnsi="Arial Narrow" w:cs="Arial"/>
                <w:b/>
                <w:bCs/>
              </w:rPr>
              <w:t xml:space="preserve">КОЛИЧЕСТВО </w:t>
            </w:r>
            <w:r w:rsidR="00847FB1" w:rsidRPr="007565B1">
              <w:rPr>
                <w:rFonts w:ascii="Arial Narrow" w:hAnsi="Arial Narrow" w:cs="Arial"/>
                <w:b/>
                <w:bCs/>
              </w:rPr>
              <w:t>ТОВАР</w:t>
            </w:r>
            <w:r w:rsidRPr="007565B1">
              <w:rPr>
                <w:rFonts w:ascii="Arial Narrow" w:hAnsi="Arial Narrow" w:cs="Arial"/>
                <w:b/>
                <w:bCs/>
              </w:rPr>
              <w:t>А</w:t>
            </w:r>
          </w:p>
          <w:p w14:paraId="35375BFF" w14:textId="77777777" w:rsidR="00826329" w:rsidRPr="007565B1" w:rsidRDefault="00826329" w:rsidP="00DD1BCD">
            <w:pPr>
              <w:jc w:val="both"/>
              <w:rPr>
                <w:rFonts w:ascii="Arial Narrow" w:hAnsi="Arial Narrow" w:cs="Arial"/>
                <w:bCs/>
              </w:rPr>
            </w:pPr>
          </w:p>
          <w:p w14:paraId="27D10ADF" w14:textId="77777777" w:rsidR="004A1E40" w:rsidRPr="007565B1" w:rsidRDefault="004A1E40" w:rsidP="004A1E40">
            <w:pPr>
              <w:snapToGrid w:val="0"/>
              <w:jc w:val="both"/>
              <w:rPr>
                <w:rFonts w:ascii="Arial Narrow" w:hAnsi="Arial Narrow" w:cs="Arial"/>
              </w:rPr>
            </w:pPr>
            <w:r w:rsidRPr="007565B1">
              <w:rPr>
                <w:rFonts w:ascii="Arial Narrow" w:hAnsi="Arial Narrow" w:cs="Arial"/>
              </w:rPr>
              <w:t xml:space="preserve">Завод–изготовитель: </w:t>
            </w:r>
            <w:r w:rsidR="008157CD" w:rsidRPr="007565B1">
              <w:rPr>
                <w:rFonts w:ascii="Arial Narrow" w:hAnsi="Arial Narrow" w:cs="Arial"/>
              </w:rPr>
              <w:t>Сургутское УПГ ОАО «Сургутнефтегаз»</w:t>
            </w:r>
            <w:r w:rsidRPr="007565B1">
              <w:rPr>
                <w:rFonts w:ascii="Arial Narrow" w:hAnsi="Arial Narrow" w:cs="Arial"/>
              </w:rPr>
              <w:t>.</w:t>
            </w:r>
          </w:p>
          <w:p w14:paraId="199AE08F" w14:textId="77777777" w:rsidR="00315DC1" w:rsidRPr="007565B1" w:rsidRDefault="00315DC1" w:rsidP="00FE1B2A">
            <w:pPr>
              <w:jc w:val="both"/>
              <w:rPr>
                <w:rFonts w:ascii="Arial Narrow" w:hAnsi="Arial Narrow" w:cs="Arial"/>
                <w:bCs/>
              </w:rPr>
            </w:pPr>
            <w:r w:rsidRPr="007565B1">
              <w:rPr>
                <w:rFonts w:ascii="Arial Narrow" w:hAnsi="Arial Narrow" w:cs="Arial"/>
              </w:rPr>
              <w:t xml:space="preserve">Общее количество </w:t>
            </w:r>
            <w:r w:rsidR="00847FB1" w:rsidRPr="007565B1">
              <w:rPr>
                <w:rFonts w:ascii="Arial Narrow" w:hAnsi="Arial Narrow" w:cs="Arial"/>
              </w:rPr>
              <w:t>Товар</w:t>
            </w:r>
            <w:r w:rsidRPr="007565B1">
              <w:rPr>
                <w:rFonts w:ascii="Arial Narrow" w:hAnsi="Arial Narrow" w:cs="Arial"/>
              </w:rPr>
              <w:t>а</w:t>
            </w:r>
            <w:r w:rsidR="00B43C26" w:rsidRPr="007565B1">
              <w:rPr>
                <w:rFonts w:ascii="Arial Narrow" w:hAnsi="Arial Narrow" w:cs="Arial"/>
              </w:rPr>
              <w:t>,</w:t>
            </w:r>
            <w:r w:rsidRPr="007565B1">
              <w:rPr>
                <w:rFonts w:ascii="Arial Narrow" w:hAnsi="Arial Narrow" w:cs="Arial"/>
              </w:rPr>
              <w:t xml:space="preserve"> поставляемого по </w:t>
            </w:r>
            <w:r w:rsidRPr="007565B1">
              <w:rPr>
                <w:rFonts w:ascii="Arial Narrow" w:hAnsi="Arial Narrow" w:cs="Arial"/>
              </w:rPr>
              <w:lastRenderedPageBreak/>
              <w:t xml:space="preserve">настоящему </w:t>
            </w:r>
            <w:r w:rsidR="00B43C26" w:rsidRPr="007565B1">
              <w:rPr>
                <w:rFonts w:ascii="Arial Narrow" w:hAnsi="Arial Narrow" w:cs="Arial"/>
              </w:rPr>
              <w:t>К</w:t>
            </w:r>
            <w:r w:rsidRPr="007565B1">
              <w:rPr>
                <w:rFonts w:ascii="Arial Narrow" w:hAnsi="Arial Narrow" w:cs="Arial"/>
              </w:rPr>
              <w:t>онтракту</w:t>
            </w:r>
            <w:r w:rsidR="00B43C26" w:rsidRPr="007565B1">
              <w:rPr>
                <w:rFonts w:ascii="Arial Narrow" w:hAnsi="Arial Narrow" w:cs="Arial"/>
              </w:rPr>
              <w:t>,</w:t>
            </w:r>
            <w:r w:rsidRPr="007565B1">
              <w:rPr>
                <w:rFonts w:ascii="Arial Narrow" w:hAnsi="Arial Narrow" w:cs="Arial"/>
              </w:rPr>
              <w:t xml:space="preserve"> составляет до </w:t>
            </w:r>
            <w:r w:rsidR="00974A25" w:rsidRPr="007565B1">
              <w:rPr>
                <w:rFonts w:ascii="Arial Narrow" w:hAnsi="Arial Narrow" w:cs="Arial"/>
              </w:rPr>
              <w:t>1</w:t>
            </w:r>
            <w:r w:rsidR="00AA5F13" w:rsidRPr="007565B1">
              <w:rPr>
                <w:rFonts w:ascii="Arial Narrow" w:hAnsi="Arial Narrow" w:cs="Arial"/>
              </w:rPr>
              <w:t>0</w:t>
            </w:r>
            <w:r w:rsidR="00230736" w:rsidRPr="007565B1">
              <w:rPr>
                <w:rFonts w:ascii="Arial Narrow" w:hAnsi="Arial Narrow" w:cs="Arial"/>
              </w:rPr>
              <w:t xml:space="preserve"> 000 </w:t>
            </w:r>
            <w:r w:rsidR="00B43C26" w:rsidRPr="007565B1">
              <w:rPr>
                <w:rFonts w:ascii="Arial Narrow" w:hAnsi="Arial Narrow" w:cs="Arial"/>
              </w:rPr>
              <w:t>метрических тонн</w:t>
            </w:r>
            <w:r w:rsidR="00723651" w:rsidRPr="007565B1">
              <w:rPr>
                <w:rFonts w:ascii="Arial Narrow" w:hAnsi="Arial Narrow" w:cs="Arial"/>
              </w:rPr>
              <w:t xml:space="preserve"> </w:t>
            </w:r>
            <w:r w:rsidRPr="007565B1">
              <w:rPr>
                <w:rFonts w:ascii="Arial Narrow" w:hAnsi="Arial Narrow" w:cs="Arial"/>
              </w:rPr>
              <w:t>+</w:t>
            </w:r>
            <w:r w:rsidR="00723651" w:rsidRPr="007565B1">
              <w:rPr>
                <w:rFonts w:ascii="Arial Narrow" w:hAnsi="Arial Narrow" w:cs="Arial"/>
              </w:rPr>
              <w:t>/-</w:t>
            </w:r>
            <w:r w:rsidRPr="007565B1">
              <w:rPr>
                <w:rFonts w:ascii="Arial Narrow" w:hAnsi="Arial Narrow" w:cs="Arial"/>
              </w:rPr>
              <w:t xml:space="preserve"> 5 %  в Опционе Продавца.</w:t>
            </w:r>
          </w:p>
          <w:p w14:paraId="65A595BB" w14:textId="77777777" w:rsidR="00D36328" w:rsidRPr="007565B1" w:rsidRDefault="008B054C" w:rsidP="00DD1BCD">
            <w:pPr>
              <w:jc w:val="both"/>
              <w:rPr>
                <w:rFonts w:ascii="Arial Narrow" w:hAnsi="Arial Narrow" w:cs="Arial"/>
                <w:bCs/>
              </w:rPr>
            </w:pPr>
            <w:r w:rsidRPr="007565B1">
              <w:rPr>
                <w:rFonts w:ascii="Arial Narrow" w:hAnsi="Arial Narrow" w:cs="Arial"/>
                <w:bCs/>
              </w:rPr>
              <w:t xml:space="preserve">Общее количество </w:t>
            </w:r>
            <w:r w:rsidR="00847FB1" w:rsidRPr="007565B1">
              <w:rPr>
                <w:rFonts w:ascii="Arial Narrow" w:hAnsi="Arial Narrow" w:cs="Arial"/>
                <w:bCs/>
              </w:rPr>
              <w:t>Товар</w:t>
            </w:r>
            <w:r w:rsidRPr="007565B1">
              <w:rPr>
                <w:rFonts w:ascii="Arial Narrow" w:hAnsi="Arial Narrow" w:cs="Arial"/>
                <w:bCs/>
              </w:rPr>
              <w:t>а указано в целях таможенного и валютного контроля и не влечет обязательств</w:t>
            </w:r>
            <w:r w:rsidR="00A97F7F" w:rsidRPr="007565B1">
              <w:rPr>
                <w:rFonts w:ascii="Arial Narrow" w:hAnsi="Arial Narrow" w:cs="Arial"/>
                <w:bCs/>
              </w:rPr>
              <w:t xml:space="preserve"> </w:t>
            </w:r>
            <w:r w:rsidRPr="007565B1">
              <w:rPr>
                <w:rFonts w:ascii="Arial Narrow" w:hAnsi="Arial Narrow" w:cs="Arial"/>
                <w:bCs/>
              </w:rPr>
              <w:t xml:space="preserve">Продавца по поставке всего количества </w:t>
            </w:r>
            <w:r w:rsidR="00847FB1" w:rsidRPr="007565B1">
              <w:rPr>
                <w:rFonts w:ascii="Arial Narrow" w:hAnsi="Arial Narrow" w:cs="Arial"/>
                <w:bCs/>
              </w:rPr>
              <w:t>Товар</w:t>
            </w:r>
            <w:r w:rsidRPr="007565B1">
              <w:rPr>
                <w:rFonts w:ascii="Arial Narrow" w:hAnsi="Arial Narrow" w:cs="Arial"/>
                <w:bCs/>
              </w:rPr>
              <w:t>а, указанного в настоящем пункте.</w:t>
            </w:r>
          </w:p>
          <w:p w14:paraId="1C6E013A" w14:textId="77777777" w:rsidR="005E3611" w:rsidRPr="007565B1" w:rsidRDefault="00D36328" w:rsidP="00DD1BCD">
            <w:pPr>
              <w:jc w:val="both"/>
              <w:rPr>
                <w:rFonts w:ascii="Arial Narrow" w:hAnsi="Arial Narrow" w:cs="Arial"/>
              </w:rPr>
            </w:pPr>
            <w:r w:rsidRPr="007565B1">
              <w:rPr>
                <w:rFonts w:ascii="Arial Narrow" w:hAnsi="Arial Narrow" w:cs="Arial"/>
              </w:rPr>
              <w:t>Контрактные обязательства Продавца считаются выполненными по фактически поставленному количеству Товара</w:t>
            </w:r>
            <w:r w:rsidR="00ED7621" w:rsidRPr="007565B1">
              <w:rPr>
                <w:rFonts w:ascii="Arial Narrow" w:hAnsi="Arial Narrow" w:cs="Arial"/>
              </w:rPr>
              <w:t>.</w:t>
            </w:r>
          </w:p>
        </w:tc>
        <w:tc>
          <w:tcPr>
            <w:tcW w:w="4961" w:type="dxa"/>
          </w:tcPr>
          <w:p w14:paraId="4331BCD3" w14:textId="77777777" w:rsidR="00111D5D" w:rsidRPr="007565B1" w:rsidRDefault="00111D5D" w:rsidP="00DD1BCD">
            <w:pPr>
              <w:snapToGrid w:val="0"/>
              <w:jc w:val="both"/>
              <w:rPr>
                <w:rFonts w:ascii="Arial Narrow" w:hAnsi="Arial Narrow" w:cs="Arial"/>
                <w:b/>
              </w:rPr>
            </w:pPr>
          </w:p>
          <w:p w14:paraId="6625D1AD" w14:textId="77777777" w:rsidR="00245298" w:rsidRPr="007565B1" w:rsidRDefault="00D738C0" w:rsidP="00DD1BCD">
            <w:pPr>
              <w:snapToGrid w:val="0"/>
              <w:jc w:val="both"/>
              <w:rPr>
                <w:rFonts w:ascii="Arial Narrow" w:hAnsi="Arial Narrow" w:cs="Arial"/>
                <w:b/>
                <w:lang w:val="en-US"/>
              </w:rPr>
            </w:pPr>
            <w:r w:rsidRPr="007565B1">
              <w:rPr>
                <w:rFonts w:ascii="Arial Narrow" w:hAnsi="Arial Narrow" w:cs="Arial"/>
                <w:b/>
                <w:lang w:val="en-US"/>
              </w:rPr>
              <w:t xml:space="preserve">2. </w:t>
            </w:r>
            <w:r w:rsidR="00AE6026" w:rsidRPr="007565B1">
              <w:rPr>
                <w:rFonts w:ascii="Arial Narrow" w:hAnsi="Arial Narrow" w:cs="Arial"/>
                <w:b/>
                <w:lang w:val="en-US"/>
              </w:rPr>
              <w:t>MANUFACTURER OF THE GOODS</w:t>
            </w:r>
            <w:r w:rsidR="00826329" w:rsidRPr="007565B1">
              <w:rPr>
                <w:rFonts w:ascii="Arial Narrow" w:hAnsi="Arial Narrow" w:cs="Arial"/>
                <w:b/>
                <w:lang w:val="en-US"/>
              </w:rPr>
              <w:t xml:space="preserve"> </w:t>
            </w:r>
            <w:r w:rsidR="00881BDD" w:rsidRPr="007565B1">
              <w:rPr>
                <w:rFonts w:ascii="Arial Narrow" w:hAnsi="Arial Narrow" w:cs="Arial"/>
                <w:b/>
                <w:lang w:val="en-US"/>
              </w:rPr>
              <w:t xml:space="preserve"> AND </w:t>
            </w:r>
            <w:r w:rsidR="00264E3A" w:rsidRPr="007565B1">
              <w:rPr>
                <w:rFonts w:ascii="Arial Narrow" w:hAnsi="Arial Narrow" w:cs="Arial"/>
                <w:b/>
                <w:lang w:val="en-US"/>
              </w:rPr>
              <w:t xml:space="preserve">TOTAL </w:t>
            </w:r>
            <w:r w:rsidR="00881BDD" w:rsidRPr="007565B1">
              <w:rPr>
                <w:rFonts w:ascii="Arial Narrow" w:hAnsi="Arial Narrow" w:cs="Arial"/>
                <w:b/>
                <w:lang w:val="en-US"/>
              </w:rPr>
              <w:t>QUANTITY OF THE GOODS</w:t>
            </w:r>
          </w:p>
          <w:p w14:paraId="53E9D0AF" w14:textId="77777777" w:rsidR="00826329" w:rsidRPr="007565B1" w:rsidRDefault="00826329" w:rsidP="00DD1BCD">
            <w:pPr>
              <w:snapToGrid w:val="0"/>
              <w:jc w:val="both"/>
              <w:rPr>
                <w:rFonts w:ascii="Arial Narrow" w:hAnsi="Arial Narrow" w:cs="Arial"/>
                <w:b/>
                <w:lang w:val="en-US"/>
              </w:rPr>
            </w:pPr>
          </w:p>
          <w:p w14:paraId="4BF7A68F" w14:textId="77777777" w:rsidR="004A1E40" w:rsidRPr="007565B1" w:rsidRDefault="004A1E40" w:rsidP="004A1E40">
            <w:pPr>
              <w:snapToGrid w:val="0"/>
              <w:jc w:val="both"/>
              <w:rPr>
                <w:rFonts w:ascii="Arial Narrow" w:hAnsi="Arial Narrow" w:cs="Arial"/>
                <w:bCs/>
                <w:lang w:val="en-US"/>
              </w:rPr>
            </w:pPr>
            <w:r w:rsidRPr="007565B1">
              <w:rPr>
                <w:rStyle w:val="hps"/>
                <w:rFonts w:ascii="Arial Narrow" w:hAnsi="Arial Narrow" w:cs="Arial"/>
                <w:color w:val="333333"/>
                <w:lang w:val="en-US"/>
              </w:rPr>
              <w:t>The Plant:</w:t>
            </w:r>
            <w:r w:rsidRPr="007565B1">
              <w:rPr>
                <w:rStyle w:val="apple-converted-space"/>
                <w:rFonts w:ascii="Arial Narrow" w:hAnsi="Arial Narrow" w:cs="Arial"/>
                <w:color w:val="333333"/>
                <w:lang w:val="en-US"/>
              </w:rPr>
              <w:t xml:space="preserve">  </w:t>
            </w:r>
            <w:r w:rsidR="008157CD" w:rsidRPr="007565B1">
              <w:rPr>
                <w:rFonts w:ascii="Arial Narrow" w:hAnsi="Arial Narrow" w:cs="Arial"/>
                <w:lang w:val="en-US"/>
              </w:rPr>
              <w:t>Surgut UPG JSC «</w:t>
            </w:r>
            <w:proofErr w:type="spellStart"/>
            <w:r w:rsidR="008157CD" w:rsidRPr="007565B1">
              <w:rPr>
                <w:rFonts w:ascii="Arial Narrow" w:hAnsi="Arial Narrow" w:cs="Arial"/>
                <w:lang w:val="en-US"/>
              </w:rPr>
              <w:t>Surgutneftegaz</w:t>
            </w:r>
            <w:proofErr w:type="spellEnd"/>
            <w:r w:rsidR="008157CD" w:rsidRPr="007565B1">
              <w:rPr>
                <w:rFonts w:ascii="Arial Narrow" w:hAnsi="Arial Narrow" w:cs="Arial"/>
                <w:lang w:val="en-US"/>
              </w:rPr>
              <w:t>»</w:t>
            </w:r>
          </w:p>
          <w:p w14:paraId="76BDA5BF" w14:textId="77777777" w:rsidR="008157CD" w:rsidRPr="007565B1" w:rsidRDefault="00291533" w:rsidP="00F51AF9">
            <w:pPr>
              <w:snapToGrid w:val="0"/>
              <w:jc w:val="both"/>
              <w:rPr>
                <w:rFonts w:ascii="Arial Narrow" w:hAnsi="Arial Narrow" w:cs="Arial"/>
                <w:lang w:val="en-US"/>
              </w:rPr>
            </w:pPr>
            <w:r w:rsidRPr="007565B1">
              <w:rPr>
                <w:rFonts w:ascii="Arial Narrow" w:hAnsi="Arial Narrow" w:cs="Arial"/>
                <w:lang w:val="en-US"/>
              </w:rPr>
              <w:t xml:space="preserve"> </w:t>
            </w:r>
          </w:p>
          <w:p w14:paraId="648C7C82" w14:textId="77777777" w:rsidR="00FF482A" w:rsidRPr="007565B1" w:rsidRDefault="00FF482A" w:rsidP="00F51AF9">
            <w:pPr>
              <w:snapToGrid w:val="0"/>
              <w:jc w:val="both"/>
              <w:rPr>
                <w:rFonts w:ascii="Arial Narrow" w:hAnsi="Arial Narrow" w:cs="Arial"/>
                <w:bCs/>
                <w:lang w:val="en-US"/>
              </w:rPr>
            </w:pPr>
            <w:r w:rsidRPr="007565B1">
              <w:rPr>
                <w:rFonts w:ascii="Arial Narrow" w:hAnsi="Arial Narrow" w:cs="Arial"/>
                <w:lang w:val="en-US"/>
              </w:rPr>
              <w:t xml:space="preserve">Total </w:t>
            </w:r>
            <w:r w:rsidRPr="007565B1">
              <w:rPr>
                <w:rFonts w:ascii="Arial Narrow" w:hAnsi="Arial Narrow" w:cs="Arial"/>
                <w:bCs/>
                <w:lang w:val="en-US"/>
              </w:rPr>
              <w:t xml:space="preserve">quantity of the </w:t>
            </w:r>
            <w:r w:rsidR="00AB0C75" w:rsidRPr="007565B1">
              <w:rPr>
                <w:rFonts w:ascii="Arial Narrow" w:hAnsi="Arial Narrow" w:cs="Arial"/>
                <w:bCs/>
                <w:lang w:val="en-US"/>
              </w:rPr>
              <w:t>G</w:t>
            </w:r>
            <w:r w:rsidRPr="007565B1">
              <w:rPr>
                <w:rFonts w:ascii="Arial Narrow" w:hAnsi="Arial Narrow" w:cs="Arial"/>
                <w:bCs/>
                <w:lang w:val="en-US"/>
              </w:rPr>
              <w:t xml:space="preserve">oods up to </w:t>
            </w:r>
            <w:r w:rsidR="00974A25" w:rsidRPr="007565B1">
              <w:rPr>
                <w:rFonts w:ascii="Arial Narrow" w:hAnsi="Arial Narrow" w:cs="Arial"/>
                <w:bCs/>
                <w:lang w:val="en-US"/>
              </w:rPr>
              <w:t>1</w:t>
            </w:r>
            <w:r w:rsidR="00AA5F13" w:rsidRPr="007565B1">
              <w:rPr>
                <w:rFonts w:ascii="Arial Narrow" w:hAnsi="Arial Narrow" w:cs="Arial"/>
                <w:bCs/>
                <w:lang w:val="en-US"/>
              </w:rPr>
              <w:t>0</w:t>
            </w:r>
            <w:r w:rsidR="00230736" w:rsidRPr="007565B1">
              <w:rPr>
                <w:rFonts w:ascii="Arial Narrow" w:hAnsi="Arial Narrow" w:cs="Arial"/>
                <w:bCs/>
                <w:lang w:val="en-US"/>
              </w:rPr>
              <w:t xml:space="preserve"> 000</w:t>
            </w:r>
            <w:r w:rsidRPr="007565B1">
              <w:rPr>
                <w:rFonts w:ascii="Arial Narrow" w:hAnsi="Arial Narrow" w:cs="Arial"/>
                <w:bCs/>
                <w:lang w:val="en-US"/>
              </w:rPr>
              <w:t xml:space="preserve"> </w:t>
            </w:r>
            <w:r w:rsidR="00B43C26" w:rsidRPr="007565B1">
              <w:rPr>
                <w:rFonts w:ascii="Arial Narrow" w:hAnsi="Arial Narrow" w:cs="Arial"/>
                <w:bCs/>
                <w:lang w:val="en-US"/>
              </w:rPr>
              <w:t>metric tons</w:t>
            </w:r>
            <w:r w:rsidR="00723651" w:rsidRPr="007565B1">
              <w:rPr>
                <w:rFonts w:ascii="Arial Narrow" w:hAnsi="Arial Narrow" w:cs="Arial"/>
                <w:bCs/>
                <w:lang w:val="en-US"/>
              </w:rPr>
              <w:t xml:space="preserve"> </w:t>
            </w:r>
            <w:r w:rsidR="00826329" w:rsidRPr="007565B1">
              <w:rPr>
                <w:rFonts w:ascii="Arial Narrow" w:hAnsi="Arial Narrow" w:cs="Arial"/>
                <w:bCs/>
                <w:lang w:val="en-US"/>
              </w:rPr>
              <w:t>+</w:t>
            </w:r>
            <w:r w:rsidR="00723651" w:rsidRPr="007565B1">
              <w:rPr>
                <w:rFonts w:ascii="Arial Narrow" w:hAnsi="Arial Narrow" w:cs="Arial"/>
                <w:bCs/>
                <w:lang w:val="en-US"/>
              </w:rPr>
              <w:t>/-</w:t>
            </w:r>
            <w:r w:rsidR="00A637C0" w:rsidRPr="007565B1">
              <w:rPr>
                <w:rFonts w:ascii="Arial Narrow" w:hAnsi="Arial Narrow" w:cs="Arial"/>
                <w:bCs/>
                <w:lang w:val="en-US"/>
              </w:rPr>
              <w:t xml:space="preserve"> </w:t>
            </w:r>
            <w:r w:rsidRPr="007565B1">
              <w:rPr>
                <w:rFonts w:ascii="Arial Narrow" w:hAnsi="Arial Narrow" w:cs="Arial"/>
                <w:bCs/>
                <w:lang w:val="en-US"/>
              </w:rPr>
              <w:lastRenderedPageBreak/>
              <w:t xml:space="preserve">5% </w:t>
            </w:r>
            <w:r w:rsidR="00826329" w:rsidRPr="007565B1">
              <w:rPr>
                <w:rFonts w:ascii="Arial Narrow" w:hAnsi="Arial Narrow" w:cs="Arial"/>
                <w:bCs/>
                <w:lang w:val="en-US"/>
              </w:rPr>
              <w:t xml:space="preserve">  </w:t>
            </w:r>
            <w:r w:rsidRPr="007565B1">
              <w:rPr>
                <w:rFonts w:ascii="Arial Narrow" w:hAnsi="Arial Narrow" w:cs="Arial"/>
                <w:bCs/>
                <w:lang w:val="en-US"/>
              </w:rPr>
              <w:t>in Seller’s option.</w:t>
            </w:r>
          </w:p>
          <w:p w14:paraId="7C916542" w14:textId="77777777" w:rsidR="004C2A50" w:rsidRPr="007565B1" w:rsidRDefault="004C2A50" w:rsidP="00DD1BCD">
            <w:pPr>
              <w:snapToGrid w:val="0"/>
              <w:jc w:val="both"/>
              <w:rPr>
                <w:rFonts w:ascii="Arial Narrow" w:hAnsi="Arial Narrow" w:cs="Arial"/>
                <w:bCs/>
                <w:lang w:val="en-US"/>
              </w:rPr>
            </w:pPr>
          </w:p>
          <w:p w14:paraId="70E6939A" w14:textId="77777777" w:rsidR="008B054C" w:rsidRPr="007565B1" w:rsidRDefault="008B054C" w:rsidP="00DD1BCD">
            <w:pPr>
              <w:snapToGrid w:val="0"/>
              <w:jc w:val="both"/>
              <w:rPr>
                <w:rFonts w:ascii="Arial Narrow" w:hAnsi="Arial Narrow" w:cs="Arial"/>
                <w:lang w:val="en-US"/>
              </w:rPr>
            </w:pPr>
            <w:r w:rsidRPr="007565B1">
              <w:rPr>
                <w:rFonts w:ascii="Arial Narrow" w:hAnsi="Arial Narrow" w:cs="Arial"/>
                <w:lang w:val="en-US"/>
              </w:rPr>
              <w:t xml:space="preserve">Total quantity of the Goods specified for the purposes of the customs and currency control and does not entail obligations </w:t>
            </w:r>
            <w:r w:rsidR="00264E3A" w:rsidRPr="007565B1">
              <w:rPr>
                <w:rFonts w:ascii="Arial Narrow" w:hAnsi="Arial Narrow" w:cs="Arial"/>
                <w:lang w:val="en-US"/>
              </w:rPr>
              <w:t>the Seller to deliver of all specified quantity.</w:t>
            </w:r>
          </w:p>
          <w:p w14:paraId="58B97A3F" w14:textId="77777777" w:rsidR="00F34B55" w:rsidRPr="007565B1" w:rsidRDefault="00F34B55" w:rsidP="00DD1BCD">
            <w:pPr>
              <w:snapToGrid w:val="0"/>
              <w:jc w:val="both"/>
              <w:rPr>
                <w:rFonts w:ascii="Arial Narrow" w:hAnsi="Arial Narrow" w:cs="Arial"/>
                <w:lang w:val="en-US"/>
              </w:rPr>
            </w:pPr>
          </w:p>
          <w:p w14:paraId="5E93B41A" w14:textId="77777777" w:rsidR="00D36328" w:rsidRPr="007565B1" w:rsidRDefault="00D36328" w:rsidP="0092116F">
            <w:pPr>
              <w:pStyle w:val="af1"/>
              <w:jc w:val="both"/>
              <w:rPr>
                <w:rFonts w:ascii="Arial Narrow" w:hAnsi="Arial Narrow" w:cs="Arial"/>
                <w:sz w:val="24"/>
                <w:szCs w:val="24"/>
                <w:lang w:val="en-US"/>
              </w:rPr>
            </w:pPr>
            <w:r w:rsidRPr="007565B1">
              <w:rPr>
                <w:rFonts w:ascii="Arial Narrow" w:hAnsi="Arial Narrow" w:cs="Arial"/>
                <w:sz w:val="24"/>
                <w:szCs w:val="24"/>
                <w:lang w:val="en-US"/>
              </w:rPr>
              <w:t>Contractual obligations of the Sellers under the present Contract shall be considered as per total quantity of the Goods actually delivered for export.</w:t>
            </w:r>
          </w:p>
        </w:tc>
      </w:tr>
      <w:tr w:rsidR="00245298" w:rsidRPr="007565B1" w14:paraId="6D433710" w14:textId="77777777" w:rsidTr="005F2C5C">
        <w:tc>
          <w:tcPr>
            <w:tcW w:w="4962" w:type="dxa"/>
          </w:tcPr>
          <w:p w14:paraId="0906FACE" w14:textId="77777777" w:rsidR="00826329" w:rsidRPr="007565B1" w:rsidRDefault="00826329" w:rsidP="00DD1BCD">
            <w:pPr>
              <w:snapToGrid w:val="0"/>
              <w:jc w:val="both"/>
              <w:rPr>
                <w:rFonts w:ascii="Arial Narrow" w:hAnsi="Arial Narrow" w:cs="Arial"/>
                <w:b/>
                <w:lang w:val="en-US"/>
              </w:rPr>
            </w:pPr>
            <w:r w:rsidRPr="007565B1">
              <w:rPr>
                <w:rFonts w:ascii="Arial Narrow" w:hAnsi="Arial Narrow" w:cs="Arial"/>
                <w:b/>
              </w:rPr>
              <w:lastRenderedPageBreak/>
              <w:t>3. СТРАНА ПРОИСХОЖДЕНИЯ</w:t>
            </w:r>
          </w:p>
          <w:p w14:paraId="6BD05A7E" w14:textId="77777777" w:rsidR="00F34B55" w:rsidRPr="007565B1" w:rsidRDefault="00F34B55" w:rsidP="00DD1BCD">
            <w:pPr>
              <w:snapToGrid w:val="0"/>
              <w:jc w:val="both"/>
              <w:rPr>
                <w:rFonts w:ascii="Arial Narrow" w:hAnsi="Arial Narrow" w:cs="Arial"/>
                <w:lang w:val="en-US"/>
              </w:rPr>
            </w:pPr>
          </w:p>
          <w:p w14:paraId="332C93AD" w14:textId="77777777" w:rsidR="004C2A50" w:rsidRPr="007565B1" w:rsidRDefault="008157CD" w:rsidP="00DD1BCD">
            <w:pPr>
              <w:jc w:val="both"/>
              <w:rPr>
                <w:rFonts w:ascii="Arial Narrow" w:hAnsi="Arial Narrow" w:cs="Arial"/>
              </w:rPr>
            </w:pPr>
            <w:r w:rsidRPr="007565B1">
              <w:rPr>
                <w:rFonts w:ascii="Arial Narrow" w:hAnsi="Arial Narrow" w:cs="Arial"/>
              </w:rPr>
              <w:t>Российская Федерация</w:t>
            </w:r>
          </w:p>
        </w:tc>
        <w:tc>
          <w:tcPr>
            <w:tcW w:w="4961" w:type="dxa"/>
          </w:tcPr>
          <w:p w14:paraId="502A3015" w14:textId="77777777" w:rsidR="00826329" w:rsidRPr="007565B1" w:rsidRDefault="00826329" w:rsidP="00DD1BCD">
            <w:pPr>
              <w:pStyle w:val="BodyText21"/>
              <w:snapToGrid w:val="0"/>
              <w:rPr>
                <w:rFonts w:ascii="Arial Narrow" w:hAnsi="Arial Narrow" w:cs="Arial"/>
                <w:b/>
                <w:sz w:val="24"/>
              </w:rPr>
            </w:pPr>
            <w:r w:rsidRPr="007565B1">
              <w:rPr>
                <w:rFonts w:ascii="Arial Narrow" w:hAnsi="Arial Narrow" w:cs="Arial"/>
                <w:b/>
                <w:sz w:val="24"/>
                <w:lang w:val="ru-RU"/>
              </w:rPr>
              <w:t xml:space="preserve">3. </w:t>
            </w:r>
            <w:r w:rsidRPr="007565B1">
              <w:rPr>
                <w:rFonts w:ascii="Arial Narrow" w:hAnsi="Arial Narrow" w:cs="Arial"/>
                <w:b/>
                <w:sz w:val="24"/>
              </w:rPr>
              <w:t>COUNTRY</w:t>
            </w:r>
            <w:r w:rsidRPr="007565B1">
              <w:rPr>
                <w:rFonts w:ascii="Arial Narrow" w:hAnsi="Arial Narrow" w:cs="Arial"/>
                <w:b/>
                <w:sz w:val="24"/>
                <w:lang w:val="ru-RU"/>
              </w:rPr>
              <w:t xml:space="preserve"> </w:t>
            </w:r>
            <w:r w:rsidRPr="007565B1">
              <w:rPr>
                <w:rFonts w:ascii="Arial Narrow" w:hAnsi="Arial Narrow" w:cs="Arial"/>
                <w:b/>
                <w:sz w:val="24"/>
              </w:rPr>
              <w:t>OF</w:t>
            </w:r>
            <w:r w:rsidRPr="007565B1">
              <w:rPr>
                <w:rFonts w:ascii="Arial Narrow" w:hAnsi="Arial Narrow" w:cs="Arial"/>
                <w:b/>
                <w:sz w:val="24"/>
                <w:lang w:val="ru-RU"/>
              </w:rPr>
              <w:t xml:space="preserve"> </w:t>
            </w:r>
            <w:r w:rsidRPr="007565B1">
              <w:rPr>
                <w:rFonts w:ascii="Arial Narrow" w:hAnsi="Arial Narrow" w:cs="Arial"/>
                <w:b/>
                <w:sz w:val="24"/>
              </w:rPr>
              <w:t>ORIGIN</w:t>
            </w:r>
            <w:r w:rsidRPr="007565B1">
              <w:rPr>
                <w:rFonts w:ascii="Arial Narrow" w:hAnsi="Arial Narrow" w:cs="Arial"/>
                <w:b/>
                <w:sz w:val="24"/>
                <w:lang w:val="ru-RU"/>
              </w:rPr>
              <w:t xml:space="preserve"> </w:t>
            </w:r>
          </w:p>
          <w:p w14:paraId="7D838678" w14:textId="77777777" w:rsidR="00F34B55" w:rsidRPr="007565B1" w:rsidRDefault="00F34B55" w:rsidP="00DD1BCD">
            <w:pPr>
              <w:pStyle w:val="BodyText21"/>
              <w:snapToGrid w:val="0"/>
              <w:rPr>
                <w:rFonts w:ascii="Arial Narrow" w:hAnsi="Arial Narrow" w:cs="Arial"/>
                <w:b/>
                <w:sz w:val="24"/>
              </w:rPr>
            </w:pPr>
          </w:p>
          <w:p w14:paraId="39CA9890" w14:textId="77777777" w:rsidR="00826329" w:rsidRPr="007565B1" w:rsidRDefault="008157CD" w:rsidP="00DD1BCD">
            <w:pPr>
              <w:snapToGrid w:val="0"/>
              <w:jc w:val="both"/>
              <w:rPr>
                <w:rFonts w:ascii="Arial Narrow" w:hAnsi="Arial Narrow" w:cs="Arial"/>
              </w:rPr>
            </w:pPr>
            <w:r w:rsidRPr="007565B1">
              <w:rPr>
                <w:rFonts w:ascii="Arial Narrow" w:hAnsi="Arial Narrow" w:cs="Arial"/>
                <w:lang w:val="en-GB"/>
              </w:rPr>
              <w:t>Russian Federation</w:t>
            </w:r>
          </w:p>
          <w:p w14:paraId="2C4BA69A" w14:textId="77777777" w:rsidR="00245298" w:rsidRPr="007565B1" w:rsidRDefault="00245298" w:rsidP="00DD1BCD">
            <w:pPr>
              <w:pStyle w:val="BodyText21"/>
              <w:overflowPunct/>
              <w:autoSpaceDE/>
              <w:textAlignment w:val="auto"/>
              <w:rPr>
                <w:rFonts w:ascii="Arial Narrow" w:hAnsi="Arial Narrow" w:cs="Arial"/>
                <w:sz w:val="24"/>
                <w:lang w:val="ru-RU"/>
              </w:rPr>
            </w:pPr>
          </w:p>
        </w:tc>
      </w:tr>
      <w:tr w:rsidR="00245298" w:rsidRPr="006061B1" w14:paraId="7BDE28DF" w14:textId="77777777" w:rsidTr="005F2C5C">
        <w:tc>
          <w:tcPr>
            <w:tcW w:w="4962" w:type="dxa"/>
          </w:tcPr>
          <w:p w14:paraId="46A447D7" w14:textId="77777777" w:rsidR="00C24397" w:rsidRPr="007565B1" w:rsidRDefault="00C24397" w:rsidP="00DD1BCD">
            <w:pPr>
              <w:snapToGrid w:val="0"/>
              <w:jc w:val="both"/>
              <w:rPr>
                <w:rFonts w:ascii="Arial Narrow" w:hAnsi="Arial Narrow" w:cs="Arial"/>
                <w:b/>
              </w:rPr>
            </w:pPr>
            <w:r w:rsidRPr="007565B1">
              <w:rPr>
                <w:rFonts w:ascii="Arial Narrow" w:hAnsi="Arial Narrow" w:cs="Arial"/>
                <w:b/>
              </w:rPr>
              <w:t>4</w:t>
            </w:r>
            <w:r w:rsidR="00826329" w:rsidRPr="007565B1">
              <w:rPr>
                <w:rFonts w:ascii="Arial Narrow" w:hAnsi="Arial Narrow" w:cs="Arial"/>
                <w:b/>
              </w:rPr>
              <w:t xml:space="preserve">. </w:t>
            </w:r>
            <w:r w:rsidRPr="007565B1">
              <w:rPr>
                <w:rFonts w:ascii="Arial Narrow" w:hAnsi="Arial Narrow" w:cs="Arial"/>
                <w:b/>
              </w:rPr>
              <w:t>СРОК ДЕЙСТВИЯ КОНТРАКТА</w:t>
            </w:r>
          </w:p>
          <w:p w14:paraId="2764D3A8" w14:textId="77777777" w:rsidR="00931AE5" w:rsidRPr="007565B1" w:rsidRDefault="00931AE5" w:rsidP="00DD1BCD">
            <w:pPr>
              <w:snapToGrid w:val="0"/>
              <w:jc w:val="both"/>
              <w:rPr>
                <w:rFonts w:ascii="Arial Narrow" w:hAnsi="Arial Narrow" w:cs="Arial"/>
              </w:rPr>
            </w:pPr>
          </w:p>
          <w:p w14:paraId="6218919F" w14:textId="77777777" w:rsidR="00245298" w:rsidRPr="007565B1" w:rsidRDefault="00C24397" w:rsidP="00952571">
            <w:pPr>
              <w:pStyle w:val="BodyText21"/>
              <w:rPr>
                <w:rFonts w:ascii="Arial Narrow" w:hAnsi="Arial Narrow" w:cs="Arial"/>
                <w:sz w:val="24"/>
                <w:lang w:val="ru-RU"/>
              </w:rPr>
            </w:pPr>
            <w:r w:rsidRPr="007565B1">
              <w:rPr>
                <w:rFonts w:ascii="Arial Narrow" w:hAnsi="Arial Narrow" w:cs="Arial"/>
                <w:sz w:val="24"/>
              </w:rPr>
              <w:t>C</w:t>
            </w:r>
            <w:r w:rsidRPr="007565B1">
              <w:rPr>
                <w:rFonts w:ascii="Arial Narrow" w:hAnsi="Arial Narrow" w:cs="Arial"/>
                <w:sz w:val="24"/>
                <w:lang w:val="ru-RU"/>
              </w:rPr>
              <w:t xml:space="preserve"> даты подписания настоящего контракта – до </w:t>
            </w:r>
            <w:r w:rsidR="00952571" w:rsidRPr="007565B1">
              <w:rPr>
                <w:rFonts w:ascii="Arial Narrow" w:hAnsi="Arial Narrow" w:cs="Arial"/>
                <w:sz w:val="24"/>
                <w:lang w:val="ru-RU"/>
              </w:rPr>
              <w:t>31.12.</w:t>
            </w:r>
            <w:r w:rsidR="004B5356" w:rsidRPr="007565B1">
              <w:rPr>
                <w:rFonts w:ascii="Arial Narrow" w:hAnsi="Arial Narrow" w:cs="Arial"/>
                <w:sz w:val="24"/>
                <w:lang w:val="ru-RU"/>
              </w:rPr>
              <w:t>20</w:t>
            </w:r>
            <w:r w:rsidR="00952571" w:rsidRPr="007565B1">
              <w:rPr>
                <w:rFonts w:ascii="Arial Narrow" w:hAnsi="Arial Narrow" w:cs="Arial"/>
                <w:sz w:val="24"/>
                <w:lang w:val="ru-RU"/>
              </w:rPr>
              <w:t>1</w:t>
            </w:r>
            <w:r w:rsidR="00CB68BD" w:rsidRPr="00CB68BD">
              <w:rPr>
                <w:rFonts w:ascii="Arial Narrow" w:hAnsi="Arial Narrow" w:cs="Arial"/>
                <w:sz w:val="24"/>
                <w:lang w:val="ru-RU"/>
              </w:rPr>
              <w:t>7</w:t>
            </w:r>
            <w:r w:rsidRPr="007565B1">
              <w:rPr>
                <w:rFonts w:ascii="Arial Narrow" w:hAnsi="Arial Narrow" w:cs="Arial"/>
                <w:sz w:val="24"/>
                <w:lang w:val="ru-RU"/>
              </w:rPr>
              <w:t xml:space="preserve"> года</w:t>
            </w:r>
            <w:r w:rsidR="00611B3E" w:rsidRPr="007565B1">
              <w:rPr>
                <w:rFonts w:ascii="Arial Narrow" w:hAnsi="Arial Narrow" w:cs="Arial"/>
                <w:b/>
                <w:sz w:val="24"/>
                <w:lang w:val="ru-RU"/>
              </w:rPr>
              <w:t xml:space="preserve">, </w:t>
            </w:r>
            <w:r w:rsidR="00611B3E" w:rsidRPr="007565B1">
              <w:rPr>
                <w:rFonts w:ascii="Arial Narrow" w:hAnsi="Arial Narrow" w:cs="Arial"/>
                <w:sz w:val="24"/>
                <w:lang w:val="ru-RU"/>
              </w:rPr>
              <w:t>а в части платежей – до их полного завершения.</w:t>
            </w:r>
          </w:p>
          <w:p w14:paraId="63976670" w14:textId="77777777" w:rsidR="00F34B55" w:rsidRPr="007565B1" w:rsidRDefault="00F34B55" w:rsidP="00952571">
            <w:pPr>
              <w:pStyle w:val="BodyText21"/>
              <w:rPr>
                <w:rFonts w:ascii="Arial Narrow" w:hAnsi="Arial Narrow" w:cs="Arial"/>
                <w:sz w:val="24"/>
                <w:lang w:val="ru-RU"/>
              </w:rPr>
            </w:pPr>
          </w:p>
        </w:tc>
        <w:tc>
          <w:tcPr>
            <w:tcW w:w="4961" w:type="dxa"/>
          </w:tcPr>
          <w:p w14:paraId="4241C32F" w14:textId="77777777" w:rsidR="00C24397" w:rsidRPr="007565B1" w:rsidRDefault="00826329" w:rsidP="00DD1BCD">
            <w:pPr>
              <w:snapToGrid w:val="0"/>
              <w:rPr>
                <w:rFonts w:ascii="Arial Narrow" w:hAnsi="Arial Narrow" w:cs="Arial"/>
                <w:b/>
                <w:lang w:val="en-GB"/>
              </w:rPr>
            </w:pPr>
            <w:r w:rsidRPr="007565B1">
              <w:rPr>
                <w:rFonts w:ascii="Arial Narrow" w:hAnsi="Arial Narrow" w:cs="Arial"/>
                <w:b/>
                <w:lang w:val="en-US"/>
              </w:rPr>
              <w:t xml:space="preserve">4. </w:t>
            </w:r>
            <w:r w:rsidR="00C24397" w:rsidRPr="007565B1">
              <w:rPr>
                <w:rFonts w:ascii="Arial Narrow" w:hAnsi="Arial Narrow" w:cs="Arial"/>
                <w:b/>
                <w:lang w:val="en-GB"/>
              </w:rPr>
              <w:t>DURATION</w:t>
            </w:r>
          </w:p>
          <w:p w14:paraId="6FE9BC83" w14:textId="77777777" w:rsidR="00931AE5" w:rsidRPr="007565B1" w:rsidRDefault="00931AE5" w:rsidP="00DD1BCD">
            <w:pPr>
              <w:snapToGrid w:val="0"/>
              <w:rPr>
                <w:rFonts w:ascii="Arial Narrow" w:hAnsi="Arial Narrow" w:cs="Arial"/>
                <w:lang w:val="en-GB"/>
              </w:rPr>
            </w:pPr>
          </w:p>
          <w:p w14:paraId="74F1D0A4" w14:textId="77777777" w:rsidR="00245298" w:rsidRPr="007565B1" w:rsidRDefault="00A349E0" w:rsidP="00C7471E">
            <w:pPr>
              <w:pStyle w:val="BodyText21"/>
              <w:rPr>
                <w:rFonts w:ascii="Arial Narrow" w:hAnsi="Arial Narrow" w:cs="Arial"/>
                <w:sz w:val="24"/>
              </w:rPr>
            </w:pPr>
            <w:r w:rsidRPr="007565B1">
              <w:rPr>
                <w:rFonts w:ascii="Arial Narrow" w:hAnsi="Arial Narrow" w:cs="Arial"/>
                <w:sz w:val="24"/>
                <w:lang w:val="en-GB"/>
              </w:rPr>
              <w:t xml:space="preserve"> F</w:t>
            </w:r>
            <w:r w:rsidR="00C24397" w:rsidRPr="007565B1">
              <w:rPr>
                <w:rFonts w:ascii="Arial Narrow" w:hAnsi="Arial Narrow" w:cs="Arial"/>
                <w:sz w:val="24"/>
                <w:lang w:val="en-GB"/>
              </w:rPr>
              <w:t>rom the date of signing</w:t>
            </w:r>
            <w:r w:rsidR="00C24397" w:rsidRPr="007565B1">
              <w:rPr>
                <w:rFonts w:ascii="Arial Narrow" w:hAnsi="Arial Narrow" w:cs="Arial"/>
                <w:sz w:val="24"/>
              </w:rPr>
              <w:t xml:space="preserve"> – up to </w:t>
            </w:r>
            <w:r w:rsidR="00952571" w:rsidRPr="007565B1">
              <w:rPr>
                <w:rFonts w:ascii="Arial Narrow" w:hAnsi="Arial Narrow" w:cs="Arial"/>
                <w:sz w:val="24"/>
              </w:rPr>
              <w:t>31.12.</w:t>
            </w:r>
            <w:r w:rsidR="004B5356" w:rsidRPr="007565B1">
              <w:rPr>
                <w:rFonts w:ascii="Arial Narrow" w:hAnsi="Arial Narrow" w:cs="Arial"/>
                <w:sz w:val="24"/>
              </w:rPr>
              <w:t>20</w:t>
            </w:r>
            <w:r w:rsidR="00952571" w:rsidRPr="007565B1">
              <w:rPr>
                <w:rFonts w:ascii="Arial Narrow" w:hAnsi="Arial Narrow" w:cs="Arial"/>
                <w:sz w:val="24"/>
              </w:rPr>
              <w:t>1</w:t>
            </w:r>
            <w:r w:rsidR="00CB68BD">
              <w:rPr>
                <w:rFonts w:ascii="Arial Narrow" w:hAnsi="Arial Narrow" w:cs="Arial"/>
                <w:sz w:val="24"/>
              </w:rPr>
              <w:t>7</w:t>
            </w:r>
            <w:r w:rsidR="00611B3E" w:rsidRPr="007565B1">
              <w:rPr>
                <w:rFonts w:ascii="Arial Narrow" w:hAnsi="Arial Narrow" w:cs="Arial"/>
                <w:sz w:val="24"/>
              </w:rPr>
              <w:t>, as regards payments until all payments are completed.</w:t>
            </w:r>
          </w:p>
        </w:tc>
      </w:tr>
      <w:tr w:rsidR="00245298" w:rsidRPr="006061B1" w14:paraId="062EBC70" w14:textId="77777777" w:rsidTr="005F2C5C">
        <w:tc>
          <w:tcPr>
            <w:tcW w:w="4962" w:type="dxa"/>
          </w:tcPr>
          <w:p w14:paraId="14D2F89D" w14:textId="77777777" w:rsidR="005E3611" w:rsidRPr="007565B1" w:rsidRDefault="00D738C0" w:rsidP="00DD1BCD">
            <w:pPr>
              <w:snapToGrid w:val="0"/>
              <w:jc w:val="both"/>
              <w:rPr>
                <w:rFonts w:ascii="Arial Narrow" w:hAnsi="Arial Narrow" w:cs="Arial"/>
                <w:b/>
              </w:rPr>
            </w:pPr>
            <w:r w:rsidRPr="007565B1">
              <w:rPr>
                <w:rFonts w:ascii="Arial Narrow" w:hAnsi="Arial Narrow" w:cs="Arial"/>
                <w:b/>
              </w:rPr>
              <w:t>5.</w:t>
            </w:r>
            <w:r w:rsidR="001F496F" w:rsidRPr="007565B1">
              <w:rPr>
                <w:rFonts w:ascii="Arial Narrow" w:hAnsi="Arial Narrow" w:cs="Arial"/>
              </w:rPr>
              <w:t xml:space="preserve"> </w:t>
            </w:r>
            <w:r w:rsidR="001F496F" w:rsidRPr="007565B1">
              <w:rPr>
                <w:rFonts w:ascii="Arial Narrow" w:hAnsi="Arial Narrow" w:cs="Arial"/>
                <w:b/>
              </w:rPr>
              <w:t>ДАТА И</w:t>
            </w:r>
            <w:r w:rsidR="00C24397" w:rsidRPr="007565B1">
              <w:rPr>
                <w:rFonts w:ascii="Arial Narrow" w:hAnsi="Arial Narrow" w:cs="Arial"/>
                <w:b/>
              </w:rPr>
              <w:t xml:space="preserve"> </w:t>
            </w:r>
            <w:r w:rsidR="001F496F" w:rsidRPr="007565B1">
              <w:rPr>
                <w:rFonts w:ascii="Arial Narrow" w:hAnsi="Arial Narrow" w:cs="Arial"/>
                <w:b/>
              </w:rPr>
              <w:t>СРОКИ ПОСТАВКИ</w:t>
            </w:r>
          </w:p>
          <w:p w14:paraId="7C984D6A" w14:textId="77777777" w:rsidR="00B73283" w:rsidRPr="007565B1" w:rsidRDefault="00B73283" w:rsidP="00DD1BCD">
            <w:pPr>
              <w:snapToGrid w:val="0"/>
              <w:jc w:val="both"/>
              <w:rPr>
                <w:rFonts w:ascii="Arial Narrow" w:hAnsi="Arial Narrow" w:cs="Arial"/>
                <w:b/>
              </w:rPr>
            </w:pPr>
          </w:p>
          <w:p w14:paraId="79DEC60D" w14:textId="77777777" w:rsidR="00501CFA" w:rsidRPr="007565B1" w:rsidRDefault="00DA53E2" w:rsidP="00DD1BCD">
            <w:pPr>
              <w:snapToGrid w:val="0"/>
              <w:jc w:val="both"/>
              <w:rPr>
                <w:rFonts w:ascii="Arial Narrow" w:hAnsi="Arial Narrow" w:cs="Arial"/>
              </w:rPr>
            </w:pPr>
            <w:r w:rsidRPr="007565B1">
              <w:rPr>
                <w:rFonts w:ascii="Arial Narrow" w:hAnsi="Arial Narrow" w:cs="Arial"/>
              </w:rPr>
              <w:t xml:space="preserve">5.1. </w:t>
            </w:r>
            <w:r w:rsidR="00501CFA" w:rsidRPr="007565B1">
              <w:rPr>
                <w:rFonts w:ascii="Arial Narrow" w:hAnsi="Arial Narrow" w:cs="Arial"/>
              </w:rPr>
              <w:t xml:space="preserve">Товары должны быть поставлены </w:t>
            </w:r>
          </w:p>
          <w:p w14:paraId="7260EC50" w14:textId="77777777" w:rsidR="001F496F" w:rsidRPr="007565B1" w:rsidRDefault="00501CFA" w:rsidP="00CB68BD">
            <w:pPr>
              <w:jc w:val="both"/>
              <w:rPr>
                <w:rFonts w:ascii="Arial Narrow" w:hAnsi="Arial Narrow" w:cs="Arial"/>
                <w:b/>
              </w:rPr>
            </w:pPr>
            <w:r w:rsidRPr="007565B1">
              <w:rPr>
                <w:rFonts w:ascii="Arial Narrow" w:hAnsi="Arial Narrow" w:cs="Arial"/>
                <w:b/>
              </w:rPr>
              <w:t>с</w:t>
            </w:r>
            <w:r w:rsidR="001F496F" w:rsidRPr="007565B1">
              <w:rPr>
                <w:rFonts w:ascii="Arial Narrow" w:hAnsi="Arial Narrow" w:cs="Arial"/>
                <w:b/>
              </w:rPr>
              <w:t xml:space="preserve"> </w:t>
            </w:r>
            <w:r w:rsidR="000C0EF4" w:rsidRPr="007565B1">
              <w:rPr>
                <w:rFonts w:ascii="Arial Narrow" w:hAnsi="Arial Narrow" w:cs="Arial"/>
                <w:b/>
              </w:rPr>
              <w:t>даты подписания контракта</w:t>
            </w:r>
            <w:r w:rsidR="007A546E" w:rsidRPr="007565B1">
              <w:rPr>
                <w:rFonts w:ascii="Arial Narrow" w:hAnsi="Arial Narrow" w:cs="Arial"/>
                <w:b/>
              </w:rPr>
              <w:t xml:space="preserve"> -</w:t>
            </w:r>
            <w:r w:rsidR="001F496F" w:rsidRPr="007565B1">
              <w:rPr>
                <w:rFonts w:ascii="Arial Narrow" w:hAnsi="Arial Narrow" w:cs="Arial"/>
                <w:b/>
              </w:rPr>
              <w:t xml:space="preserve"> по </w:t>
            </w:r>
            <w:r w:rsidR="0092200C" w:rsidRPr="007565B1">
              <w:rPr>
                <w:rFonts w:ascii="Arial Narrow" w:hAnsi="Arial Narrow" w:cs="Arial"/>
                <w:b/>
              </w:rPr>
              <w:t>3</w:t>
            </w:r>
            <w:r w:rsidR="00952571" w:rsidRPr="007565B1">
              <w:rPr>
                <w:rFonts w:ascii="Arial Narrow" w:hAnsi="Arial Narrow" w:cs="Arial"/>
                <w:b/>
              </w:rPr>
              <w:t>1.12.</w:t>
            </w:r>
            <w:r w:rsidR="004B5356" w:rsidRPr="007565B1">
              <w:rPr>
                <w:rFonts w:ascii="Arial Narrow" w:hAnsi="Arial Narrow" w:cs="Arial"/>
                <w:b/>
              </w:rPr>
              <w:t>20</w:t>
            </w:r>
            <w:r w:rsidR="00952571" w:rsidRPr="007565B1">
              <w:rPr>
                <w:rFonts w:ascii="Arial Narrow" w:hAnsi="Arial Narrow" w:cs="Arial"/>
                <w:b/>
              </w:rPr>
              <w:t>1</w:t>
            </w:r>
            <w:r w:rsidR="00CB68BD" w:rsidRPr="00CB68BD">
              <w:rPr>
                <w:rFonts w:ascii="Arial Narrow" w:hAnsi="Arial Narrow" w:cs="Arial"/>
                <w:b/>
              </w:rPr>
              <w:t>7</w:t>
            </w:r>
            <w:r w:rsidR="001F496F" w:rsidRPr="007565B1">
              <w:rPr>
                <w:rFonts w:ascii="Arial Narrow" w:hAnsi="Arial Narrow" w:cs="Arial"/>
              </w:rPr>
              <w:t xml:space="preserve"> </w:t>
            </w:r>
            <w:proofErr w:type="gramStart"/>
            <w:r w:rsidR="004A53A9" w:rsidRPr="007565B1">
              <w:rPr>
                <w:rFonts w:ascii="Arial Narrow" w:hAnsi="Arial Narrow" w:cs="Arial"/>
                <w:b/>
              </w:rPr>
              <w:t xml:space="preserve">года, </w:t>
            </w:r>
            <w:r w:rsidR="004A53A9" w:rsidRPr="007565B1">
              <w:rPr>
                <w:rFonts w:ascii="Arial Narrow" w:hAnsi="Arial Narrow" w:cs="Arial"/>
              </w:rPr>
              <w:t xml:space="preserve"> если</w:t>
            </w:r>
            <w:proofErr w:type="gramEnd"/>
            <w:r w:rsidR="004A53A9" w:rsidRPr="007565B1">
              <w:rPr>
                <w:rFonts w:ascii="Arial Narrow" w:hAnsi="Arial Narrow" w:cs="Arial"/>
              </w:rPr>
              <w:t xml:space="preserve"> иное не оговорено в Приложениях и/или Дополнительных соглашениях к настоящему Контракту.</w:t>
            </w:r>
            <w:r w:rsidR="004A53A9" w:rsidRPr="007565B1">
              <w:rPr>
                <w:rFonts w:ascii="Arial Narrow" w:hAnsi="Arial Narrow" w:cs="Arial"/>
                <w:b/>
              </w:rPr>
              <w:t xml:space="preserve">  </w:t>
            </w:r>
          </w:p>
          <w:p w14:paraId="0B56A231" w14:textId="77777777" w:rsidR="00FD351B" w:rsidRPr="007565B1" w:rsidRDefault="00FD351B" w:rsidP="00DD1BCD">
            <w:pPr>
              <w:jc w:val="both"/>
              <w:rPr>
                <w:rFonts w:ascii="Arial Narrow" w:hAnsi="Arial Narrow" w:cs="Arial"/>
              </w:rPr>
            </w:pPr>
          </w:p>
          <w:p w14:paraId="1598DF49" w14:textId="77777777" w:rsidR="00960C2E" w:rsidRPr="007565B1" w:rsidRDefault="00B73283" w:rsidP="00DD1BCD">
            <w:pPr>
              <w:ind w:right="72"/>
              <w:jc w:val="both"/>
              <w:rPr>
                <w:rFonts w:ascii="Arial Narrow" w:hAnsi="Arial Narrow" w:cs="Arial"/>
              </w:rPr>
            </w:pPr>
            <w:r w:rsidRPr="007565B1">
              <w:rPr>
                <w:rFonts w:ascii="Arial Narrow" w:hAnsi="Arial Narrow" w:cs="Arial"/>
              </w:rPr>
              <w:t>5.2</w:t>
            </w:r>
            <w:r w:rsidR="00960C2E" w:rsidRPr="007565B1">
              <w:rPr>
                <w:rFonts w:ascii="Arial Narrow" w:hAnsi="Arial Narrow" w:cs="Arial"/>
              </w:rPr>
              <w:t xml:space="preserve">. В случае поставки Товара железнодорожным транспортом, дата поставки </w:t>
            </w:r>
            <w:proofErr w:type="gramStart"/>
            <w:r w:rsidR="00960C2E" w:rsidRPr="007565B1">
              <w:rPr>
                <w:rFonts w:ascii="Arial Narrow" w:hAnsi="Arial Narrow" w:cs="Arial"/>
              </w:rPr>
              <w:t>Товара  на</w:t>
            </w:r>
            <w:proofErr w:type="gramEnd"/>
            <w:r w:rsidR="00960C2E" w:rsidRPr="007565B1">
              <w:rPr>
                <w:rFonts w:ascii="Arial Narrow" w:hAnsi="Arial Narrow" w:cs="Arial"/>
              </w:rPr>
              <w:t xml:space="preserve"> условиях  </w:t>
            </w:r>
            <w:r w:rsidR="00960C2E" w:rsidRPr="007565B1">
              <w:rPr>
                <w:rFonts w:ascii="Arial Narrow" w:hAnsi="Arial Narrow" w:cs="Arial"/>
                <w:lang w:val="en-US"/>
              </w:rPr>
              <w:t>CPT</w:t>
            </w:r>
            <w:r w:rsidR="00960C2E" w:rsidRPr="007565B1">
              <w:rPr>
                <w:rFonts w:ascii="Arial Narrow" w:hAnsi="Arial Narrow" w:cs="Arial"/>
              </w:rPr>
              <w:t xml:space="preserve"> и </w:t>
            </w:r>
            <w:r w:rsidR="00960C2E" w:rsidRPr="007565B1">
              <w:rPr>
                <w:rFonts w:ascii="Arial Narrow" w:hAnsi="Arial Narrow" w:cs="Arial"/>
                <w:lang w:val="en-US"/>
              </w:rPr>
              <w:t>FCA</w:t>
            </w:r>
            <w:r w:rsidR="00960C2E" w:rsidRPr="007565B1">
              <w:rPr>
                <w:rFonts w:ascii="Arial Narrow" w:hAnsi="Arial Narrow" w:cs="Arial"/>
              </w:rPr>
              <w:t xml:space="preserve"> означает дату штемпеля станции отгрузки на </w:t>
            </w:r>
            <w:proofErr w:type="spellStart"/>
            <w:r w:rsidR="00960C2E" w:rsidRPr="007565B1">
              <w:rPr>
                <w:rFonts w:ascii="Arial Narrow" w:hAnsi="Arial Narrow" w:cs="Arial"/>
              </w:rPr>
              <w:t>ж.д</w:t>
            </w:r>
            <w:proofErr w:type="spellEnd"/>
            <w:r w:rsidR="00960C2E" w:rsidRPr="007565B1">
              <w:rPr>
                <w:rFonts w:ascii="Arial Narrow" w:hAnsi="Arial Narrow" w:cs="Arial"/>
              </w:rPr>
              <w:t>. накладной или квитанции о приеме груза к перевозке.</w:t>
            </w:r>
            <w:r w:rsidR="007A546E" w:rsidRPr="007565B1">
              <w:rPr>
                <w:rFonts w:ascii="Arial Narrow" w:hAnsi="Arial Narrow" w:cs="Arial"/>
              </w:rPr>
              <w:t xml:space="preserve"> Дата отгрузки Товара означает </w:t>
            </w:r>
            <w:r w:rsidR="00960C2E" w:rsidRPr="007565B1">
              <w:rPr>
                <w:rFonts w:ascii="Arial Narrow" w:hAnsi="Arial Narrow" w:cs="Arial"/>
              </w:rPr>
              <w:t>дату штампа в ж/д накладной или квитанции о приеме груза к перевозке на станции отправления.</w:t>
            </w:r>
          </w:p>
          <w:p w14:paraId="24BAB0D0" w14:textId="77777777" w:rsidR="005E3611" w:rsidRPr="007565B1" w:rsidRDefault="005E3611" w:rsidP="00BC0DD7">
            <w:pPr>
              <w:tabs>
                <w:tab w:val="left" w:pos="284"/>
                <w:tab w:val="left" w:pos="426"/>
              </w:tabs>
              <w:jc w:val="both"/>
              <w:rPr>
                <w:rFonts w:ascii="Arial Narrow" w:hAnsi="Arial Narrow" w:cs="Arial"/>
              </w:rPr>
            </w:pPr>
          </w:p>
        </w:tc>
        <w:tc>
          <w:tcPr>
            <w:tcW w:w="4961" w:type="dxa"/>
          </w:tcPr>
          <w:p w14:paraId="291DE55E" w14:textId="77777777" w:rsidR="001F496F" w:rsidRPr="007565B1" w:rsidRDefault="00D738C0" w:rsidP="00DD1BCD">
            <w:pPr>
              <w:snapToGrid w:val="0"/>
              <w:jc w:val="both"/>
              <w:rPr>
                <w:rFonts w:ascii="Arial Narrow" w:hAnsi="Arial Narrow" w:cs="Arial"/>
                <w:b/>
                <w:lang w:val="en-GB"/>
              </w:rPr>
            </w:pPr>
            <w:r w:rsidRPr="007565B1">
              <w:rPr>
                <w:rFonts w:ascii="Arial Narrow" w:hAnsi="Arial Narrow" w:cs="Arial"/>
                <w:b/>
                <w:lang w:val="en-GB"/>
              </w:rPr>
              <w:t xml:space="preserve">5. </w:t>
            </w:r>
            <w:r w:rsidR="001F496F" w:rsidRPr="007565B1">
              <w:rPr>
                <w:rFonts w:ascii="Arial Narrow" w:hAnsi="Arial Narrow" w:cs="Arial"/>
                <w:b/>
                <w:lang w:val="en-US"/>
              </w:rPr>
              <w:t>DA</w:t>
            </w:r>
            <w:r w:rsidR="005E3611" w:rsidRPr="007565B1">
              <w:rPr>
                <w:rFonts w:ascii="Arial Narrow" w:hAnsi="Arial Narrow" w:cs="Arial"/>
                <w:b/>
                <w:lang w:val="en-US"/>
              </w:rPr>
              <w:t>T</w:t>
            </w:r>
            <w:r w:rsidR="001F496F" w:rsidRPr="007565B1">
              <w:rPr>
                <w:rFonts w:ascii="Arial Narrow" w:hAnsi="Arial Narrow" w:cs="Arial"/>
                <w:b/>
                <w:lang w:val="en-US"/>
              </w:rPr>
              <w:t xml:space="preserve">E AND </w:t>
            </w:r>
            <w:r w:rsidR="001F496F" w:rsidRPr="007565B1">
              <w:rPr>
                <w:rFonts w:ascii="Arial Narrow" w:hAnsi="Arial Narrow" w:cs="Arial"/>
                <w:b/>
                <w:lang w:val="en-GB"/>
              </w:rPr>
              <w:t>TIME OF DELIVERY</w:t>
            </w:r>
          </w:p>
          <w:p w14:paraId="7AF51DC3" w14:textId="77777777" w:rsidR="00B73283" w:rsidRPr="007565B1" w:rsidRDefault="00B73283" w:rsidP="00DD1BCD">
            <w:pPr>
              <w:snapToGrid w:val="0"/>
              <w:jc w:val="both"/>
              <w:rPr>
                <w:rFonts w:ascii="Arial Narrow" w:hAnsi="Arial Narrow" w:cs="Arial"/>
                <w:b/>
                <w:lang w:val="en-US"/>
              </w:rPr>
            </w:pPr>
          </w:p>
          <w:p w14:paraId="2883C125" w14:textId="77777777" w:rsidR="005E3611" w:rsidRPr="007565B1" w:rsidRDefault="00DA53E2" w:rsidP="00DD1BCD">
            <w:pPr>
              <w:snapToGrid w:val="0"/>
              <w:jc w:val="both"/>
              <w:rPr>
                <w:rFonts w:ascii="Arial Narrow" w:hAnsi="Arial Narrow" w:cs="Arial"/>
                <w:lang w:val="en-US"/>
              </w:rPr>
            </w:pPr>
            <w:r w:rsidRPr="007565B1">
              <w:rPr>
                <w:rFonts w:ascii="Arial Narrow" w:hAnsi="Arial Narrow" w:cs="Arial"/>
                <w:lang w:val="en-US"/>
              </w:rPr>
              <w:t xml:space="preserve">5.1. </w:t>
            </w:r>
            <w:r w:rsidR="00501CFA" w:rsidRPr="007565B1">
              <w:rPr>
                <w:rFonts w:ascii="Arial Narrow" w:hAnsi="Arial Narrow" w:cs="Arial"/>
                <w:lang w:val="en-US"/>
              </w:rPr>
              <w:t>The Goods are to be delivered</w:t>
            </w:r>
          </w:p>
          <w:p w14:paraId="6195734B" w14:textId="77777777" w:rsidR="004A53A9" w:rsidRPr="007565B1" w:rsidRDefault="00501CFA" w:rsidP="004A53A9">
            <w:pPr>
              <w:jc w:val="both"/>
              <w:rPr>
                <w:rFonts w:ascii="Arial Narrow" w:hAnsi="Arial Narrow" w:cs="Arial"/>
                <w:lang w:val="en-US"/>
              </w:rPr>
            </w:pPr>
            <w:r w:rsidRPr="007565B1">
              <w:rPr>
                <w:rFonts w:ascii="Arial Narrow" w:hAnsi="Arial Narrow" w:cs="Arial"/>
                <w:b/>
                <w:lang w:val="en-US"/>
              </w:rPr>
              <w:t>f</w:t>
            </w:r>
            <w:proofErr w:type="spellStart"/>
            <w:r w:rsidR="000C0EF4" w:rsidRPr="007565B1">
              <w:rPr>
                <w:rFonts w:ascii="Arial Narrow" w:hAnsi="Arial Narrow" w:cs="Arial"/>
                <w:b/>
                <w:lang w:val="en-GB"/>
              </w:rPr>
              <w:t>rom</w:t>
            </w:r>
            <w:proofErr w:type="spellEnd"/>
            <w:r w:rsidR="000C0EF4" w:rsidRPr="007565B1">
              <w:rPr>
                <w:rFonts w:ascii="Arial Narrow" w:hAnsi="Arial Narrow" w:cs="Arial"/>
                <w:b/>
                <w:lang w:val="en-GB"/>
              </w:rPr>
              <w:t xml:space="preserve"> the date of signing</w:t>
            </w:r>
            <w:r w:rsidR="001F496F" w:rsidRPr="007565B1">
              <w:rPr>
                <w:rFonts w:ascii="Arial Narrow" w:hAnsi="Arial Narrow" w:cs="Arial"/>
                <w:b/>
                <w:lang w:val="en-GB"/>
              </w:rPr>
              <w:t xml:space="preserve"> </w:t>
            </w:r>
            <w:proofErr w:type="gramStart"/>
            <w:r w:rsidR="001F496F" w:rsidRPr="007565B1">
              <w:rPr>
                <w:rFonts w:ascii="Arial Narrow" w:hAnsi="Arial Narrow" w:cs="Arial"/>
                <w:b/>
                <w:lang w:val="en-GB"/>
              </w:rPr>
              <w:t>-  up</w:t>
            </w:r>
            <w:proofErr w:type="gramEnd"/>
            <w:r w:rsidR="001F496F" w:rsidRPr="007565B1">
              <w:rPr>
                <w:rFonts w:ascii="Arial Narrow" w:hAnsi="Arial Narrow" w:cs="Arial"/>
                <w:b/>
                <w:lang w:val="en-GB"/>
              </w:rPr>
              <w:t xml:space="preserve"> to </w:t>
            </w:r>
            <w:r w:rsidR="00952571" w:rsidRPr="007565B1">
              <w:rPr>
                <w:rFonts w:ascii="Arial Narrow" w:hAnsi="Arial Narrow" w:cs="Arial"/>
                <w:b/>
                <w:lang w:val="en-US"/>
              </w:rPr>
              <w:t>31.12.</w:t>
            </w:r>
            <w:r w:rsidR="004B5356" w:rsidRPr="007565B1">
              <w:rPr>
                <w:rFonts w:ascii="Arial Narrow" w:hAnsi="Arial Narrow" w:cs="Arial"/>
                <w:b/>
                <w:lang w:val="en-US"/>
              </w:rPr>
              <w:t>20</w:t>
            </w:r>
            <w:r w:rsidR="00952571" w:rsidRPr="007565B1">
              <w:rPr>
                <w:rFonts w:ascii="Arial Narrow" w:hAnsi="Arial Narrow" w:cs="Arial"/>
                <w:b/>
                <w:lang w:val="en-US"/>
              </w:rPr>
              <w:t>1</w:t>
            </w:r>
            <w:r w:rsidR="00CB68BD">
              <w:rPr>
                <w:rFonts w:ascii="Arial Narrow" w:hAnsi="Arial Narrow" w:cs="Arial"/>
                <w:b/>
                <w:lang w:val="en-US"/>
              </w:rPr>
              <w:t>7</w:t>
            </w:r>
            <w:r w:rsidR="004A53A9" w:rsidRPr="007565B1">
              <w:rPr>
                <w:rFonts w:ascii="Arial Narrow" w:hAnsi="Arial Narrow" w:cs="Arial"/>
                <w:lang w:val="en-US"/>
              </w:rPr>
              <w:t xml:space="preserve">, if it’s not others in </w:t>
            </w:r>
            <w:r w:rsidR="004A53A9" w:rsidRPr="007565B1">
              <w:rPr>
                <w:rFonts w:ascii="Arial Narrow" w:hAnsi="Arial Narrow" w:cs="Arial"/>
                <w:bCs/>
                <w:lang w:val="en-GB"/>
              </w:rPr>
              <w:t>the Additional agreements or/and Supplements to the Present Contract.</w:t>
            </w:r>
          </w:p>
          <w:p w14:paraId="3D74EFB2" w14:textId="77777777" w:rsidR="001F496F" w:rsidRPr="007565B1" w:rsidRDefault="001F496F" w:rsidP="00DD1BCD">
            <w:pPr>
              <w:jc w:val="both"/>
              <w:rPr>
                <w:rFonts w:ascii="Arial Narrow" w:hAnsi="Arial Narrow" w:cs="Arial"/>
                <w:lang w:val="en-US"/>
              </w:rPr>
            </w:pPr>
          </w:p>
          <w:p w14:paraId="4A1C4546" w14:textId="77777777" w:rsidR="00FD351B" w:rsidRPr="007565B1" w:rsidRDefault="00FD351B" w:rsidP="00DD1BCD">
            <w:pPr>
              <w:jc w:val="both"/>
              <w:rPr>
                <w:rFonts w:ascii="Arial Narrow" w:hAnsi="Arial Narrow" w:cs="Arial"/>
                <w:lang w:val="en-US"/>
              </w:rPr>
            </w:pPr>
          </w:p>
          <w:p w14:paraId="399A5E74" w14:textId="77777777" w:rsidR="00960C2E" w:rsidRPr="007565B1" w:rsidRDefault="00960C2E" w:rsidP="00DD1BCD">
            <w:pPr>
              <w:ind w:left="15" w:right="72" w:hanging="15"/>
              <w:jc w:val="both"/>
              <w:rPr>
                <w:rFonts w:ascii="Arial Narrow" w:hAnsi="Arial Narrow" w:cs="Arial"/>
                <w:lang w:val="en-US"/>
              </w:rPr>
            </w:pPr>
            <w:r w:rsidRPr="007565B1">
              <w:rPr>
                <w:rFonts w:ascii="Arial Narrow" w:hAnsi="Arial Narrow" w:cs="Arial"/>
                <w:lang w:val="en-US"/>
              </w:rPr>
              <w:t xml:space="preserve">5.2. In case of delivery by railway transport the date of delivery of the Goods  on basis CPT and FCA delivery means the date of the dispatch station stamp on railway bill or cargo receipt. Date of shipment means the date of RWB stamp on railway bill or cargo receipt at the loading station.  </w:t>
            </w:r>
          </w:p>
          <w:p w14:paraId="722661AD" w14:textId="77777777" w:rsidR="00960C2E" w:rsidRPr="007565B1" w:rsidRDefault="00960C2E" w:rsidP="00DD1BCD">
            <w:pPr>
              <w:ind w:left="15" w:right="72" w:hanging="15"/>
              <w:rPr>
                <w:rFonts w:ascii="Arial Narrow" w:hAnsi="Arial Narrow" w:cs="Arial"/>
                <w:i/>
                <w:lang w:val="en-US"/>
              </w:rPr>
            </w:pPr>
          </w:p>
          <w:p w14:paraId="457E2C5F" w14:textId="77777777" w:rsidR="00B73283" w:rsidRPr="007565B1" w:rsidRDefault="00B73283" w:rsidP="00DD1BCD">
            <w:pPr>
              <w:jc w:val="both"/>
              <w:rPr>
                <w:rFonts w:ascii="Arial Narrow" w:hAnsi="Arial Narrow" w:cs="Arial"/>
                <w:lang w:val="en-US"/>
              </w:rPr>
            </w:pPr>
          </w:p>
          <w:p w14:paraId="1479228A" w14:textId="77777777" w:rsidR="00B7206F" w:rsidRPr="007565B1" w:rsidRDefault="00B7206F" w:rsidP="00BC0DD7">
            <w:pPr>
              <w:jc w:val="both"/>
              <w:rPr>
                <w:rFonts w:ascii="Arial Narrow" w:hAnsi="Arial Narrow" w:cs="Arial"/>
                <w:lang w:val="en-US"/>
              </w:rPr>
            </w:pPr>
          </w:p>
        </w:tc>
      </w:tr>
      <w:tr w:rsidR="00245298" w:rsidRPr="006061B1" w14:paraId="53D61E11" w14:textId="77777777" w:rsidTr="005F2C5C">
        <w:tc>
          <w:tcPr>
            <w:tcW w:w="4962" w:type="dxa"/>
          </w:tcPr>
          <w:p w14:paraId="49FFBFEC" w14:textId="77777777" w:rsidR="001F496F" w:rsidRPr="007565B1" w:rsidRDefault="00D738C0" w:rsidP="00DD1BCD">
            <w:pPr>
              <w:snapToGrid w:val="0"/>
              <w:jc w:val="both"/>
              <w:rPr>
                <w:rFonts w:ascii="Arial Narrow" w:hAnsi="Arial Narrow" w:cs="Arial"/>
                <w:b/>
              </w:rPr>
            </w:pPr>
            <w:r w:rsidRPr="007565B1">
              <w:rPr>
                <w:rFonts w:ascii="Arial Narrow" w:hAnsi="Arial Narrow" w:cs="Arial"/>
                <w:b/>
              </w:rPr>
              <w:t xml:space="preserve">6. </w:t>
            </w:r>
            <w:r w:rsidR="001F496F" w:rsidRPr="007565B1">
              <w:rPr>
                <w:rFonts w:ascii="Arial Narrow" w:hAnsi="Arial Narrow" w:cs="Arial"/>
                <w:b/>
              </w:rPr>
              <w:t>УСЛОВИЯ ПОСТАВКИ</w:t>
            </w:r>
          </w:p>
          <w:p w14:paraId="73729327" w14:textId="77777777" w:rsidR="00931AE5" w:rsidRPr="007565B1" w:rsidRDefault="00931AE5" w:rsidP="00DD1BCD">
            <w:pPr>
              <w:snapToGrid w:val="0"/>
              <w:jc w:val="both"/>
              <w:rPr>
                <w:rFonts w:ascii="Arial Narrow" w:hAnsi="Arial Narrow" w:cs="Arial"/>
              </w:rPr>
            </w:pPr>
          </w:p>
          <w:p w14:paraId="0D8437E1" w14:textId="77777777" w:rsidR="00960C2E" w:rsidRPr="007565B1" w:rsidRDefault="00960C2E" w:rsidP="00DD1BCD">
            <w:pPr>
              <w:snapToGrid w:val="0"/>
              <w:jc w:val="both"/>
              <w:rPr>
                <w:rFonts w:ascii="Arial Narrow" w:hAnsi="Arial Narrow" w:cs="Arial"/>
              </w:rPr>
            </w:pPr>
            <w:r w:rsidRPr="007565B1">
              <w:rPr>
                <w:rFonts w:ascii="Arial Narrow" w:hAnsi="Arial Narrow" w:cs="Arial"/>
              </w:rPr>
              <w:t xml:space="preserve">6.1. Товар поставляется железнодорожным транспортом на условиях поставки </w:t>
            </w:r>
            <w:r w:rsidRPr="007565B1">
              <w:rPr>
                <w:rFonts w:ascii="Arial Narrow" w:hAnsi="Arial Narrow" w:cs="Arial"/>
                <w:lang w:val="en-US"/>
              </w:rPr>
              <w:t>FCA</w:t>
            </w:r>
            <w:r w:rsidRPr="007565B1">
              <w:rPr>
                <w:rFonts w:ascii="Arial Narrow" w:hAnsi="Arial Narrow" w:cs="Arial"/>
              </w:rPr>
              <w:t xml:space="preserve"> - станция отгрузки или </w:t>
            </w:r>
            <w:r w:rsidRPr="007565B1">
              <w:rPr>
                <w:rFonts w:ascii="Arial Narrow" w:hAnsi="Arial Narrow" w:cs="Arial"/>
                <w:lang w:val="en-US"/>
              </w:rPr>
              <w:t>CPT</w:t>
            </w:r>
            <w:r w:rsidR="00A71AD5" w:rsidRPr="00A71AD5">
              <w:rPr>
                <w:rFonts w:ascii="Arial Narrow" w:hAnsi="Arial Narrow" w:cs="Arial"/>
              </w:rPr>
              <w:t>/</w:t>
            </w:r>
            <w:r w:rsidR="00A71AD5">
              <w:rPr>
                <w:rFonts w:ascii="Arial Narrow" w:hAnsi="Arial Narrow" w:cs="Arial"/>
                <w:lang w:val="en-US"/>
              </w:rPr>
              <w:t>DAP</w:t>
            </w:r>
            <w:r w:rsidRPr="007565B1">
              <w:rPr>
                <w:rFonts w:ascii="Arial Narrow" w:hAnsi="Arial Narrow" w:cs="Arial"/>
              </w:rPr>
              <w:t xml:space="preserve"> - станция назначения или, в соответствии с базисом поставки, согласованным сторонами в Дополнительных соглашениях и/или Приложениях.</w:t>
            </w:r>
          </w:p>
          <w:p w14:paraId="24607E31" w14:textId="77777777" w:rsidR="00F34B55" w:rsidRPr="007565B1" w:rsidRDefault="00F34B55" w:rsidP="00DD1BCD">
            <w:pPr>
              <w:snapToGrid w:val="0"/>
              <w:jc w:val="both"/>
              <w:rPr>
                <w:rFonts w:ascii="Arial Narrow" w:hAnsi="Arial Narrow" w:cs="Arial"/>
              </w:rPr>
            </w:pPr>
          </w:p>
          <w:p w14:paraId="24D5F445" w14:textId="77777777" w:rsidR="00245298" w:rsidRPr="007565B1" w:rsidRDefault="00BC0DD7" w:rsidP="00DD1BCD">
            <w:pPr>
              <w:jc w:val="both"/>
              <w:rPr>
                <w:rFonts w:ascii="Arial Narrow" w:hAnsi="Arial Narrow" w:cs="Arial"/>
              </w:rPr>
            </w:pPr>
            <w:r w:rsidRPr="007565B1">
              <w:rPr>
                <w:rFonts w:ascii="Arial Narrow" w:hAnsi="Arial Narrow" w:cs="Arial"/>
              </w:rPr>
              <w:t>6.2</w:t>
            </w:r>
            <w:r w:rsidR="00CE0A53" w:rsidRPr="007565B1">
              <w:rPr>
                <w:rFonts w:ascii="Arial Narrow" w:hAnsi="Arial Narrow" w:cs="Arial"/>
              </w:rPr>
              <w:t xml:space="preserve">. </w:t>
            </w:r>
            <w:r w:rsidR="002B022E" w:rsidRPr="007565B1">
              <w:rPr>
                <w:rFonts w:ascii="Arial Narrow" w:hAnsi="Arial Narrow" w:cs="Arial"/>
              </w:rPr>
              <w:t>При толковании базисных условий настоящего Контракта положения "ИНКОТЕРМС-20</w:t>
            </w:r>
            <w:r w:rsidR="000C0EF4" w:rsidRPr="007565B1">
              <w:rPr>
                <w:rFonts w:ascii="Arial Narrow" w:hAnsi="Arial Narrow" w:cs="Arial"/>
              </w:rPr>
              <w:t>10</w:t>
            </w:r>
            <w:r w:rsidR="002B022E" w:rsidRPr="007565B1">
              <w:rPr>
                <w:rFonts w:ascii="Arial Narrow" w:hAnsi="Arial Narrow" w:cs="Arial"/>
              </w:rPr>
              <w:t>" применяются постольку, если иное не оговорено в настоящем Контракте</w:t>
            </w:r>
            <w:r w:rsidR="00860A59" w:rsidRPr="007565B1">
              <w:rPr>
                <w:rFonts w:ascii="Arial Narrow" w:hAnsi="Arial Narrow" w:cs="Arial"/>
              </w:rPr>
              <w:t>.</w:t>
            </w:r>
          </w:p>
          <w:p w14:paraId="3F08C612" w14:textId="77777777" w:rsidR="00183EA8" w:rsidRPr="007565B1" w:rsidRDefault="00183EA8" w:rsidP="00DD1BCD">
            <w:pPr>
              <w:jc w:val="both"/>
              <w:rPr>
                <w:rFonts w:ascii="Arial Narrow" w:hAnsi="Arial Narrow" w:cs="Arial"/>
              </w:rPr>
            </w:pPr>
          </w:p>
        </w:tc>
        <w:tc>
          <w:tcPr>
            <w:tcW w:w="4961" w:type="dxa"/>
          </w:tcPr>
          <w:p w14:paraId="4EA3738F" w14:textId="77777777" w:rsidR="001F496F" w:rsidRPr="007565B1" w:rsidRDefault="00D738C0" w:rsidP="00DD1BCD">
            <w:pPr>
              <w:snapToGrid w:val="0"/>
              <w:jc w:val="both"/>
              <w:rPr>
                <w:rFonts w:ascii="Arial Narrow" w:hAnsi="Arial Narrow" w:cs="Arial"/>
                <w:b/>
                <w:lang w:val="en-US"/>
              </w:rPr>
            </w:pPr>
            <w:r w:rsidRPr="007565B1">
              <w:rPr>
                <w:rFonts w:ascii="Arial Narrow" w:hAnsi="Arial Narrow" w:cs="Arial"/>
                <w:b/>
                <w:lang w:val="en-GB"/>
              </w:rPr>
              <w:t xml:space="preserve">6. </w:t>
            </w:r>
            <w:r w:rsidR="001F496F" w:rsidRPr="007565B1">
              <w:rPr>
                <w:rFonts w:ascii="Arial Narrow" w:hAnsi="Arial Narrow" w:cs="Arial"/>
                <w:b/>
                <w:lang w:val="en-US"/>
              </w:rPr>
              <w:t>DELIVERY TERMS</w:t>
            </w:r>
          </w:p>
          <w:p w14:paraId="6F9518AD" w14:textId="77777777" w:rsidR="00931AE5" w:rsidRPr="007565B1" w:rsidRDefault="00931AE5" w:rsidP="00DD1BCD">
            <w:pPr>
              <w:snapToGrid w:val="0"/>
              <w:jc w:val="both"/>
              <w:rPr>
                <w:rFonts w:ascii="Arial Narrow" w:hAnsi="Arial Narrow" w:cs="Arial"/>
                <w:lang w:val="en-US"/>
              </w:rPr>
            </w:pPr>
          </w:p>
          <w:p w14:paraId="45E09BFC" w14:textId="77777777" w:rsidR="00960C2E" w:rsidRPr="007565B1" w:rsidRDefault="00960C2E" w:rsidP="00DD1BCD">
            <w:pPr>
              <w:pStyle w:val="BodyText21"/>
              <w:overflowPunct/>
              <w:autoSpaceDE/>
              <w:textAlignment w:val="auto"/>
              <w:rPr>
                <w:rFonts w:ascii="Arial Narrow" w:hAnsi="Arial Narrow" w:cs="Arial"/>
                <w:sz w:val="24"/>
              </w:rPr>
            </w:pPr>
            <w:r w:rsidRPr="007565B1">
              <w:rPr>
                <w:rFonts w:ascii="Arial Narrow" w:hAnsi="Arial Narrow" w:cs="Arial"/>
                <w:sz w:val="24"/>
              </w:rPr>
              <w:t>6.1.</w:t>
            </w:r>
            <w:r w:rsidRPr="007565B1">
              <w:rPr>
                <w:rFonts w:ascii="Arial Narrow" w:hAnsi="Arial Narrow" w:cs="Arial"/>
                <w:b/>
                <w:sz w:val="24"/>
              </w:rPr>
              <w:t xml:space="preserve"> </w:t>
            </w:r>
            <w:r w:rsidR="007A546E" w:rsidRPr="007565B1">
              <w:rPr>
                <w:rFonts w:ascii="Arial Narrow" w:hAnsi="Arial Narrow" w:cs="Arial"/>
                <w:sz w:val="24"/>
              </w:rPr>
              <w:t xml:space="preserve">The Goods   are    </w:t>
            </w:r>
            <w:r w:rsidRPr="007565B1">
              <w:rPr>
                <w:rFonts w:ascii="Arial Narrow" w:hAnsi="Arial Narrow" w:cs="Arial"/>
                <w:sz w:val="24"/>
              </w:rPr>
              <w:t>delivered</w:t>
            </w:r>
            <w:r w:rsidR="007A546E" w:rsidRPr="007565B1">
              <w:rPr>
                <w:rFonts w:ascii="Arial Narrow" w:hAnsi="Arial Narrow" w:cs="Arial"/>
                <w:sz w:val="24"/>
              </w:rPr>
              <w:t xml:space="preserve">    </w:t>
            </w:r>
            <w:r w:rsidR="007A546E" w:rsidRPr="007565B1">
              <w:rPr>
                <w:rFonts w:ascii="Arial Narrow" w:hAnsi="Arial Narrow" w:cs="Arial"/>
                <w:bCs/>
                <w:sz w:val="24"/>
              </w:rPr>
              <w:t xml:space="preserve"> by  railway   </w:t>
            </w:r>
            <w:r w:rsidRPr="007565B1">
              <w:rPr>
                <w:rFonts w:ascii="Arial Narrow" w:hAnsi="Arial Narrow" w:cs="Arial"/>
                <w:bCs/>
                <w:sz w:val="24"/>
              </w:rPr>
              <w:t>transport</w:t>
            </w:r>
          </w:p>
          <w:p w14:paraId="54CCE531" w14:textId="77777777" w:rsidR="00960C2E" w:rsidRPr="007565B1" w:rsidRDefault="00960C2E" w:rsidP="00DD1BCD">
            <w:pPr>
              <w:snapToGrid w:val="0"/>
              <w:jc w:val="both"/>
              <w:rPr>
                <w:rFonts w:ascii="Arial Narrow" w:hAnsi="Arial Narrow" w:cs="Arial"/>
                <w:lang w:val="en-US"/>
              </w:rPr>
            </w:pPr>
            <w:r w:rsidRPr="007565B1">
              <w:rPr>
                <w:rFonts w:ascii="Arial Narrow" w:hAnsi="Arial Narrow" w:cs="Arial"/>
                <w:lang w:val="en-US"/>
              </w:rPr>
              <w:t>on basis of delivery FCA – station of dispatch or CPT</w:t>
            </w:r>
            <w:r w:rsidR="00A71AD5">
              <w:rPr>
                <w:rFonts w:ascii="Arial Narrow" w:hAnsi="Arial Narrow" w:cs="Arial"/>
                <w:lang w:val="en-US"/>
              </w:rPr>
              <w:t>/DAP</w:t>
            </w:r>
            <w:r w:rsidRPr="007565B1">
              <w:rPr>
                <w:rFonts w:ascii="Arial Narrow" w:hAnsi="Arial Narrow" w:cs="Arial"/>
                <w:lang w:val="en-US"/>
              </w:rPr>
              <w:t xml:space="preserve"> – station of destination or according to basis of delivery coordinated by the Parties in Additional agreements and/or Supplements.</w:t>
            </w:r>
          </w:p>
          <w:p w14:paraId="5381700D" w14:textId="77777777" w:rsidR="007A546E" w:rsidRPr="007565B1" w:rsidRDefault="007A546E" w:rsidP="00DD1BCD">
            <w:pPr>
              <w:snapToGrid w:val="0"/>
              <w:jc w:val="both"/>
              <w:rPr>
                <w:rFonts w:ascii="Arial Narrow" w:hAnsi="Arial Narrow" w:cs="Arial"/>
                <w:lang w:val="en-GB"/>
              </w:rPr>
            </w:pPr>
          </w:p>
          <w:p w14:paraId="27B4881A" w14:textId="77777777" w:rsidR="00D738C0" w:rsidRPr="007565B1" w:rsidRDefault="00BC0DD7" w:rsidP="00DD1BCD">
            <w:pPr>
              <w:jc w:val="both"/>
              <w:rPr>
                <w:rFonts w:ascii="Arial Narrow" w:hAnsi="Arial Narrow" w:cs="Arial"/>
                <w:lang w:val="en-GB"/>
              </w:rPr>
            </w:pPr>
            <w:r w:rsidRPr="007565B1">
              <w:rPr>
                <w:rFonts w:ascii="Arial Narrow" w:hAnsi="Arial Narrow" w:cs="Arial"/>
                <w:lang w:val="en-US"/>
              </w:rPr>
              <w:t>6.2</w:t>
            </w:r>
            <w:r w:rsidR="00CE0A53" w:rsidRPr="007565B1">
              <w:rPr>
                <w:rFonts w:ascii="Arial Narrow" w:hAnsi="Arial Narrow" w:cs="Arial"/>
                <w:lang w:val="en-US"/>
              </w:rPr>
              <w:t xml:space="preserve">. </w:t>
            </w:r>
            <w:r w:rsidR="002B022E" w:rsidRPr="007565B1">
              <w:rPr>
                <w:rFonts w:ascii="Arial Narrow" w:hAnsi="Arial Narrow" w:cs="Arial"/>
                <w:lang w:val="en-US"/>
              </w:rPr>
              <w:t>When interpreting the common terms of the present Contract, provisions of “INCOTERMS-20</w:t>
            </w:r>
            <w:r w:rsidR="000C0EF4" w:rsidRPr="007565B1">
              <w:rPr>
                <w:rFonts w:ascii="Arial Narrow" w:hAnsi="Arial Narrow" w:cs="Arial"/>
                <w:lang w:val="en-US"/>
              </w:rPr>
              <w:t>10</w:t>
            </w:r>
            <w:r w:rsidR="002B022E" w:rsidRPr="007565B1">
              <w:rPr>
                <w:rFonts w:ascii="Arial Narrow" w:hAnsi="Arial Narrow" w:cs="Arial"/>
                <w:lang w:val="en-US"/>
              </w:rPr>
              <w:t>” shall be applied if other is not stipulated in the Contract.</w:t>
            </w:r>
          </w:p>
        </w:tc>
      </w:tr>
      <w:tr w:rsidR="00245298" w:rsidRPr="006061B1" w14:paraId="08C4BA81" w14:textId="77777777" w:rsidTr="005F2C5C">
        <w:tc>
          <w:tcPr>
            <w:tcW w:w="4962" w:type="dxa"/>
          </w:tcPr>
          <w:p w14:paraId="584C5D19" w14:textId="77777777" w:rsidR="00611B3E" w:rsidRPr="0071048B" w:rsidRDefault="00D738C0" w:rsidP="00DD1BCD">
            <w:pPr>
              <w:snapToGrid w:val="0"/>
              <w:rPr>
                <w:rFonts w:ascii="Arial Narrow" w:hAnsi="Arial Narrow" w:cs="Arial"/>
                <w:b/>
              </w:rPr>
            </w:pPr>
            <w:r w:rsidRPr="007565B1">
              <w:rPr>
                <w:rFonts w:ascii="Arial Narrow" w:hAnsi="Arial Narrow" w:cs="Arial"/>
                <w:b/>
              </w:rPr>
              <w:lastRenderedPageBreak/>
              <w:t xml:space="preserve">7. </w:t>
            </w:r>
            <w:r w:rsidR="00611B3E" w:rsidRPr="007565B1">
              <w:rPr>
                <w:rFonts w:ascii="Arial Narrow" w:hAnsi="Arial Narrow" w:cs="Arial"/>
                <w:b/>
              </w:rPr>
              <w:t>СРЕДСТВА ТРАНСПОРТИРОВКИ И УПАКОВКА</w:t>
            </w:r>
          </w:p>
          <w:p w14:paraId="049C69A5" w14:textId="77777777" w:rsidR="00D3052A" w:rsidRPr="0071048B" w:rsidRDefault="00D3052A" w:rsidP="00DD1BCD">
            <w:pPr>
              <w:snapToGrid w:val="0"/>
              <w:rPr>
                <w:rFonts w:ascii="Arial Narrow" w:hAnsi="Arial Narrow" w:cs="Arial"/>
                <w:b/>
              </w:rPr>
            </w:pPr>
          </w:p>
          <w:p w14:paraId="7F8D7F15" w14:textId="77777777" w:rsidR="00931AE5" w:rsidRPr="007565B1" w:rsidRDefault="00931AE5" w:rsidP="00DD1BCD">
            <w:pPr>
              <w:snapToGrid w:val="0"/>
              <w:rPr>
                <w:rFonts w:ascii="Arial Narrow" w:hAnsi="Arial Narrow" w:cs="Arial"/>
              </w:rPr>
            </w:pPr>
          </w:p>
          <w:p w14:paraId="725145E8" w14:textId="77777777" w:rsidR="005F2C5C" w:rsidRPr="007565B1" w:rsidRDefault="00611B3E" w:rsidP="00DD1BCD">
            <w:pPr>
              <w:jc w:val="both"/>
              <w:rPr>
                <w:rFonts w:ascii="Arial Narrow" w:hAnsi="Arial Narrow" w:cs="Arial"/>
              </w:rPr>
            </w:pPr>
            <w:r w:rsidRPr="007565B1">
              <w:rPr>
                <w:rFonts w:ascii="Arial Narrow" w:hAnsi="Arial Narrow" w:cs="Arial"/>
              </w:rPr>
              <w:t>Железнодорожные вагоны/цистерны, отвечающие стандартным техническим требованиям и имеющие пломбу Грузоотправителя.</w:t>
            </w:r>
          </w:p>
          <w:p w14:paraId="32F3CA18" w14:textId="77777777" w:rsidR="00BC0DD7" w:rsidRPr="007565B1" w:rsidRDefault="00BC0DD7" w:rsidP="00DD1BCD">
            <w:pPr>
              <w:jc w:val="both"/>
              <w:rPr>
                <w:rFonts w:ascii="Arial Narrow" w:hAnsi="Arial Narrow" w:cs="Arial"/>
              </w:rPr>
            </w:pPr>
          </w:p>
          <w:p w14:paraId="4D9CDB73" w14:textId="77777777" w:rsidR="00111D5D" w:rsidRPr="007565B1" w:rsidRDefault="00611B3E" w:rsidP="00DD1BCD">
            <w:pPr>
              <w:snapToGrid w:val="0"/>
              <w:jc w:val="both"/>
              <w:rPr>
                <w:rFonts w:ascii="Arial Narrow" w:hAnsi="Arial Narrow" w:cs="Arial"/>
              </w:rPr>
            </w:pPr>
            <w:r w:rsidRPr="007565B1">
              <w:rPr>
                <w:rFonts w:ascii="Arial Narrow" w:hAnsi="Arial Narrow" w:cs="Arial"/>
                <w:b/>
              </w:rPr>
              <w:t>8. МАРКИРОВКА</w:t>
            </w:r>
            <w:r w:rsidR="004B5356" w:rsidRPr="007565B1">
              <w:rPr>
                <w:rFonts w:ascii="Arial Narrow" w:hAnsi="Arial Narrow" w:cs="Arial"/>
              </w:rPr>
              <w:t xml:space="preserve">: </w:t>
            </w:r>
          </w:p>
          <w:p w14:paraId="159BB7BA" w14:textId="77777777" w:rsidR="00611B3E" w:rsidRPr="007565B1" w:rsidRDefault="004B5356" w:rsidP="00DD1BCD">
            <w:pPr>
              <w:snapToGrid w:val="0"/>
              <w:jc w:val="both"/>
              <w:rPr>
                <w:rFonts w:ascii="Arial Narrow" w:hAnsi="Arial Narrow" w:cs="Arial"/>
              </w:rPr>
            </w:pPr>
            <w:r w:rsidRPr="007565B1">
              <w:rPr>
                <w:rFonts w:ascii="Arial Narrow" w:hAnsi="Arial Narrow" w:cs="Arial"/>
              </w:rPr>
              <w:t>Наличие и вид марк</w:t>
            </w:r>
            <w:r w:rsidR="00B6769D" w:rsidRPr="007565B1">
              <w:rPr>
                <w:rFonts w:ascii="Arial Narrow" w:hAnsi="Arial Narrow" w:cs="Arial"/>
              </w:rPr>
              <w:t>ировки указывается в Приложениях и/или Дополнительных соглашениях к настоящему контракту.</w:t>
            </w:r>
          </w:p>
          <w:p w14:paraId="11E41218" w14:textId="77777777" w:rsidR="00611B3E" w:rsidRPr="007565B1" w:rsidRDefault="00611B3E" w:rsidP="00DD1BCD">
            <w:pPr>
              <w:snapToGrid w:val="0"/>
              <w:jc w:val="both"/>
              <w:rPr>
                <w:rFonts w:ascii="Arial Narrow" w:hAnsi="Arial Narrow" w:cs="Arial"/>
              </w:rPr>
            </w:pPr>
          </w:p>
          <w:p w14:paraId="7596ED0B" w14:textId="77777777" w:rsidR="00245298" w:rsidRPr="007565B1" w:rsidRDefault="00611B3E" w:rsidP="00DD1BCD">
            <w:pPr>
              <w:snapToGrid w:val="0"/>
              <w:jc w:val="both"/>
              <w:rPr>
                <w:rFonts w:ascii="Arial Narrow" w:hAnsi="Arial Narrow" w:cs="Arial"/>
                <w:b/>
              </w:rPr>
            </w:pPr>
            <w:r w:rsidRPr="007565B1">
              <w:rPr>
                <w:rFonts w:ascii="Arial Narrow" w:hAnsi="Arial Narrow" w:cs="Arial"/>
                <w:b/>
              </w:rPr>
              <w:t xml:space="preserve">9. </w:t>
            </w:r>
            <w:r w:rsidR="00245298" w:rsidRPr="007565B1">
              <w:rPr>
                <w:rFonts w:ascii="Arial Narrow" w:hAnsi="Arial Narrow" w:cs="Arial"/>
                <w:b/>
              </w:rPr>
              <w:t>ЦЕНА И УСЛОВИЯ ОПЛАТЫ</w:t>
            </w:r>
          </w:p>
          <w:p w14:paraId="3A10C664" w14:textId="77777777" w:rsidR="00DD1BCD" w:rsidRPr="007565B1" w:rsidRDefault="00DD1BCD" w:rsidP="00DD1BCD">
            <w:pPr>
              <w:snapToGrid w:val="0"/>
              <w:jc w:val="both"/>
              <w:rPr>
                <w:rFonts w:ascii="Arial Narrow" w:hAnsi="Arial Narrow" w:cs="Arial"/>
              </w:rPr>
            </w:pPr>
          </w:p>
          <w:p w14:paraId="3097CCDC" w14:textId="77777777" w:rsidR="00580034" w:rsidRPr="007565B1" w:rsidRDefault="00D1049D" w:rsidP="00DD1BCD">
            <w:pPr>
              <w:jc w:val="both"/>
              <w:rPr>
                <w:rFonts w:ascii="Arial Narrow" w:hAnsi="Arial Narrow" w:cs="Arial"/>
                <w:spacing w:val="3"/>
              </w:rPr>
            </w:pPr>
            <w:r w:rsidRPr="007565B1">
              <w:rPr>
                <w:rFonts w:ascii="Arial Narrow" w:hAnsi="Arial Narrow" w:cs="Arial"/>
                <w:spacing w:val="3"/>
              </w:rPr>
              <w:t>9</w:t>
            </w:r>
            <w:r w:rsidR="005A0955" w:rsidRPr="007565B1">
              <w:rPr>
                <w:rFonts w:ascii="Arial Narrow" w:hAnsi="Arial Narrow" w:cs="Arial"/>
                <w:spacing w:val="3"/>
              </w:rPr>
              <w:t xml:space="preserve">.1. </w:t>
            </w:r>
            <w:r w:rsidR="00D3052A">
              <w:rPr>
                <w:rFonts w:ascii="Arial Narrow" w:hAnsi="Arial Narrow" w:cs="Arial"/>
                <w:snapToGrid w:val="0"/>
              </w:rPr>
              <w:t>Все условия оплаты, формирования цены и валюты платежа Стороны производят в Дополнительных Соглашениях или Приложениях к настоящему Контракту.</w:t>
            </w:r>
            <w:r w:rsidR="00580034" w:rsidRPr="007565B1">
              <w:rPr>
                <w:rFonts w:ascii="Arial Narrow" w:hAnsi="Arial Narrow" w:cs="Arial"/>
                <w:snapToGrid w:val="0"/>
              </w:rPr>
              <w:t xml:space="preserve"> </w:t>
            </w:r>
          </w:p>
          <w:p w14:paraId="4A9AE84A" w14:textId="77777777" w:rsidR="00F34B55" w:rsidRPr="007565B1" w:rsidRDefault="00F34B55" w:rsidP="00DD1BCD">
            <w:pPr>
              <w:pStyle w:val="a3"/>
              <w:spacing w:after="0"/>
              <w:jc w:val="both"/>
              <w:rPr>
                <w:rFonts w:ascii="Arial Narrow" w:hAnsi="Arial Narrow" w:cs="Arial"/>
              </w:rPr>
            </w:pPr>
          </w:p>
          <w:p w14:paraId="33CE4CF4" w14:textId="77777777" w:rsidR="00C53F9D" w:rsidRPr="007565B1" w:rsidRDefault="00D1049D" w:rsidP="00DD1BCD">
            <w:pPr>
              <w:jc w:val="both"/>
              <w:rPr>
                <w:rFonts w:ascii="Arial Narrow" w:hAnsi="Arial Narrow" w:cs="Arial"/>
                <w:spacing w:val="3"/>
              </w:rPr>
            </w:pPr>
            <w:r w:rsidRPr="007565B1">
              <w:rPr>
                <w:rFonts w:ascii="Arial Narrow" w:hAnsi="Arial Narrow" w:cs="Arial"/>
              </w:rPr>
              <w:t>9</w:t>
            </w:r>
            <w:r w:rsidR="00A71AD5">
              <w:rPr>
                <w:rFonts w:ascii="Arial Narrow" w:hAnsi="Arial Narrow" w:cs="Arial"/>
              </w:rPr>
              <w:t>.</w:t>
            </w:r>
            <w:r w:rsidR="00A71AD5" w:rsidRPr="00A71AD5">
              <w:rPr>
                <w:rFonts w:ascii="Arial Narrow" w:hAnsi="Arial Narrow" w:cs="Arial"/>
              </w:rPr>
              <w:t>2</w:t>
            </w:r>
            <w:r w:rsidR="005A0955" w:rsidRPr="007565B1">
              <w:rPr>
                <w:rFonts w:ascii="Arial Narrow" w:hAnsi="Arial Narrow" w:cs="Arial"/>
                <w:i/>
              </w:rPr>
              <w:t xml:space="preserve">. </w:t>
            </w:r>
            <w:r w:rsidR="00243E01" w:rsidRPr="007565B1">
              <w:rPr>
                <w:rFonts w:ascii="Arial Narrow" w:hAnsi="Arial Narrow" w:cs="Arial"/>
              </w:rPr>
              <w:t>«Банковский День» означает день, в который банки в Нью-Йорке и в стран</w:t>
            </w:r>
            <w:r w:rsidR="00373359" w:rsidRPr="007565B1">
              <w:rPr>
                <w:rFonts w:ascii="Arial Narrow" w:hAnsi="Arial Narrow" w:cs="Arial"/>
              </w:rPr>
              <w:t>ах</w:t>
            </w:r>
            <w:r w:rsidR="00243E01" w:rsidRPr="007565B1">
              <w:rPr>
                <w:rFonts w:ascii="Arial Narrow" w:hAnsi="Arial Narrow" w:cs="Arial"/>
              </w:rPr>
              <w:t xml:space="preserve"> Продавца</w:t>
            </w:r>
            <w:r w:rsidR="00373359" w:rsidRPr="007565B1">
              <w:rPr>
                <w:rFonts w:ascii="Arial Narrow" w:hAnsi="Arial Narrow" w:cs="Arial"/>
              </w:rPr>
              <w:t xml:space="preserve"> и Покупателя</w:t>
            </w:r>
            <w:r w:rsidR="00243E01" w:rsidRPr="007565B1">
              <w:rPr>
                <w:rFonts w:ascii="Arial Narrow" w:hAnsi="Arial Narrow" w:cs="Arial"/>
              </w:rPr>
              <w:t xml:space="preserve"> открыты для проведения обычных банковских операций.</w:t>
            </w:r>
            <w:r w:rsidR="00C53F9D" w:rsidRPr="007565B1">
              <w:rPr>
                <w:rFonts w:ascii="Arial Narrow" w:hAnsi="Arial Narrow" w:cs="Arial"/>
                <w:spacing w:val="3"/>
              </w:rPr>
              <w:t xml:space="preserve"> </w:t>
            </w:r>
          </w:p>
          <w:p w14:paraId="0C6AFFF7" w14:textId="77777777" w:rsidR="00C53F9D" w:rsidRPr="007565B1" w:rsidRDefault="00C53F9D" w:rsidP="00DD1BCD">
            <w:pPr>
              <w:jc w:val="both"/>
              <w:rPr>
                <w:rFonts w:ascii="Arial Narrow" w:hAnsi="Arial Narrow" w:cs="Arial"/>
                <w:spacing w:val="3"/>
              </w:rPr>
            </w:pPr>
          </w:p>
          <w:p w14:paraId="7FEA599A" w14:textId="77777777" w:rsidR="00C53F9D" w:rsidRPr="007565B1" w:rsidRDefault="00A71AD5" w:rsidP="00DD1BCD">
            <w:pPr>
              <w:jc w:val="both"/>
              <w:rPr>
                <w:rFonts w:ascii="Arial Narrow" w:hAnsi="Arial Narrow" w:cs="Arial"/>
              </w:rPr>
            </w:pPr>
            <w:r>
              <w:rPr>
                <w:rFonts w:ascii="Arial Narrow" w:hAnsi="Arial Narrow" w:cs="Arial"/>
                <w:spacing w:val="3"/>
              </w:rPr>
              <w:t>9.</w:t>
            </w:r>
            <w:r w:rsidRPr="00A71AD5">
              <w:rPr>
                <w:rFonts w:ascii="Arial Narrow" w:hAnsi="Arial Narrow" w:cs="Arial"/>
                <w:spacing w:val="3"/>
              </w:rPr>
              <w:t>3</w:t>
            </w:r>
            <w:r w:rsidR="00C53F9D" w:rsidRPr="007565B1">
              <w:rPr>
                <w:rFonts w:ascii="Arial Narrow" w:hAnsi="Arial Narrow" w:cs="Arial"/>
                <w:spacing w:val="3"/>
              </w:rPr>
              <w:t xml:space="preserve">. </w:t>
            </w:r>
            <w:r w:rsidR="00C53F9D" w:rsidRPr="007565B1">
              <w:rPr>
                <w:rFonts w:ascii="Arial Narrow" w:hAnsi="Arial Narrow" w:cs="Arial"/>
              </w:rPr>
              <w:t>Все банковские расходы, взимаемые банком Покупателя, оплачиваются Покупателем, а все банковские расходы, взимаемые банком Продавца – Продавцом.</w:t>
            </w:r>
          </w:p>
          <w:p w14:paraId="5C7C75F5" w14:textId="77777777" w:rsidR="00450B57" w:rsidRPr="007565B1" w:rsidRDefault="00450B57" w:rsidP="00DD1BCD">
            <w:pPr>
              <w:jc w:val="both"/>
              <w:rPr>
                <w:rFonts w:ascii="Arial Narrow" w:hAnsi="Arial Narrow" w:cs="Arial"/>
              </w:rPr>
            </w:pPr>
          </w:p>
          <w:p w14:paraId="2DC63283" w14:textId="77777777" w:rsidR="00450B57" w:rsidRPr="007565B1" w:rsidRDefault="00A71AD5" w:rsidP="00DD1BCD">
            <w:pPr>
              <w:jc w:val="both"/>
              <w:rPr>
                <w:rFonts w:ascii="Arial Narrow" w:hAnsi="Arial Narrow" w:cs="Arial"/>
              </w:rPr>
            </w:pPr>
            <w:r>
              <w:rPr>
                <w:rFonts w:ascii="Arial Narrow" w:hAnsi="Arial Narrow" w:cs="Arial"/>
              </w:rPr>
              <w:t>9.</w:t>
            </w:r>
            <w:r w:rsidRPr="00A71AD5">
              <w:rPr>
                <w:rFonts w:ascii="Arial Narrow" w:hAnsi="Arial Narrow" w:cs="Arial"/>
              </w:rPr>
              <w:t>4</w:t>
            </w:r>
            <w:r w:rsidR="00450B57" w:rsidRPr="007565B1">
              <w:rPr>
                <w:rFonts w:ascii="Arial Narrow" w:hAnsi="Arial Narrow" w:cs="Arial"/>
              </w:rPr>
              <w:t>. Инвойсы Продавца, направленные Покупателю по факсу либо электронной почтой считаются действительными и подлежат оплате.</w:t>
            </w:r>
          </w:p>
          <w:p w14:paraId="278CA4C2" w14:textId="77777777" w:rsidR="00C53F9D" w:rsidRPr="007565B1" w:rsidRDefault="00C53F9D" w:rsidP="00DD1BCD">
            <w:pPr>
              <w:jc w:val="both"/>
              <w:rPr>
                <w:rFonts w:ascii="Arial Narrow" w:hAnsi="Arial Narrow" w:cs="Arial"/>
              </w:rPr>
            </w:pPr>
          </w:p>
          <w:p w14:paraId="59995FCC" w14:textId="77777777" w:rsidR="007B44E4" w:rsidRPr="007565B1" w:rsidRDefault="00C53F9D" w:rsidP="00DD1BCD">
            <w:pPr>
              <w:jc w:val="both"/>
              <w:rPr>
                <w:rFonts w:ascii="Arial Narrow" w:hAnsi="Arial Narrow" w:cs="Arial"/>
                <w:spacing w:val="3"/>
              </w:rPr>
            </w:pPr>
            <w:r w:rsidRPr="007565B1">
              <w:rPr>
                <w:rFonts w:ascii="Arial Narrow" w:hAnsi="Arial Narrow" w:cs="Arial"/>
                <w:spacing w:val="3"/>
              </w:rPr>
              <w:t>9.</w:t>
            </w:r>
            <w:r w:rsidR="00A71AD5" w:rsidRPr="00A71AD5">
              <w:rPr>
                <w:rFonts w:ascii="Arial Narrow" w:hAnsi="Arial Narrow" w:cs="Arial"/>
                <w:spacing w:val="3"/>
              </w:rPr>
              <w:t>5</w:t>
            </w:r>
            <w:r w:rsidRPr="007565B1">
              <w:rPr>
                <w:rFonts w:ascii="Arial Narrow" w:hAnsi="Arial Narrow" w:cs="Arial"/>
                <w:spacing w:val="3"/>
              </w:rPr>
              <w:t xml:space="preserve">. </w:t>
            </w:r>
            <w:r w:rsidR="00B155F2" w:rsidRPr="007565B1">
              <w:rPr>
                <w:rFonts w:ascii="Arial Narrow" w:hAnsi="Arial Narrow" w:cs="Arial"/>
              </w:rPr>
              <w:t>В случае</w:t>
            </w:r>
            <w:r w:rsidR="007B44E4" w:rsidRPr="007565B1">
              <w:rPr>
                <w:rFonts w:ascii="Arial Narrow" w:hAnsi="Arial Narrow" w:cs="Arial"/>
              </w:rPr>
              <w:t xml:space="preserve"> если инвойс на предоплату не оплачивается Покупателем в течение 3 (трех) банковских дней с даты выставления (дата выставления инвойса – день 0), </w:t>
            </w:r>
            <w:r w:rsidR="0001561E" w:rsidRPr="007565B1">
              <w:rPr>
                <w:rFonts w:ascii="Arial Narrow" w:hAnsi="Arial Narrow" w:cs="Arial"/>
              </w:rPr>
              <w:t>Продавец имеет право, уведомив П</w:t>
            </w:r>
            <w:r w:rsidR="007B44E4" w:rsidRPr="007565B1">
              <w:rPr>
                <w:rFonts w:ascii="Arial Narrow" w:hAnsi="Arial Narrow" w:cs="Arial"/>
              </w:rPr>
              <w:t>окупателя, отказаться от поставки неоплаченной партии товара.</w:t>
            </w:r>
          </w:p>
          <w:p w14:paraId="6BFCED39" w14:textId="77777777" w:rsidR="007B44E4" w:rsidRPr="007565B1" w:rsidRDefault="007B44E4" w:rsidP="00DD1BCD">
            <w:pPr>
              <w:jc w:val="both"/>
              <w:rPr>
                <w:rFonts w:ascii="Arial Narrow" w:hAnsi="Arial Narrow" w:cs="Arial"/>
                <w:spacing w:val="3"/>
              </w:rPr>
            </w:pPr>
          </w:p>
          <w:p w14:paraId="612594EC" w14:textId="77777777" w:rsidR="00C53F9D" w:rsidRPr="007565B1" w:rsidRDefault="00A71AD5" w:rsidP="00DD1BCD">
            <w:pPr>
              <w:jc w:val="both"/>
              <w:rPr>
                <w:rFonts w:ascii="Arial Narrow" w:hAnsi="Arial Narrow" w:cs="Arial"/>
                <w:spacing w:val="3"/>
              </w:rPr>
            </w:pPr>
            <w:r>
              <w:rPr>
                <w:rFonts w:ascii="Arial Narrow" w:hAnsi="Arial Narrow" w:cs="Arial"/>
                <w:spacing w:val="3"/>
              </w:rPr>
              <w:t>9.</w:t>
            </w:r>
            <w:r w:rsidRPr="00A71AD5">
              <w:rPr>
                <w:rFonts w:ascii="Arial Narrow" w:hAnsi="Arial Narrow" w:cs="Arial"/>
                <w:spacing w:val="3"/>
              </w:rPr>
              <w:t>6</w:t>
            </w:r>
            <w:r w:rsidR="007B44E4" w:rsidRPr="007565B1">
              <w:rPr>
                <w:rFonts w:ascii="Arial Narrow" w:hAnsi="Arial Narrow" w:cs="Arial"/>
                <w:spacing w:val="3"/>
              </w:rPr>
              <w:t xml:space="preserve">. </w:t>
            </w:r>
            <w:r w:rsidR="00C53F9D" w:rsidRPr="007565B1">
              <w:rPr>
                <w:rFonts w:ascii="Arial Narrow" w:hAnsi="Arial Narrow" w:cs="Arial"/>
                <w:spacing w:val="3"/>
              </w:rPr>
              <w:t xml:space="preserve">Цена (расчет цены), условия оплаты Товара определяются сторонами в соответствии с Дополнительными соглашениями </w:t>
            </w:r>
            <w:r w:rsidR="00860A59" w:rsidRPr="007565B1">
              <w:rPr>
                <w:rFonts w:ascii="Arial Narrow" w:hAnsi="Arial Narrow" w:cs="Arial"/>
                <w:spacing w:val="3"/>
              </w:rPr>
              <w:t>и/</w:t>
            </w:r>
            <w:r w:rsidR="00C53F9D" w:rsidRPr="007565B1">
              <w:rPr>
                <w:rFonts w:ascii="Arial Narrow" w:hAnsi="Arial Narrow" w:cs="Arial"/>
                <w:spacing w:val="3"/>
              </w:rPr>
              <w:t>или Приложениями, являющимися неотъемлемой частью настоящего Контракта.</w:t>
            </w:r>
          </w:p>
          <w:p w14:paraId="79CF0D41" w14:textId="77777777" w:rsidR="00450B57" w:rsidRPr="007565B1" w:rsidRDefault="00450B57" w:rsidP="00DD1BCD">
            <w:pPr>
              <w:jc w:val="both"/>
              <w:rPr>
                <w:rFonts w:ascii="Arial Narrow" w:hAnsi="Arial Narrow" w:cs="Arial"/>
                <w:spacing w:val="3"/>
              </w:rPr>
            </w:pPr>
          </w:p>
          <w:p w14:paraId="173C698E" w14:textId="77777777" w:rsidR="007B5DAE" w:rsidRPr="007565B1" w:rsidRDefault="00A71AD5" w:rsidP="00DD1BCD">
            <w:pPr>
              <w:jc w:val="both"/>
              <w:rPr>
                <w:rFonts w:ascii="Arial Narrow" w:hAnsi="Arial Narrow" w:cs="Arial"/>
                <w:spacing w:val="3"/>
              </w:rPr>
            </w:pPr>
            <w:r>
              <w:rPr>
                <w:rFonts w:ascii="Arial Narrow" w:hAnsi="Arial Narrow" w:cs="Arial"/>
                <w:spacing w:val="3"/>
              </w:rPr>
              <w:t>9</w:t>
            </w:r>
            <w:r w:rsidRPr="00A71AD5">
              <w:rPr>
                <w:rFonts w:ascii="Arial Narrow" w:hAnsi="Arial Narrow" w:cs="Arial"/>
                <w:spacing w:val="3"/>
              </w:rPr>
              <w:t>.7</w:t>
            </w:r>
            <w:r w:rsidR="00450B57" w:rsidRPr="007565B1">
              <w:rPr>
                <w:rFonts w:ascii="Arial Narrow" w:hAnsi="Arial Narrow" w:cs="Arial"/>
                <w:spacing w:val="3"/>
              </w:rPr>
              <w:t xml:space="preserve">. В случае, если окончательная стоимость поставленного Товара превышает сумму полученной Продавцом предоплаты, Покупатель обязан оплатить разницу в течение 5 (пяти) банковских дней с даты выставления инвойса Продавцом (дата инвойса – день </w:t>
            </w:r>
            <w:r w:rsidR="006A63D0" w:rsidRPr="007565B1">
              <w:rPr>
                <w:rFonts w:ascii="Arial Narrow" w:hAnsi="Arial Narrow" w:cs="Arial"/>
                <w:spacing w:val="3"/>
              </w:rPr>
              <w:t>0).</w:t>
            </w:r>
          </w:p>
          <w:p w14:paraId="03AA38A4" w14:textId="77777777" w:rsidR="00243E01" w:rsidRPr="007565B1" w:rsidRDefault="007B5DAE" w:rsidP="00F34B55">
            <w:pPr>
              <w:jc w:val="both"/>
              <w:rPr>
                <w:rFonts w:ascii="Arial Narrow" w:hAnsi="Arial Narrow" w:cs="Arial"/>
                <w:spacing w:val="3"/>
              </w:rPr>
            </w:pPr>
            <w:r w:rsidRPr="007565B1">
              <w:rPr>
                <w:rFonts w:ascii="Arial Narrow" w:hAnsi="Arial Narrow" w:cs="Arial"/>
                <w:spacing w:val="3"/>
              </w:rPr>
              <w:lastRenderedPageBreak/>
              <w:t>В случае</w:t>
            </w:r>
            <w:r w:rsidR="00364D4E" w:rsidRPr="007565B1">
              <w:rPr>
                <w:rFonts w:ascii="Arial Narrow" w:hAnsi="Arial Narrow" w:cs="Arial"/>
                <w:spacing w:val="3"/>
              </w:rPr>
              <w:t xml:space="preserve"> если окончательная стоимость поставленного Товара окажется меньше суммы полученной Продавцом предоплаты, неиспользованный аванс по письменному требованию Покупателя, в согласованные Сторонами сроки, будет возвращен Покупателю на его счет, указанный в </w:t>
            </w:r>
            <w:r w:rsidR="00A4057A" w:rsidRPr="007565B1">
              <w:rPr>
                <w:rFonts w:ascii="Arial Narrow" w:hAnsi="Arial Narrow" w:cs="Arial"/>
                <w:spacing w:val="3"/>
              </w:rPr>
              <w:t>К</w:t>
            </w:r>
            <w:r w:rsidR="00364D4E" w:rsidRPr="007565B1">
              <w:rPr>
                <w:rFonts w:ascii="Arial Narrow" w:hAnsi="Arial Narrow" w:cs="Arial"/>
                <w:spacing w:val="3"/>
              </w:rPr>
              <w:t>онтракте или в требовании. При отсутствии такого требования сумма предоплаты зачитывается в счет будущих поставок.</w:t>
            </w:r>
          </w:p>
          <w:p w14:paraId="344BAD11" w14:textId="77777777" w:rsidR="0092116F" w:rsidRPr="007565B1" w:rsidRDefault="0092116F" w:rsidP="00F34B55">
            <w:pPr>
              <w:jc w:val="both"/>
              <w:rPr>
                <w:rFonts w:ascii="Arial Narrow" w:hAnsi="Arial Narrow" w:cs="Arial"/>
                <w:spacing w:val="3"/>
              </w:rPr>
            </w:pPr>
          </w:p>
          <w:p w14:paraId="563B3593" w14:textId="77777777" w:rsidR="007B5DAE" w:rsidRPr="007565B1" w:rsidRDefault="00C53F9D" w:rsidP="00DD1BCD">
            <w:pPr>
              <w:jc w:val="both"/>
              <w:rPr>
                <w:rFonts w:ascii="Arial Narrow" w:hAnsi="Arial Narrow" w:cs="Arial"/>
              </w:rPr>
            </w:pPr>
            <w:r w:rsidRPr="007565B1">
              <w:rPr>
                <w:rFonts w:ascii="Arial Narrow" w:hAnsi="Arial Narrow" w:cs="Arial"/>
                <w:spacing w:val="3"/>
              </w:rPr>
              <w:t>9.</w:t>
            </w:r>
            <w:r w:rsidR="00A71AD5" w:rsidRPr="00A71AD5">
              <w:rPr>
                <w:rFonts w:ascii="Arial Narrow" w:hAnsi="Arial Narrow" w:cs="Arial"/>
                <w:spacing w:val="3"/>
              </w:rPr>
              <w:t>8</w:t>
            </w:r>
            <w:r w:rsidRPr="007565B1">
              <w:rPr>
                <w:rFonts w:ascii="Arial Narrow" w:hAnsi="Arial Narrow" w:cs="Arial"/>
                <w:spacing w:val="3"/>
              </w:rPr>
              <w:t xml:space="preserve">. По завершении </w:t>
            </w:r>
            <w:r w:rsidRPr="007565B1">
              <w:rPr>
                <w:rFonts w:ascii="Arial Narrow" w:hAnsi="Arial Narrow" w:cs="Arial"/>
              </w:rPr>
              <w:t>поставок по Контракту либо, по требованию одной из Сторон в любое время в процессе исполнения Контракта,  Стороны оформляют акт сверки по произведенным поставкам и платежам в рамках  настоящего Контракта.</w:t>
            </w:r>
          </w:p>
          <w:p w14:paraId="38831E6C" w14:textId="77777777" w:rsidR="00450B57" w:rsidRPr="007565B1" w:rsidRDefault="007B5DAE" w:rsidP="00DD1BCD">
            <w:pPr>
              <w:jc w:val="both"/>
              <w:rPr>
                <w:rFonts w:ascii="Arial Narrow" w:hAnsi="Arial Narrow" w:cs="Arial"/>
              </w:rPr>
            </w:pPr>
            <w:r w:rsidRPr="007565B1">
              <w:rPr>
                <w:rFonts w:ascii="Arial Narrow" w:hAnsi="Arial Narrow" w:cs="Arial"/>
              </w:rPr>
              <w:t>Окончательный взаиморасчет между Сторонами, после окончания всех поставок Товара по настоящему Контракту, осуществляется на основании подписанного обеими Сторонами Акта сверки.</w:t>
            </w:r>
          </w:p>
          <w:p w14:paraId="1932DCCB" w14:textId="77777777" w:rsidR="007B5DAE" w:rsidRPr="007565B1" w:rsidRDefault="007B5DAE" w:rsidP="00DD1BCD">
            <w:pPr>
              <w:jc w:val="both"/>
              <w:rPr>
                <w:rFonts w:ascii="Arial Narrow" w:hAnsi="Arial Narrow" w:cs="Arial"/>
                <w:color w:val="3366FF"/>
                <w:spacing w:val="3"/>
              </w:rPr>
            </w:pPr>
          </w:p>
        </w:tc>
        <w:tc>
          <w:tcPr>
            <w:tcW w:w="4961" w:type="dxa"/>
          </w:tcPr>
          <w:p w14:paraId="4F4D1D21" w14:textId="77777777" w:rsidR="00D15EC4" w:rsidRDefault="008C6DC3" w:rsidP="00D3052A">
            <w:pPr>
              <w:snapToGrid w:val="0"/>
              <w:rPr>
                <w:rFonts w:ascii="Arial Narrow" w:hAnsi="Arial Narrow" w:cs="Arial"/>
                <w:lang w:val="en-US"/>
              </w:rPr>
            </w:pPr>
            <w:r w:rsidRPr="007565B1">
              <w:rPr>
                <w:rFonts w:ascii="Arial Narrow" w:hAnsi="Arial Narrow" w:cs="Arial"/>
                <w:b/>
                <w:lang w:val="en-GB"/>
              </w:rPr>
              <w:lastRenderedPageBreak/>
              <w:t>7</w:t>
            </w:r>
            <w:r w:rsidR="00D738C0" w:rsidRPr="007565B1">
              <w:rPr>
                <w:rFonts w:ascii="Arial Narrow" w:hAnsi="Arial Narrow" w:cs="Arial"/>
                <w:b/>
                <w:lang w:val="en-GB"/>
              </w:rPr>
              <w:t xml:space="preserve">. </w:t>
            </w:r>
            <w:r w:rsidR="00611B3E" w:rsidRPr="007565B1">
              <w:rPr>
                <w:rFonts w:ascii="Arial Narrow" w:hAnsi="Arial Narrow" w:cs="Arial"/>
                <w:b/>
                <w:lang w:val="en-US"/>
              </w:rPr>
              <w:t>MEANS OF TRANSPORTATION AND PACKING</w:t>
            </w:r>
            <w:r w:rsidR="00611B3E" w:rsidRPr="007565B1">
              <w:rPr>
                <w:rFonts w:ascii="Arial Narrow" w:hAnsi="Arial Narrow" w:cs="Arial"/>
                <w:lang w:val="en-US"/>
              </w:rPr>
              <w:t>:</w:t>
            </w:r>
            <w:r w:rsidR="00611B3E" w:rsidRPr="00D3052A">
              <w:rPr>
                <w:rFonts w:ascii="Arial Narrow" w:hAnsi="Arial Narrow" w:cs="Arial"/>
                <w:lang w:val="en-US"/>
              </w:rPr>
              <w:t xml:space="preserve"> </w:t>
            </w:r>
          </w:p>
          <w:p w14:paraId="5C635C78" w14:textId="77777777" w:rsidR="00D15EC4" w:rsidRDefault="00D15EC4" w:rsidP="00D3052A">
            <w:pPr>
              <w:snapToGrid w:val="0"/>
              <w:rPr>
                <w:rFonts w:ascii="Arial Narrow" w:hAnsi="Arial Narrow" w:cs="Arial"/>
                <w:lang w:val="en-US"/>
              </w:rPr>
            </w:pPr>
          </w:p>
          <w:p w14:paraId="6ADF4D7E" w14:textId="77777777" w:rsidR="00D15EC4" w:rsidRDefault="00D15EC4" w:rsidP="00D3052A">
            <w:pPr>
              <w:snapToGrid w:val="0"/>
              <w:rPr>
                <w:rFonts w:ascii="Arial Narrow" w:hAnsi="Arial Narrow" w:cs="Arial"/>
                <w:lang w:val="en-US"/>
              </w:rPr>
            </w:pPr>
          </w:p>
          <w:p w14:paraId="13ACDC2D" w14:textId="77777777" w:rsidR="00677A93" w:rsidRPr="007565B1" w:rsidRDefault="00611B3E" w:rsidP="00D3052A">
            <w:pPr>
              <w:snapToGrid w:val="0"/>
              <w:rPr>
                <w:rFonts w:ascii="Arial Narrow" w:hAnsi="Arial Narrow" w:cs="Arial"/>
                <w:lang w:val="en-GB"/>
              </w:rPr>
            </w:pPr>
            <w:r w:rsidRPr="00D3052A">
              <w:rPr>
                <w:rFonts w:ascii="Arial Narrow" w:hAnsi="Arial Narrow" w:cs="Arial"/>
                <w:lang w:val="en-US"/>
              </w:rPr>
              <w:t>R</w:t>
            </w:r>
            <w:r w:rsidR="00A349E0" w:rsidRPr="007565B1">
              <w:rPr>
                <w:rFonts w:ascii="Arial Narrow" w:hAnsi="Arial Narrow" w:cs="Arial"/>
                <w:lang w:val="en-GB"/>
              </w:rPr>
              <w:t xml:space="preserve">ail </w:t>
            </w:r>
            <w:r w:rsidRPr="007565B1">
              <w:rPr>
                <w:rFonts w:ascii="Arial Narrow" w:hAnsi="Arial Narrow" w:cs="Arial"/>
                <w:lang w:val="en-GB"/>
              </w:rPr>
              <w:t>tank</w:t>
            </w:r>
            <w:r w:rsidR="00C664C7" w:rsidRPr="00D3052A">
              <w:rPr>
                <w:rFonts w:ascii="Arial Narrow" w:hAnsi="Arial Narrow" w:cs="Arial"/>
                <w:lang w:val="en-US"/>
              </w:rPr>
              <w:t>/covered cars</w:t>
            </w:r>
            <w:r w:rsidRPr="007565B1">
              <w:rPr>
                <w:rFonts w:ascii="Arial Narrow" w:hAnsi="Arial Narrow" w:cs="Arial"/>
                <w:lang w:val="en-GB"/>
              </w:rPr>
              <w:t xml:space="preserve">, meeting the standard </w:t>
            </w:r>
            <w:r w:rsidR="001E1EF1" w:rsidRPr="00D3052A">
              <w:rPr>
                <w:rFonts w:ascii="Arial Narrow" w:hAnsi="Arial Narrow" w:cs="Arial"/>
                <w:lang w:val="en-US"/>
              </w:rPr>
              <w:t xml:space="preserve">  </w:t>
            </w:r>
            <w:r w:rsidRPr="007565B1">
              <w:rPr>
                <w:rFonts w:ascii="Arial Narrow" w:hAnsi="Arial Narrow" w:cs="Arial"/>
                <w:lang w:val="en-GB"/>
              </w:rPr>
              <w:t>technical specifications and having a seal of the Consignor.</w:t>
            </w:r>
          </w:p>
          <w:p w14:paraId="6987787F" w14:textId="77777777" w:rsidR="00BC0DD7" w:rsidRDefault="00BC0DD7" w:rsidP="00DD1BCD">
            <w:pPr>
              <w:pStyle w:val="BodyText21"/>
              <w:overflowPunct/>
              <w:autoSpaceDE/>
              <w:textAlignment w:val="auto"/>
              <w:rPr>
                <w:rFonts w:ascii="Arial Narrow" w:hAnsi="Arial Narrow" w:cs="Arial"/>
                <w:b/>
                <w:sz w:val="24"/>
                <w:lang w:val="en-GB"/>
              </w:rPr>
            </w:pPr>
          </w:p>
          <w:p w14:paraId="0D268B4A" w14:textId="77777777" w:rsidR="00D3052A" w:rsidRPr="007565B1" w:rsidRDefault="00D3052A" w:rsidP="00DD1BCD">
            <w:pPr>
              <w:pStyle w:val="BodyText21"/>
              <w:overflowPunct/>
              <w:autoSpaceDE/>
              <w:textAlignment w:val="auto"/>
              <w:rPr>
                <w:rFonts w:ascii="Arial Narrow" w:hAnsi="Arial Narrow" w:cs="Arial"/>
                <w:b/>
                <w:sz w:val="24"/>
                <w:lang w:val="en-GB"/>
              </w:rPr>
            </w:pPr>
          </w:p>
          <w:p w14:paraId="1ABA3F9F" w14:textId="77777777" w:rsidR="00111D5D" w:rsidRPr="007565B1" w:rsidRDefault="00611B3E" w:rsidP="00DD1BCD">
            <w:pPr>
              <w:pStyle w:val="BodyText21"/>
              <w:overflowPunct/>
              <w:autoSpaceDE/>
              <w:textAlignment w:val="auto"/>
              <w:rPr>
                <w:rFonts w:ascii="Arial Narrow" w:hAnsi="Arial Narrow" w:cs="Arial"/>
                <w:sz w:val="24"/>
              </w:rPr>
            </w:pPr>
            <w:r w:rsidRPr="007565B1">
              <w:rPr>
                <w:rFonts w:ascii="Arial Narrow" w:hAnsi="Arial Narrow" w:cs="Arial"/>
                <w:b/>
                <w:sz w:val="24"/>
              </w:rPr>
              <w:t>8. MARKING</w:t>
            </w:r>
            <w:r w:rsidRPr="007565B1">
              <w:rPr>
                <w:rFonts w:ascii="Arial Narrow" w:hAnsi="Arial Narrow" w:cs="Arial"/>
                <w:sz w:val="24"/>
              </w:rPr>
              <w:t xml:space="preserve">: </w:t>
            </w:r>
          </w:p>
          <w:p w14:paraId="762770E7" w14:textId="77777777" w:rsidR="00611B3E" w:rsidRPr="007565B1" w:rsidRDefault="00B6769D" w:rsidP="00DD1BCD">
            <w:pPr>
              <w:pStyle w:val="BodyText21"/>
              <w:overflowPunct/>
              <w:autoSpaceDE/>
              <w:textAlignment w:val="auto"/>
              <w:rPr>
                <w:rFonts w:ascii="Arial Narrow" w:hAnsi="Arial Narrow" w:cs="Arial"/>
                <w:sz w:val="24"/>
              </w:rPr>
            </w:pPr>
            <w:r w:rsidRPr="007565B1">
              <w:rPr>
                <w:rFonts w:ascii="Arial Narrow" w:hAnsi="Arial Narrow" w:cs="Arial"/>
                <w:sz w:val="24"/>
              </w:rPr>
              <w:t>The presence and type of labeling is indicated in the Annexes and / or Addendums to this contract.</w:t>
            </w:r>
          </w:p>
          <w:p w14:paraId="62234C52" w14:textId="77777777" w:rsidR="00633501" w:rsidRPr="007565B1" w:rsidRDefault="00633501" w:rsidP="00DD1BCD">
            <w:pPr>
              <w:pStyle w:val="BodyText21"/>
              <w:overflowPunct/>
              <w:autoSpaceDE/>
              <w:textAlignment w:val="auto"/>
              <w:rPr>
                <w:rFonts w:ascii="Arial Narrow" w:hAnsi="Arial Narrow" w:cs="Arial"/>
                <w:b/>
                <w:sz w:val="24"/>
              </w:rPr>
            </w:pPr>
          </w:p>
          <w:p w14:paraId="7F33D01C" w14:textId="77777777" w:rsidR="00111D5D" w:rsidRPr="007565B1" w:rsidRDefault="00111D5D" w:rsidP="00DD1BCD">
            <w:pPr>
              <w:pStyle w:val="BodyText21"/>
              <w:overflowPunct/>
              <w:autoSpaceDE/>
              <w:textAlignment w:val="auto"/>
              <w:rPr>
                <w:rFonts w:ascii="Arial Narrow" w:hAnsi="Arial Narrow" w:cs="Arial"/>
                <w:b/>
                <w:sz w:val="24"/>
              </w:rPr>
            </w:pPr>
          </w:p>
          <w:p w14:paraId="01C3B8B6" w14:textId="77777777" w:rsidR="00DD1BCD" w:rsidRPr="007565B1" w:rsidRDefault="00611B3E" w:rsidP="00DD1BCD">
            <w:pPr>
              <w:snapToGrid w:val="0"/>
              <w:jc w:val="both"/>
              <w:rPr>
                <w:rFonts w:ascii="Arial Narrow" w:hAnsi="Arial Narrow" w:cs="Arial"/>
                <w:b/>
                <w:lang w:val="en-US"/>
              </w:rPr>
            </w:pPr>
            <w:r w:rsidRPr="007565B1">
              <w:rPr>
                <w:rFonts w:ascii="Arial Narrow" w:hAnsi="Arial Narrow" w:cs="Arial"/>
                <w:b/>
                <w:lang w:val="en-US"/>
              </w:rPr>
              <w:t>9.</w:t>
            </w:r>
            <w:r w:rsidR="00D1049D" w:rsidRPr="007565B1">
              <w:rPr>
                <w:rFonts w:ascii="Arial Narrow" w:hAnsi="Arial Narrow" w:cs="Arial"/>
                <w:b/>
                <w:lang w:val="en-US"/>
              </w:rPr>
              <w:t xml:space="preserve"> </w:t>
            </w:r>
            <w:r w:rsidR="00245298" w:rsidRPr="007565B1">
              <w:rPr>
                <w:rFonts w:ascii="Arial Narrow" w:hAnsi="Arial Narrow" w:cs="Arial"/>
                <w:b/>
                <w:lang w:val="en-US"/>
              </w:rPr>
              <w:t>PRICE AND PAYMENT TERMS</w:t>
            </w:r>
          </w:p>
          <w:p w14:paraId="4C91DF61" w14:textId="77777777" w:rsidR="00B6769D" w:rsidRPr="007565B1" w:rsidRDefault="00B6769D" w:rsidP="00DD1BCD">
            <w:pPr>
              <w:snapToGrid w:val="0"/>
              <w:jc w:val="both"/>
              <w:rPr>
                <w:rFonts w:ascii="Arial Narrow" w:hAnsi="Arial Narrow" w:cs="Arial"/>
                <w:lang w:val="en-US"/>
              </w:rPr>
            </w:pPr>
          </w:p>
          <w:p w14:paraId="13336E1A" w14:textId="77777777" w:rsidR="00DD1BCD" w:rsidRPr="007565B1" w:rsidRDefault="00D1049D" w:rsidP="00DD1BCD">
            <w:pPr>
              <w:autoSpaceDE w:val="0"/>
              <w:jc w:val="both"/>
              <w:rPr>
                <w:rFonts w:ascii="Arial Narrow" w:hAnsi="Arial Narrow" w:cs="Arial"/>
                <w:lang w:val="en-US"/>
              </w:rPr>
            </w:pPr>
            <w:r w:rsidRPr="007565B1">
              <w:rPr>
                <w:rFonts w:ascii="Arial Narrow" w:hAnsi="Arial Narrow" w:cs="Arial"/>
                <w:lang w:val="en-US"/>
              </w:rPr>
              <w:t>9</w:t>
            </w:r>
            <w:r w:rsidR="005A0955" w:rsidRPr="007565B1">
              <w:rPr>
                <w:rFonts w:ascii="Arial Narrow" w:hAnsi="Arial Narrow" w:cs="Arial"/>
                <w:lang w:val="en-US"/>
              </w:rPr>
              <w:t xml:space="preserve">.1. </w:t>
            </w:r>
            <w:r w:rsidR="00D3052A">
              <w:rPr>
                <w:rFonts w:ascii="Arial Narrow" w:hAnsi="Arial Narrow" w:cs="Arial"/>
                <w:snapToGrid w:val="0"/>
                <w:lang w:val="en-US"/>
              </w:rPr>
              <w:t xml:space="preserve">All payment terms, price formulation and payment currency the Parties negotiate </w:t>
            </w:r>
            <w:r w:rsidR="00A71AD5">
              <w:rPr>
                <w:rFonts w:ascii="Arial Narrow" w:hAnsi="Arial Narrow" w:cs="Arial"/>
                <w:snapToGrid w:val="0"/>
                <w:lang w:val="en-US"/>
              </w:rPr>
              <w:t>in Additional Agreements or Addendums to the present Contract.</w:t>
            </w:r>
          </w:p>
          <w:p w14:paraId="3713881A" w14:textId="77777777" w:rsidR="00F34B55" w:rsidRPr="007565B1" w:rsidRDefault="00F34B55" w:rsidP="00DD1BCD">
            <w:pPr>
              <w:autoSpaceDE w:val="0"/>
              <w:jc w:val="both"/>
              <w:rPr>
                <w:rFonts w:ascii="Arial Narrow" w:hAnsi="Arial Narrow" w:cs="Arial"/>
                <w:lang w:val="en-US"/>
              </w:rPr>
            </w:pPr>
          </w:p>
          <w:p w14:paraId="0359312E" w14:textId="77777777" w:rsidR="00F34B55" w:rsidRPr="007565B1" w:rsidRDefault="00F34B55" w:rsidP="00DD1BCD">
            <w:pPr>
              <w:pStyle w:val="a3"/>
              <w:spacing w:after="0"/>
              <w:jc w:val="both"/>
              <w:rPr>
                <w:rFonts w:ascii="Arial Narrow" w:hAnsi="Arial Narrow" w:cs="Arial"/>
                <w:lang w:val="en-US" w:eastAsia="ar-SA"/>
              </w:rPr>
            </w:pPr>
          </w:p>
          <w:p w14:paraId="0FC05C20" w14:textId="77777777" w:rsidR="00243E01" w:rsidRPr="007565B1" w:rsidRDefault="00D1049D" w:rsidP="00DD1BCD">
            <w:pPr>
              <w:ind w:left="15" w:right="72" w:hanging="15"/>
              <w:jc w:val="both"/>
              <w:rPr>
                <w:rFonts w:ascii="Arial Narrow" w:hAnsi="Arial Narrow" w:cs="Arial"/>
                <w:lang w:val="en-US"/>
              </w:rPr>
            </w:pPr>
            <w:r w:rsidRPr="007565B1">
              <w:rPr>
                <w:rFonts w:ascii="Arial Narrow" w:hAnsi="Arial Narrow" w:cs="Arial"/>
                <w:lang w:val="en-US"/>
              </w:rPr>
              <w:t>9</w:t>
            </w:r>
            <w:r w:rsidR="00A71AD5">
              <w:rPr>
                <w:rFonts w:ascii="Arial Narrow" w:hAnsi="Arial Narrow" w:cs="Arial"/>
                <w:lang w:val="en-US"/>
              </w:rPr>
              <w:t>.2</w:t>
            </w:r>
            <w:r w:rsidR="00BC29E5" w:rsidRPr="007565B1">
              <w:rPr>
                <w:rFonts w:ascii="Arial Narrow" w:hAnsi="Arial Narrow" w:cs="Arial"/>
                <w:lang w:val="en-US"/>
              </w:rPr>
              <w:t xml:space="preserve">. </w:t>
            </w:r>
            <w:r w:rsidR="00243E01" w:rsidRPr="007565B1">
              <w:rPr>
                <w:rFonts w:ascii="Arial Narrow" w:hAnsi="Arial Narrow" w:cs="Arial"/>
                <w:lang w:val="en-US"/>
              </w:rPr>
              <w:t>“Banking Day” means a day when banks in New York and in the countr</w:t>
            </w:r>
            <w:r w:rsidR="00860A59" w:rsidRPr="007565B1">
              <w:rPr>
                <w:rFonts w:ascii="Arial Narrow" w:hAnsi="Arial Narrow" w:cs="Arial"/>
                <w:lang w:val="en-US"/>
              </w:rPr>
              <w:t>ies</w:t>
            </w:r>
            <w:r w:rsidR="00243E01" w:rsidRPr="007565B1">
              <w:rPr>
                <w:rFonts w:ascii="Arial Narrow" w:hAnsi="Arial Narrow" w:cs="Arial"/>
                <w:lang w:val="en-US"/>
              </w:rPr>
              <w:t xml:space="preserve"> of Seller’s </w:t>
            </w:r>
            <w:r w:rsidR="00860A59" w:rsidRPr="007565B1">
              <w:rPr>
                <w:rFonts w:ascii="Arial Narrow" w:hAnsi="Arial Narrow" w:cs="Arial"/>
                <w:lang w:val="en-US"/>
              </w:rPr>
              <w:t xml:space="preserve">and </w:t>
            </w:r>
            <w:proofErr w:type="spellStart"/>
            <w:r w:rsidR="00860A59" w:rsidRPr="007565B1">
              <w:rPr>
                <w:rFonts w:ascii="Arial Narrow" w:hAnsi="Arial Narrow" w:cs="Arial"/>
                <w:lang w:val="en-US"/>
              </w:rPr>
              <w:t>Buyer’s</w:t>
            </w:r>
            <w:proofErr w:type="spellEnd"/>
            <w:r w:rsidR="00860A59" w:rsidRPr="007565B1">
              <w:rPr>
                <w:rFonts w:ascii="Arial Narrow" w:hAnsi="Arial Narrow" w:cs="Arial"/>
                <w:lang w:val="en-US"/>
              </w:rPr>
              <w:t xml:space="preserve"> </w:t>
            </w:r>
            <w:r w:rsidR="00243E01" w:rsidRPr="007565B1">
              <w:rPr>
                <w:rFonts w:ascii="Arial Narrow" w:hAnsi="Arial Narrow" w:cs="Arial"/>
                <w:lang w:val="en-US"/>
              </w:rPr>
              <w:t>are open for the transaction of normal banking busine</w:t>
            </w:r>
            <w:r w:rsidR="00373359" w:rsidRPr="007565B1">
              <w:rPr>
                <w:rFonts w:ascii="Arial Narrow" w:hAnsi="Arial Narrow" w:cs="Arial"/>
                <w:lang w:val="en-US"/>
              </w:rPr>
              <w:t>ss</w:t>
            </w:r>
            <w:r w:rsidR="00243E01" w:rsidRPr="007565B1">
              <w:rPr>
                <w:rFonts w:ascii="Arial Narrow" w:hAnsi="Arial Narrow" w:cs="Arial"/>
                <w:lang w:val="en-US"/>
              </w:rPr>
              <w:t>.</w:t>
            </w:r>
          </w:p>
          <w:p w14:paraId="619AE3C2" w14:textId="77777777" w:rsidR="00C53F9D" w:rsidRPr="007565B1" w:rsidRDefault="00C53F9D" w:rsidP="00DD1BCD">
            <w:pPr>
              <w:ind w:left="15" w:right="72" w:hanging="15"/>
              <w:jc w:val="both"/>
              <w:rPr>
                <w:rFonts w:ascii="Arial Narrow" w:hAnsi="Arial Narrow" w:cs="Arial"/>
                <w:lang w:val="en-US"/>
              </w:rPr>
            </w:pPr>
          </w:p>
          <w:p w14:paraId="0E2062CB" w14:textId="77777777" w:rsidR="00633501" w:rsidRPr="007565B1" w:rsidRDefault="00633501" w:rsidP="00DD1BCD">
            <w:pPr>
              <w:ind w:left="15" w:right="72" w:hanging="15"/>
              <w:jc w:val="both"/>
              <w:rPr>
                <w:rFonts w:ascii="Arial Narrow" w:hAnsi="Arial Narrow" w:cs="Arial"/>
                <w:lang w:val="en-US"/>
              </w:rPr>
            </w:pPr>
          </w:p>
          <w:p w14:paraId="0B7ACD02" w14:textId="77777777" w:rsidR="00C53F9D" w:rsidRPr="007565B1" w:rsidRDefault="00A71AD5" w:rsidP="00DD1BCD">
            <w:pPr>
              <w:pStyle w:val="a3"/>
              <w:spacing w:after="0"/>
              <w:jc w:val="both"/>
              <w:rPr>
                <w:rFonts w:ascii="Arial Narrow" w:hAnsi="Arial Narrow" w:cs="Arial"/>
                <w:lang w:val="en-US"/>
              </w:rPr>
            </w:pPr>
            <w:r>
              <w:rPr>
                <w:rFonts w:ascii="Arial Narrow" w:hAnsi="Arial Narrow" w:cs="Arial"/>
                <w:lang w:val="en-US"/>
              </w:rPr>
              <w:t>9.3</w:t>
            </w:r>
            <w:r w:rsidR="00C53F9D" w:rsidRPr="007565B1">
              <w:rPr>
                <w:rFonts w:ascii="Arial Narrow" w:hAnsi="Arial Narrow" w:cs="Arial"/>
                <w:lang w:val="en-US"/>
              </w:rPr>
              <w:t>. All bank expenses charged by the Buyer's bank are to be paid by the Buyer, and all bank expenses charged by the Seller’s bank are to be paid by the Seller.</w:t>
            </w:r>
          </w:p>
          <w:p w14:paraId="01176F3E" w14:textId="77777777" w:rsidR="00DD1BCD" w:rsidRPr="007565B1" w:rsidRDefault="00DD1BCD" w:rsidP="00DD1BCD">
            <w:pPr>
              <w:pStyle w:val="a3"/>
              <w:spacing w:after="0"/>
              <w:jc w:val="both"/>
              <w:rPr>
                <w:rFonts w:ascii="Arial Narrow" w:hAnsi="Arial Narrow" w:cs="Arial"/>
                <w:lang w:val="en-US"/>
              </w:rPr>
            </w:pPr>
          </w:p>
          <w:p w14:paraId="7B1342C2" w14:textId="77777777" w:rsidR="00450B57" w:rsidRPr="007565B1" w:rsidRDefault="00A71AD5" w:rsidP="00DD1BCD">
            <w:pPr>
              <w:pStyle w:val="a3"/>
              <w:spacing w:after="0"/>
              <w:jc w:val="both"/>
              <w:rPr>
                <w:rFonts w:ascii="Arial Narrow" w:hAnsi="Arial Narrow" w:cs="Arial"/>
                <w:lang w:val="en-US"/>
              </w:rPr>
            </w:pPr>
            <w:r>
              <w:rPr>
                <w:rFonts w:ascii="Arial Narrow" w:hAnsi="Arial Narrow" w:cs="Arial"/>
                <w:lang w:val="en-US"/>
              </w:rPr>
              <w:t>9.4</w:t>
            </w:r>
            <w:r w:rsidR="00450B57" w:rsidRPr="007565B1">
              <w:rPr>
                <w:rFonts w:ascii="Arial Narrow" w:hAnsi="Arial Narrow" w:cs="Arial"/>
                <w:lang w:val="en-US"/>
              </w:rPr>
              <w:t xml:space="preserve">. The Seller’s invoices, </w:t>
            </w:r>
            <w:r w:rsidR="0016519C" w:rsidRPr="007565B1">
              <w:rPr>
                <w:rFonts w:ascii="Arial Narrow" w:hAnsi="Arial Narrow" w:cs="Arial"/>
                <w:lang w:val="en-US"/>
              </w:rPr>
              <w:t>directed to</w:t>
            </w:r>
            <w:r w:rsidR="00450B57" w:rsidRPr="007565B1">
              <w:rPr>
                <w:rFonts w:ascii="Arial Narrow" w:hAnsi="Arial Narrow" w:cs="Arial"/>
                <w:lang w:val="en-US"/>
              </w:rPr>
              <w:t xml:space="preserve"> the Buyer by fax or </w:t>
            </w:r>
            <w:r w:rsidR="000A3EFA" w:rsidRPr="007565B1">
              <w:rPr>
                <w:rFonts w:ascii="Arial Narrow" w:hAnsi="Arial Narrow" w:cs="Arial"/>
                <w:lang w:val="en-US"/>
              </w:rPr>
              <w:t>e-</w:t>
            </w:r>
            <w:r w:rsidR="00450B57" w:rsidRPr="007565B1">
              <w:rPr>
                <w:rFonts w:ascii="Arial Narrow" w:hAnsi="Arial Narrow" w:cs="Arial"/>
                <w:lang w:val="en-US"/>
              </w:rPr>
              <w:t>mail are considered valid and are to be paid.</w:t>
            </w:r>
          </w:p>
          <w:p w14:paraId="2CF5173F" w14:textId="77777777" w:rsidR="00AE6026" w:rsidRPr="007565B1" w:rsidRDefault="00AE6026" w:rsidP="00DD1BCD">
            <w:pPr>
              <w:pStyle w:val="a3"/>
              <w:spacing w:after="0"/>
              <w:jc w:val="both"/>
              <w:rPr>
                <w:rFonts w:ascii="Arial Narrow" w:hAnsi="Arial Narrow" w:cs="Arial"/>
                <w:lang w:val="en-US"/>
              </w:rPr>
            </w:pPr>
          </w:p>
          <w:p w14:paraId="51899A30" w14:textId="77777777" w:rsidR="00DD1BCD" w:rsidRPr="007565B1" w:rsidRDefault="00DD1BCD" w:rsidP="00DD1BCD">
            <w:pPr>
              <w:pStyle w:val="a3"/>
              <w:spacing w:after="0"/>
              <w:jc w:val="both"/>
              <w:rPr>
                <w:rFonts w:ascii="Arial Narrow" w:hAnsi="Arial Narrow" w:cs="Arial"/>
                <w:lang w:val="en-US"/>
              </w:rPr>
            </w:pPr>
          </w:p>
          <w:p w14:paraId="26ECF629" w14:textId="77777777" w:rsidR="007B44E4" w:rsidRPr="007565B1" w:rsidRDefault="00C53F9D" w:rsidP="00DD1BCD">
            <w:pPr>
              <w:autoSpaceDE w:val="0"/>
              <w:jc w:val="both"/>
              <w:rPr>
                <w:rFonts w:ascii="Arial Narrow" w:hAnsi="Arial Narrow" w:cs="Arial"/>
                <w:lang w:val="en-US"/>
              </w:rPr>
            </w:pPr>
            <w:r w:rsidRPr="007565B1">
              <w:rPr>
                <w:rFonts w:ascii="Arial Narrow" w:hAnsi="Arial Narrow" w:cs="Arial"/>
                <w:lang w:val="en-US"/>
              </w:rPr>
              <w:t>9.</w:t>
            </w:r>
            <w:r w:rsidR="00A71AD5">
              <w:rPr>
                <w:rFonts w:ascii="Arial Narrow" w:hAnsi="Arial Narrow" w:cs="Arial"/>
                <w:lang w:val="en-US"/>
              </w:rPr>
              <w:t>5</w:t>
            </w:r>
            <w:r w:rsidRPr="007565B1">
              <w:rPr>
                <w:rFonts w:ascii="Arial Narrow" w:hAnsi="Arial Narrow" w:cs="Arial"/>
                <w:lang w:val="en-US"/>
              </w:rPr>
              <w:t xml:space="preserve">. </w:t>
            </w:r>
            <w:r w:rsidR="007B44E4" w:rsidRPr="007565B1">
              <w:rPr>
                <w:rFonts w:ascii="Arial Narrow" w:hAnsi="Arial Narrow" w:cs="Arial"/>
                <w:lang w:val="en-US"/>
              </w:rPr>
              <w:t>Should the Buyer fail to pay the invoice within 3 (three) banking days from the date of issuing an invoice (the date of issuing to be considered the day 0) the Seller is entitled to waive the delivery of the unpaid lot of the Goods having given notice to the Buyer.</w:t>
            </w:r>
          </w:p>
          <w:p w14:paraId="6BAC4AC0" w14:textId="77777777" w:rsidR="007B44E4" w:rsidRPr="007565B1" w:rsidRDefault="007B44E4" w:rsidP="00DD1BCD">
            <w:pPr>
              <w:autoSpaceDE w:val="0"/>
              <w:jc w:val="both"/>
              <w:rPr>
                <w:rFonts w:ascii="Arial Narrow" w:hAnsi="Arial Narrow" w:cs="Arial"/>
                <w:lang w:val="en-US"/>
              </w:rPr>
            </w:pPr>
          </w:p>
          <w:p w14:paraId="4BBC8902" w14:textId="77777777" w:rsidR="00DD1BCD" w:rsidRPr="007565B1" w:rsidRDefault="00DD1BCD" w:rsidP="00DD1BCD">
            <w:pPr>
              <w:autoSpaceDE w:val="0"/>
              <w:jc w:val="both"/>
              <w:rPr>
                <w:rFonts w:ascii="Arial Narrow" w:hAnsi="Arial Narrow" w:cs="Arial"/>
                <w:lang w:val="en-US"/>
              </w:rPr>
            </w:pPr>
          </w:p>
          <w:p w14:paraId="1AE0E2E0" w14:textId="77777777" w:rsidR="00C53F9D" w:rsidRPr="007565B1" w:rsidRDefault="00A71AD5" w:rsidP="00DD1BCD">
            <w:pPr>
              <w:autoSpaceDE w:val="0"/>
              <w:jc w:val="both"/>
              <w:rPr>
                <w:rFonts w:ascii="Arial Narrow" w:hAnsi="Arial Narrow" w:cs="Arial"/>
                <w:lang w:val="en-US"/>
              </w:rPr>
            </w:pPr>
            <w:r>
              <w:rPr>
                <w:rFonts w:ascii="Arial Narrow" w:hAnsi="Arial Narrow" w:cs="Arial"/>
                <w:lang w:val="en-US"/>
              </w:rPr>
              <w:t>9.6</w:t>
            </w:r>
            <w:r w:rsidR="007B44E4" w:rsidRPr="007565B1">
              <w:rPr>
                <w:rFonts w:ascii="Arial Narrow" w:hAnsi="Arial Narrow" w:cs="Arial"/>
                <w:lang w:val="en-US"/>
              </w:rPr>
              <w:t xml:space="preserve">. </w:t>
            </w:r>
            <w:r w:rsidR="00C53F9D" w:rsidRPr="007565B1">
              <w:rPr>
                <w:rFonts w:ascii="Arial Narrow" w:hAnsi="Arial Narrow" w:cs="Arial"/>
                <w:lang w:val="en-US"/>
              </w:rPr>
              <w:t xml:space="preserve">Price (calculation of </w:t>
            </w:r>
            <w:r w:rsidR="00C53F9D" w:rsidRPr="007565B1">
              <w:rPr>
                <w:rFonts w:ascii="Arial Narrow" w:hAnsi="Arial Narrow" w:cs="Arial"/>
                <w:lang w:val="en-GB"/>
              </w:rPr>
              <w:t xml:space="preserve">Price) and payment terms </w:t>
            </w:r>
            <w:r w:rsidR="00C53F9D" w:rsidRPr="007565B1">
              <w:rPr>
                <w:rFonts w:ascii="Arial Narrow" w:hAnsi="Arial Narrow" w:cs="Arial"/>
                <w:lang w:val="en-US"/>
              </w:rPr>
              <w:t xml:space="preserve">of the Goods are </w:t>
            </w:r>
            <w:r w:rsidR="00C53F9D" w:rsidRPr="007565B1">
              <w:rPr>
                <w:rFonts w:ascii="Arial Narrow" w:hAnsi="Arial Narrow" w:cs="Arial"/>
                <w:spacing w:val="3"/>
                <w:lang w:val="en-US"/>
              </w:rPr>
              <w:t xml:space="preserve">defined by the parties </w:t>
            </w:r>
            <w:r w:rsidR="00C53F9D" w:rsidRPr="007565B1">
              <w:rPr>
                <w:rFonts w:ascii="Arial Narrow" w:hAnsi="Arial Narrow" w:cs="Arial"/>
                <w:lang w:val="en-US"/>
              </w:rPr>
              <w:t>accordance with Additional agreements or</w:t>
            </w:r>
            <w:r w:rsidR="00860A59" w:rsidRPr="007565B1">
              <w:rPr>
                <w:rFonts w:ascii="Arial Narrow" w:hAnsi="Arial Narrow" w:cs="Arial"/>
                <w:lang w:val="en-US"/>
              </w:rPr>
              <w:t>/and</w:t>
            </w:r>
            <w:r w:rsidR="00C53F9D" w:rsidRPr="007565B1">
              <w:rPr>
                <w:rFonts w:ascii="Arial Narrow" w:hAnsi="Arial Narrow" w:cs="Arial"/>
                <w:lang w:val="en-US"/>
              </w:rPr>
              <w:t xml:space="preserve"> Supplements which form an integral part of the present </w:t>
            </w:r>
            <w:r w:rsidR="00860A59" w:rsidRPr="007565B1">
              <w:rPr>
                <w:rFonts w:ascii="Arial Narrow" w:hAnsi="Arial Narrow" w:cs="Arial"/>
                <w:lang w:val="en-US"/>
              </w:rPr>
              <w:t>Contract</w:t>
            </w:r>
            <w:r w:rsidR="00C53F9D" w:rsidRPr="007565B1">
              <w:rPr>
                <w:rFonts w:ascii="Arial Narrow" w:hAnsi="Arial Narrow" w:cs="Arial"/>
                <w:lang w:val="en-US"/>
              </w:rPr>
              <w:t>.</w:t>
            </w:r>
          </w:p>
          <w:p w14:paraId="406C7A5A" w14:textId="77777777" w:rsidR="00450B57" w:rsidRPr="007565B1" w:rsidRDefault="00450B57" w:rsidP="00DD1BCD">
            <w:pPr>
              <w:ind w:left="15" w:right="72" w:hanging="15"/>
              <w:rPr>
                <w:rFonts w:ascii="Arial Narrow" w:hAnsi="Arial Narrow" w:cs="Arial"/>
                <w:lang w:val="en-US"/>
              </w:rPr>
            </w:pPr>
          </w:p>
          <w:p w14:paraId="1C9E9368" w14:textId="77777777" w:rsidR="00E57902" w:rsidRPr="007565B1" w:rsidRDefault="00E57902" w:rsidP="00DD1BCD">
            <w:pPr>
              <w:ind w:left="15" w:right="72" w:hanging="15"/>
              <w:rPr>
                <w:rFonts w:ascii="Arial Narrow" w:hAnsi="Arial Narrow" w:cs="Arial"/>
                <w:lang w:val="en-US"/>
              </w:rPr>
            </w:pPr>
          </w:p>
          <w:p w14:paraId="0A89C5EA" w14:textId="77777777" w:rsidR="00450B57" w:rsidRPr="007565B1" w:rsidRDefault="00450B57" w:rsidP="00DD1BCD">
            <w:pPr>
              <w:ind w:left="15" w:right="72" w:hanging="15"/>
              <w:jc w:val="both"/>
              <w:rPr>
                <w:rFonts w:ascii="Arial Narrow" w:hAnsi="Arial Narrow" w:cs="Arial"/>
                <w:lang w:val="en-US"/>
              </w:rPr>
            </w:pPr>
            <w:r w:rsidRPr="007565B1">
              <w:rPr>
                <w:rFonts w:ascii="Arial Narrow" w:hAnsi="Arial Narrow" w:cs="Arial"/>
                <w:lang w:val="en-US"/>
              </w:rPr>
              <w:t>9.</w:t>
            </w:r>
            <w:r w:rsidR="00A71AD5">
              <w:rPr>
                <w:rFonts w:ascii="Arial Narrow" w:hAnsi="Arial Narrow" w:cs="Arial"/>
                <w:lang w:val="en-US"/>
              </w:rPr>
              <w:t>7</w:t>
            </w:r>
            <w:r w:rsidRPr="007565B1">
              <w:rPr>
                <w:rFonts w:ascii="Arial Narrow" w:hAnsi="Arial Narrow" w:cs="Arial"/>
                <w:lang w:val="en-US"/>
              </w:rPr>
              <w:t>. In case the final cost of the delivered Goods is over sum of the advance payment received by</w:t>
            </w:r>
            <w:r w:rsidR="00860A59" w:rsidRPr="007565B1">
              <w:rPr>
                <w:rFonts w:ascii="Arial Narrow" w:hAnsi="Arial Narrow" w:cs="Arial"/>
                <w:lang w:val="en-US"/>
              </w:rPr>
              <w:t xml:space="preserve"> the </w:t>
            </w:r>
            <w:r w:rsidRPr="007565B1">
              <w:rPr>
                <w:rFonts w:ascii="Arial Narrow" w:hAnsi="Arial Narrow" w:cs="Arial"/>
                <w:lang w:val="en-US"/>
              </w:rPr>
              <w:t xml:space="preserve"> </w:t>
            </w:r>
            <w:r w:rsidR="00364D4E" w:rsidRPr="007565B1">
              <w:rPr>
                <w:rFonts w:ascii="Arial Narrow" w:hAnsi="Arial Narrow" w:cs="Arial"/>
                <w:lang w:val="en-US"/>
              </w:rPr>
              <w:t xml:space="preserve"> </w:t>
            </w:r>
            <w:r w:rsidRPr="007565B1">
              <w:rPr>
                <w:rFonts w:ascii="Arial Narrow" w:hAnsi="Arial Narrow" w:cs="Arial"/>
                <w:lang w:val="en-US"/>
              </w:rPr>
              <w:t xml:space="preserve">Seller, the Buyer shall be obliged </w:t>
            </w:r>
            <w:r w:rsidR="00364D4E" w:rsidRPr="007565B1">
              <w:rPr>
                <w:rFonts w:ascii="Arial Narrow" w:hAnsi="Arial Narrow" w:cs="Arial"/>
                <w:lang w:val="en-US"/>
              </w:rPr>
              <w:t>to pay difference within 5 (five) banking days since the date of Seller’s invoice (the date of invoice – day 0).</w:t>
            </w:r>
          </w:p>
          <w:p w14:paraId="627A6045" w14:textId="77777777" w:rsidR="00450B57" w:rsidRPr="007565B1" w:rsidRDefault="00450B57" w:rsidP="00DD1BCD">
            <w:pPr>
              <w:ind w:left="15" w:right="72" w:hanging="15"/>
              <w:rPr>
                <w:rFonts w:ascii="Arial Narrow" w:hAnsi="Arial Narrow" w:cs="Arial"/>
                <w:lang w:val="en-US"/>
              </w:rPr>
            </w:pPr>
          </w:p>
          <w:p w14:paraId="0BCC3519" w14:textId="77777777" w:rsidR="00450B57" w:rsidRPr="007565B1" w:rsidRDefault="00364D4E" w:rsidP="006A63D0">
            <w:pPr>
              <w:ind w:right="72"/>
              <w:jc w:val="both"/>
              <w:rPr>
                <w:rFonts w:ascii="Arial Narrow" w:hAnsi="Arial Narrow" w:cs="Arial"/>
                <w:lang w:val="en-US"/>
              </w:rPr>
            </w:pPr>
            <w:r w:rsidRPr="007565B1">
              <w:rPr>
                <w:rFonts w:ascii="Arial Narrow" w:hAnsi="Arial Narrow" w:cs="Arial"/>
                <w:lang w:val="en-US"/>
              </w:rPr>
              <w:lastRenderedPageBreak/>
              <w:t xml:space="preserve">In case the final cost of the delivered Goods is less the sum of the advance payment, received by </w:t>
            </w:r>
            <w:r w:rsidR="00860A59" w:rsidRPr="007565B1">
              <w:rPr>
                <w:rFonts w:ascii="Arial Narrow" w:hAnsi="Arial Narrow" w:cs="Arial"/>
                <w:lang w:val="en-US"/>
              </w:rPr>
              <w:t xml:space="preserve">the </w:t>
            </w:r>
            <w:r w:rsidRPr="007565B1">
              <w:rPr>
                <w:rFonts w:ascii="Arial Narrow" w:hAnsi="Arial Narrow" w:cs="Arial"/>
                <w:lang w:val="en-US"/>
              </w:rPr>
              <w:t xml:space="preserve">Seller, not used advance payment </w:t>
            </w:r>
            <w:r w:rsidR="00206099" w:rsidRPr="007565B1">
              <w:rPr>
                <w:rFonts w:ascii="Arial Narrow" w:hAnsi="Arial Narrow" w:cs="Arial"/>
                <w:spacing w:val="3"/>
                <w:lang w:val="en-US"/>
              </w:rPr>
              <w:t>under the written requirement of the Buyer,</w:t>
            </w:r>
            <w:r w:rsidR="00206099" w:rsidRPr="007565B1">
              <w:rPr>
                <w:rFonts w:ascii="Arial Narrow" w:hAnsi="Arial Narrow" w:cs="Arial"/>
                <w:color w:val="FF0000"/>
                <w:spacing w:val="3"/>
                <w:lang w:val="en-US"/>
              </w:rPr>
              <w:t xml:space="preserve"> </w:t>
            </w:r>
            <w:r w:rsidR="00206099" w:rsidRPr="007565B1">
              <w:rPr>
                <w:rFonts w:ascii="Arial Narrow" w:hAnsi="Arial Narrow" w:cs="Arial"/>
                <w:spacing w:val="3"/>
                <w:lang w:val="en-US"/>
              </w:rPr>
              <w:t xml:space="preserve">in the terms coordinated by the Parties, </w:t>
            </w:r>
            <w:r w:rsidR="00206099" w:rsidRPr="007565B1">
              <w:rPr>
                <w:rFonts w:ascii="Arial Narrow" w:hAnsi="Arial Narrow" w:cs="Arial"/>
                <w:lang w:val="en-US"/>
              </w:rPr>
              <w:t>shall be returned to the Buyer’</w:t>
            </w:r>
            <w:r w:rsidR="00860A59" w:rsidRPr="007565B1">
              <w:rPr>
                <w:rFonts w:ascii="Arial Narrow" w:hAnsi="Arial Narrow" w:cs="Arial"/>
                <w:lang w:val="en-US"/>
              </w:rPr>
              <w:t>s</w:t>
            </w:r>
            <w:r w:rsidR="00206099" w:rsidRPr="007565B1">
              <w:rPr>
                <w:rFonts w:ascii="Arial Narrow" w:hAnsi="Arial Narrow" w:cs="Arial"/>
                <w:lang w:val="en-US"/>
              </w:rPr>
              <w:t xml:space="preserve"> account specified in the Contract or in the </w:t>
            </w:r>
            <w:r w:rsidR="00206099" w:rsidRPr="007565B1">
              <w:rPr>
                <w:rFonts w:ascii="Arial Narrow" w:hAnsi="Arial Narrow" w:cs="Arial"/>
                <w:spacing w:val="3"/>
                <w:lang w:val="en-US"/>
              </w:rPr>
              <w:t xml:space="preserve">requirement. Otherwise, </w:t>
            </w:r>
            <w:r w:rsidR="007B5DAE" w:rsidRPr="007565B1">
              <w:rPr>
                <w:rFonts w:ascii="Arial Narrow" w:hAnsi="Arial Narrow" w:cs="Arial"/>
                <w:spacing w:val="3"/>
                <w:lang w:val="en-US"/>
              </w:rPr>
              <w:t xml:space="preserve">the sum of an advance payment to set – off the difference </w:t>
            </w:r>
            <w:r w:rsidR="00F34B55" w:rsidRPr="007565B1">
              <w:rPr>
                <w:rFonts w:ascii="Arial Narrow" w:hAnsi="Arial Narrow" w:cs="Arial"/>
                <w:spacing w:val="3"/>
                <w:lang w:val="en-US"/>
              </w:rPr>
              <w:t>against the</w:t>
            </w:r>
            <w:r w:rsidR="007B5DAE" w:rsidRPr="007565B1">
              <w:rPr>
                <w:rFonts w:ascii="Arial Narrow" w:hAnsi="Arial Narrow" w:cs="Arial"/>
                <w:spacing w:val="3"/>
                <w:lang w:val="en-US"/>
              </w:rPr>
              <w:t xml:space="preserve"> future deliveries.</w:t>
            </w:r>
          </w:p>
          <w:p w14:paraId="341DC77D" w14:textId="77777777" w:rsidR="00A71AD5" w:rsidRDefault="00A71AD5" w:rsidP="00DD1BCD">
            <w:pPr>
              <w:pStyle w:val="BodyText21"/>
              <w:overflowPunct/>
              <w:autoSpaceDE/>
              <w:textAlignment w:val="auto"/>
              <w:rPr>
                <w:rFonts w:ascii="Arial Narrow" w:hAnsi="Arial Narrow" w:cs="Arial"/>
                <w:sz w:val="24"/>
              </w:rPr>
            </w:pPr>
          </w:p>
          <w:p w14:paraId="757AE438" w14:textId="77777777" w:rsidR="00A71AD5" w:rsidRPr="007565B1" w:rsidRDefault="00A71AD5" w:rsidP="00DD1BCD">
            <w:pPr>
              <w:pStyle w:val="BodyText21"/>
              <w:overflowPunct/>
              <w:autoSpaceDE/>
              <w:textAlignment w:val="auto"/>
              <w:rPr>
                <w:rFonts w:ascii="Arial Narrow" w:hAnsi="Arial Narrow" w:cs="Arial"/>
                <w:sz w:val="24"/>
              </w:rPr>
            </w:pPr>
          </w:p>
          <w:p w14:paraId="06922212" w14:textId="77777777" w:rsidR="00C53F9D" w:rsidRPr="007565B1" w:rsidRDefault="00C53F9D" w:rsidP="00DD1BCD">
            <w:pPr>
              <w:pStyle w:val="BodyText21"/>
              <w:overflowPunct/>
              <w:autoSpaceDE/>
              <w:textAlignment w:val="auto"/>
              <w:rPr>
                <w:rFonts w:ascii="Arial Narrow" w:hAnsi="Arial Narrow" w:cs="Arial"/>
                <w:sz w:val="24"/>
              </w:rPr>
            </w:pPr>
            <w:r w:rsidRPr="007565B1">
              <w:rPr>
                <w:rFonts w:ascii="Arial Narrow" w:hAnsi="Arial Narrow" w:cs="Arial"/>
                <w:sz w:val="24"/>
              </w:rPr>
              <w:t>9.</w:t>
            </w:r>
            <w:r w:rsidR="00A71AD5">
              <w:rPr>
                <w:rFonts w:ascii="Arial Narrow" w:hAnsi="Arial Narrow" w:cs="Arial"/>
                <w:sz w:val="24"/>
              </w:rPr>
              <w:t>8</w:t>
            </w:r>
            <w:r w:rsidRPr="007565B1">
              <w:rPr>
                <w:rFonts w:ascii="Arial Narrow" w:hAnsi="Arial Narrow" w:cs="Arial"/>
                <w:sz w:val="24"/>
              </w:rPr>
              <w:t xml:space="preserve">. </w:t>
            </w:r>
            <w:r w:rsidRPr="007565B1">
              <w:rPr>
                <w:rFonts w:ascii="Arial Narrow" w:hAnsi="Arial Narrow" w:cs="Arial"/>
                <w:spacing w:val="3"/>
                <w:sz w:val="24"/>
              </w:rPr>
              <w:t>After all</w:t>
            </w:r>
            <w:r w:rsidRPr="007565B1">
              <w:rPr>
                <w:rFonts w:ascii="Arial Narrow" w:hAnsi="Arial Narrow" w:cs="Arial"/>
                <w:sz w:val="24"/>
              </w:rPr>
              <w:t xml:space="preserve"> deliveries under the Contract or, on demand of one of the Parties at any time during execution of the Contract, the Parties draw up an act of verification on the made deliveries and </w:t>
            </w:r>
            <w:proofErr w:type="gramStart"/>
            <w:r w:rsidRPr="007565B1">
              <w:rPr>
                <w:rFonts w:ascii="Arial Narrow" w:hAnsi="Arial Narrow" w:cs="Arial"/>
                <w:sz w:val="24"/>
              </w:rPr>
              <w:t>payments  under</w:t>
            </w:r>
            <w:proofErr w:type="gramEnd"/>
            <w:r w:rsidRPr="007565B1">
              <w:rPr>
                <w:rFonts w:ascii="Arial Narrow" w:hAnsi="Arial Narrow" w:cs="Arial"/>
                <w:sz w:val="24"/>
              </w:rPr>
              <w:t xml:space="preserve"> the present Contract.</w:t>
            </w:r>
          </w:p>
          <w:p w14:paraId="2F31CB68" w14:textId="77777777" w:rsidR="00F34B55" w:rsidRPr="007565B1" w:rsidRDefault="00F34B55" w:rsidP="00DD1BCD">
            <w:pPr>
              <w:pStyle w:val="BodyText21"/>
              <w:overflowPunct/>
              <w:autoSpaceDE/>
              <w:textAlignment w:val="auto"/>
              <w:rPr>
                <w:rFonts w:ascii="Arial Narrow" w:hAnsi="Arial Narrow" w:cs="Arial"/>
                <w:sz w:val="24"/>
              </w:rPr>
            </w:pPr>
          </w:p>
          <w:p w14:paraId="24551778" w14:textId="77777777" w:rsidR="00461AB3" w:rsidRPr="007565B1" w:rsidRDefault="00461AB3"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 xml:space="preserve">Final payments between the Parties, after the termination of all deliveries of the Goods under the present contract, it is carried out on the basis of the </w:t>
            </w:r>
            <w:r w:rsidR="00FD78BE" w:rsidRPr="007565B1">
              <w:rPr>
                <w:rFonts w:ascii="Arial Narrow" w:hAnsi="Arial Narrow" w:cs="Arial"/>
                <w:lang w:val="en-US"/>
              </w:rPr>
              <w:t xml:space="preserve">act </w:t>
            </w:r>
            <w:r w:rsidRPr="007565B1">
              <w:rPr>
                <w:rFonts w:ascii="Arial Narrow" w:hAnsi="Arial Narrow" w:cs="Arial"/>
                <w:lang w:val="en-US"/>
              </w:rPr>
              <w:t>of verification signed by both Parties.</w:t>
            </w:r>
          </w:p>
          <w:p w14:paraId="6F722365" w14:textId="77777777" w:rsidR="00461AB3" w:rsidRPr="007565B1" w:rsidRDefault="00461AB3" w:rsidP="00DD1BCD">
            <w:pPr>
              <w:pStyle w:val="BodyText21"/>
              <w:overflowPunct/>
              <w:autoSpaceDE/>
              <w:textAlignment w:val="auto"/>
              <w:rPr>
                <w:rFonts w:ascii="Arial Narrow" w:hAnsi="Arial Narrow" w:cs="Arial"/>
                <w:sz w:val="24"/>
              </w:rPr>
            </w:pPr>
          </w:p>
        </w:tc>
      </w:tr>
      <w:tr w:rsidR="00627CA3" w:rsidRPr="007565B1" w14:paraId="4A9A95C9" w14:textId="77777777" w:rsidTr="005F2C5C">
        <w:tc>
          <w:tcPr>
            <w:tcW w:w="4962" w:type="dxa"/>
          </w:tcPr>
          <w:p w14:paraId="7E338E0C" w14:textId="77777777" w:rsidR="00627CA3" w:rsidRPr="007565B1" w:rsidRDefault="00627CA3" w:rsidP="00DD1BCD">
            <w:pPr>
              <w:snapToGrid w:val="0"/>
              <w:jc w:val="both"/>
              <w:rPr>
                <w:rFonts w:ascii="Arial Narrow" w:hAnsi="Arial Narrow" w:cs="Arial"/>
                <w:b/>
                <w:lang w:val="en-US"/>
              </w:rPr>
            </w:pPr>
            <w:r w:rsidRPr="007565B1">
              <w:rPr>
                <w:rFonts w:ascii="Arial Narrow" w:hAnsi="Arial Narrow" w:cs="Arial"/>
                <w:b/>
                <w:lang w:val="en-GB"/>
              </w:rPr>
              <w:lastRenderedPageBreak/>
              <w:t>1</w:t>
            </w:r>
            <w:r w:rsidR="00D1049D" w:rsidRPr="007565B1">
              <w:rPr>
                <w:rFonts w:ascii="Arial Narrow" w:hAnsi="Arial Narrow" w:cs="Arial"/>
                <w:b/>
              </w:rPr>
              <w:t>0</w:t>
            </w:r>
            <w:r w:rsidRPr="007565B1">
              <w:rPr>
                <w:rFonts w:ascii="Arial Narrow" w:hAnsi="Arial Narrow" w:cs="Arial"/>
                <w:b/>
              </w:rPr>
              <w:t>. OТГРУЗКА, ПОСТАВКА И ПРИЕМКА</w:t>
            </w:r>
          </w:p>
          <w:p w14:paraId="1ADD627D" w14:textId="77777777" w:rsidR="00F34B55" w:rsidRPr="007565B1" w:rsidRDefault="00F34B55" w:rsidP="00DD1BCD">
            <w:pPr>
              <w:snapToGrid w:val="0"/>
              <w:jc w:val="both"/>
              <w:rPr>
                <w:rFonts w:ascii="Arial Narrow" w:hAnsi="Arial Narrow" w:cs="Arial"/>
                <w:b/>
                <w:lang w:val="en-US"/>
              </w:rPr>
            </w:pPr>
          </w:p>
        </w:tc>
        <w:tc>
          <w:tcPr>
            <w:tcW w:w="4961" w:type="dxa"/>
          </w:tcPr>
          <w:p w14:paraId="3A182044" w14:textId="77777777" w:rsidR="00627CA3" w:rsidRPr="007565B1" w:rsidRDefault="00627CA3" w:rsidP="00DD1BCD">
            <w:pPr>
              <w:snapToGrid w:val="0"/>
              <w:jc w:val="both"/>
              <w:rPr>
                <w:rFonts w:ascii="Arial Narrow" w:hAnsi="Arial Narrow" w:cs="Arial"/>
                <w:b/>
                <w:lang w:val="en-US"/>
              </w:rPr>
            </w:pPr>
            <w:r w:rsidRPr="007565B1">
              <w:rPr>
                <w:rFonts w:ascii="Arial Narrow" w:hAnsi="Arial Narrow" w:cs="Arial"/>
                <w:b/>
                <w:lang w:val="en-US"/>
              </w:rPr>
              <w:t>1</w:t>
            </w:r>
            <w:r w:rsidR="00D1049D" w:rsidRPr="007565B1">
              <w:rPr>
                <w:rFonts w:ascii="Arial Narrow" w:hAnsi="Arial Narrow" w:cs="Arial"/>
                <w:b/>
              </w:rPr>
              <w:t>0</w:t>
            </w:r>
            <w:r w:rsidRPr="007565B1">
              <w:rPr>
                <w:rFonts w:ascii="Arial Narrow" w:hAnsi="Arial Narrow" w:cs="Arial"/>
                <w:b/>
                <w:lang w:val="en-US"/>
              </w:rPr>
              <w:t>.</w:t>
            </w:r>
            <w:r w:rsidRPr="007565B1">
              <w:rPr>
                <w:rFonts w:ascii="Arial Narrow" w:hAnsi="Arial Narrow" w:cs="Arial"/>
                <w:b/>
              </w:rPr>
              <w:t xml:space="preserve"> </w:t>
            </w:r>
            <w:r w:rsidRPr="007565B1">
              <w:rPr>
                <w:rFonts w:ascii="Arial Narrow" w:hAnsi="Arial Narrow" w:cs="Arial"/>
                <w:b/>
                <w:lang w:val="en-US"/>
              </w:rPr>
              <w:t>SHIPMENT, DELIVERY AND ACCEPTANCE</w:t>
            </w:r>
          </w:p>
        </w:tc>
      </w:tr>
      <w:tr w:rsidR="00627CA3" w:rsidRPr="006061B1" w14:paraId="1C03A7D9" w14:textId="77777777" w:rsidTr="005F2C5C">
        <w:tc>
          <w:tcPr>
            <w:tcW w:w="4962" w:type="dxa"/>
          </w:tcPr>
          <w:p w14:paraId="27712BFE" w14:textId="77777777" w:rsidR="00CE0A53" w:rsidRPr="007565B1" w:rsidRDefault="00627CA3" w:rsidP="00DD1BCD">
            <w:pPr>
              <w:snapToGrid w:val="0"/>
              <w:jc w:val="both"/>
              <w:rPr>
                <w:rFonts w:ascii="Arial Narrow" w:hAnsi="Arial Narrow" w:cs="Arial"/>
                <w:b/>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 xml:space="preserve">.1. </w:t>
            </w:r>
            <w:r w:rsidR="00CE0A53" w:rsidRPr="007565B1">
              <w:rPr>
                <w:rFonts w:ascii="Arial Narrow" w:hAnsi="Arial Narrow" w:cs="Arial"/>
                <w:b/>
              </w:rPr>
              <w:t>При поставках железнодорожным транспортом:</w:t>
            </w:r>
          </w:p>
          <w:p w14:paraId="3BB17F4C" w14:textId="77777777" w:rsidR="00F34B55" w:rsidRPr="007565B1" w:rsidRDefault="00F34B55" w:rsidP="00DD1BCD">
            <w:pPr>
              <w:snapToGrid w:val="0"/>
              <w:jc w:val="both"/>
              <w:rPr>
                <w:rFonts w:ascii="Arial Narrow" w:hAnsi="Arial Narrow" w:cs="Arial"/>
                <w:b/>
              </w:rPr>
            </w:pPr>
          </w:p>
          <w:p w14:paraId="236D6027" w14:textId="77777777" w:rsidR="00627CA3" w:rsidRPr="007565B1" w:rsidRDefault="00CE0A53" w:rsidP="00DD1BCD">
            <w:pPr>
              <w:snapToGrid w:val="0"/>
              <w:jc w:val="both"/>
              <w:rPr>
                <w:rFonts w:ascii="Arial Narrow" w:hAnsi="Arial Narrow" w:cs="Arial"/>
              </w:rPr>
            </w:pPr>
            <w:r w:rsidRPr="007565B1">
              <w:rPr>
                <w:rFonts w:ascii="Arial Narrow" w:hAnsi="Arial Narrow" w:cs="Arial"/>
              </w:rPr>
              <w:t>10.1.1.</w:t>
            </w:r>
            <w:r w:rsidR="0049013F" w:rsidRPr="007565B1">
              <w:rPr>
                <w:rFonts w:ascii="Arial Narrow" w:hAnsi="Arial Narrow" w:cs="Arial"/>
              </w:rPr>
              <w:t>Не позднее, чем за 20</w:t>
            </w:r>
            <w:r w:rsidR="00627CA3" w:rsidRPr="007565B1">
              <w:rPr>
                <w:rFonts w:ascii="Arial Narrow" w:hAnsi="Arial Narrow" w:cs="Arial"/>
              </w:rPr>
              <w:t xml:space="preserve"> календарных дней до начала месяца отгруз</w:t>
            </w:r>
            <w:r w:rsidR="00582532" w:rsidRPr="007565B1">
              <w:rPr>
                <w:rFonts w:ascii="Arial Narrow" w:hAnsi="Arial Narrow" w:cs="Arial"/>
              </w:rPr>
              <w:t>ки</w:t>
            </w:r>
            <w:r w:rsidR="00627CA3" w:rsidRPr="007565B1">
              <w:rPr>
                <w:rFonts w:ascii="Arial Narrow" w:hAnsi="Arial Narrow" w:cs="Arial"/>
              </w:rPr>
              <w:t xml:space="preserve">, Покупатель направляет Продавцу предварительную </w:t>
            </w:r>
            <w:r w:rsidR="00BE7AF5" w:rsidRPr="007565B1">
              <w:rPr>
                <w:rFonts w:ascii="Arial Narrow" w:hAnsi="Arial Narrow" w:cs="Arial"/>
              </w:rPr>
              <w:t xml:space="preserve">заявку </w:t>
            </w:r>
            <w:r w:rsidR="00627CA3" w:rsidRPr="007565B1">
              <w:rPr>
                <w:rFonts w:ascii="Arial Narrow" w:hAnsi="Arial Narrow" w:cs="Arial"/>
                <w:b/>
              </w:rPr>
              <w:t xml:space="preserve"> </w:t>
            </w:r>
            <w:r w:rsidR="00627CA3" w:rsidRPr="007565B1">
              <w:rPr>
                <w:rFonts w:ascii="Arial Narrow" w:hAnsi="Arial Narrow" w:cs="Arial"/>
              </w:rPr>
              <w:t>на месяц отгруз</w:t>
            </w:r>
            <w:r w:rsidR="00C30B92" w:rsidRPr="007565B1">
              <w:rPr>
                <w:rFonts w:ascii="Arial Narrow" w:hAnsi="Arial Narrow" w:cs="Arial"/>
              </w:rPr>
              <w:t>ки</w:t>
            </w:r>
            <w:r w:rsidR="00627CA3" w:rsidRPr="007565B1">
              <w:rPr>
                <w:rFonts w:ascii="Arial Narrow" w:hAnsi="Arial Narrow" w:cs="Arial"/>
              </w:rPr>
              <w:t xml:space="preserve"> с указанием: количества </w:t>
            </w:r>
            <w:r w:rsidR="00847FB1" w:rsidRPr="007565B1">
              <w:rPr>
                <w:rFonts w:ascii="Arial Narrow" w:hAnsi="Arial Narrow" w:cs="Arial"/>
              </w:rPr>
              <w:t>Товар</w:t>
            </w:r>
            <w:r w:rsidR="00627CA3" w:rsidRPr="007565B1">
              <w:rPr>
                <w:rFonts w:ascii="Arial Narrow" w:hAnsi="Arial Narrow" w:cs="Arial"/>
              </w:rPr>
              <w:t>а, страны назначения, станции назначения с указанием ее кода, дороги назначения, грузополучателя с указанием его кода и почтового адреса.</w:t>
            </w:r>
            <w:r w:rsidR="00BE7AF5" w:rsidRPr="007565B1">
              <w:rPr>
                <w:rFonts w:ascii="Arial Narrow" w:hAnsi="Arial Narrow" w:cs="Arial"/>
              </w:rPr>
              <w:t xml:space="preserve"> Одновременно с предварительной заявкой, Покупатель предоставляет Продавцу подтверждение станции назначения о готовности принять товар.</w:t>
            </w:r>
          </w:p>
        </w:tc>
        <w:tc>
          <w:tcPr>
            <w:tcW w:w="4961" w:type="dxa"/>
          </w:tcPr>
          <w:p w14:paraId="360E6DF8" w14:textId="77777777" w:rsidR="00E71E8B" w:rsidRPr="007565B1" w:rsidRDefault="00627CA3" w:rsidP="00DD1BCD">
            <w:pPr>
              <w:snapToGrid w:val="0"/>
              <w:jc w:val="both"/>
              <w:rPr>
                <w:rFonts w:ascii="Arial Narrow" w:hAnsi="Arial Narrow" w:cs="Arial"/>
                <w:b/>
                <w:lang w:val="en-US"/>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 xml:space="preserve">.1. </w:t>
            </w:r>
            <w:r w:rsidR="00E71E8B" w:rsidRPr="007565B1">
              <w:rPr>
                <w:rFonts w:ascii="Arial Narrow" w:hAnsi="Arial Narrow" w:cs="Arial"/>
                <w:b/>
                <w:lang w:val="en-US"/>
              </w:rPr>
              <w:t>In case delivery by railway transportation</w:t>
            </w:r>
          </w:p>
          <w:p w14:paraId="629D869A" w14:textId="77777777" w:rsidR="00E71E8B" w:rsidRPr="007565B1" w:rsidRDefault="00E71E8B" w:rsidP="00DD1BCD">
            <w:pPr>
              <w:snapToGrid w:val="0"/>
              <w:jc w:val="both"/>
              <w:rPr>
                <w:rFonts w:ascii="Arial Narrow" w:hAnsi="Arial Narrow" w:cs="Arial"/>
                <w:b/>
                <w:lang w:val="en-US"/>
              </w:rPr>
            </w:pPr>
          </w:p>
          <w:p w14:paraId="5041B509" w14:textId="77777777" w:rsidR="00F34B55" w:rsidRPr="007565B1" w:rsidRDefault="00F34B55" w:rsidP="00DD1BCD">
            <w:pPr>
              <w:snapToGrid w:val="0"/>
              <w:jc w:val="both"/>
              <w:rPr>
                <w:rFonts w:ascii="Arial Narrow" w:hAnsi="Arial Narrow" w:cs="Arial"/>
                <w:b/>
                <w:lang w:val="en-US"/>
              </w:rPr>
            </w:pPr>
          </w:p>
          <w:p w14:paraId="03CAF41D" w14:textId="77777777" w:rsidR="00627CA3" w:rsidRPr="007565B1" w:rsidRDefault="00E71E8B" w:rsidP="0049013F">
            <w:pPr>
              <w:snapToGrid w:val="0"/>
              <w:jc w:val="both"/>
              <w:rPr>
                <w:rFonts w:ascii="Arial Narrow" w:hAnsi="Arial Narrow" w:cs="Arial"/>
                <w:lang w:val="en-US"/>
              </w:rPr>
            </w:pPr>
            <w:r w:rsidRPr="007565B1">
              <w:rPr>
                <w:rFonts w:ascii="Arial Narrow" w:hAnsi="Arial Narrow" w:cs="Arial"/>
                <w:lang w:val="en-GB"/>
              </w:rPr>
              <w:t xml:space="preserve">10.1.1. </w:t>
            </w:r>
            <w:r w:rsidR="00627CA3" w:rsidRPr="007565B1">
              <w:rPr>
                <w:rFonts w:ascii="Arial Narrow" w:hAnsi="Arial Narrow" w:cs="Arial"/>
                <w:lang w:val="en-GB"/>
              </w:rPr>
              <w:t xml:space="preserve">Latest </w:t>
            </w:r>
            <w:r w:rsidR="0049013F" w:rsidRPr="007565B1">
              <w:rPr>
                <w:rFonts w:ascii="Arial Narrow" w:hAnsi="Arial Narrow" w:cs="Arial"/>
                <w:lang w:val="en-US"/>
              </w:rPr>
              <w:t>20</w:t>
            </w:r>
            <w:r w:rsidR="00627CA3" w:rsidRPr="007565B1">
              <w:rPr>
                <w:rFonts w:ascii="Arial Narrow" w:hAnsi="Arial Narrow" w:cs="Arial"/>
                <w:lang w:val="en-GB"/>
              </w:rPr>
              <w:t xml:space="preserve"> </w:t>
            </w:r>
            <w:r w:rsidR="00627CA3" w:rsidRPr="007565B1">
              <w:rPr>
                <w:rFonts w:ascii="Arial Narrow" w:hAnsi="Arial Narrow" w:cs="Arial"/>
                <w:lang w:val="en-US"/>
              </w:rPr>
              <w:t xml:space="preserve">calendar </w:t>
            </w:r>
            <w:r w:rsidR="00627CA3" w:rsidRPr="007565B1">
              <w:rPr>
                <w:rFonts w:ascii="Arial Narrow" w:hAnsi="Arial Narrow" w:cs="Arial"/>
                <w:lang w:val="en-GB"/>
              </w:rPr>
              <w:t xml:space="preserve">days prior to the month of </w:t>
            </w:r>
            <w:r w:rsidR="000A7DA4" w:rsidRPr="007565B1">
              <w:rPr>
                <w:rFonts w:ascii="Arial Narrow" w:hAnsi="Arial Narrow" w:cs="Arial"/>
                <w:lang w:val="en-GB"/>
              </w:rPr>
              <w:t>shipment,</w:t>
            </w:r>
            <w:r w:rsidR="00627CA3" w:rsidRPr="007565B1">
              <w:rPr>
                <w:rFonts w:ascii="Arial Narrow" w:hAnsi="Arial Narrow" w:cs="Arial"/>
                <w:lang w:val="en-GB"/>
              </w:rPr>
              <w:t xml:space="preserve"> the Buyer shall send to the Seller the preliminary delivery distribution list with indication of: quantity of the </w:t>
            </w:r>
            <w:r w:rsidR="00C30B92" w:rsidRPr="007565B1">
              <w:rPr>
                <w:rFonts w:ascii="Arial Narrow" w:hAnsi="Arial Narrow" w:cs="Arial"/>
                <w:lang w:val="en-GB"/>
              </w:rPr>
              <w:t>G</w:t>
            </w:r>
            <w:r w:rsidR="00627CA3" w:rsidRPr="007565B1">
              <w:rPr>
                <w:rFonts w:ascii="Arial Narrow" w:hAnsi="Arial Narrow" w:cs="Arial"/>
                <w:lang w:val="en-GB"/>
              </w:rPr>
              <w:t>oods, country of destination, station of destination with indication of its code, railway of destination, consignee with indication of its code and mail address.</w:t>
            </w:r>
            <w:r w:rsidR="00BE7AF5" w:rsidRPr="007565B1">
              <w:rPr>
                <w:rFonts w:ascii="Arial Narrow" w:hAnsi="Arial Narrow" w:cs="Arial"/>
                <w:lang w:val="en-US"/>
              </w:rPr>
              <w:t xml:space="preserve"> Together with the preliminary</w:t>
            </w:r>
            <w:r w:rsidR="00F34864" w:rsidRPr="007565B1">
              <w:rPr>
                <w:rFonts w:ascii="Arial Narrow" w:hAnsi="Arial Narrow" w:cs="Arial"/>
                <w:lang w:val="en-US"/>
              </w:rPr>
              <w:t xml:space="preserve"> delivery distribution list</w:t>
            </w:r>
            <w:r w:rsidR="0012063B" w:rsidRPr="007565B1">
              <w:rPr>
                <w:rFonts w:ascii="Arial Narrow" w:hAnsi="Arial Narrow" w:cs="Arial"/>
                <w:lang w:val="en-US"/>
              </w:rPr>
              <w:t xml:space="preserve"> the Buyer arranges the confirmation of station of destination for receiving the Goods to the Seller.</w:t>
            </w:r>
          </w:p>
        </w:tc>
      </w:tr>
      <w:tr w:rsidR="00627CA3" w:rsidRPr="006061B1" w14:paraId="12BCDD8F" w14:textId="77777777" w:rsidTr="005F2C5C">
        <w:tc>
          <w:tcPr>
            <w:tcW w:w="4962" w:type="dxa"/>
          </w:tcPr>
          <w:p w14:paraId="534AE2DB"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Продавец, в соответствии с предварительной разнарядкой</w:t>
            </w:r>
            <w:r w:rsidRPr="007565B1">
              <w:rPr>
                <w:rFonts w:ascii="Arial Narrow" w:hAnsi="Arial Narrow" w:cs="Arial"/>
                <w:b/>
              </w:rPr>
              <w:t xml:space="preserve"> </w:t>
            </w:r>
            <w:r w:rsidRPr="007565B1">
              <w:rPr>
                <w:rFonts w:ascii="Arial Narrow" w:hAnsi="Arial Narrow" w:cs="Arial"/>
              </w:rPr>
              <w:t>Покупателя заказывает план перевозки по железной дороге.</w:t>
            </w:r>
          </w:p>
        </w:tc>
        <w:tc>
          <w:tcPr>
            <w:tcW w:w="4961" w:type="dxa"/>
          </w:tcPr>
          <w:p w14:paraId="7AEDE025"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The</w:t>
            </w:r>
            <w:r w:rsidRPr="007565B1">
              <w:rPr>
                <w:rFonts w:ascii="Arial Narrow" w:hAnsi="Arial Narrow" w:cs="Arial"/>
                <w:lang w:val="en-GB"/>
              </w:rPr>
              <w:t xml:space="preserve"> Seller shall order the plan of railway transportation following the Buyer’s preliminary delivery distribution list</w:t>
            </w:r>
            <w:r w:rsidRPr="007565B1">
              <w:rPr>
                <w:rFonts w:ascii="Arial Narrow" w:hAnsi="Arial Narrow" w:cs="Arial"/>
                <w:lang w:val="en-US"/>
              </w:rPr>
              <w:t>.</w:t>
            </w:r>
          </w:p>
        </w:tc>
      </w:tr>
      <w:tr w:rsidR="00627CA3" w:rsidRPr="006061B1" w14:paraId="4454E2BD" w14:textId="77777777" w:rsidTr="005F2C5C">
        <w:tc>
          <w:tcPr>
            <w:tcW w:w="4962" w:type="dxa"/>
          </w:tcPr>
          <w:p w14:paraId="728C8300" w14:textId="77777777" w:rsidR="00627CA3" w:rsidRPr="007565B1" w:rsidRDefault="00627CA3" w:rsidP="00DD1BCD">
            <w:pPr>
              <w:snapToGrid w:val="0"/>
              <w:ind w:left="4" w:right="33"/>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Pr="007565B1">
              <w:rPr>
                <w:rFonts w:ascii="Arial Narrow" w:hAnsi="Arial Narrow" w:cs="Arial"/>
              </w:rPr>
              <w:t>2. Не позднее, чем за 5 рабочих дней до начала месяца отгрузок, Покупатель предоставляет  Продавцу  окончательную</w:t>
            </w:r>
            <w:r w:rsidR="000A7DA4" w:rsidRPr="007565B1">
              <w:rPr>
                <w:rFonts w:ascii="Arial Narrow" w:hAnsi="Arial Narrow" w:cs="Arial"/>
              </w:rPr>
              <w:t xml:space="preserve"> разнарядку на отгрузку </w:t>
            </w:r>
            <w:r w:rsidR="00847FB1" w:rsidRPr="007565B1">
              <w:rPr>
                <w:rFonts w:ascii="Arial Narrow" w:hAnsi="Arial Narrow" w:cs="Arial"/>
              </w:rPr>
              <w:t>Товар</w:t>
            </w:r>
            <w:r w:rsidR="000A7DA4" w:rsidRPr="007565B1">
              <w:rPr>
                <w:rFonts w:ascii="Arial Narrow" w:hAnsi="Arial Narrow" w:cs="Arial"/>
              </w:rPr>
              <w:t xml:space="preserve">а с приложением </w:t>
            </w:r>
            <w:r w:rsidRPr="007565B1">
              <w:rPr>
                <w:rFonts w:ascii="Arial Narrow" w:hAnsi="Arial Narrow" w:cs="Arial"/>
              </w:rPr>
              <w:t xml:space="preserve"> транспортн</w:t>
            </w:r>
            <w:r w:rsidR="000A7DA4" w:rsidRPr="007565B1">
              <w:rPr>
                <w:rFonts w:ascii="Arial Narrow" w:hAnsi="Arial Narrow" w:cs="Arial"/>
              </w:rPr>
              <w:t>ой</w:t>
            </w:r>
            <w:r w:rsidRPr="007565B1">
              <w:rPr>
                <w:rFonts w:ascii="Arial Narrow" w:hAnsi="Arial Narrow" w:cs="Arial"/>
              </w:rPr>
              <w:t xml:space="preserve"> инструкци</w:t>
            </w:r>
            <w:r w:rsidR="000A7DA4" w:rsidRPr="007565B1">
              <w:rPr>
                <w:rFonts w:ascii="Arial Narrow" w:hAnsi="Arial Narrow" w:cs="Arial"/>
              </w:rPr>
              <w:t>и</w:t>
            </w:r>
            <w:r w:rsidRPr="007565B1">
              <w:rPr>
                <w:rFonts w:ascii="Arial Narrow" w:hAnsi="Arial Narrow" w:cs="Arial"/>
              </w:rPr>
              <w:t xml:space="preserve"> с указанием </w:t>
            </w:r>
            <w:proofErr w:type="spellStart"/>
            <w:r w:rsidRPr="007565B1">
              <w:rPr>
                <w:rFonts w:ascii="Arial Narrow" w:hAnsi="Arial Narrow" w:cs="Arial"/>
              </w:rPr>
              <w:t>проплатных</w:t>
            </w:r>
            <w:proofErr w:type="spellEnd"/>
            <w:r w:rsidRPr="007565B1">
              <w:rPr>
                <w:rFonts w:ascii="Arial Narrow" w:hAnsi="Arial Narrow" w:cs="Arial"/>
              </w:rPr>
              <w:t xml:space="preserve"> </w:t>
            </w:r>
            <w:r w:rsidR="0012063B" w:rsidRPr="007565B1">
              <w:rPr>
                <w:rFonts w:ascii="Arial Narrow" w:hAnsi="Arial Narrow" w:cs="Arial"/>
              </w:rPr>
              <w:t xml:space="preserve"> </w:t>
            </w:r>
            <w:r w:rsidRPr="007565B1">
              <w:rPr>
                <w:rFonts w:ascii="Arial Narrow" w:hAnsi="Arial Narrow" w:cs="Arial"/>
              </w:rPr>
              <w:t>кодов</w:t>
            </w:r>
            <w:r w:rsidR="000A7DA4" w:rsidRPr="007565B1">
              <w:rPr>
                <w:rFonts w:ascii="Arial Narrow" w:hAnsi="Arial Narrow" w:cs="Arial"/>
              </w:rPr>
              <w:t xml:space="preserve"> плательщиков за перевозку </w:t>
            </w:r>
            <w:r w:rsidR="00847FB1" w:rsidRPr="007565B1">
              <w:rPr>
                <w:rFonts w:ascii="Arial Narrow" w:hAnsi="Arial Narrow" w:cs="Arial"/>
              </w:rPr>
              <w:t>Товар</w:t>
            </w:r>
            <w:r w:rsidR="000A7DA4" w:rsidRPr="007565B1">
              <w:rPr>
                <w:rFonts w:ascii="Arial Narrow" w:hAnsi="Arial Narrow" w:cs="Arial"/>
              </w:rPr>
              <w:t>а</w:t>
            </w:r>
            <w:r w:rsidRPr="007565B1">
              <w:rPr>
                <w:rFonts w:ascii="Arial Narrow" w:hAnsi="Arial Narrow" w:cs="Arial"/>
              </w:rPr>
              <w:t xml:space="preserve">, </w:t>
            </w:r>
            <w:r w:rsidR="000A7DA4" w:rsidRPr="007565B1">
              <w:rPr>
                <w:rFonts w:ascii="Arial Narrow" w:hAnsi="Arial Narrow" w:cs="Arial"/>
              </w:rPr>
              <w:t xml:space="preserve">количество </w:t>
            </w:r>
            <w:r w:rsidR="00847FB1" w:rsidRPr="007565B1">
              <w:rPr>
                <w:rFonts w:ascii="Arial Narrow" w:hAnsi="Arial Narrow" w:cs="Arial"/>
              </w:rPr>
              <w:t>Товар</w:t>
            </w:r>
            <w:r w:rsidR="000A7DA4" w:rsidRPr="007565B1">
              <w:rPr>
                <w:rFonts w:ascii="Arial Narrow" w:hAnsi="Arial Narrow" w:cs="Arial"/>
              </w:rPr>
              <w:t xml:space="preserve">а, </w:t>
            </w:r>
            <w:r w:rsidRPr="007565B1">
              <w:rPr>
                <w:rFonts w:ascii="Arial Narrow" w:hAnsi="Arial Narrow" w:cs="Arial"/>
              </w:rPr>
              <w:t>страны назначения, станции назначения с указанием ее кода, дороги назначения, грузополучателя</w:t>
            </w:r>
            <w:r w:rsidRPr="007565B1">
              <w:rPr>
                <w:rFonts w:ascii="Arial Narrow" w:hAnsi="Arial Narrow" w:cs="Arial"/>
                <w:kern w:val="2"/>
              </w:rPr>
              <w:t xml:space="preserve"> и его </w:t>
            </w:r>
            <w:r w:rsidRPr="007565B1">
              <w:rPr>
                <w:rFonts w:ascii="Arial Narrow" w:hAnsi="Arial Narrow" w:cs="Arial"/>
                <w:kern w:val="2"/>
              </w:rPr>
              <w:lastRenderedPageBreak/>
              <w:t>почтового адреса</w:t>
            </w:r>
            <w:r w:rsidRPr="007565B1">
              <w:rPr>
                <w:rFonts w:ascii="Arial Narrow" w:hAnsi="Arial Narrow" w:cs="Arial"/>
              </w:rPr>
              <w:t xml:space="preserve">. После чего, стороны согласуют план отгрузок на текущий месяц. </w:t>
            </w:r>
          </w:p>
          <w:p w14:paraId="138A7EDB"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 xml:space="preserve">В случае если Покупатель нарушит условия настоящего пункта, то срок согласования плана </w:t>
            </w:r>
            <w:r w:rsidRPr="007565B1">
              <w:rPr>
                <w:rFonts w:ascii="Arial Narrow" w:hAnsi="Arial Narrow" w:cs="Arial"/>
                <w:strike/>
              </w:rPr>
              <w:t xml:space="preserve"> </w:t>
            </w:r>
            <w:r w:rsidRPr="007565B1">
              <w:rPr>
                <w:rFonts w:ascii="Arial Narrow" w:hAnsi="Arial Narrow" w:cs="Arial"/>
              </w:rPr>
              <w:t xml:space="preserve"> отгрузки соразмерно отодвигается, при этом Продавец не </w:t>
            </w:r>
            <w:proofErr w:type="gramStart"/>
            <w:r w:rsidRPr="007565B1">
              <w:rPr>
                <w:rFonts w:ascii="Arial Narrow" w:hAnsi="Arial Narrow" w:cs="Arial"/>
              </w:rPr>
              <w:t>несет  ответственности</w:t>
            </w:r>
            <w:proofErr w:type="gramEnd"/>
            <w:r w:rsidRPr="007565B1">
              <w:rPr>
                <w:rFonts w:ascii="Arial Narrow" w:hAnsi="Arial Narrow" w:cs="Arial"/>
              </w:rPr>
              <w:t xml:space="preserve"> за не исполнение плана отгрузки</w:t>
            </w:r>
            <w:r w:rsidR="00AF4CFF" w:rsidRPr="007565B1">
              <w:rPr>
                <w:rFonts w:ascii="Arial Narrow" w:hAnsi="Arial Narrow" w:cs="Arial"/>
              </w:rPr>
              <w:t>.</w:t>
            </w:r>
          </w:p>
          <w:p w14:paraId="433141BE" w14:textId="77777777" w:rsidR="00627CA3" w:rsidRPr="007565B1" w:rsidRDefault="00627CA3" w:rsidP="00DD1BCD">
            <w:pPr>
              <w:ind w:left="4" w:right="33"/>
              <w:jc w:val="both"/>
              <w:rPr>
                <w:rFonts w:ascii="Arial Narrow" w:hAnsi="Arial Narrow" w:cs="Arial"/>
                <w:kern w:val="2"/>
              </w:rPr>
            </w:pPr>
          </w:p>
          <w:p w14:paraId="53B3F9FA" w14:textId="77777777" w:rsidR="00627CA3" w:rsidRPr="007565B1" w:rsidRDefault="00627CA3" w:rsidP="00DD1BCD">
            <w:pPr>
              <w:ind w:left="4" w:right="33"/>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Pr="007565B1">
              <w:rPr>
                <w:rFonts w:ascii="Arial Narrow" w:hAnsi="Arial Narrow" w:cs="Arial"/>
              </w:rPr>
              <w:t>3. В случае внесения Покупателем изменений в уже предоставленную транспортную инструкцию, т.е. если окончательная транспортная инструкция будет отличаться от предварительной транспортной инструкции и, при этом, Продавцу будет необходимо производить внесение каких-либо изменений в заказанный план перевозки (изменение плательщика, принадлежность вагонов и пр.), то все расходы по изменению плана перевозки будут отнесены на Покупателя.</w:t>
            </w:r>
          </w:p>
          <w:p w14:paraId="3A89D180" w14:textId="77777777" w:rsidR="00627CA3" w:rsidRPr="007565B1" w:rsidRDefault="00627CA3" w:rsidP="00DD1BCD">
            <w:pPr>
              <w:ind w:left="4" w:right="33"/>
              <w:jc w:val="both"/>
              <w:rPr>
                <w:rFonts w:ascii="Arial Narrow" w:hAnsi="Arial Narrow" w:cs="Arial"/>
              </w:rPr>
            </w:pPr>
            <w:r w:rsidRPr="007565B1">
              <w:rPr>
                <w:rFonts w:ascii="Arial Narrow" w:hAnsi="Arial Narrow" w:cs="Arial"/>
              </w:rPr>
              <w:t>Покупатель оплачивает счета Продавца на сумму, выстав</w:t>
            </w:r>
            <w:r w:rsidR="00C30B92" w:rsidRPr="007565B1">
              <w:rPr>
                <w:rFonts w:ascii="Arial Narrow" w:hAnsi="Arial Narrow" w:cs="Arial"/>
              </w:rPr>
              <w:t xml:space="preserve">ленных железной дорогой штрафов </w:t>
            </w:r>
            <w:r w:rsidRPr="007565B1">
              <w:rPr>
                <w:rFonts w:ascii="Arial Narrow" w:hAnsi="Arial Narrow" w:cs="Arial"/>
              </w:rPr>
              <w:t xml:space="preserve">за изменение/корректировку плана перевозки. Штрафы должны быть документально подтверждены. </w:t>
            </w:r>
          </w:p>
          <w:p w14:paraId="5436E1A2"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 xml:space="preserve">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w:t>
            </w:r>
            <w:r w:rsidR="00D908B9" w:rsidRPr="007565B1">
              <w:rPr>
                <w:rFonts w:ascii="Arial Narrow" w:hAnsi="Arial Narrow" w:cs="Arial"/>
              </w:rPr>
              <w:t>банковских</w:t>
            </w:r>
            <w:r w:rsidRPr="007565B1">
              <w:rPr>
                <w:rFonts w:ascii="Arial Narrow" w:hAnsi="Arial Narrow" w:cs="Arial"/>
              </w:rPr>
              <w:t xml:space="preserve"> дней с даты выставления счета. Дата счета — день  0.</w:t>
            </w:r>
          </w:p>
          <w:p w14:paraId="587ADE4A" w14:textId="77777777" w:rsidR="00627CA3" w:rsidRPr="007565B1" w:rsidRDefault="00627CA3" w:rsidP="00DD1BCD">
            <w:pPr>
              <w:ind w:left="4" w:right="33"/>
              <w:jc w:val="both"/>
              <w:rPr>
                <w:rFonts w:ascii="Arial Narrow" w:hAnsi="Arial Narrow" w:cs="Arial"/>
              </w:rPr>
            </w:pPr>
          </w:p>
          <w:p w14:paraId="7CAE9FEF" w14:textId="77777777" w:rsidR="00627CA3" w:rsidRPr="007565B1" w:rsidRDefault="00627CA3" w:rsidP="00DD1BCD">
            <w:pPr>
              <w:pStyle w:val="a3"/>
              <w:spacing w:after="0"/>
              <w:ind w:right="33"/>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Pr="007565B1">
              <w:rPr>
                <w:rFonts w:ascii="Arial Narrow" w:hAnsi="Arial Narrow" w:cs="Arial"/>
              </w:rPr>
              <w:t>4.</w:t>
            </w:r>
            <w:r w:rsidR="00817DF2" w:rsidRPr="007565B1">
              <w:rPr>
                <w:rFonts w:ascii="Arial Narrow" w:hAnsi="Arial Narrow" w:cs="Arial"/>
              </w:rPr>
              <w:t xml:space="preserve"> </w:t>
            </w:r>
            <w:r w:rsidRPr="007565B1">
              <w:rPr>
                <w:rFonts w:ascii="Arial Narrow" w:hAnsi="Arial Narrow" w:cs="Arial"/>
              </w:rPr>
              <w:t xml:space="preserve">Поставка </w:t>
            </w:r>
            <w:r w:rsidR="00847FB1" w:rsidRPr="007565B1">
              <w:rPr>
                <w:rFonts w:ascii="Arial Narrow" w:hAnsi="Arial Narrow" w:cs="Arial"/>
              </w:rPr>
              <w:t>Товар</w:t>
            </w:r>
            <w:r w:rsidRPr="007565B1">
              <w:rPr>
                <w:rFonts w:ascii="Arial Narrow" w:hAnsi="Arial Narrow" w:cs="Arial"/>
              </w:rPr>
              <w:t xml:space="preserve">а производится Продавцом по реквизитам, указанным Покупателем в отгрузочной разнарядке. Если грузополучателем </w:t>
            </w:r>
            <w:r w:rsidR="00847FB1" w:rsidRPr="007565B1">
              <w:rPr>
                <w:rFonts w:ascii="Arial Narrow" w:hAnsi="Arial Narrow" w:cs="Arial"/>
              </w:rPr>
              <w:t>Товар</w:t>
            </w:r>
            <w:r w:rsidRPr="007565B1">
              <w:rPr>
                <w:rFonts w:ascii="Arial Narrow" w:hAnsi="Arial Narrow" w:cs="Arial"/>
              </w:rPr>
              <w:t>а является третье лицо, оно указывается в транспортной инструкции и отгрузочной разнарядке.</w:t>
            </w:r>
          </w:p>
          <w:p w14:paraId="523A98F9" w14:textId="77777777" w:rsidR="00DD1BCD" w:rsidRPr="007565B1" w:rsidRDefault="00DD1BCD" w:rsidP="00DD1BCD">
            <w:pPr>
              <w:pStyle w:val="a3"/>
              <w:spacing w:after="0"/>
              <w:ind w:right="33"/>
              <w:jc w:val="both"/>
              <w:rPr>
                <w:rFonts w:ascii="Arial Narrow" w:hAnsi="Arial Narrow" w:cs="Arial"/>
              </w:rPr>
            </w:pPr>
          </w:p>
          <w:p w14:paraId="2D0B59C1" w14:textId="77777777" w:rsidR="00627CA3" w:rsidRPr="007565B1" w:rsidRDefault="00627CA3" w:rsidP="00F43C91">
            <w:pPr>
              <w:snapToGrid w:val="0"/>
              <w:jc w:val="both"/>
              <w:rPr>
                <w:rFonts w:ascii="Arial Narrow" w:hAnsi="Arial Narrow" w:cs="Arial"/>
              </w:rPr>
            </w:pPr>
            <w:r w:rsidRPr="007565B1">
              <w:rPr>
                <w:rFonts w:ascii="Arial Narrow" w:hAnsi="Arial Narrow" w:cs="Arial"/>
              </w:rPr>
              <w:t>В случае задержки в предоставлении Покупателем отгрузочной разнаря</w:t>
            </w:r>
            <w:r w:rsidR="00D908B9" w:rsidRPr="007565B1">
              <w:rPr>
                <w:rFonts w:ascii="Arial Narrow" w:hAnsi="Arial Narrow" w:cs="Arial"/>
              </w:rPr>
              <w:t>дки более чем на 5 рабочих дней</w:t>
            </w:r>
            <w:r w:rsidRPr="007565B1">
              <w:rPr>
                <w:rFonts w:ascii="Arial Narrow" w:hAnsi="Arial Narrow" w:cs="Arial"/>
              </w:rPr>
              <w:t xml:space="preserve"> с начала месяца отгрузки</w:t>
            </w:r>
            <w:r w:rsidR="00D908B9" w:rsidRPr="007565B1">
              <w:rPr>
                <w:rFonts w:ascii="Arial Narrow" w:hAnsi="Arial Narrow" w:cs="Arial"/>
              </w:rPr>
              <w:t>,</w:t>
            </w:r>
            <w:r w:rsidRPr="007565B1">
              <w:rPr>
                <w:rFonts w:ascii="Arial Narrow" w:hAnsi="Arial Narrow" w:cs="Arial"/>
              </w:rPr>
              <w:t xml:space="preserve"> Продавец имеет право отказаться от отгрузки </w:t>
            </w:r>
            <w:r w:rsidR="00847FB1" w:rsidRPr="007565B1">
              <w:rPr>
                <w:rFonts w:ascii="Arial Narrow" w:hAnsi="Arial Narrow" w:cs="Arial"/>
              </w:rPr>
              <w:t>Товар</w:t>
            </w:r>
            <w:r w:rsidRPr="007565B1">
              <w:rPr>
                <w:rFonts w:ascii="Arial Narrow" w:hAnsi="Arial Narrow" w:cs="Arial"/>
              </w:rPr>
              <w:t>а и в одностороннем порядке</w:t>
            </w:r>
            <w:r w:rsidR="00F43C91" w:rsidRPr="007565B1">
              <w:rPr>
                <w:rFonts w:ascii="Arial Narrow" w:hAnsi="Arial Narrow" w:cs="Arial"/>
              </w:rPr>
              <w:t>,</w:t>
            </w:r>
            <w:r w:rsidRPr="007565B1">
              <w:rPr>
                <w:rFonts w:ascii="Arial Narrow" w:hAnsi="Arial Narrow" w:cs="Arial"/>
              </w:rPr>
              <w:t xml:space="preserve"> расторгнуть настоящий </w:t>
            </w:r>
            <w:r w:rsidR="00011C96" w:rsidRPr="007565B1">
              <w:rPr>
                <w:rFonts w:ascii="Arial Narrow" w:hAnsi="Arial Narrow" w:cs="Arial"/>
              </w:rPr>
              <w:t>К</w:t>
            </w:r>
            <w:r w:rsidRPr="007565B1">
              <w:rPr>
                <w:rFonts w:ascii="Arial Narrow" w:hAnsi="Arial Narrow" w:cs="Arial"/>
              </w:rPr>
              <w:t xml:space="preserve">онтракт. При этом Покупатель обязан возместить Продавцу все расходы,  возникшие у него в связи с хранением </w:t>
            </w:r>
            <w:r w:rsidR="00E17B67" w:rsidRPr="007565B1">
              <w:rPr>
                <w:rFonts w:ascii="Arial Narrow" w:hAnsi="Arial Narrow" w:cs="Arial"/>
              </w:rPr>
              <w:t xml:space="preserve">Товара и иные  </w:t>
            </w:r>
            <w:r w:rsidRPr="007565B1">
              <w:rPr>
                <w:rFonts w:ascii="Arial Narrow" w:hAnsi="Arial Narrow" w:cs="Arial"/>
              </w:rPr>
              <w:t>документально подтвержденны</w:t>
            </w:r>
            <w:r w:rsidR="00E17B67" w:rsidRPr="007565B1">
              <w:rPr>
                <w:rFonts w:ascii="Arial Narrow" w:hAnsi="Arial Narrow" w:cs="Arial"/>
              </w:rPr>
              <w:t>е</w:t>
            </w:r>
            <w:r w:rsidRPr="007565B1">
              <w:rPr>
                <w:rFonts w:ascii="Arial Narrow" w:hAnsi="Arial Narrow" w:cs="Arial"/>
              </w:rPr>
              <w:t xml:space="preserve"> расход</w:t>
            </w:r>
            <w:r w:rsidR="00E17B67" w:rsidRPr="007565B1">
              <w:rPr>
                <w:rFonts w:ascii="Arial Narrow" w:hAnsi="Arial Narrow" w:cs="Arial"/>
              </w:rPr>
              <w:t xml:space="preserve">ы, связанные с </w:t>
            </w:r>
            <w:r w:rsidRPr="007565B1">
              <w:rPr>
                <w:rFonts w:ascii="Arial Narrow" w:hAnsi="Arial Narrow" w:cs="Arial"/>
              </w:rPr>
              <w:t xml:space="preserve"> </w:t>
            </w:r>
            <w:r w:rsidR="00E17B67" w:rsidRPr="007565B1">
              <w:rPr>
                <w:rFonts w:ascii="Arial Narrow" w:hAnsi="Arial Narrow" w:cs="Arial"/>
              </w:rPr>
              <w:t xml:space="preserve">не отгрузкой Товара </w:t>
            </w:r>
            <w:r w:rsidRPr="007565B1">
              <w:rPr>
                <w:rFonts w:ascii="Arial Narrow" w:hAnsi="Arial Narrow" w:cs="Arial"/>
              </w:rPr>
              <w:t>по вине Покупателя.</w:t>
            </w:r>
          </w:p>
        </w:tc>
        <w:tc>
          <w:tcPr>
            <w:tcW w:w="4961" w:type="dxa"/>
          </w:tcPr>
          <w:p w14:paraId="277F1E07" w14:textId="77777777" w:rsidR="00627CA3" w:rsidRPr="007565B1" w:rsidRDefault="00627CA3" w:rsidP="00DD1BCD">
            <w:pPr>
              <w:autoSpaceDE w:val="0"/>
              <w:autoSpaceDN w:val="0"/>
              <w:adjustRightInd w:val="0"/>
              <w:jc w:val="both"/>
              <w:rPr>
                <w:rFonts w:ascii="Arial Narrow" w:hAnsi="Arial Narrow" w:cs="Arial"/>
                <w:lang w:val="en-US"/>
              </w:rPr>
            </w:pPr>
            <w:r w:rsidRPr="007565B1">
              <w:rPr>
                <w:rFonts w:ascii="Arial Narrow" w:hAnsi="Arial Narrow" w:cs="Arial"/>
                <w:lang w:val="en-GB"/>
              </w:rPr>
              <w:lastRenderedPageBreak/>
              <w:t>1</w:t>
            </w:r>
            <w:r w:rsidR="00D1049D" w:rsidRPr="007565B1">
              <w:rPr>
                <w:rFonts w:ascii="Arial Narrow" w:hAnsi="Arial Narrow" w:cs="Arial"/>
                <w:lang w:val="en-US"/>
              </w:rPr>
              <w:t>0</w:t>
            </w:r>
            <w:r w:rsidRPr="007565B1">
              <w:rPr>
                <w:rFonts w:ascii="Arial Narrow" w:hAnsi="Arial Narrow" w:cs="Arial"/>
                <w:lang w:val="en-GB"/>
              </w:rPr>
              <w:t>.</w:t>
            </w:r>
            <w:r w:rsidR="00E71E8B" w:rsidRPr="007565B1">
              <w:rPr>
                <w:rFonts w:ascii="Arial Narrow" w:hAnsi="Arial Narrow" w:cs="Arial"/>
                <w:lang w:val="en-GB"/>
              </w:rPr>
              <w:t>1.</w:t>
            </w:r>
            <w:r w:rsidRPr="007565B1">
              <w:rPr>
                <w:rFonts w:ascii="Arial Narrow" w:hAnsi="Arial Narrow" w:cs="Arial"/>
                <w:lang w:val="en-GB"/>
              </w:rPr>
              <w:t xml:space="preserve">2. </w:t>
            </w:r>
            <w:r w:rsidR="00AF4CFF" w:rsidRPr="007565B1">
              <w:rPr>
                <w:rFonts w:ascii="Arial Narrow" w:hAnsi="Arial Narrow" w:cs="Arial"/>
                <w:lang w:val="en-US"/>
              </w:rPr>
              <w:t xml:space="preserve">Not later than for 5 </w:t>
            </w:r>
            <w:r w:rsidR="000A3EFA" w:rsidRPr="007565B1">
              <w:rPr>
                <w:rFonts w:ascii="Arial Narrow" w:hAnsi="Arial Narrow" w:cs="Arial"/>
                <w:lang w:val="en-US"/>
              </w:rPr>
              <w:t>business days</w:t>
            </w:r>
            <w:r w:rsidR="00AF4CFF" w:rsidRPr="007565B1">
              <w:rPr>
                <w:rFonts w:ascii="Arial Narrow" w:hAnsi="Arial Narrow" w:cs="Arial"/>
                <w:lang w:val="en-US"/>
              </w:rPr>
              <w:t xml:space="preserve"> prior to the beginning of a month of shipments, the Buyer gives to the Seller the final order for shipment of the goods with the appendix of the transport instruction with the instruction of </w:t>
            </w:r>
            <w:r w:rsidR="00F34B55" w:rsidRPr="007565B1">
              <w:rPr>
                <w:rFonts w:ascii="Arial Narrow" w:hAnsi="Arial Narrow" w:cs="Arial"/>
                <w:lang w:val="en-US"/>
              </w:rPr>
              <w:t>prepaid</w:t>
            </w:r>
            <w:r w:rsidR="00AF4CFF" w:rsidRPr="007565B1">
              <w:rPr>
                <w:rFonts w:ascii="Arial Narrow" w:hAnsi="Arial Narrow" w:cs="Arial"/>
                <w:lang w:val="en-US"/>
              </w:rPr>
              <w:t xml:space="preserve"> codes of payers for transportation </w:t>
            </w:r>
            <w:r w:rsidR="00874BFA" w:rsidRPr="007565B1">
              <w:rPr>
                <w:rFonts w:ascii="Arial Narrow" w:hAnsi="Arial Narrow" w:cs="Arial"/>
                <w:lang w:val="en-US"/>
              </w:rPr>
              <w:t>of the</w:t>
            </w:r>
            <w:r w:rsidR="00AF4CFF" w:rsidRPr="007565B1">
              <w:rPr>
                <w:rFonts w:ascii="Arial Narrow" w:hAnsi="Arial Narrow" w:cs="Arial"/>
                <w:lang w:val="en-US"/>
              </w:rPr>
              <w:t xml:space="preserve"> </w:t>
            </w:r>
            <w:r w:rsidR="000A3EFA" w:rsidRPr="007565B1">
              <w:rPr>
                <w:rFonts w:ascii="Arial Narrow" w:hAnsi="Arial Narrow" w:cs="Arial"/>
                <w:lang w:val="en-US"/>
              </w:rPr>
              <w:t>G</w:t>
            </w:r>
            <w:r w:rsidR="00F34B55" w:rsidRPr="007565B1">
              <w:rPr>
                <w:rFonts w:ascii="Arial Narrow" w:hAnsi="Arial Narrow" w:cs="Arial"/>
                <w:lang w:val="en-US"/>
              </w:rPr>
              <w:t xml:space="preserve">oods, </w:t>
            </w:r>
            <w:r w:rsidR="00AF4CFF" w:rsidRPr="007565B1">
              <w:rPr>
                <w:rFonts w:ascii="Arial Narrow" w:hAnsi="Arial Narrow" w:cs="Arial"/>
                <w:lang w:val="en-US"/>
              </w:rPr>
              <w:t xml:space="preserve">quantity </w:t>
            </w:r>
            <w:r w:rsidR="00874BFA" w:rsidRPr="007565B1">
              <w:rPr>
                <w:rFonts w:ascii="Arial Narrow" w:hAnsi="Arial Narrow" w:cs="Arial"/>
                <w:lang w:val="en-US"/>
              </w:rPr>
              <w:t>of the</w:t>
            </w:r>
            <w:r w:rsidR="00AF4CFF" w:rsidRPr="007565B1">
              <w:rPr>
                <w:rFonts w:ascii="Arial Narrow" w:hAnsi="Arial Narrow" w:cs="Arial"/>
                <w:lang w:val="en-US"/>
              </w:rPr>
              <w:t xml:space="preserve"> </w:t>
            </w:r>
            <w:r w:rsidR="000A3EFA" w:rsidRPr="007565B1">
              <w:rPr>
                <w:rFonts w:ascii="Arial Narrow" w:hAnsi="Arial Narrow" w:cs="Arial"/>
                <w:lang w:val="en-US"/>
              </w:rPr>
              <w:t>G</w:t>
            </w:r>
            <w:r w:rsidR="00AF4CFF" w:rsidRPr="007565B1">
              <w:rPr>
                <w:rFonts w:ascii="Arial Narrow" w:hAnsi="Arial Narrow" w:cs="Arial"/>
                <w:lang w:val="en-US"/>
              </w:rPr>
              <w:t xml:space="preserve">oods, </w:t>
            </w:r>
            <w:r w:rsidRPr="007565B1">
              <w:rPr>
                <w:rFonts w:ascii="Arial Narrow" w:hAnsi="Arial Narrow" w:cs="Arial"/>
                <w:lang w:val="en-GB"/>
              </w:rPr>
              <w:t>country of destination, railway station of destination, pointing out its code, destination railway and the Consignee’s name</w:t>
            </w:r>
            <w:r w:rsidRPr="007565B1">
              <w:rPr>
                <w:rFonts w:ascii="Arial Narrow" w:hAnsi="Arial Narrow" w:cs="Arial"/>
                <w:kern w:val="22"/>
                <w:lang w:val="en-GB"/>
              </w:rPr>
              <w:t xml:space="preserve"> </w:t>
            </w:r>
            <w:r w:rsidRPr="007565B1">
              <w:rPr>
                <w:rFonts w:ascii="Arial Narrow" w:hAnsi="Arial Narrow" w:cs="Arial"/>
                <w:kern w:val="22"/>
                <w:lang w:val="en-GB"/>
              </w:rPr>
              <w:lastRenderedPageBreak/>
              <w:t>and mail address</w:t>
            </w:r>
            <w:r w:rsidRPr="007565B1">
              <w:rPr>
                <w:rFonts w:ascii="Arial Narrow" w:hAnsi="Arial Narrow" w:cs="Arial"/>
                <w:lang w:val="en-GB"/>
              </w:rPr>
              <w:t>.</w:t>
            </w:r>
            <w:r w:rsidRPr="007565B1">
              <w:rPr>
                <w:rFonts w:ascii="Arial Narrow" w:hAnsi="Arial Narrow" w:cs="Arial"/>
                <w:lang w:val="en-US"/>
              </w:rPr>
              <w:t xml:space="preserve"> After that, the Buyer </w:t>
            </w:r>
            <w:r w:rsidRPr="007565B1">
              <w:rPr>
                <w:rFonts w:ascii="Arial Narrow" w:hAnsi="Arial Narrow" w:cs="Arial"/>
                <w:lang w:val="en-GB"/>
              </w:rPr>
              <w:t xml:space="preserve">and the Seller are to coordinate the shipment plan for that month.  </w:t>
            </w:r>
          </w:p>
          <w:p w14:paraId="52AFAF02"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xml:space="preserve">In case of breaking conditions of the present item term by Buyer, the time of coordination of the </w:t>
            </w:r>
            <w:proofErr w:type="gramStart"/>
            <w:r w:rsidRPr="007565B1">
              <w:rPr>
                <w:rFonts w:ascii="Arial Narrow" w:hAnsi="Arial Narrow" w:cs="Arial"/>
                <w:lang w:val="en-GB"/>
              </w:rPr>
              <w:t>plan</w:t>
            </w:r>
            <w:r w:rsidRPr="007565B1">
              <w:rPr>
                <w:rFonts w:ascii="Arial Narrow" w:hAnsi="Arial Narrow" w:cs="Arial"/>
                <w:lang w:val="en-US"/>
              </w:rPr>
              <w:t xml:space="preserve"> </w:t>
            </w:r>
            <w:r w:rsidRPr="007565B1">
              <w:rPr>
                <w:rFonts w:ascii="Arial Narrow" w:hAnsi="Arial Narrow" w:cs="Arial"/>
                <w:strike/>
                <w:lang w:val="en-US"/>
              </w:rPr>
              <w:t xml:space="preserve"> </w:t>
            </w:r>
            <w:r w:rsidRPr="007565B1">
              <w:rPr>
                <w:rFonts w:ascii="Arial Narrow" w:hAnsi="Arial Narrow" w:cs="Arial"/>
                <w:lang w:val="en-US"/>
              </w:rPr>
              <w:t>of</w:t>
            </w:r>
            <w:proofErr w:type="gramEnd"/>
            <w:r w:rsidRPr="007565B1">
              <w:rPr>
                <w:rFonts w:ascii="Arial Narrow" w:hAnsi="Arial Narrow" w:cs="Arial"/>
                <w:lang w:val="en-US"/>
              </w:rPr>
              <w:t xml:space="preserve"> shipment should be extended in proportion, thus the Seller does not bear the responsibility for not execution of the </w:t>
            </w:r>
            <w:r w:rsidRPr="007565B1">
              <w:rPr>
                <w:rFonts w:ascii="Arial Narrow" w:hAnsi="Arial Narrow" w:cs="Arial"/>
                <w:lang w:val="en-GB"/>
              </w:rPr>
              <w:t>plan</w:t>
            </w:r>
            <w:r w:rsidRPr="007565B1">
              <w:rPr>
                <w:rFonts w:ascii="Arial Narrow" w:hAnsi="Arial Narrow" w:cs="Arial"/>
                <w:lang w:val="en-US"/>
              </w:rPr>
              <w:t xml:space="preserve"> of shipment.</w:t>
            </w:r>
          </w:p>
          <w:p w14:paraId="38D9CFF8" w14:textId="77777777" w:rsidR="00F34B55" w:rsidRPr="007565B1" w:rsidRDefault="00627CA3" w:rsidP="00DD1BCD">
            <w:pPr>
              <w:snapToGrid w:val="0"/>
              <w:jc w:val="both"/>
              <w:rPr>
                <w:rFonts w:ascii="Arial Narrow" w:hAnsi="Arial Narrow" w:cs="Arial"/>
                <w:lang w:val="en-US"/>
              </w:rPr>
            </w:pPr>
            <w:r w:rsidRPr="007565B1">
              <w:rPr>
                <w:rFonts w:ascii="Arial Narrow" w:hAnsi="Arial Narrow" w:cs="Arial"/>
                <w:lang w:val="en-US"/>
              </w:rPr>
              <w:t xml:space="preserve"> </w:t>
            </w:r>
          </w:p>
          <w:p w14:paraId="170C3AAF"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Pr="007565B1">
              <w:rPr>
                <w:rFonts w:ascii="Arial Narrow" w:hAnsi="Arial Narrow" w:cs="Arial"/>
                <w:lang w:val="en-US"/>
              </w:rPr>
              <w:t>3. In case the Buyer makes amendments to the initial transport instruction i.e. if final transport instruction will differ from the preliminary transport instruction and, thus, it will be necessary for Seller to make entering of any changes into the ordered plan of transportation (change of the payer, an accessory of cars and so forth) all charges on change of the plan of transportation will be carried on the Buyer.</w:t>
            </w:r>
          </w:p>
          <w:p w14:paraId="4B33FA08" w14:textId="77777777" w:rsidR="00627CA3" w:rsidRPr="007565B1" w:rsidRDefault="00627CA3" w:rsidP="00DD1BCD">
            <w:pPr>
              <w:jc w:val="both"/>
              <w:rPr>
                <w:rFonts w:ascii="Arial Narrow" w:hAnsi="Arial Narrow" w:cs="Arial"/>
                <w:lang w:val="en-GB"/>
              </w:rPr>
            </w:pPr>
          </w:p>
          <w:p w14:paraId="240BD010" w14:textId="77777777" w:rsidR="00627CA3" w:rsidRPr="007565B1" w:rsidRDefault="00627CA3" w:rsidP="00DD1BCD">
            <w:pPr>
              <w:jc w:val="both"/>
              <w:rPr>
                <w:rFonts w:ascii="Arial Narrow" w:hAnsi="Arial Narrow" w:cs="Arial"/>
                <w:lang w:val="en-GB"/>
              </w:rPr>
            </w:pPr>
          </w:p>
          <w:p w14:paraId="7439B067"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US"/>
              </w:rPr>
              <w:t xml:space="preserve">The </w:t>
            </w:r>
            <w:r w:rsidR="00A508EA" w:rsidRPr="007565B1">
              <w:rPr>
                <w:rFonts w:ascii="Arial Narrow" w:hAnsi="Arial Narrow" w:cs="Arial"/>
                <w:lang w:val="en-US"/>
              </w:rPr>
              <w:t>B</w:t>
            </w:r>
            <w:r w:rsidRPr="007565B1">
              <w:rPr>
                <w:rFonts w:ascii="Arial Narrow" w:hAnsi="Arial Narrow" w:cs="Arial"/>
                <w:lang w:val="en-US"/>
              </w:rPr>
              <w:t>uyer pays invoices of the Seller for the sum of the penalties exposed by the railway for change/updating of the plan of transportation.</w:t>
            </w:r>
          </w:p>
          <w:p w14:paraId="64316144"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GB"/>
              </w:rPr>
              <w:t>Such penalties shall be supported by documents.</w:t>
            </w:r>
          </w:p>
          <w:p w14:paraId="556D65AA"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GB"/>
              </w:rPr>
              <w:t xml:space="preserve">Invoice is to be made out in US dollars. Recalculation of roubles into US dollars shall be effected at the rate of Bank of Russia valid on the invoice date. The payment shall be made in US dollars within 10 </w:t>
            </w:r>
            <w:r w:rsidR="00D908B9" w:rsidRPr="007565B1">
              <w:rPr>
                <w:rFonts w:ascii="Arial Narrow" w:hAnsi="Arial Narrow" w:cs="Arial"/>
                <w:lang w:val="en-GB"/>
              </w:rPr>
              <w:t>bank</w:t>
            </w:r>
            <w:r w:rsidRPr="007565B1">
              <w:rPr>
                <w:rFonts w:ascii="Arial Narrow" w:hAnsi="Arial Narrow" w:cs="Arial"/>
                <w:lang w:val="en-GB"/>
              </w:rPr>
              <w:t xml:space="preserve"> days from the date of invoice</w:t>
            </w:r>
            <w:r w:rsidRPr="007565B1">
              <w:rPr>
                <w:rFonts w:ascii="Arial Narrow" w:hAnsi="Arial Narrow" w:cs="Arial"/>
                <w:lang w:val="en-US"/>
              </w:rPr>
              <w:t xml:space="preserve">. Date of </w:t>
            </w:r>
            <w:proofErr w:type="gramStart"/>
            <w:r w:rsidRPr="007565B1">
              <w:rPr>
                <w:rFonts w:ascii="Arial Narrow" w:hAnsi="Arial Narrow" w:cs="Arial"/>
                <w:lang w:val="en-US"/>
              </w:rPr>
              <w:t>invoice  -</w:t>
            </w:r>
            <w:proofErr w:type="gramEnd"/>
            <w:r w:rsidRPr="007565B1">
              <w:rPr>
                <w:rFonts w:ascii="Arial Narrow" w:hAnsi="Arial Narrow" w:cs="Arial"/>
                <w:lang w:val="en-US"/>
              </w:rPr>
              <w:t xml:space="preserve"> the date 0.</w:t>
            </w:r>
          </w:p>
          <w:p w14:paraId="60E1FD2D" w14:textId="77777777" w:rsidR="00F34B55" w:rsidRDefault="00F34B55" w:rsidP="00DD1BCD">
            <w:pPr>
              <w:jc w:val="both"/>
              <w:rPr>
                <w:rFonts w:ascii="Arial Narrow" w:hAnsi="Arial Narrow" w:cs="Arial"/>
                <w:lang w:val="en-US"/>
              </w:rPr>
            </w:pPr>
          </w:p>
          <w:p w14:paraId="58BAA00E" w14:textId="77777777" w:rsidR="00D15EC4" w:rsidRPr="007565B1" w:rsidRDefault="00D15EC4" w:rsidP="00DD1BCD">
            <w:pPr>
              <w:jc w:val="both"/>
              <w:rPr>
                <w:rFonts w:ascii="Arial Narrow" w:hAnsi="Arial Narrow" w:cs="Arial"/>
                <w:lang w:val="en-US"/>
              </w:rPr>
            </w:pPr>
          </w:p>
          <w:p w14:paraId="0A9B2AD5" w14:textId="77777777" w:rsidR="002953E4" w:rsidRPr="007565B1" w:rsidRDefault="002953E4" w:rsidP="00DD1BCD">
            <w:pPr>
              <w:jc w:val="both"/>
              <w:rPr>
                <w:rFonts w:ascii="Arial Narrow" w:hAnsi="Arial Narrow" w:cs="Arial"/>
                <w:lang w:val="en-US"/>
              </w:rPr>
            </w:pPr>
          </w:p>
          <w:p w14:paraId="7DC6D683"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Pr="007565B1">
              <w:rPr>
                <w:rFonts w:ascii="Arial Narrow" w:hAnsi="Arial Narrow" w:cs="Arial"/>
                <w:lang w:val="en-US"/>
              </w:rPr>
              <w:t xml:space="preserve">4. Delivery of the </w:t>
            </w:r>
            <w:r w:rsidR="00AC5008" w:rsidRPr="007565B1">
              <w:rPr>
                <w:rFonts w:ascii="Arial Narrow" w:hAnsi="Arial Narrow" w:cs="Arial"/>
                <w:lang w:val="en-US"/>
              </w:rPr>
              <w:t>G</w:t>
            </w:r>
            <w:r w:rsidRPr="007565B1">
              <w:rPr>
                <w:rFonts w:ascii="Arial Narrow" w:hAnsi="Arial Narrow" w:cs="Arial"/>
                <w:lang w:val="en-US"/>
              </w:rPr>
              <w:t xml:space="preserve">oods is made by the Seller on the requisites specified by the Buyer in distribution list for shipment. If consignee the goods is the third party, it is underlined in the transport instruction </w:t>
            </w:r>
            <w:proofErr w:type="gramStart"/>
            <w:r w:rsidRPr="007565B1">
              <w:rPr>
                <w:rFonts w:ascii="Arial Narrow" w:hAnsi="Arial Narrow" w:cs="Arial"/>
                <w:lang w:val="en-US"/>
              </w:rPr>
              <w:t>and  distribution</w:t>
            </w:r>
            <w:proofErr w:type="gramEnd"/>
            <w:r w:rsidRPr="007565B1">
              <w:rPr>
                <w:rFonts w:ascii="Arial Narrow" w:hAnsi="Arial Narrow" w:cs="Arial"/>
                <w:lang w:val="en-US"/>
              </w:rPr>
              <w:t xml:space="preserve"> list for shipment.</w:t>
            </w:r>
          </w:p>
          <w:p w14:paraId="50205514" w14:textId="77777777" w:rsidR="00627CA3" w:rsidRPr="007565B1" w:rsidRDefault="00627CA3" w:rsidP="00DD1BCD">
            <w:pPr>
              <w:jc w:val="both"/>
              <w:rPr>
                <w:rFonts w:ascii="Arial Narrow" w:hAnsi="Arial Narrow" w:cs="Arial"/>
                <w:lang w:val="en-GB"/>
              </w:rPr>
            </w:pPr>
          </w:p>
          <w:p w14:paraId="036CB2EA" w14:textId="77777777" w:rsidR="00F34B55" w:rsidRPr="007565B1" w:rsidRDefault="00F34B55" w:rsidP="00DD1BCD">
            <w:pPr>
              <w:jc w:val="both"/>
              <w:rPr>
                <w:rFonts w:ascii="Arial Narrow" w:hAnsi="Arial Narrow" w:cs="Arial"/>
                <w:lang w:val="en-GB"/>
              </w:rPr>
            </w:pPr>
          </w:p>
          <w:p w14:paraId="7C187BE4"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xml:space="preserve">In case of a delay in providing by the Buyer distribution list for shipment for more than for 5   business days, from the beginning of  month of shipment, the Seller has the right to refuse shipment of the Goods and, unilaterally, to terminate the present Contract. Thus the Buyer is obliged to refund the Seller </w:t>
            </w:r>
            <w:r w:rsidRPr="007565B1">
              <w:rPr>
                <w:rFonts w:ascii="Arial Narrow" w:hAnsi="Arial Narrow" w:cs="Arial"/>
                <w:kern w:val="22"/>
                <w:lang w:val="en-US"/>
              </w:rPr>
              <w:t>all expenses</w:t>
            </w:r>
            <w:r w:rsidRPr="007565B1">
              <w:rPr>
                <w:rFonts w:ascii="Arial Narrow" w:hAnsi="Arial Narrow" w:cs="Arial"/>
                <w:lang w:val="en-US"/>
              </w:rPr>
              <w:t xml:space="preserve">, arisen at it in connection with storage or in connection with other documentary confirmed charges of the Buyer of the </w:t>
            </w:r>
            <w:r w:rsidR="00AC5008" w:rsidRPr="007565B1">
              <w:rPr>
                <w:rFonts w:ascii="Arial Narrow" w:hAnsi="Arial Narrow" w:cs="Arial"/>
                <w:lang w:val="en-US"/>
              </w:rPr>
              <w:t>G</w:t>
            </w:r>
            <w:r w:rsidRPr="007565B1">
              <w:rPr>
                <w:rFonts w:ascii="Arial Narrow" w:hAnsi="Arial Narrow" w:cs="Arial"/>
                <w:lang w:val="en-US"/>
              </w:rPr>
              <w:t>oods not shipped on the Buyer’s fault.</w:t>
            </w:r>
          </w:p>
          <w:p w14:paraId="5255E592" w14:textId="77777777" w:rsidR="00627CA3" w:rsidRPr="007565B1" w:rsidRDefault="00627CA3" w:rsidP="00DD1BCD">
            <w:pPr>
              <w:jc w:val="both"/>
              <w:rPr>
                <w:rFonts w:ascii="Arial Narrow" w:hAnsi="Arial Narrow" w:cs="Arial"/>
                <w:lang w:val="en-US"/>
              </w:rPr>
            </w:pPr>
          </w:p>
        </w:tc>
      </w:tr>
      <w:tr w:rsidR="00627CA3" w:rsidRPr="006061B1" w14:paraId="120D9639" w14:textId="77777777" w:rsidTr="005F2C5C">
        <w:tc>
          <w:tcPr>
            <w:tcW w:w="4962" w:type="dxa"/>
          </w:tcPr>
          <w:p w14:paraId="078B3831" w14:textId="77777777" w:rsidR="00132075" w:rsidRPr="007565B1" w:rsidRDefault="00132075" w:rsidP="00DD1BCD">
            <w:pPr>
              <w:snapToGrid w:val="0"/>
              <w:jc w:val="both"/>
              <w:rPr>
                <w:rFonts w:ascii="Arial Narrow" w:hAnsi="Arial Narrow" w:cs="Arial"/>
                <w:lang w:val="en-US"/>
              </w:rPr>
            </w:pPr>
          </w:p>
          <w:p w14:paraId="02F766E1"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00C30B92" w:rsidRPr="007565B1">
              <w:rPr>
                <w:rFonts w:ascii="Arial Narrow" w:hAnsi="Arial Narrow" w:cs="Arial"/>
              </w:rPr>
              <w:t>.</w:t>
            </w:r>
            <w:r w:rsidR="00CE0A53" w:rsidRPr="007565B1">
              <w:rPr>
                <w:rFonts w:ascii="Arial Narrow" w:hAnsi="Arial Narrow" w:cs="Arial"/>
              </w:rPr>
              <w:t>1.</w:t>
            </w:r>
            <w:r w:rsidR="00C30B92" w:rsidRPr="007565B1">
              <w:rPr>
                <w:rFonts w:ascii="Arial Narrow" w:hAnsi="Arial Narrow" w:cs="Arial"/>
              </w:rPr>
              <w:t xml:space="preserve">5. </w:t>
            </w:r>
            <w:r w:rsidR="00AF4CFF" w:rsidRPr="007565B1">
              <w:rPr>
                <w:rFonts w:ascii="Arial Narrow" w:hAnsi="Arial Narrow" w:cs="Arial"/>
              </w:rPr>
              <w:t xml:space="preserve">Отгрузка </w:t>
            </w:r>
            <w:r w:rsidR="00847FB1" w:rsidRPr="007565B1">
              <w:rPr>
                <w:rFonts w:ascii="Arial Narrow" w:hAnsi="Arial Narrow" w:cs="Arial"/>
              </w:rPr>
              <w:t>Товар</w:t>
            </w:r>
            <w:r w:rsidR="00AF4CFF" w:rsidRPr="007565B1">
              <w:rPr>
                <w:rFonts w:ascii="Arial Narrow" w:hAnsi="Arial Narrow" w:cs="Arial"/>
              </w:rPr>
              <w:t xml:space="preserve">а </w:t>
            </w:r>
            <w:r w:rsidR="00FC5100" w:rsidRPr="007565B1">
              <w:rPr>
                <w:rFonts w:ascii="Arial Narrow" w:hAnsi="Arial Narrow" w:cs="Arial"/>
              </w:rPr>
              <w:t>производится</w:t>
            </w:r>
            <w:r w:rsidR="00AF4CFF" w:rsidRPr="007565B1">
              <w:rPr>
                <w:rFonts w:ascii="Arial Narrow" w:hAnsi="Arial Narrow" w:cs="Arial"/>
                <w:kern w:val="22"/>
              </w:rPr>
              <w:t xml:space="preserve"> в собственных,</w:t>
            </w:r>
            <w:r w:rsidR="00AF4CFF" w:rsidRPr="007565B1">
              <w:rPr>
                <w:rFonts w:ascii="Arial Narrow" w:hAnsi="Arial Narrow" w:cs="Arial"/>
              </w:rPr>
              <w:t xml:space="preserve"> или арендованных цистернах/вагонах</w:t>
            </w:r>
            <w:r w:rsidR="00E17B67" w:rsidRPr="007565B1">
              <w:rPr>
                <w:rFonts w:ascii="Arial Narrow" w:hAnsi="Arial Narrow" w:cs="Arial"/>
              </w:rPr>
              <w:t xml:space="preserve"> Продавца</w:t>
            </w:r>
            <w:r w:rsidR="00FC5100" w:rsidRPr="007565B1">
              <w:rPr>
                <w:rFonts w:ascii="Arial Narrow" w:hAnsi="Arial Narrow" w:cs="Arial"/>
              </w:rPr>
              <w:t>,</w:t>
            </w:r>
            <w:r w:rsidR="00E17B67" w:rsidRPr="007565B1">
              <w:rPr>
                <w:rFonts w:ascii="Arial Narrow" w:hAnsi="Arial Narrow" w:cs="Arial"/>
              </w:rPr>
              <w:t xml:space="preserve"> или грузоотправителя</w:t>
            </w:r>
            <w:r w:rsidR="00AF4CFF" w:rsidRPr="007565B1">
              <w:rPr>
                <w:rFonts w:ascii="Arial Narrow" w:hAnsi="Arial Narrow" w:cs="Arial"/>
              </w:rPr>
              <w:t>.</w:t>
            </w:r>
          </w:p>
          <w:p w14:paraId="68326641" w14:textId="77777777" w:rsidR="00627CA3" w:rsidRPr="007565B1" w:rsidRDefault="00627CA3" w:rsidP="00DD1BCD">
            <w:pPr>
              <w:ind w:right="33"/>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Pr="007565B1">
              <w:rPr>
                <w:rFonts w:ascii="Arial Narrow" w:hAnsi="Arial Narrow" w:cs="Arial"/>
              </w:rPr>
              <w:t xml:space="preserve">6. </w:t>
            </w:r>
            <w:r w:rsidR="00AF4CFF" w:rsidRPr="007565B1">
              <w:rPr>
                <w:rFonts w:ascii="Arial Narrow" w:hAnsi="Arial Narrow" w:cs="Arial"/>
              </w:rPr>
              <w:t xml:space="preserve">В случае отгрузки </w:t>
            </w:r>
            <w:r w:rsidR="00847FB1" w:rsidRPr="007565B1">
              <w:rPr>
                <w:rFonts w:ascii="Arial Narrow" w:hAnsi="Arial Narrow" w:cs="Arial"/>
              </w:rPr>
              <w:t>Товар</w:t>
            </w:r>
            <w:r w:rsidR="00AF4CFF" w:rsidRPr="007565B1">
              <w:rPr>
                <w:rFonts w:ascii="Arial Narrow" w:hAnsi="Arial Narrow" w:cs="Arial"/>
              </w:rPr>
              <w:t xml:space="preserve">ов в вагонах/  </w:t>
            </w:r>
            <w:r w:rsidR="00AF4CFF" w:rsidRPr="007565B1">
              <w:rPr>
                <w:rFonts w:ascii="Arial Narrow" w:hAnsi="Arial Narrow" w:cs="Arial"/>
              </w:rPr>
              <w:lastRenderedPageBreak/>
              <w:t>цистернах, принадлежащих Продавцу или арендованных Продавцом, возврат их производится в адрес Продавца</w:t>
            </w:r>
            <w:r w:rsidR="00F43C91" w:rsidRPr="007565B1">
              <w:rPr>
                <w:rFonts w:ascii="Arial Narrow" w:hAnsi="Arial Narrow" w:cs="Arial"/>
              </w:rPr>
              <w:t>,</w:t>
            </w:r>
            <w:r w:rsidR="00AF4CFF" w:rsidRPr="007565B1">
              <w:rPr>
                <w:rFonts w:ascii="Arial Narrow" w:hAnsi="Arial Narrow" w:cs="Arial"/>
              </w:rPr>
              <w:t xml:space="preserve"> в соответствии с инструкциями Продавца</w:t>
            </w:r>
            <w:r w:rsidR="00AF4CFF" w:rsidRPr="007565B1">
              <w:rPr>
                <w:rFonts w:ascii="Arial Narrow" w:hAnsi="Arial Narrow" w:cs="Arial"/>
                <w:bCs/>
                <w:iCs/>
              </w:rPr>
              <w:t>, являющимися обязательными для Покупателя</w:t>
            </w:r>
            <w:r w:rsidR="00AF4CFF" w:rsidRPr="007565B1">
              <w:rPr>
                <w:rFonts w:ascii="Arial Narrow" w:hAnsi="Arial Narrow" w:cs="Arial"/>
              </w:rPr>
              <w:t>. Инструкции должны быть направлены Покупателю Продавцом в письменном виде в течение 3 календарных дней после отгрузки в собственных или арендованных вагонах/цистернах.</w:t>
            </w:r>
          </w:p>
          <w:p w14:paraId="7089C55F" w14:textId="77777777" w:rsidR="00627CA3" w:rsidRPr="007565B1" w:rsidRDefault="00627CA3" w:rsidP="00DD1BCD">
            <w:pPr>
              <w:jc w:val="both"/>
              <w:rPr>
                <w:rFonts w:ascii="Arial Narrow" w:hAnsi="Arial Narrow" w:cs="Arial"/>
              </w:rPr>
            </w:pPr>
          </w:p>
        </w:tc>
        <w:tc>
          <w:tcPr>
            <w:tcW w:w="4961" w:type="dxa"/>
          </w:tcPr>
          <w:p w14:paraId="7065C4B8" w14:textId="77777777" w:rsidR="00132075" w:rsidRPr="007565B1" w:rsidRDefault="00132075" w:rsidP="00DD1BCD">
            <w:pPr>
              <w:jc w:val="both"/>
              <w:rPr>
                <w:rFonts w:ascii="Arial Narrow" w:hAnsi="Arial Narrow" w:cs="Arial"/>
              </w:rPr>
            </w:pPr>
          </w:p>
          <w:p w14:paraId="0B38C6C0" w14:textId="77777777" w:rsidR="00AF4CFF" w:rsidRPr="007565B1" w:rsidRDefault="00627CA3" w:rsidP="00DD1BCD">
            <w:pPr>
              <w:jc w:val="both"/>
              <w:rPr>
                <w:rFonts w:ascii="Arial Narrow" w:hAnsi="Arial Narrow" w:cs="Arial"/>
                <w:lang w:val="en-US"/>
              </w:rPr>
            </w:pPr>
            <w:r w:rsidRPr="007565B1">
              <w:rPr>
                <w:rFonts w:ascii="Arial Narrow" w:hAnsi="Arial Narrow" w:cs="Arial"/>
                <w:lang w:val="en-GB"/>
              </w:rPr>
              <w:t>1</w:t>
            </w:r>
            <w:r w:rsidR="00D1049D" w:rsidRPr="007565B1">
              <w:rPr>
                <w:rFonts w:ascii="Arial Narrow" w:hAnsi="Arial Narrow" w:cs="Arial"/>
                <w:lang w:val="en-US"/>
              </w:rPr>
              <w:t>0</w:t>
            </w:r>
            <w:r w:rsidRPr="007565B1">
              <w:rPr>
                <w:rFonts w:ascii="Arial Narrow" w:hAnsi="Arial Narrow" w:cs="Arial"/>
                <w:lang w:val="en-GB"/>
              </w:rPr>
              <w:t>.</w:t>
            </w:r>
            <w:r w:rsidR="00E71E8B" w:rsidRPr="007565B1">
              <w:rPr>
                <w:rFonts w:ascii="Arial Narrow" w:hAnsi="Arial Narrow" w:cs="Arial"/>
                <w:lang w:val="en-GB"/>
              </w:rPr>
              <w:t>1.</w:t>
            </w:r>
            <w:r w:rsidRPr="007565B1">
              <w:rPr>
                <w:rFonts w:ascii="Arial Narrow" w:hAnsi="Arial Narrow" w:cs="Arial"/>
                <w:lang w:val="en-US"/>
              </w:rPr>
              <w:t>5</w:t>
            </w:r>
            <w:r w:rsidR="00AF4CFF" w:rsidRPr="007565B1">
              <w:rPr>
                <w:rFonts w:ascii="Arial Narrow" w:hAnsi="Arial Narrow" w:cs="Arial"/>
                <w:lang w:val="en-GB"/>
              </w:rPr>
              <w:t>.</w:t>
            </w:r>
            <w:r w:rsidR="00C30B92" w:rsidRPr="007565B1">
              <w:rPr>
                <w:rFonts w:ascii="Arial Narrow" w:hAnsi="Arial Narrow" w:cs="Arial"/>
                <w:lang w:val="en-GB"/>
              </w:rPr>
              <w:t xml:space="preserve"> </w:t>
            </w:r>
            <w:r w:rsidR="00AF4CFF" w:rsidRPr="007565B1">
              <w:rPr>
                <w:rFonts w:ascii="Arial Narrow" w:hAnsi="Arial Narrow" w:cs="Arial"/>
                <w:lang w:val="en-US"/>
              </w:rPr>
              <w:t>Shipment of Goods is made in rail t</w:t>
            </w:r>
            <w:r w:rsidR="005D584C" w:rsidRPr="007565B1">
              <w:rPr>
                <w:rFonts w:ascii="Arial Narrow" w:hAnsi="Arial Narrow" w:cs="Arial"/>
                <w:lang w:val="en-US"/>
              </w:rPr>
              <w:t>ank/</w:t>
            </w:r>
            <w:r w:rsidR="00874BFA" w:rsidRPr="007565B1">
              <w:rPr>
                <w:rFonts w:ascii="Arial Narrow" w:hAnsi="Arial Narrow" w:cs="Arial"/>
                <w:lang w:val="en-US"/>
              </w:rPr>
              <w:t>covered in</w:t>
            </w:r>
            <w:r w:rsidR="00AF4CFF" w:rsidRPr="007565B1">
              <w:rPr>
                <w:rFonts w:ascii="Arial Narrow" w:hAnsi="Arial Narrow" w:cs="Arial"/>
                <w:kern w:val="22"/>
                <w:lang w:val="en-US"/>
              </w:rPr>
              <w:t xml:space="preserve"> own</w:t>
            </w:r>
            <w:r w:rsidR="00AF4CFF" w:rsidRPr="007565B1">
              <w:rPr>
                <w:rFonts w:ascii="Arial Narrow" w:hAnsi="Arial Narrow" w:cs="Arial"/>
                <w:lang w:val="en-US"/>
              </w:rPr>
              <w:t xml:space="preserve"> or rented rail   </w:t>
            </w:r>
            <w:r w:rsidR="00E17B67" w:rsidRPr="007565B1">
              <w:rPr>
                <w:rFonts w:ascii="Arial Narrow" w:hAnsi="Arial Narrow" w:cs="Arial"/>
                <w:lang w:val="en-US"/>
              </w:rPr>
              <w:t>tank/covered cars of the Seller</w:t>
            </w:r>
            <w:r w:rsidR="00AF4CFF" w:rsidRPr="007565B1">
              <w:rPr>
                <w:rFonts w:ascii="Arial Narrow" w:hAnsi="Arial Narrow" w:cs="Arial"/>
                <w:lang w:val="en-US"/>
              </w:rPr>
              <w:t>.</w:t>
            </w:r>
          </w:p>
          <w:p w14:paraId="1C2D69A0" w14:textId="77777777" w:rsidR="00F34B55" w:rsidRPr="007565B1" w:rsidRDefault="00F34B55" w:rsidP="00DD1BCD">
            <w:pPr>
              <w:snapToGrid w:val="0"/>
              <w:jc w:val="both"/>
              <w:rPr>
                <w:rFonts w:ascii="Arial Narrow" w:hAnsi="Arial Narrow" w:cs="Arial"/>
                <w:lang w:val="en-US"/>
              </w:rPr>
            </w:pPr>
          </w:p>
          <w:p w14:paraId="1539E99B"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Pr="007565B1">
              <w:rPr>
                <w:rFonts w:ascii="Arial Narrow" w:hAnsi="Arial Narrow" w:cs="Arial"/>
                <w:lang w:val="en-US"/>
              </w:rPr>
              <w:t>6.</w:t>
            </w:r>
            <w:r w:rsidRPr="007565B1">
              <w:rPr>
                <w:rFonts w:ascii="Arial Narrow" w:hAnsi="Arial Narrow" w:cs="Arial"/>
                <w:lang w:val="en-GB"/>
              </w:rPr>
              <w:t xml:space="preserve"> </w:t>
            </w:r>
            <w:r w:rsidR="00942206" w:rsidRPr="007565B1">
              <w:rPr>
                <w:rFonts w:ascii="Arial Narrow" w:hAnsi="Arial Narrow" w:cs="Arial"/>
                <w:lang w:val="en-US"/>
              </w:rPr>
              <w:t xml:space="preserve">In case of shipment of Goods </w:t>
            </w:r>
            <w:r w:rsidR="00AF4CFF" w:rsidRPr="007565B1">
              <w:rPr>
                <w:rFonts w:ascii="Arial Narrow" w:hAnsi="Arial Narrow" w:cs="Arial"/>
                <w:lang w:val="en-US"/>
              </w:rPr>
              <w:t xml:space="preserve">in rail   </w:t>
            </w:r>
            <w:r w:rsidR="00AF4CFF" w:rsidRPr="007565B1">
              <w:rPr>
                <w:rFonts w:ascii="Arial Narrow" w:hAnsi="Arial Narrow" w:cs="Arial"/>
                <w:lang w:val="en-US"/>
              </w:rPr>
              <w:lastRenderedPageBreak/>
              <w:t xml:space="preserve">tank/covered cars belonging to the Seller or rented by the Seller, the BUYER is to return the rail   tank/covered cars  to the Seller’s address according to the instructions of the Seller, being obligatory for the Buyer. The instructions should be directed to the Buyer by the Seller in written form within 3 </w:t>
            </w:r>
            <w:r w:rsidR="00AF4CFF" w:rsidRPr="007565B1">
              <w:rPr>
                <w:rFonts w:ascii="Arial Narrow" w:hAnsi="Arial Narrow" w:cs="Arial"/>
                <w:kern w:val="22"/>
                <w:lang w:val="en-US"/>
              </w:rPr>
              <w:t xml:space="preserve">calendar </w:t>
            </w:r>
            <w:r w:rsidR="00AF4CFF" w:rsidRPr="007565B1">
              <w:rPr>
                <w:rFonts w:ascii="Arial Narrow" w:hAnsi="Arial Narrow" w:cs="Arial"/>
                <w:lang w:val="en-US"/>
              </w:rPr>
              <w:t>days after shipment in Seller’s own or rented rail   tank/covered cars.</w:t>
            </w:r>
          </w:p>
          <w:p w14:paraId="69C3A7E9" w14:textId="77777777" w:rsidR="00627CA3" w:rsidRPr="007565B1" w:rsidRDefault="00627CA3" w:rsidP="00DD1BCD">
            <w:pPr>
              <w:snapToGrid w:val="0"/>
              <w:jc w:val="both"/>
              <w:rPr>
                <w:rFonts w:ascii="Arial Narrow" w:hAnsi="Arial Narrow" w:cs="Arial"/>
                <w:lang w:val="en-US"/>
              </w:rPr>
            </w:pPr>
          </w:p>
        </w:tc>
      </w:tr>
      <w:tr w:rsidR="00627CA3" w:rsidRPr="006061B1" w14:paraId="4F1F77B8" w14:textId="77777777" w:rsidTr="005F2C5C">
        <w:tc>
          <w:tcPr>
            <w:tcW w:w="4962" w:type="dxa"/>
          </w:tcPr>
          <w:p w14:paraId="2E48D6DC" w14:textId="77777777" w:rsidR="00942206" w:rsidRPr="007565B1" w:rsidRDefault="00627CA3" w:rsidP="00DD1BCD">
            <w:pPr>
              <w:pStyle w:val="a3"/>
              <w:spacing w:after="0"/>
              <w:ind w:left="4" w:right="33"/>
              <w:jc w:val="both"/>
              <w:rPr>
                <w:rFonts w:ascii="Arial Narrow" w:hAnsi="Arial Narrow" w:cs="Arial"/>
              </w:rPr>
            </w:pPr>
            <w:r w:rsidRPr="007565B1">
              <w:rPr>
                <w:rFonts w:ascii="Arial Narrow" w:hAnsi="Arial Narrow" w:cs="Arial"/>
              </w:rPr>
              <w:lastRenderedPageBreak/>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00942206" w:rsidRPr="007565B1">
              <w:rPr>
                <w:rFonts w:ascii="Arial Narrow" w:hAnsi="Arial Narrow" w:cs="Arial"/>
              </w:rPr>
              <w:t>7</w:t>
            </w:r>
            <w:r w:rsidRPr="007565B1">
              <w:rPr>
                <w:rFonts w:ascii="Arial Narrow" w:hAnsi="Arial Narrow" w:cs="Arial"/>
              </w:rPr>
              <w:t xml:space="preserve">. </w:t>
            </w:r>
            <w:r w:rsidR="00942206" w:rsidRPr="007565B1">
              <w:rPr>
                <w:rFonts w:ascii="Arial Narrow" w:hAnsi="Arial Narrow" w:cs="Arial"/>
              </w:rPr>
              <w:t xml:space="preserve">Для всех собственных (арендованных) цистерн/вагонов </w:t>
            </w:r>
            <w:r w:rsidR="00E17B67" w:rsidRPr="007565B1">
              <w:rPr>
                <w:rFonts w:ascii="Arial Narrow" w:hAnsi="Arial Narrow" w:cs="Arial"/>
              </w:rPr>
              <w:t xml:space="preserve">Продавца </w:t>
            </w:r>
            <w:r w:rsidR="00942206" w:rsidRPr="007565B1">
              <w:rPr>
                <w:rFonts w:ascii="Arial Narrow" w:hAnsi="Arial Narrow" w:cs="Arial"/>
              </w:rPr>
              <w:t>устанавливается следующий порядок  их возврата:</w:t>
            </w:r>
          </w:p>
          <w:p w14:paraId="3B677AB5" w14:textId="77777777" w:rsidR="00942206" w:rsidRPr="007565B1" w:rsidRDefault="00942206" w:rsidP="00DD1BCD">
            <w:pPr>
              <w:ind w:left="4" w:right="33"/>
              <w:jc w:val="both"/>
              <w:rPr>
                <w:rFonts w:ascii="Arial Narrow" w:hAnsi="Arial Narrow" w:cs="Arial"/>
              </w:rPr>
            </w:pPr>
            <w:r w:rsidRPr="007565B1">
              <w:rPr>
                <w:rFonts w:ascii="Arial Narrow" w:hAnsi="Arial Narrow" w:cs="Arial"/>
              </w:rPr>
              <w:t xml:space="preserve">- Возврат цистерн/вагонов на станцию в соответствии с инструкцией на возврат производится Покупателем (грузополучателем).  </w:t>
            </w:r>
          </w:p>
          <w:p w14:paraId="0BDB41DB" w14:textId="77777777" w:rsidR="00627CA3" w:rsidRPr="007565B1" w:rsidRDefault="00942206" w:rsidP="00DD1BCD">
            <w:pPr>
              <w:snapToGrid w:val="0"/>
              <w:jc w:val="both"/>
              <w:rPr>
                <w:rFonts w:ascii="Arial Narrow" w:hAnsi="Arial Narrow" w:cs="Arial"/>
              </w:rPr>
            </w:pPr>
            <w:r w:rsidRPr="007565B1">
              <w:rPr>
                <w:rFonts w:ascii="Arial Narrow" w:hAnsi="Arial Narrow" w:cs="Arial"/>
              </w:rPr>
              <w:t xml:space="preserve"> - Возврат порожних цистерн/вагонов по территории Российской Федерации от  станции назначения до станции отправления оплачивается Продавцом на станции отправления и включается в цену </w:t>
            </w:r>
            <w:r w:rsidR="00847FB1" w:rsidRPr="007565B1">
              <w:rPr>
                <w:rFonts w:ascii="Arial Narrow" w:hAnsi="Arial Narrow" w:cs="Arial"/>
              </w:rPr>
              <w:t>Товар</w:t>
            </w:r>
            <w:r w:rsidRPr="007565B1">
              <w:rPr>
                <w:rFonts w:ascii="Arial Narrow" w:hAnsi="Arial Narrow" w:cs="Arial"/>
              </w:rPr>
              <w:t xml:space="preserve">а.  </w:t>
            </w:r>
          </w:p>
          <w:p w14:paraId="757A28B3" w14:textId="77777777" w:rsidR="00627CA3" w:rsidRPr="007565B1" w:rsidRDefault="00627CA3" w:rsidP="00DD1BCD">
            <w:pPr>
              <w:pStyle w:val="30"/>
              <w:widowControl/>
              <w:autoSpaceDE/>
              <w:spacing w:after="0"/>
              <w:jc w:val="both"/>
              <w:rPr>
                <w:rFonts w:ascii="Arial Narrow" w:hAnsi="Arial Narrow"/>
                <w:sz w:val="24"/>
                <w:szCs w:val="24"/>
              </w:rPr>
            </w:pPr>
            <w:r w:rsidRPr="007565B1">
              <w:rPr>
                <w:rFonts w:ascii="Arial Narrow" w:hAnsi="Arial Narrow"/>
                <w:sz w:val="24"/>
                <w:szCs w:val="24"/>
              </w:rPr>
              <w:t xml:space="preserve">- Покупатель обязуется за свой счет обеспечить своевременный возврат с территорий иностранных государств собственных или арендованных </w:t>
            </w:r>
            <w:r w:rsidR="00AC5008" w:rsidRPr="007565B1">
              <w:rPr>
                <w:rFonts w:ascii="Arial Narrow" w:hAnsi="Arial Narrow"/>
                <w:sz w:val="24"/>
                <w:szCs w:val="24"/>
              </w:rPr>
              <w:t>цистерн/</w:t>
            </w:r>
            <w:r w:rsidRPr="007565B1">
              <w:rPr>
                <w:rFonts w:ascii="Arial Narrow" w:hAnsi="Arial Narrow"/>
                <w:sz w:val="24"/>
                <w:szCs w:val="24"/>
              </w:rPr>
              <w:t xml:space="preserve">вагонов </w:t>
            </w:r>
            <w:r w:rsidR="003808E3" w:rsidRPr="007565B1">
              <w:rPr>
                <w:rFonts w:ascii="Arial Narrow" w:hAnsi="Arial Narrow"/>
                <w:sz w:val="24"/>
                <w:szCs w:val="24"/>
              </w:rPr>
              <w:t xml:space="preserve">Продавца </w:t>
            </w:r>
            <w:r w:rsidRPr="007565B1">
              <w:rPr>
                <w:rFonts w:ascii="Arial Narrow" w:hAnsi="Arial Narrow"/>
                <w:sz w:val="24"/>
                <w:szCs w:val="24"/>
              </w:rPr>
              <w:t xml:space="preserve">по полным перевозочным документам.  </w:t>
            </w:r>
          </w:p>
          <w:p w14:paraId="6A78596E" w14:textId="77777777" w:rsidR="00456069" w:rsidRPr="007565B1" w:rsidRDefault="00627CA3" w:rsidP="00DD1BCD">
            <w:pPr>
              <w:ind w:right="33"/>
              <w:jc w:val="both"/>
              <w:rPr>
                <w:rFonts w:ascii="Arial Narrow" w:hAnsi="Arial Narrow" w:cs="Arial"/>
              </w:rPr>
            </w:pPr>
            <w:r w:rsidRPr="007565B1">
              <w:rPr>
                <w:rFonts w:ascii="Arial Narrow" w:hAnsi="Arial Narrow" w:cs="Arial"/>
              </w:rPr>
              <w:t>- В случае оплаты Покупателем (грузополучателем) усл</w:t>
            </w:r>
            <w:r w:rsidR="00AC5008" w:rsidRPr="007565B1">
              <w:rPr>
                <w:rFonts w:ascii="Arial Narrow" w:hAnsi="Arial Narrow" w:cs="Arial"/>
              </w:rPr>
              <w:t>уг по возврату порожних цистерн/</w:t>
            </w:r>
            <w:r w:rsidRPr="007565B1">
              <w:rPr>
                <w:rFonts w:ascii="Arial Narrow" w:hAnsi="Arial Narrow" w:cs="Arial"/>
              </w:rPr>
              <w:t xml:space="preserve">вагонов на станции назначения и при этом стоимость возврата включается в цену </w:t>
            </w:r>
            <w:r w:rsidR="00847FB1" w:rsidRPr="007565B1">
              <w:rPr>
                <w:rFonts w:ascii="Arial Narrow" w:hAnsi="Arial Narrow" w:cs="Arial"/>
              </w:rPr>
              <w:t>Товар</w:t>
            </w:r>
            <w:r w:rsidRPr="007565B1">
              <w:rPr>
                <w:rFonts w:ascii="Arial Narrow" w:hAnsi="Arial Narrow" w:cs="Arial"/>
              </w:rPr>
              <w:t>а, расходы на возврат оплачиваются Продавцом Покупателю по предъявлении счетов-фактур и копий железнодорожных квитанций на возврат</w:t>
            </w:r>
            <w:r w:rsidR="00346149" w:rsidRPr="007565B1">
              <w:rPr>
                <w:rFonts w:ascii="Arial Narrow" w:hAnsi="Arial Narrow" w:cs="Arial"/>
              </w:rPr>
              <w:t xml:space="preserve"> порожних цистерн/</w:t>
            </w:r>
            <w:r w:rsidRPr="007565B1">
              <w:rPr>
                <w:rFonts w:ascii="Arial Narrow" w:hAnsi="Arial Narrow" w:cs="Arial"/>
              </w:rPr>
              <w:t xml:space="preserve">вагонов, заверенных подписью Покупателя и скрепленных печатью Покупателя. Документы, </w:t>
            </w:r>
            <w:proofErr w:type="gramStart"/>
            <w:r w:rsidRPr="007565B1">
              <w:rPr>
                <w:rFonts w:ascii="Arial Narrow" w:hAnsi="Arial Narrow" w:cs="Arial"/>
              </w:rPr>
              <w:t>подтверждающие  расходы</w:t>
            </w:r>
            <w:proofErr w:type="gramEnd"/>
            <w:r w:rsidRPr="007565B1">
              <w:rPr>
                <w:rFonts w:ascii="Arial Narrow" w:hAnsi="Arial Narrow" w:cs="Arial"/>
              </w:rPr>
              <w:t xml:space="preserve"> на возврат, </w:t>
            </w:r>
            <w:r w:rsidR="00E17B67" w:rsidRPr="007565B1">
              <w:rPr>
                <w:rFonts w:ascii="Arial Narrow" w:hAnsi="Arial Narrow" w:cs="Arial"/>
              </w:rPr>
              <w:t xml:space="preserve">должны быть представлены не </w:t>
            </w:r>
            <w:r w:rsidRPr="007565B1">
              <w:rPr>
                <w:rFonts w:ascii="Arial Narrow" w:hAnsi="Arial Narrow" w:cs="Arial"/>
              </w:rPr>
              <w:t xml:space="preserve">позднее 3-х месяцев с </w:t>
            </w:r>
            <w:r w:rsidR="00E17B67" w:rsidRPr="007565B1">
              <w:rPr>
                <w:rFonts w:ascii="Arial Narrow" w:hAnsi="Arial Narrow" w:cs="Arial"/>
              </w:rPr>
              <w:t>даты</w:t>
            </w:r>
            <w:r w:rsidRPr="007565B1">
              <w:rPr>
                <w:rFonts w:ascii="Arial Narrow" w:hAnsi="Arial Narrow" w:cs="Arial"/>
              </w:rPr>
              <w:t xml:space="preserve"> поставки </w:t>
            </w:r>
            <w:r w:rsidR="00847FB1" w:rsidRPr="007565B1">
              <w:rPr>
                <w:rFonts w:ascii="Arial Narrow" w:hAnsi="Arial Narrow" w:cs="Arial"/>
                <w:kern w:val="22"/>
              </w:rPr>
              <w:t>Товар</w:t>
            </w:r>
            <w:r w:rsidRPr="007565B1">
              <w:rPr>
                <w:rFonts w:ascii="Arial Narrow" w:hAnsi="Arial Narrow" w:cs="Arial"/>
                <w:kern w:val="22"/>
              </w:rPr>
              <w:t>а</w:t>
            </w:r>
            <w:r w:rsidR="00E17B67" w:rsidRPr="007565B1">
              <w:rPr>
                <w:rFonts w:ascii="Arial Narrow" w:hAnsi="Arial Narrow" w:cs="Arial"/>
                <w:kern w:val="22"/>
              </w:rPr>
              <w:t xml:space="preserve">. В противном случае указанные расходы </w:t>
            </w:r>
            <w:r w:rsidRPr="007565B1">
              <w:rPr>
                <w:rFonts w:ascii="Arial Narrow" w:hAnsi="Arial Narrow" w:cs="Arial"/>
              </w:rPr>
              <w:t xml:space="preserve"> Продавцом  не возмещаются. </w:t>
            </w:r>
          </w:p>
          <w:p w14:paraId="260BBB49" w14:textId="77777777" w:rsidR="00627CA3" w:rsidRPr="007565B1" w:rsidRDefault="00456069" w:rsidP="00DD1BCD">
            <w:pPr>
              <w:ind w:right="33"/>
              <w:jc w:val="both"/>
              <w:rPr>
                <w:rFonts w:ascii="Arial Narrow" w:hAnsi="Arial Narrow" w:cs="Arial"/>
              </w:rPr>
            </w:pPr>
            <w:r w:rsidRPr="007565B1">
              <w:rPr>
                <w:rFonts w:ascii="Arial Narrow" w:hAnsi="Arial Narrow" w:cs="Arial"/>
              </w:rPr>
              <w:t>-  При возврате порожней цистерны/вагона Покупатель обеспечивает заполнение накладных на возврат порожних цистерн/вагонов в соответствии с «Правилами перевозок грузов» раздел 41», а также с Инструкциями Продавца и иными требованиями, предусмотренными действующими правилами транспортного законодательства.</w:t>
            </w:r>
          </w:p>
        </w:tc>
        <w:tc>
          <w:tcPr>
            <w:tcW w:w="4961" w:type="dxa"/>
          </w:tcPr>
          <w:p w14:paraId="2B1CAFB2" w14:textId="77777777" w:rsidR="00942206" w:rsidRPr="007565B1" w:rsidRDefault="00627CA3" w:rsidP="00DD1BCD">
            <w:pPr>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00942206" w:rsidRPr="007565B1">
              <w:rPr>
                <w:rFonts w:ascii="Arial Narrow" w:hAnsi="Arial Narrow" w:cs="Arial"/>
                <w:lang w:val="en-US"/>
              </w:rPr>
              <w:t>7</w:t>
            </w:r>
            <w:r w:rsidRPr="007565B1">
              <w:rPr>
                <w:rFonts w:ascii="Arial Narrow" w:hAnsi="Arial Narrow" w:cs="Arial"/>
                <w:lang w:val="en-US"/>
              </w:rPr>
              <w:t xml:space="preserve">. </w:t>
            </w:r>
            <w:r w:rsidR="00942206" w:rsidRPr="007565B1">
              <w:rPr>
                <w:rFonts w:ascii="Arial Narrow" w:hAnsi="Arial Narrow" w:cs="Arial"/>
                <w:lang w:val="en-US"/>
              </w:rPr>
              <w:t xml:space="preserve">For all </w:t>
            </w:r>
            <w:r w:rsidR="00A508EA" w:rsidRPr="007565B1">
              <w:rPr>
                <w:rFonts w:ascii="Arial Narrow" w:hAnsi="Arial Narrow" w:cs="Arial"/>
                <w:lang w:val="en-US"/>
              </w:rPr>
              <w:t xml:space="preserve">Seller’s </w:t>
            </w:r>
            <w:r w:rsidR="00942206" w:rsidRPr="007565B1">
              <w:rPr>
                <w:rFonts w:ascii="Arial Narrow" w:hAnsi="Arial Narrow" w:cs="Arial"/>
                <w:lang w:val="en-US"/>
              </w:rPr>
              <w:t>own  rail tank/covered cars</w:t>
            </w:r>
            <w:r w:rsidR="00942206" w:rsidRPr="007565B1">
              <w:rPr>
                <w:rFonts w:ascii="Arial Narrow" w:hAnsi="Arial Narrow" w:cs="Arial"/>
                <w:kern w:val="22"/>
                <w:lang w:val="en-US"/>
              </w:rPr>
              <w:t xml:space="preserve"> </w:t>
            </w:r>
            <w:r w:rsidR="00942206" w:rsidRPr="007565B1">
              <w:rPr>
                <w:rFonts w:ascii="Arial Narrow" w:hAnsi="Arial Narrow" w:cs="Arial"/>
                <w:lang w:val="en-US"/>
              </w:rPr>
              <w:t>the following order of their return is established:</w:t>
            </w:r>
          </w:p>
          <w:p w14:paraId="068D00C8" w14:textId="77777777" w:rsidR="00942206" w:rsidRPr="007565B1" w:rsidRDefault="00942206" w:rsidP="00DD1BCD">
            <w:pPr>
              <w:jc w:val="both"/>
              <w:rPr>
                <w:rFonts w:ascii="Arial Narrow" w:hAnsi="Arial Narrow" w:cs="Arial"/>
                <w:lang w:val="en-US"/>
              </w:rPr>
            </w:pPr>
          </w:p>
          <w:p w14:paraId="6A63A636" w14:textId="77777777" w:rsidR="00627CA3" w:rsidRPr="007565B1" w:rsidRDefault="00942206" w:rsidP="00DD1BCD">
            <w:pPr>
              <w:snapToGrid w:val="0"/>
              <w:jc w:val="both"/>
              <w:rPr>
                <w:rFonts w:ascii="Arial Narrow" w:hAnsi="Arial Narrow" w:cs="Arial"/>
                <w:lang w:val="en-US"/>
              </w:rPr>
            </w:pPr>
            <w:r w:rsidRPr="007565B1">
              <w:rPr>
                <w:rFonts w:ascii="Arial Narrow" w:hAnsi="Arial Narrow" w:cs="Arial"/>
                <w:lang w:val="en-US"/>
              </w:rPr>
              <w:t>- Back rail tank/covered cars at the station in accordance with the instructions on the return is made by the Buyer (consignee).</w:t>
            </w:r>
          </w:p>
          <w:p w14:paraId="0BEC503E" w14:textId="77777777" w:rsidR="00942206" w:rsidRPr="007565B1" w:rsidRDefault="00942206" w:rsidP="00DD1BCD">
            <w:pPr>
              <w:jc w:val="both"/>
              <w:rPr>
                <w:rFonts w:ascii="Arial Narrow" w:hAnsi="Arial Narrow" w:cs="Arial"/>
                <w:lang w:val="en-US"/>
              </w:rPr>
            </w:pPr>
            <w:r w:rsidRPr="007565B1">
              <w:rPr>
                <w:rFonts w:ascii="Arial Narrow" w:hAnsi="Arial Narrow" w:cs="Arial"/>
                <w:lang w:val="en-US"/>
              </w:rPr>
              <w:t xml:space="preserve">- Return of empty rail tank/covered cars through territory of Russian Federation from station of destination to dispatch station is paid by the Seller and </w:t>
            </w:r>
            <w:r w:rsidRPr="007565B1">
              <w:rPr>
                <w:rFonts w:ascii="Arial Narrow" w:hAnsi="Arial Narrow" w:cs="Arial"/>
                <w:kern w:val="22"/>
                <w:lang w:val="en-US"/>
              </w:rPr>
              <w:t>is included</w:t>
            </w:r>
            <w:r w:rsidRPr="007565B1">
              <w:rPr>
                <w:rFonts w:ascii="Arial Narrow" w:hAnsi="Arial Narrow" w:cs="Arial"/>
                <w:lang w:val="en-US"/>
              </w:rPr>
              <w:t xml:space="preserve"> in the price for the goods.</w:t>
            </w:r>
          </w:p>
          <w:p w14:paraId="03CF2036" w14:textId="77777777" w:rsidR="002953E4" w:rsidRPr="007565B1" w:rsidRDefault="002953E4" w:rsidP="00DD1BCD">
            <w:pPr>
              <w:tabs>
                <w:tab w:val="left" w:pos="144"/>
              </w:tabs>
              <w:suppressAutoHyphens w:val="0"/>
              <w:jc w:val="both"/>
              <w:rPr>
                <w:rFonts w:ascii="Arial Narrow" w:hAnsi="Arial Narrow" w:cs="Arial"/>
                <w:lang w:val="en-US"/>
              </w:rPr>
            </w:pPr>
          </w:p>
          <w:p w14:paraId="3C13683F" w14:textId="77777777" w:rsidR="00627CA3" w:rsidRPr="007565B1" w:rsidRDefault="00627CA3" w:rsidP="00DD1BCD">
            <w:pPr>
              <w:tabs>
                <w:tab w:val="left" w:pos="144"/>
              </w:tabs>
              <w:suppressAutoHyphens w:val="0"/>
              <w:jc w:val="both"/>
              <w:rPr>
                <w:rFonts w:ascii="Arial Narrow" w:hAnsi="Arial Narrow" w:cs="Arial"/>
                <w:lang w:val="en-US"/>
              </w:rPr>
            </w:pPr>
            <w:r w:rsidRPr="007565B1">
              <w:rPr>
                <w:rFonts w:ascii="Arial Narrow" w:hAnsi="Arial Narrow" w:cs="Arial"/>
                <w:lang w:val="en-US"/>
              </w:rPr>
              <w:t xml:space="preserve">- The Buyer shall provide the return of Seller’s own or </w:t>
            </w:r>
            <w:r w:rsidR="00874BFA" w:rsidRPr="007565B1">
              <w:rPr>
                <w:rFonts w:ascii="Arial Narrow" w:hAnsi="Arial Narrow" w:cs="Arial"/>
                <w:lang w:val="en-US"/>
              </w:rPr>
              <w:t>rented rail</w:t>
            </w:r>
            <w:r w:rsidRPr="007565B1">
              <w:rPr>
                <w:rFonts w:ascii="Arial Narrow" w:hAnsi="Arial Narrow" w:cs="Arial"/>
                <w:lang w:val="en-US"/>
              </w:rPr>
              <w:t xml:space="preserve"> </w:t>
            </w:r>
            <w:r w:rsidR="00C664C7" w:rsidRPr="007565B1">
              <w:rPr>
                <w:rFonts w:ascii="Arial Narrow" w:hAnsi="Arial Narrow" w:cs="Arial"/>
                <w:lang w:val="en-US"/>
              </w:rPr>
              <w:t>tank/covered cars</w:t>
            </w:r>
            <w:r w:rsidRPr="007565B1">
              <w:rPr>
                <w:rFonts w:ascii="Arial Narrow" w:hAnsi="Arial Narrow" w:cs="Arial"/>
                <w:lang w:val="en-US"/>
              </w:rPr>
              <w:t xml:space="preserve"> through the territory of foreign country on his own expense under the full set of transport documents.  </w:t>
            </w:r>
          </w:p>
          <w:p w14:paraId="4F930E4E" w14:textId="77777777" w:rsidR="00A508EA" w:rsidRPr="007565B1" w:rsidRDefault="00A508EA" w:rsidP="00DD1BCD">
            <w:pPr>
              <w:jc w:val="both"/>
              <w:rPr>
                <w:rFonts w:ascii="Arial Narrow" w:hAnsi="Arial Narrow" w:cs="Arial"/>
                <w:lang w:val="en-US"/>
              </w:rPr>
            </w:pPr>
          </w:p>
          <w:p w14:paraId="5798A2DF" w14:textId="77777777" w:rsidR="00DD1BCD" w:rsidRPr="007565B1" w:rsidRDefault="00627CA3" w:rsidP="00D15EC4">
            <w:pPr>
              <w:autoSpaceDE w:val="0"/>
              <w:autoSpaceDN w:val="0"/>
              <w:adjustRightInd w:val="0"/>
              <w:ind w:right="33"/>
              <w:jc w:val="both"/>
              <w:rPr>
                <w:rFonts w:ascii="Arial Narrow" w:hAnsi="Arial Narrow" w:cs="Arial"/>
                <w:lang w:val="en-US"/>
              </w:rPr>
            </w:pPr>
            <w:r w:rsidRPr="007565B1">
              <w:rPr>
                <w:rFonts w:ascii="Arial Narrow" w:hAnsi="Arial Narrow" w:cs="Arial"/>
                <w:lang w:val="en-US"/>
              </w:rPr>
              <w:t xml:space="preserve">- In case of payment by the Buyer (consignor) services for return of empty tanks or goods wagons on stations of destination and thus return cost included in the goods price, expenses on return are paid by the Seller to the Buyer after a receipt of invoices and copies of railway bills on return of the empty rail </w:t>
            </w:r>
            <w:r w:rsidR="00C664C7" w:rsidRPr="007565B1">
              <w:rPr>
                <w:rFonts w:ascii="Arial Narrow" w:hAnsi="Arial Narrow" w:cs="Arial"/>
                <w:lang w:val="en-US"/>
              </w:rPr>
              <w:t>tank/covered cars</w:t>
            </w:r>
            <w:r w:rsidRPr="007565B1">
              <w:rPr>
                <w:rFonts w:ascii="Arial Narrow" w:hAnsi="Arial Narrow" w:cs="Arial"/>
                <w:lang w:val="en-US"/>
              </w:rPr>
              <w:t xml:space="preserve"> assured by the signature of the Buyer and sealed by the Buyer’s stamp. </w:t>
            </w:r>
            <w:r w:rsidR="00E17B67" w:rsidRPr="007565B1">
              <w:rPr>
                <w:rFonts w:ascii="Arial Narrow" w:hAnsi="Arial Narrow" w:cs="Arial"/>
                <w:lang w:val="en-US"/>
              </w:rPr>
              <w:t xml:space="preserve"> The documents confirming charges on </w:t>
            </w:r>
            <w:r w:rsidR="00874BFA" w:rsidRPr="007565B1">
              <w:rPr>
                <w:rFonts w:ascii="Arial Narrow" w:hAnsi="Arial Narrow" w:cs="Arial"/>
                <w:lang w:val="en-US"/>
              </w:rPr>
              <w:t>return</w:t>
            </w:r>
            <w:r w:rsidR="00E17B67" w:rsidRPr="007565B1">
              <w:rPr>
                <w:rFonts w:ascii="Arial Narrow" w:hAnsi="Arial Narrow" w:cs="Arial"/>
                <w:lang w:val="en-US"/>
              </w:rPr>
              <w:t xml:space="preserve"> should be presented not later than 3 months from the date of delivery</w:t>
            </w:r>
            <w:r w:rsidR="00E17B67" w:rsidRPr="007565B1">
              <w:rPr>
                <w:rFonts w:ascii="Arial Narrow" w:hAnsi="Arial Narrow" w:cs="Arial"/>
                <w:kern w:val="22"/>
                <w:lang w:val="en-US"/>
              </w:rPr>
              <w:t xml:space="preserve"> of the Goods. Otherwise the specified charges</w:t>
            </w:r>
            <w:r w:rsidR="00E17B67" w:rsidRPr="007565B1">
              <w:rPr>
                <w:rFonts w:ascii="Arial Narrow" w:hAnsi="Arial Narrow" w:cs="Arial"/>
                <w:lang w:val="en-US"/>
              </w:rPr>
              <w:t xml:space="preserve"> are not compensated by the Seller. </w:t>
            </w:r>
          </w:p>
          <w:p w14:paraId="15AD2B5E" w14:textId="77777777" w:rsidR="00456069" w:rsidRPr="007565B1" w:rsidRDefault="00456069" w:rsidP="00DD1BCD">
            <w:pPr>
              <w:jc w:val="both"/>
              <w:rPr>
                <w:rFonts w:ascii="Arial Narrow" w:hAnsi="Arial Narrow" w:cs="Arial"/>
                <w:lang w:val="en-US"/>
              </w:rPr>
            </w:pPr>
            <w:r w:rsidRPr="007565B1">
              <w:rPr>
                <w:rFonts w:ascii="Arial Narrow" w:hAnsi="Arial Narrow" w:cs="Arial"/>
                <w:lang w:val="en-US"/>
              </w:rPr>
              <w:t xml:space="preserve">- At return of the empty rail </w:t>
            </w:r>
            <w:r w:rsidR="00C664C7" w:rsidRPr="007565B1">
              <w:rPr>
                <w:rFonts w:ascii="Arial Narrow" w:hAnsi="Arial Narrow" w:cs="Arial"/>
                <w:lang w:val="en-US"/>
              </w:rPr>
              <w:t xml:space="preserve"> tank/covered cars</w:t>
            </w:r>
            <w:r w:rsidRPr="007565B1">
              <w:rPr>
                <w:rFonts w:ascii="Arial Narrow" w:hAnsi="Arial Narrow" w:cs="Arial"/>
                <w:lang w:val="en-US"/>
              </w:rPr>
              <w:t xml:space="preserve"> the Buyer provides filling of waybills on return of empty rail </w:t>
            </w:r>
            <w:r w:rsidR="00C664C7" w:rsidRPr="007565B1">
              <w:rPr>
                <w:rFonts w:ascii="Arial Narrow" w:hAnsi="Arial Narrow" w:cs="Arial"/>
                <w:lang w:val="en-US"/>
              </w:rPr>
              <w:t xml:space="preserve"> tank/covered cars</w:t>
            </w:r>
            <w:r w:rsidRPr="007565B1">
              <w:rPr>
                <w:rFonts w:ascii="Arial Narrow" w:hAnsi="Arial Narrow" w:cs="Arial"/>
                <w:lang w:val="en-US"/>
              </w:rPr>
              <w:t xml:space="preserve"> according to «Rules of transportations of cargoes</w:t>
            </w:r>
            <w:r w:rsidR="00C664C7" w:rsidRPr="007565B1">
              <w:rPr>
                <w:rFonts w:ascii="Arial Narrow" w:hAnsi="Arial Narrow" w:cs="Arial"/>
                <w:lang w:val="en-US"/>
              </w:rPr>
              <w:t xml:space="preserve"> </w:t>
            </w:r>
            <w:r w:rsidRPr="007565B1">
              <w:rPr>
                <w:rFonts w:ascii="Arial Narrow" w:hAnsi="Arial Narrow" w:cs="Arial"/>
                <w:lang w:val="en-US"/>
              </w:rPr>
              <w:t>"section 41", and also with Instructions of the Seller and other requirements provided by operating rules of the transport legislation.</w:t>
            </w:r>
          </w:p>
          <w:p w14:paraId="2F656D45" w14:textId="77777777" w:rsidR="00942206" w:rsidRPr="007565B1" w:rsidRDefault="00942206" w:rsidP="00DD1BCD">
            <w:pPr>
              <w:jc w:val="both"/>
              <w:rPr>
                <w:rFonts w:ascii="Arial Narrow" w:hAnsi="Arial Narrow" w:cs="Arial"/>
                <w:lang w:val="en-US"/>
              </w:rPr>
            </w:pPr>
          </w:p>
          <w:p w14:paraId="611DCBC7" w14:textId="77777777" w:rsidR="00627CA3" w:rsidRPr="007565B1" w:rsidRDefault="00904677" w:rsidP="00DD1BCD">
            <w:pPr>
              <w:jc w:val="both"/>
              <w:rPr>
                <w:rFonts w:ascii="Arial Narrow" w:hAnsi="Arial Narrow" w:cs="Arial"/>
                <w:lang w:val="en-GB"/>
              </w:rPr>
            </w:pPr>
            <w:r w:rsidRPr="007565B1">
              <w:rPr>
                <w:rFonts w:ascii="Arial Narrow" w:hAnsi="Arial Narrow" w:cs="Arial"/>
                <w:lang w:val="en-US"/>
              </w:rPr>
              <w:t xml:space="preserve"> </w:t>
            </w:r>
            <w:r w:rsidR="00627CA3" w:rsidRPr="007565B1">
              <w:rPr>
                <w:rFonts w:ascii="Arial Narrow" w:hAnsi="Arial Narrow" w:cs="Arial"/>
                <w:lang w:val="en-US"/>
              </w:rPr>
              <w:t xml:space="preserve">  </w:t>
            </w:r>
            <w:r w:rsidRPr="007565B1">
              <w:rPr>
                <w:rFonts w:ascii="Arial Narrow" w:hAnsi="Arial Narrow" w:cs="Arial"/>
                <w:lang w:val="en-US"/>
              </w:rPr>
              <w:t xml:space="preserve"> </w:t>
            </w:r>
            <w:r w:rsidR="00627CA3" w:rsidRPr="007565B1">
              <w:rPr>
                <w:rFonts w:ascii="Arial Narrow" w:hAnsi="Arial Narrow" w:cs="Arial"/>
                <w:lang w:val="en-US"/>
              </w:rPr>
              <w:t xml:space="preserve"> </w:t>
            </w:r>
          </w:p>
        </w:tc>
      </w:tr>
      <w:tr w:rsidR="00627CA3" w:rsidRPr="006061B1" w14:paraId="2036308F" w14:textId="77777777" w:rsidTr="005F2C5C">
        <w:tc>
          <w:tcPr>
            <w:tcW w:w="4962" w:type="dxa"/>
          </w:tcPr>
          <w:p w14:paraId="0540B34D" w14:textId="77777777" w:rsidR="00762FC4" w:rsidRPr="007565B1" w:rsidRDefault="00627CA3" w:rsidP="00762FC4">
            <w:pPr>
              <w:pStyle w:val="a3"/>
              <w:spacing w:after="0"/>
              <w:ind w:right="33"/>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00A508EA" w:rsidRPr="007565B1">
              <w:rPr>
                <w:rFonts w:ascii="Arial Narrow" w:hAnsi="Arial Narrow" w:cs="Arial"/>
              </w:rPr>
              <w:t>8</w:t>
            </w:r>
            <w:r w:rsidRPr="007565B1">
              <w:rPr>
                <w:rFonts w:ascii="Arial Narrow" w:hAnsi="Arial Narrow" w:cs="Arial"/>
              </w:rPr>
              <w:t xml:space="preserve">. </w:t>
            </w:r>
            <w:r w:rsidR="00456069" w:rsidRPr="007565B1">
              <w:rPr>
                <w:rFonts w:ascii="Arial Narrow" w:hAnsi="Arial Narrow" w:cs="Arial"/>
              </w:rPr>
              <w:t>П</w:t>
            </w:r>
            <w:r w:rsidRPr="007565B1">
              <w:rPr>
                <w:rFonts w:ascii="Arial Narrow" w:hAnsi="Arial Narrow" w:cs="Arial"/>
              </w:rPr>
              <w:t>окупатель обязан обес</w:t>
            </w:r>
            <w:r w:rsidR="00346149" w:rsidRPr="007565B1">
              <w:rPr>
                <w:rFonts w:ascii="Arial Narrow" w:hAnsi="Arial Narrow" w:cs="Arial"/>
              </w:rPr>
              <w:t>печить возврат порожних цистерн/</w:t>
            </w:r>
            <w:r w:rsidRPr="007565B1">
              <w:rPr>
                <w:rFonts w:ascii="Arial Narrow" w:hAnsi="Arial Narrow" w:cs="Arial"/>
              </w:rPr>
              <w:t>вагонов в исправном техническом, коммерческом состоянии, полной сохранности, и передачу</w:t>
            </w:r>
            <w:r w:rsidRPr="007565B1">
              <w:rPr>
                <w:rFonts w:ascii="Arial Narrow" w:hAnsi="Arial Narrow" w:cs="Arial"/>
                <w:strike/>
              </w:rPr>
              <w:t xml:space="preserve"> </w:t>
            </w:r>
            <w:r w:rsidRPr="007565B1">
              <w:rPr>
                <w:rFonts w:ascii="Arial Narrow" w:hAnsi="Arial Narrow" w:cs="Arial"/>
              </w:rPr>
              <w:t xml:space="preserve"> </w:t>
            </w:r>
            <w:r w:rsidR="00E3534C" w:rsidRPr="007565B1">
              <w:rPr>
                <w:rFonts w:ascii="Arial Narrow" w:hAnsi="Arial Narrow" w:cs="Arial"/>
              </w:rPr>
              <w:t>т</w:t>
            </w:r>
            <w:r w:rsidR="00847FB1" w:rsidRPr="007565B1">
              <w:rPr>
                <w:rFonts w:ascii="Arial Narrow" w:hAnsi="Arial Narrow" w:cs="Arial"/>
              </w:rPr>
              <w:t>овар</w:t>
            </w:r>
            <w:r w:rsidRPr="007565B1">
              <w:rPr>
                <w:rFonts w:ascii="Arial Narrow" w:hAnsi="Arial Narrow" w:cs="Arial"/>
              </w:rPr>
              <w:t xml:space="preserve">осопроводительных документов на первоначальную станцию отгрузки </w:t>
            </w:r>
            <w:r w:rsidRPr="007565B1">
              <w:rPr>
                <w:rFonts w:ascii="Arial Narrow" w:hAnsi="Arial Narrow" w:cs="Arial"/>
              </w:rPr>
              <w:lastRenderedPageBreak/>
              <w:t>или на иную станцию, указанную Продавцом. Заполнение транспортных документ</w:t>
            </w:r>
            <w:r w:rsidR="00346149" w:rsidRPr="007565B1">
              <w:rPr>
                <w:rFonts w:ascii="Arial Narrow" w:hAnsi="Arial Narrow" w:cs="Arial"/>
              </w:rPr>
              <w:t xml:space="preserve">ов на возврат </w:t>
            </w:r>
            <w:proofErr w:type="gramStart"/>
            <w:r w:rsidR="00346149" w:rsidRPr="007565B1">
              <w:rPr>
                <w:rFonts w:ascii="Arial Narrow" w:hAnsi="Arial Narrow" w:cs="Arial"/>
              </w:rPr>
              <w:t>порожних  цистерн</w:t>
            </w:r>
            <w:proofErr w:type="gramEnd"/>
            <w:r w:rsidR="00346149" w:rsidRPr="007565B1">
              <w:rPr>
                <w:rFonts w:ascii="Arial Narrow" w:hAnsi="Arial Narrow" w:cs="Arial"/>
              </w:rPr>
              <w:t>/</w:t>
            </w:r>
            <w:r w:rsidRPr="007565B1">
              <w:rPr>
                <w:rFonts w:ascii="Arial Narrow" w:hAnsi="Arial Narrow" w:cs="Arial"/>
              </w:rPr>
              <w:t>вагонов осуществляется Покупателем в соответствии с действующими правилами заполнения перевозочных документов на перевозку грузов</w:t>
            </w:r>
            <w:r w:rsidR="00E3534C" w:rsidRPr="007565B1">
              <w:rPr>
                <w:rFonts w:ascii="Arial Narrow" w:hAnsi="Arial Narrow" w:cs="Arial"/>
              </w:rPr>
              <w:t xml:space="preserve"> </w:t>
            </w:r>
            <w:r w:rsidRPr="007565B1">
              <w:rPr>
                <w:rFonts w:ascii="Arial Narrow" w:hAnsi="Arial Narrow" w:cs="Arial"/>
              </w:rPr>
              <w:t>ж/д транспортом и инструкциями Продавца.</w:t>
            </w:r>
          </w:p>
          <w:p w14:paraId="1E2B4234" w14:textId="77777777" w:rsidR="006744AA" w:rsidRPr="007565B1" w:rsidRDefault="00762FC4" w:rsidP="00762FC4">
            <w:pPr>
              <w:pStyle w:val="a3"/>
              <w:spacing w:after="0"/>
              <w:ind w:right="33"/>
              <w:jc w:val="both"/>
              <w:rPr>
                <w:rFonts w:ascii="Arial Narrow" w:hAnsi="Arial Narrow" w:cs="Arial"/>
              </w:rPr>
            </w:pPr>
            <w:r w:rsidRPr="007565B1">
              <w:rPr>
                <w:rFonts w:ascii="Arial Narrow" w:hAnsi="Arial Narrow" w:cs="Arial"/>
              </w:rPr>
              <w:t>В</w:t>
            </w:r>
            <w:r w:rsidR="006744AA" w:rsidRPr="007565B1">
              <w:rPr>
                <w:rFonts w:ascii="Arial Narrow" w:hAnsi="Arial Narrow" w:cs="Arial"/>
              </w:rPr>
              <w:t xml:space="preserve"> случае перевозки сжиженных углеводородных газов избыточное давление в железнодорожном подвижном составе после слива должно быть не менее 0,05 МПа.</w:t>
            </w:r>
          </w:p>
          <w:p w14:paraId="7C978553" w14:textId="77777777" w:rsidR="006744AA" w:rsidRPr="007565B1" w:rsidRDefault="006744AA" w:rsidP="006744AA">
            <w:pPr>
              <w:pStyle w:val="a3"/>
              <w:spacing w:after="0"/>
              <w:ind w:right="33"/>
              <w:jc w:val="both"/>
              <w:rPr>
                <w:rFonts w:ascii="Arial Narrow" w:hAnsi="Arial Narrow" w:cs="Arial"/>
              </w:rPr>
            </w:pPr>
            <w:r w:rsidRPr="007565B1">
              <w:rPr>
                <w:rFonts w:ascii="Arial Narrow" w:hAnsi="Arial Narrow" w:cs="Arial"/>
                <w:noProof/>
              </w:rPr>
              <w:t xml:space="preserve">После </w:t>
            </w:r>
            <w:r w:rsidRPr="007565B1">
              <w:rPr>
                <w:rFonts w:ascii="Arial Narrow" w:hAnsi="Arial Narrow" w:cs="Arial"/>
              </w:rPr>
              <w:t>в</w:t>
            </w:r>
            <w:r w:rsidRPr="007565B1">
              <w:rPr>
                <w:rFonts w:ascii="Arial Narrow" w:hAnsi="Arial Narrow" w:cs="Arial"/>
                <w:noProof/>
              </w:rPr>
              <w:t xml:space="preserve">ыгрузки </w:t>
            </w:r>
            <w:r w:rsidRPr="007565B1">
              <w:rPr>
                <w:rFonts w:ascii="Arial Narrow" w:hAnsi="Arial Narrow" w:cs="Arial"/>
              </w:rPr>
              <w:t>г</w:t>
            </w:r>
            <w:r w:rsidRPr="007565B1">
              <w:rPr>
                <w:rFonts w:ascii="Arial Narrow" w:hAnsi="Arial Narrow" w:cs="Arial"/>
                <w:noProof/>
              </w:rPr>
              <w:t xml:space="preserve">рузов </w:t>
            </w:r>
            <w:r w:rsidRPr="007565B1">
              <w:rPr>
                <w:rFonts w:ascii="Arial Narrow" w:hAnsi="Arial Narrow" w:cs="Arial"/>
              </w:rPr>
              <w:t xml:space="preserve">железнодорожный </w:t>
            </w:r>
            <w:r w:rsidRPr="007565B1">
              <w:rPr>
                <w:rFonts w:ascii="Arial Narrow" w:hAnsi="Arial Narrow" w:cs="Arial"/>
                <w:noProof/>
              </w:rPr>
              <w:t xml:space="preserve">подвижной состав </w:t>
            </w:r>
            <w:r w:rsidRPr="007565B1">
              <w:rPr>
                <w:rFonts w:ascii="Arial Narrow" w:hAnsi="Arial Narrow" w:cs="Arial"/>
              </w:rPr>
              <w:t>д</w:t>
            </w:r>
            <w:r w:rsidRPr="007565B1">
              <w:rPr>
                <w:rFonts w:ascii="Arial Narrow" w:hAnsi="Arial Narrow" w:cs="Arial"/>
                <w:noProof/>
              </w:rPr>
              <w:t xml:space="preserve">олжен </w:t>
            </w:r>
            <w:r w:rsidRPr="007565B1">
              <w:rPr>
                <w:rFonts w:ascii="Arial Narrow" w:hAnsi="Arial Narrow" w:cs="Arial"/>
              </w:rPr>
              <w:t>б</w:t>
            </w:r>
            <w:r w:rsidRPr="007565B1">
              <w:rPr>
                <w:rFonts w:ascii="Arial Narrow" w:hAnsi="Arial Narrow" w:cs="Arial"/>
                <w:noProof/>
              </w:rPr>
              <w:t xml:space="preserve">ыть </w:t>
            </w:r>
            <w:r w:rsidRPr="007565B1">
              <w:rPr>
                <w:rFonts w:ascii="Arial Narrow" w:hAnsi="Arial Narrow" w:cs="Arial"/>
              </w:rPr>
              <w:t>о</w:t>
            </w:r>
            <w:r w:rsidRPr="007565B1">
              <w:rPr>
                <w:rFonts w:ascii="Arial Narrow" w:hAnsi="Arial Narrow" w:cs="Arial"/>
                <w:noProof/>
              </w:rPr>
              <w:t xml:space="preserve">чищен </w:t>
            </w:r>
            <w:r w:rsidRPr="007565B1">
              <w:rPr>
                <w:rFonts w:ascii="Arial Narrow" w:hAnsi="Arial Narrow" w:cs="Arial"/>
              </w:rPr>
              <w:t>в</w:t>
            </w:r>
            <w:r w:rsidRPr="007565B1">
              <w:rPr>
                <w:rFonts w:ascii="Arial Narrow" w:hAnsi="Arial Narrow" w:cs="Arial"/>
                <w:noProof/>
              </w:rPr>
              <w:t xml:space="preserve">нутри </w:t>
            </w:r>
            <w:r w:rsidRPr="007565B1">
              <w:rPr>
                <w:rFonts w:ascii="Arial Narrow" w:hAnsi="Arial Narrow" w:cs="Arial"/>
              </w:rPr>
              <w:t>и</w:t>
            </w:r>
            <w:r w:rsidRPr="007565B1">
              <w:rPr>
                <w:rFonts w:ascii="Arial Narrow" w:hAnsi="Arial Narrow" w:cs="Arial"/>
                <w:noProof/>
              </w:rPr>
              <w:t xml:space="preserve"> </w:t>
            </w:r>
            <w:r w:rsidRPr="007565B1">
              <w:rPr>
                <w:rFonts w:ascii="Arial Narrow" w:hAnsi="Arial Narrow" w:cs="Arial"/>
              </w:rPr>
              <w:t>с</w:t>
            </w:r>
            <w:r w:rsidRPr="007565B1">
              <w:rPr>
                <w:rFonts w:ascii="Arial Narrow" w:hAnsi="Arial Narrow" w:cs="Arial"/>
                <w:noProof/>
              </w:rPr>
              <w:t>наружи. Клиент</w:t>
            </w:r>
            <w:r w:rsidRPr="007565B1">
              <w:rPr>
                <w:rFonts w:ascii="Arial Narrow" w:hAnsi="Arial Narrow" w:cs="Arial"/>
              </w:rPr>
              <w:t xml:space="preserve"> обязан обеспечить отсутствие посторонних предметов в котле железнодорожного подвижного состава, в том числе использованных запорно-пломбировочных устройств. </w:t>
            </w:r>
            <w:r w:rsidRPr="007565B1">
              <w:rPr>
                <w:rFonts w:ascii="Arial Narrow" w:hAnsi="Arial Narrow" w:cs="Arial"/>
                <w:noProof/>
              </w:rPr>
              <w:t xml:space="preserve">Очищенным </w:t>
            </w:r>
            <w:r w:rsidRPr="007565B1">
              <w:rPr>
                <w:rFonts w:ascii="Arial Narrow" w:hAnsi="Arial Narrow" w:cs="Arial"/>
              </w:rPr>
              <w:t>п</w:t>
            </w:r>
            <w:r w:rsidRPr="007565B1">
              <w:rPr>
                <w:rFonts w:ascii="Arial Narrow" w:hAnsi="Arial Narrow" w:cs="Arial"/>
                <w:noProof/>
              </w:rPr>
              <w:t xml:space="preserve">ризнается </w:t>
            </w:r>
            <w:r w:rsidRPr="007565B1">
              <w:rPr>
                <w:rFonts w:ascii="Arial Narrow" w:hAnsi="Arial Narrow" w:cs="Arial"/>
              </w:rPr>
              <w:t>железнодорожный подвижной состав</w:t>
            </w:r>
            <w:r w:rsidRPr="007565B1">
              <w:rPr>
                <w:rFonts w:ascii="Arial Narrow" w:hAnsi="Arial Narrow" w:cs="Arial"/>
                <w:noProof/>
              </w:rPr>
              <w:t xml:space="preserve"> </w:t>
            </w:r>
            <w:r w:rsidRPr="007565B1">
              <w:rPr>
                <w:rFonts w:ascii="Arial Narrow" w:hAnsi="Arial Narrow" w:cs="Arial"/>
              </w:rPr>
              <w:t>п</w:t>
            </w:r>
            <w:r w:rsidRPr="007565B1">
              <w:rPr>
                <w:rFonts w:ascii="Arial Narrow" w:hAnsi="Arial Narrow" w:cs="Arial"/>
                <w:noProof/>
              </w:rPr>
              <w:t xml:space="preserve">ри </w:t>
            </w:r>
            <w:r w:rsidRPr="007565B1">
              <w:rPr>
                <w:rFonts w:ascii="Arial Narrow" w:hAnsi="Arial Narrow" w:cs="Arial"/>
              </w:rPr>
              <w:t>у</w:t>
            </w:r>
            <w:r w:rsidRPr="007565B1">
              <w:rPr>
                <w:rFonts w:ascii="Arial Narrow" w:hAnsi="Arial Narrow" w:cs="Arial"/>
                <w:noProof/>
              </w:rPr>
              <w:t xml:space="preserve">словии, </w:t>
            </w:r>
            <w:r w:rsidRPr="007565B1">
              <w:rPr>
                <w:rFonts w:ascii="Arial Narrow" w:hAnsi="Arial Narrow" w:cs="Arial"/>
              </w:rPr>
              <w:t>е</w:t>
            </w:r>
            <w:r w:rsidRPr="007565B1">
              <w:rPr>
                <w:rFonts w:ascii="Arial Narrow" w:hAnsi="Arial Narrow" w:cs="Arial"/>
                <w:noProof/>
              </w:rPr>
              <w:t xml:space="preserve">сли </w:t>
            </w:r>
            <w:r w:rsidRPr="007565B1">
              <w:rPr>
                <w:rFonts w:ascii="Arial Narrow" w:hAnsi="Arial Narrow" w:cs="Arial"/>
              </w:rPr>
              <w:t>в</w:t>
            </w:r>
            <w:r w:rsidRPr="007565B1">
              <w:rPr>
                <w:rFonts w:ascii="Arial Narrow" w:hAnsi="Arial Narrow" w:cs="Arial"/>
                <w:noProof/>
              </w:rPr>
              <w:t xml:space="preserve">о внутренней </w:t>
            </w:r>
            <w:r w:rsidRPr="007565B1">
              <w:rPr>
                <w:rFonts w:ascii="Arial Narrow" w:hAnsi="Arial Narrow" w:cs="Arial"/>
              </w:rPr>
              <w:t>и</w:t>
            </w:r>
            <w:r w:rsidRPr="007565B1">
              <w:rPr>
                <w:rFonts w:ascii="Arial Narrow" w:hAnsi="Arial Narrow" w:cs="Arial"/>
                <w:noProof/>
              </w:rPr>
              <w:t xml:space="preserve"> </w:t>
            </w:r>
            <w:r w:rsidRPr="007565B1">
              <w:rPr>
                <w:rFonts w:ascii="Arial Narrow" w:hAnsi="Arial Narrow" w:cs="Arial"/>
              </w:rPr>
              <w:t>н</w:t>
            </w:r>
            <w:r w:rsidRPr="007565B1">
              <w:rPr>
                <w:rFonts w:ascii="Arial Narrow" w:hAnsi="Arial Narrow" w:cs="Arial"/>
                <w:noProof/>
              </w:rPr>
              <w:t xml:space="preserve">а внешней </w:t>
            </w:r>
            <w:r w:rsidRPr="007565B1">
              <w:rPr>
                <w:rFonts w:ascii="Arial Narrow" w:hAnsi="Arial Narrow" w:cs="Arial"/>
              </w:rPr>
              <w:t>п</w:t>
            </w:r>
            <w:r w:rsidRPr="007565B1">
              <w:rPr>
                <w:rFonts w:ascii="Arial Narrow" w:hAnsi="Arial Narrow" w:cs="Arial"/>
                <w:noProof/>
              </w:rPr>
              <w:t xml:space="preserve">оверхности </w:t>
            </w:r>
            <w:r w:rsidRPr="007565B1">
              <w:rPr>
                <w:rFonts w:ascii="Arial Narrow" w:hAnsi="Arial Narrow" w:cs="Arial"/>
              </w:rPr>
              <w:t>к</w:t>
            </w:r>
            <w:r w:rsidRPr="007565B1">
              <w:rPr>
                <w:rFonts w:ascii="Arial Narrow" w:hAnsi="Arial Narrow" w:cs="Arial"/>
                <w:noProof/>
              </w:rPr>
              <w:t xml:space="preserve">отлов </w:t>
            </w:r>
            <w:r w:rsidRPr="007565B1">
              <w:rPr>
                <w:rFonts w:ascii="Arial Narrow" w:hAnsi="Arial Narrow" w:cs="Arial"/>
              </w:rPr>
              <w:t>и</w:t>
            </w:r>
            <w:r w:rsidRPr="007565B1">
              <w:rPr>
                <w:rFonts w:ascii="Arial Narrow" w:hAnsi="Arial Narrow" w:cs="Arial"/>
                <w:noProof/>
              </w:rPr>
              <w:t xml:space="preserve">ли </w:t>
            </w:r>
            <w:r w:rsidRPr="007565B1">
              <w:rPr>
                <w:rFonts w:ascii="Arial Narrow" w:hAnsi="Arial Narrow" w:cs="Arial"/>
              </w:rPr>
              <w:t>б</w:t>
            </w:r>
            <w:r w:rsidRPr="007565B1">
              <w:rPr>
                <w:rFonts w:ascii="Arial Narrow" w:hAnsi="Arial Narrow" w:cs="Arial"/>
                <w:noProof/>
              </w:rPr>
              <w:t xml:space="preserve">ункеров </w:t>
            </w:r>
            <w:r w:rsidRPr="007565B1">
              <w:rPr>
                <w:rFonts w:ascii="Arial Narrow" w:hAnsi="Arial Narrow" w:cs="Arial"/>
              </w:rPr>
              <w:t>н</w:t>
            </w:r>
            <w:r w:rsidRPr="007565B1">
              <w:rPr>
                <w:rFonts w:ascii="Arial Narrow" w:hAnsi="Arial Narrow" w:cs="Arial"/>
                <w:noProof/>
              </w:rPr>
              <w:t xml:space="preserve">е </w:t>
            </w:r>
            <w:r w:rsidRPr="007565B1">
              <w:rPr>
                <w:rFonts w:ascii="Arial Narrow" w:hAnsi="Arial Narrow" w:cs="Arial"/>
              </w:rPr>
              <w:t>и</w:t>
            </w:r>
            <w:r w:rsidRPr="007565B1">
              <w:rPr>
                <w:rFonts w:ascii="Arial Narrow" w:hAnsi="Arial Narrow" w:cs="Arial"/>
                <w:noProof/>
              </w:rPr>
              <w:t xml:space="preserve">меется </w:t>
            </w:r>
            <w:r w:rsidRPr="007565B1">
              <w:rPr>
                <w:rFonts w:ascii="Arial Narrow" w:hAnsi="Arial Narrow" w:cs="Arial"/>
              </w:rPr>
              <w:t>н</w:t>
            </w:r>
            <w:r w:rsidRPr="007565B1">
              <w:rPr>
                <w:rFonts w:ascii="Arial Narrow" w:hAnsi="Arial Narrow" w:cs="Arial"/>
                <w:noProof/>
              </w:rPr>
              <w:t xml:space="preserve">аличия </w:t>
            </w:r>
            <w:r w:rsidRPr="007565B1">
              <w:rPr>
                <w:rFonts w:ascii="Arial Narrow" w:hAnsi="Arial Narrow" w:cs="Arial"/>
              </w:rPr>
              <w:t>о</w:t>
            </w:r>
            <w:r w:rsidRPr="007565B1">
              <w:rPr>
                <w:rFonts w:ascii="Arial Narrow" w:hAnsi="Arial Narrow" w:cs="Arial"/>
                <w:noProof/>
              </w:rPr>
              <w:t xml:space="preserve">статков </w:t>
            </w:r>
            <w:r w:rsidRPr="007565B1">
              <w:rPr>
                <w:rFonts w:ascii="Arial Narrow" w:hAnsi="Arial Narrow" w:cs="Arial"/>
              </w:rPr>
              <w:t>г</w:t>
            </w:r>
            <w:r w:rsidRPr="007565B1">
              <w:rPr>
                <w:rFonts w:ascii="Arial Narrow" w:hAnsi="Arial Narrow" w:cs="Arial"/>
                <w:noProof/>
              </w:rPr>
              <w:t>рузов (</w:t>
            </w:r>
            <w:r w:rsidRPr="007565B1">
              <w:rPr>
                <w:rFonts w:ascii="Arial Narrow" w:hAnsi="Arial Narrow" w:cs="Arial"/>
              </w:rPr>
              <w:t xml:space="preserve">следов </w:t>
            </w:r>
            <w:proofErr w:type="spellStart"/>
            <w:r w:rsidRPr="007565B1">
              <w:rPr>
                <w:rFonts w:ascii="Arial Narrow" w:hAnsi="Arial Narrow" w:cs="Arial"/>
              </w:rPr>
              <w:t>облива</w:t>
            </w:r>
            <w:proofErr w:type="spellEnd"/>
            <w:r w:rsidRPr="007565B1">
              <w:rPr>
                <w:rFonts w:ascii="Arial Narrow" w:hAnsi="Arial Narrow" w:cs="Arial"/>
              </w:rPr>
              <w:t>).</w:t>
            </w:r>
          </w:p>
          <w:p w14:paraId="5BE2C972" w14:textId="77777777" w:rsidR="00627CA3" w:rsidRPr="007565B1" w:rsidRDefault="00627CA3" w:rsidP="00F21C0C">
            <w:pPr>
              <w:pStyle w:val="a3"/>
              <w:spacing w:after="0"/>
              <w:ind w:right="33"/>
              <w:jc w:val="both"/>
              <w:rPr>
                <w:rFonts w:ascii="Arial Narrow" w:hAnsi="Arial Narrow" w:cs="Arial"/>
              </w:rPr>
            </w:pPr>
            <w:r w:rsidRPr="007565B1">
              <w:rPr>
                <w:rFonts w:ascii="Arial Narrow" w:hAnsi="Arial Narrow" w:cs="Arial"/>
              </w:rPr>
              <w:t xml:space="preserve">При нарушении Покупателем порядка оформления документов на возврат собственных (арендованных) </w:t>
            </w:r>
            <w:r w:rsidR="00346149" w:rsidRPr="007565B1">
              <w:rPr>
                <w:rFonts w:ascii="Arial Narrow" w:hAnsi="Arial Narrow" w:cs="Arial"/>
              </w:rPr>
              <w:t xml:space="preserve"> </w:t>
            </w:r>
            <w:r w:rsidRPr="007565B1">
              <w:rPr>
                <w:rFonts w:ascii="Arial Narrow" w:hAnsi="Arial Narrow" w:cs="Arial"/>
              </w:rPr>
              <w:t>цистерн</w:t>
            </w:r>
            <w:r w:rsidR="00346149" w:rsidRPr="007565B1">
              <w:rPr>
                <w:rFonts w:ascii="Arial Narrow" w:hAnsi="Arial Narrow" w:cs="Arial"/>
              </w:rPr>
              <w:t>/вагонов</w:t>
            </w:r>
            <w:r w:rsidRPr="007565B1">
              <w:rPr>
                <w:rFonts w:ascii="Arial Narrow" w:hAnsi="Arial Narrow" w:cs="Arial"/>
              </w:rPr>
              <w:t xml:space="preserve"> Продавца (Экспедитора, Грузоотправителя) Покупатель возмещает Продавцу все документально подтвержденные убытки, возникшие в связи с таким нарушением. </w:t>
            </w:r>
          </w:p>
          <w:p w14:paraId="265703D7" w14:textId="77777777" w:rsidR="00627CA3" w:rsidRPr="007565B1" w:rsidRDefault="00141B82" w:rsidP="00DD1BCD">
            <w:pPr>
              <w:pStyle w:val="a6"/>
              <w:spacing w:line="240" w:lineRule="auto"/>
              <w:ind w:left="4" w:right="33"/>
              <w:rPr>
                <w:rFonts w:ascii="Arial Narrow" w:hAnsi="Arial Narrow" w:cs="Arial"/>
                <w:sz w:val="24"/>
              </w:rPr>
            </w:pPr>
            <w:r w:rsidRPr="007565B1">
              <w:rPr>
                <w:rFonts w:ascii="Arial Narrow" w:hAnsi="Arial Narrow" w:cs="Arial"/>
                <w:sz w:val="24"/>
              </w:rPr>
              <w:t xml:space="preserve"> </w:t>
            </w:r>
          </w:p>
          <w:p w14:paraId="733B1862" w14:textId="77777777" w:rsidR="00BF4756" w:rsidRPr="007565B1" w:rsidRDefault="00627CA3" w:rsidP="00DD1BCD">
            <w:pPr>
              <w:snapToGrid w:val="0"/>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00A508EA" w:rsidRPr="007565B1">
              <w:rPr>
                <w:rFonts w:ascii="Arial Narrow" w:hAnsi="Arial Narrow" w:cs="Arial"/>
              </w:rPr>
              <w:t>9</w:t>
            </w:r>
            <w:r w:rsidRPr="007565B1">
              <w:rPr>
                <w:rFonts w:ascii="Arial Narrow" w:hAnsi="Arial Narrow" w:cs="Arial"/>
              </w:rPr>
              <w:t xml:space="preserve">. </w:t>
            </w:r>
            <w:r w:rsidR="00BF4756" w:rsidRPr="007565B1">
              <w:rPr>
                <w:rFonts w:ascii="Arial Narrow" w:hAnsi="Arial Narrow" w:cs="Arial"/>
              </w:rPr>
              <w:t xml:space="preserve">Покупатель производит ремонт цистерн/вагонов за пределами Российской Федерации за свой счет, с последующим </w:t>
            </w:r>
            <w:r w:rsidR="001C05C3" w:rsidRPr="007565B1">
              <w:rPr>
                <w:rFonts w:ascii="Arial Narrow" w:hAnsi="Arial Narrow" w:cs="Arial"/>
              </w:rPr>
              <w:t>предъявлением</w:t>
            </w:r>
            <w:r w:rsidR="00BF4756" w:rsidRPr="007565B1">
              <w:rPr>
                <w:rFonts w:ascii="Arial Narrow" w:hAnsi="Arial Narrow" w:cs="Arial"/>
              </w:rPr>
              <w:t xml:space="preserve"> данных </w:t>
            </w:r>
            <w:r w:rsidR="00DC57D4" w:rsidRPr="007565B1">
              <w:rPr>
                <w:rFonts w:ascii="Arial Narrow" w:hAnsi="Arial Narrow" w:cs="Arial"/>
              </w:rPr>
              <w:t>расходов Продавцу. Расходы по ремонту должны быть документально подтверждены.</w:t>
            </w:r>
          </w:p>
          <w:p w14:paraId="3D235A2B" w14:textId="77777777" w:rsidR="00BF4756" w:rsidRPr="007565B1" w:rsidRDefault="00BF4756" w:rsidP="00DD1BCD">
            <w:pPr>
              <w:snapToGrid w:val="0"/>
              <w:jc w:val="both"/>
              <w:rPr>
                <w:rFonts w:ascii="Arial Narrow" w:hAnsi="Arial Narrow" w:cs="Arial"/>
              </w:rPr>
            </w:pPr>
          </w:p>
          <w:p w14:paraId="1046F320" w14:textId="77777777" w:rsidR="00627CA3" w:rsidRPr="007565B1" w:rsidRDefault="00DC57D4" w:rsidP="00DD1BCD">
            <w:pPr>
              <w:snapToGrid w:val="0"/>
              <w:jc w:val="both"/>
              <w:rPr>
                <w:rFonts w:ascii="Arial Narrow" w:hAnsi="Arial Narrow" w:cs="Arial"/>
                <w:lang w:val="en-US"/>
              </w:rPr>
            </w:pPr>
            <w:r w:rsidRPr="007565B1">
              <w:rPr>
                <w:rFonts w:ascii="Arial Narrow" w:hAnsi="Arial Narrow" w:cs="Arial"/>
              </w:rPr>
              <w:t>10.</w:t>
            </w:r>
            <w:r w:rsidR="00CE0A53" w:rsidRPr="007565B1">
              <w:rPr>
                <w:rFonts w:ascii="Arial Narrow" w:hAnsi="Arial Narrow" w:cs="Arial"/>
              </w:rPr>
              <w:t>1.</w:t>
            </w:r>
            <w:r w:rsidRPr="007565B1">
              <w:rPr>
                <w:rFonts w:ascii="Arial Narrow" w:hAnsi="Arial Narrow" w:cs="Arial"/>
              </w:rPr>
              <w:t xml:space="preserve">10. </w:t>
            </w:r>
            <w:r w:rsidR="00627CA3" w:rsidRPr="007565B1">
              <w:rPr>
                <w:rFonts w:ascii="Arial Narrow" w:hAnsi="Arial Narrow" w:cs="Arial"/>
              </w:rPr>
              <w:t xml:space="preserve">При отказе Покупателя от запланированных к отгрузке по железной дороге объемов </w:t>
            </w:r>
            <w:r w:rsidR="00E3534C" w:rsidRPr="007565B1">
              <w:rPr>
                <w:rFonts w:ascii="Arial Narrow" w:hAnsi="Arial Narrow" w:cs="Arial"/>
              </w:rPr>
              <w:t>Товара</w:t>
            </w:r>
            <w:r w:rsidR="00627CA3" w:rsidRPr="007565B1">
              <w:rPr>
                <w:rFonts w:ascii="Arial Narrow" w:hAnsi="Arial Narrow" w:cs="Arial"/>
              </w:rPr>
              <w:t>, он оплачивает счета Продавца на сумму выставленных железной дорогой штрафов Продавцу в рублях за непредъявление груза к перевозке. Штрафы должны б</w:t>
            </w:r>
            <w:r w:rsidR="00150BA6" w:rsidRPr="007565B1">
              <w:rPr>
                <w:rFonts w:ascii="Arial Narrow" w:hAnsi="Arial Narrow" w:cs="Arial"/>
              </w:rPr>
              <w:t>ыть документально подтверждены.</w:t>
            </w:r>
          </w:p>
        </w:tc>
        <w:tc>
          <w:tcPr>
            <w:tcW w:w="4961" w:type="dxa"/>
          </w:tcPr>
          <w:p w14:paraId="0CE9BB64" w14:textId="77777777" w:rsidR="00627CA3" w:rsidRPr="007565B1" w:rsidRDefault="00904677" w:rsidP="00DD1BCD">
            <w:pPr>
              <w:tabs>
                <w:tab w:val="left" w:pos="144"/>
              </w:tabs>
              <w:suppressAutoHyphens w:val="0"/>
              <w:jc w:val="both"/>
              <w:rPr>
                <w:rFonts w:ascii="Arial Narrow" w:hAnsi="Arial Narrow" w:cs="Arial"/>
                <w:lang w:val="en-US"/>
              </w:rPr>
            </w:pPr>
            <w:r w:rsidRPr="007565B1">
              <w:rPr>
                <w:rFonts w:ascii="Arial Narrow" w:hAnsi="Arial Narrow" w:cs="Arial"/>
                <w:lang w:val="en-US"/>
              </w:rPr>
              <w:lastRenderedPageBreak/>
              <w:t xml:space="preserve"> </w:t>
            </w:r>
            <w:r w:rsidR="00627CA3" w:rsidRPr="007565B1">
              <w:rPr>
                <w:rFonts w:ascii="Arial Narrow" w:hAnsi="Arial Narrow" w:cs="Arial"/>
                <w:lang w:val="en-US"/>
              </w:rPr>
              <w:t>1</w:t>
            </w:r>
            <w:r w:rsidR="00D1049D" w:rsidRPr="007565B1">
              <w:rPr>
                <w:rFonts w:ascii="Arial Narrow" w:hAnsi="Arial Narrow" w:cs="Arial"/>
                <w:lang w:val="en-US"/>
              </w:rPr>
              <w:t>0</w:t>
            </w:r>
            <w:r w:rsidR="00627CA3" w:rsidRPr="007565B1">
              <w:rPr>
                <w:rFonts w:ascii="Arial Narrow" w:hAnsi="Arial Narrow" w:cs="Arial"/>
                <w:lang w:val="en-US"/>
              </w:rPr>
              <w:t>.</w:t>
            </w:r>
            <w:r w:rsidR="00E71E8B" w:rsidRPr="007565B1">
              <w:rPr>
                <w:rFonts w:ascii="Arial Narrow" w:hAnsi="Arial Narrow" w:cs="Arial"/>
                <w:lang w:val="en-US"/>
              </w:rPr>
              <w:t>1.</w:t>
            </w:r>
            <w:r w:rsidR="00A508EA" w:rsidRPr="007565B1">
              <w:rPr>
                <w:rFonts w:ascii="Arial Narrow" w:hAnsi="Arial Narrow" w:cs="Arial"/>
                <w:lang w:val="en-US"/>
              </w:rPr>
              <w:t>8</w:t>
            </w:r>
            <w:r w:rsidR="00627CA3" w:rsidRPr="007565B1">
              <w:rPr>
                <w:rFonts w:ascii="Arial Narrow" w:hAnsi="Arial Narrow" w:cs="Arial"/>
                <w:lang w:val="en-US"/>
              </w:rPr>
              <w:t xml:space="preserve">. The </w:t>
            </w:r>
            <w:r w:rsidR="00A508EA" w:rsidRPr="007565B1">
              <w:rPr>
                <w:rFonts w:ascii="Arial Narrow" w:hAnsi="Arial Narrow" w:cs="Arial"/>
                <w:lang w:val="en-US"/>
              </w:rPr>
              <w:t>B</w:t>
            </w:r>
            <w:r w:rsidR="00627CA3" w:rsidRPr="007565B1">
              <w:rPr>
                <w:rFonts w:ascii="Arial Narrow" w:hAnsi="Arial Narrow" w:cs="Arial"/>
                <w:lang w:val="en-US"/>
              </w:rPr>
              <w:t xml:space="preserve">uyer is obliged to provide return empty rail </w:t>
            </w:r>
            <w:r w:rsidR="00C664C7" w:rsidRPr="007565B1">
              <w:rPr>
                <w:rFonts w:ascii="Arial Narrow" w:hAnsi="Arial Narrow" w:cs="Arial"/>
                <w:lang w:val="en-US"/>
              </w:rPr>
              <w:t>tank/covered cars</w:t>
            </w:r>
            <w:r w:rsidR="00627CA3" w:rsidRPr="007565B1">
              <w:rPr>
                <w:rFonts w:ascii="Arial Narrow" w:hAnsi="Arial Narrow" w:cs="Arial"/>
                <w:lang w:val="en-US"/>
              </w:rPr>
              <w:t xml:space="preserve"> in the serviceable technical, commercial condition, full safety, and to transfer covering documents to initial station of shipment or </w:t>
            </w:r>
            <w:r w:rsidR="00627CA3" w:rsidRPr="007565B1">
              <w:rPr>
                <w:rFonts w:ascii="Arial Narrow" w:hAnsi="Arial Narrow" w:cs="Arial"/>
                <w:strike/>
                <w:kern w:val="22"/>
                <w:lang w:val="en-US"/>
              </w:rPr>
              <w:t xml:space="preserve"> </w:t>
            </w:r>
            <w:r w:rsidR="00627CA3" w:rsidRPr="007565B1">
              <w:rPr>
                <w:rFonts w:ascii="Arial Narrow" w:hAnsi="Arial Narrow" w:cs="Arial"/>
                <w:lang w:val="en-US"/>
              </w:rPr>
              <w:t xml:space="preserve"> to other station specified by the Seller. Filling of transport </w:t>
            </w:r>
            <w:r w:rsidR="00627CA3" w:rsidRPr="007565B1">
              <w:rPr>
                <w:rFonts w:ascii="Arial Narrow" w:hAnsi="Arial Narrow" w:cs="Arial"/>
                <w:lang w:val="en-US"/>
              </w:rPr>
              <w:lastRenderedPageBreak/>
              <w:t xml:space="preserve">documents on return empty rail </w:t>
            </w:r>
            <w:r w:rsidR="00C664C7" w:rsidRPr="007565B1">
              <w:rPr>
                <w:rFonts w:ascii="Arial Narrow" w:hAnsi="Arial Narrow" w:cs="Arial"/>
                <w:lang w:val="en-US"/>
              </w:rPr>
              <w:t xml:space="preserve">  tank/covered cars</w:t>
            </w:r>
            <w:r w:rsidR="00627CA3" w:rsidRPr="007565B1">
              <w:rPr>
                <w:rFonts w:ascii="Arial Narrow" w:hAnsi="Arial Narrow" w:cs="Arial"/>
                <w:lang w:val="en-US"/>
              </w:rPr>
              <w:t xml:space="preserve"> is carried out by the Buyer according to operating rules of filling of transportation documents on transportation of cargoes by </w:t>
            </w:r>
            <w:r w:rsidR="00E3534C" w:rsidRPr="007565B1">
              <w:rPr>
                <w:rFonts w:ascii="Arial Narrow" w:hAnsi="Arial Narrow" w:cs="Arial"/>
                <w:lang w:val="en-US"/>
              </w:rPr>
              <w:t xml:space="preserve">rail way </w:t>
            </w:r>
            <w:r w:rsidR="00627CA3" w:rsidRPr="007565B1">
              <w:rPr>
                <w:rFonts w:ascii="Arial Narrow" w:hAnsi="Arial Narrow" w:cs="Arial"/>
                <w:lang w:val="en-US"/>
              </w:rPr>
              <w:t xml:space="preserve">transport and instructions of the Seller. </w:t>
            </w:r>
          </w:p>
          <w:p w14:paraId="7DC6979B" w14:textId="77777777" w:rsidR="00D42136" w:rsidRDefault="00D42136" w:rsidP="00D42136">
            <w:pPr>
              <w:rPr>
                <w:rFonts w:ascii="Arial" w:hAnsi="Arial" w:cs="Arial"/>
                <w:sz w:val="20"/>
                <w:szCs w:val="20"/>
                <w:lang w:val="en-US"/>
              </w:rPr>
            </w:pPr>
          </w:p>
          <w:p w14:paraId="46B322EC" w14:textId="77777777" w:rsidR="00D15EC4" w:rsidRPr="00D3052A" w:rsidRDefault="00D15EC4" w:rsidP="00D42136">
            <w:pPr>
              <w:rPr>
                <w:rFonts w:ascii="Arial" w:hAnsi="Arial" w:cs="Arial"/>
                <w:sz w:val="20"/>
                <w:szCs w:val="20"/>
                <w:lang w:val="en-US"/>
              </w:rPr>
            </w:pPr>
          </w:p>
          <w:p w14:paraId="614F9D43" w14:textId="77777777" w:rsidR="00D42136" w:rsidRPr="00D42136" w:rsidRDefault="00D42136" w:rsidP="00D42136">
            <w:pPr>
              <w:rPr>
                <w:rFonts w:ascii="Arial Narrow" w:hAnsi="Arial Narrow" w:cs="Arial"/>
                <w:lang w:val="en-US"/>
              </w:rPr>
            </w:pPr>
            <w:r w:rsidRPr="00D42136">
              <w:rPr>
                <w:rFonts w:ascii="Arial Narrow" w:hAnsi="Arial Narrow" w:cs="Arial"/>
                <w:lang w:val="en-US"/>
              </w:rPr>
              <w:t>Overpressure in the railway rolling stock should be not less than 0.05 MPa after draining in case of liquefied petroleum gas transportation.</w:t>
            </w:r>
          </w:p>
          <w:p w14:paraId="4650F1E6" w14:textId="77777777" w:rsidR="00D42136" w:rsidRPr="00D42136" w:rsidRDefault="00D42136" w:rsidP="00D42136">
            <w:pPr>
              <w:rPr>
                <w:rFonts w:ascii="Arial Narrow" w:hAnsi="Arial Narrow" w:cs="Arial"/>
                <w:lang w:val="en-US"/>
              </w:rPr>
            </w:pPr>
          </w:p>
          <w:p w14:paraId="2A5CE73D" w14:textId="77777777" w:rsidR="00D42136" w:rsidRPr="00D42136" w:rsidRDefault="00D42136" w:rsidP="00D42136">
            <w:pPr>
              <w:rPr>
                <w:rFonts w:ascii="Arial Narrow" w:hAnsi="Arial Narrow"/>
                <w:lang w:val="en-US"/>
              </w:rPr>
            </w:pPr>
            <w:r w:rsidRPr="00D42136">
              <w:rPr>
                <w:rFonts w:ascii="Arial Narrow" w:hAnsi="Arial Narrow" w:cs="Arial"/>
                <w:lang w:val="en-US"/>
              </w:rPr>
              <w:t xml:space="preserve">The railway tank is to be cleaned inside and </w:t>
            </w:r>
            <w:proofErr w:type="gramStart"/>
            <w:r w:rsidRPr="00D42136">
              <w:rPr>
                <w:rFonts w:ascii="Arial Narrow" w:hAnsi="Arial Narrow" w:cs="Arial"/>
                <w:lang w:val="en-US"/>
              </w:rPr>
              <w:t>outside  upon</w:t>
            </w:r>
            <w:proofErr w:type="gramEnd"/>
            <w:r w:rsidRPr="00D42136">
              <w:rPr>
                <w:rFonts w:ascii="Arial Narrow" w:hAnsi="Arial Narrow" w:cs="Arial"/>
                <w:lang w:val="en-US"/>
              </w:rPr>
              <w:t xml:space="preserve"> unloading. Absence of </w:t>
            </w:r>
            <w:proofErr w:type="gramStart"/>
            <w:r w:rsidRPr="00D42136">
              <w:rPr>
                <w:rFonts w:ascii="Arial Narrow" w:hAnsi="Arial Narrow" w:cs="Arial"/>
                <w:lang w:val="en-US"/>
              </w:rPr>
              <w:t>any  foreign</w:t>
            </w:r>
            <w:proofErr w:type="gramEnd"/>
            <w:r w:rsidRPr="00D42136">
              <w:rPr>
                <w:rFonts w:ascii="Arial Narrow" w:hAnsi="Arial Narrow" w:cs="Arial"/>
                <w:lang w:val="en-US"/>
              </w:rPr>
              <w:t xml:space="preserve"> objects, including used  locking and sealing devices, in the boiler of railway tank is provided by the Buyer. The railway tank is considered clean when there are no cargo residues (traces of pouring) present on the internal and external surfaces of boilers or bunkers.</w:t>
            </w:r>
          </w:p>
          <w:p w14:paraId="491FCB1A" w14:textId="77777777" w:rsidR="00D42136" w:rsidRDefault="00D42136" w:rsidP="005F2C5C">
            <w:pPr>
              <w:autoSpaceDE w:val="0"/>
              <w:autoSpaceDN w:val="0"/>
              <w:adjustRightInd w:val="0"/>
              <w:jc w:val="both"/>
              <w:rPr>
                <w:rFonts w:ascii="Arial Narrow" w:hAnsi="Arial Narrow" w:cs="Arial"/>
                <w:lang w:val="en-US"/>
              </w:rPr>
            </w:pPr>
          </w:p>
          <w:p w14:paraId="63BF8A45" w14:textId="77777777" w:rsidR="00D15EC4" w:rsidRDefault="00D15EC4" w:rsidP="005F2C5C">
            <w:pPr>
              <w:autoSpaceDE w:val="0"/>
              <w:autoSpaceDN w:val="0"/>
              <w:adjustRightInd w:val="0"/>
              <w:jc w:val="both"/>
              <w:rPr>
                <w:rFonts w:ascii="Arial Narrow" w:hAnsi="Arial Narrow" w:cs="Arial"/>
                <w:lang w:val="en-US"/>
              </w:rPr>
            </w:pPr>
          </w:p>
          <w:p w14:paraId="46287380" w14:textId="77777777" w:rsidR="00D15EC4" w:rsidRPr="009E5EA5" w:rsidRDefault="00D15EC4" w:rsidP="005F2C5C">
            <w:pPr>
              <w:autoSpaceDE w:val="0"/>
              <w:autoSpaceDN w:val="0"/>
              <w:adjustRightInd w:val="0"/>
              <w:jc w:val="both"/>
              <w:rPr>
                <w:rFonts w:ascii="Arial Narrow" w:hAnsi="Arial Narrow" w:cs="Arial"/>
                <w:lang w:val="en-US"/>
              </w:rPr>
            </w:pPr>
          </w:p>
          <w:p w14:paraId="18E3C7B3" w14:textId="77777777" w:rsidR="00F34B55" w:rsidRPr="007565B1" w:rsidRDefault="002C5275" w:rsidP="005F2C5C">
            <w:pPr>
              <w:autoSpaceDE w:val="0"/>
              <w:autoSpaceDN w:val="0"/>
              <w:adjustRightInd w:val="0"/>
              <w:jc w:val="both"/>
              <w:rPr>
                <w:rFonts w:ascii="Arial Narrow" w:hAnsi="Arial Narrow" w:cs="Arial"/>
                <w:lang w:val="en-US"/>
              </w:rPr>
            </w:pPr>
            <w:r w:rsidRPr="007565B1">
              <w:rPr>
                <w:rFonts w:ascii="Arial Narrow" w:hAnsi="Arial Narrow" w:cs="Arial"/>
                <w:lang w:val="en-US"/>
              </w:rPr>
              <w:t>At infringement of an order of official registration of papers on return</w:t>
            </w:r>
            <w:r w:rsidR="001C05C3" w:rsidRPr="007565B1">
              <w:rPr>
                <w:rFonts w:ascii="Arial Narrow" w:hAnsi="Arial Narrow" w:cs="Arial"/>
                <w:lang w:val="en-US"/>
              </w:rPr>
              <w:t xml:space="preserve"> Seller’s own (rented) rail  tank/covered cars  </w:t>
            </w:r>
            <w:r w:rsidR="00627CA3" w:rsidRPr="007565B1">
              <w:rPr>
                <w:rFonts w:ascii="Arial Narrow" w:hAnsi="Arial Narrow" w:cs="Arial"/>
                <w:lang w:val="en-US"/>
              </w:rPr>
              <w:t xml:space="preserve">(the Forwarding agent, the Consignor) </w:t>
            </w:r>
            <w:r w:rsidRPr="007565B1">
              <w:rPr>
                <w:rFonts w:ascii="Arial Narrow" w:hAnsi="Arial Narrow" w:cs="Arial"/>
                <w:lang w:val="en-US"/>
              </w:rPr>
              <w:t xml:space="preserve">by the Buyer, </w:t>
            </w:r>
            <w:r w:rsidR="00627CA3" w:rsidRPr="007565B1">
              <w:rPr>
                <w:rFonts w:ascii="Arial Narrow" w:hAnsi="Arial Narrow" w:cs="Arial"/>
                <w:lang w:val="en-US"/>
              </w:rPr>
              <w:t xml:space="preserve">the Buyer </w:t>
            </w:r>
            <w:r w:rsidRPr="007565B1">
              <w:rPr>
                <w:rFonts w:ascii="Arial Narrow" w:hAnsi="Arial Narrow" w:cs="Arial"/>
                <w:lang w:val="en-US"/>
              </w:rPr>
              <w:t>shall pay</w:t>
            </w:r>
            <w:r w:rsidR="00627CA3" w:rsidRPr="007565B1">
              <w:rPr>
                <w:rFonts w:ascii="Arial Narrow" w:hAnsi="Arial Narrow" w:cs="Arial"/>
                <w:lang w:val="en-US"/>
              </w:rPr>
              <w:t xml:space="preserve"> </w:t>
            </w:r>
            <w:r w:rsidRPr="007565B1">
              <w:rPr>
                <w:rFonts w:ascii="Arial Narrow" w:hAnsi="Arial Narrow" w:cs="Arial"/>
                <w:lang w:val="en-US"/>
              </w:rPr>
              <w:t xml:space="preserve"> </w:t>
            </w:r>
            <w:r w:rsidR="00627CA3" w:rsidRPr="007565B1">
              <w:rPr>
                <w:rFonts w:ascii="Arial Narrow" w:hAnsi="Arial Narrow" w:cs="Arial"/>
                <w:lang w:val="en-US"/>
              </w:rPr>
              <w:t>the Seller all damages confirmed by supporting documents which have arisen in connection with such infringement.</w:t>
            </w:r>
            <w:r w:rsidR="005F2C5C" w:rsidRPr="007565B1">
              <w:rPr>
                <w:rFonts w:ascii="Arial Narrow" w:hAnsi="Arial Narrow" w:cs="Arial"/>
                <w:lang w:val="en-US"/>
              </w:rPr>
              <w:t xml:space="preserve"> </w:t>
            </w:r>
          </w:p>
          <w:p w14:paraId="7570DB77" w14:textId="77777777" w:rsidR="00F34B55" w:rsidRPr="007565B1" w:rsidRDefault="00F34B55" w:rsidP="00DD1BCD">
            <w:pPr>
              <w:jc w:val="both"/>
              <w:rPr>
                <w:rFonts w:ascii="Arial Narrow" w:hAnsi="Arial Narrow" w:cs="Arial"/>
                <w:lang w:val="en-US"/>
              </w:rPr>
            </w:pPr>
          </w:p>
          <w:p w14:paraId="05A06257" w14:textId="77777777" w:rsidR="00762FC4" w:rsidRPr="007565B1" w:rsidRDefault="00762FC4" w:rsidP="00DD1BCD">
            <w:pPr>
              <w:autoSpaceDE w:val="0"/>
              <w:autoSpaceDN w:val="0"/>
              <w:adjustRightInd w:val="0"/>
              <w:jc w:val="both"/>
              <w:rPr>
                <w:rFonts w:ascii="Arial Narrow" w:hAnsi="Arial Narrow" w:cs="Arial"/>
                <w:lang w:val="en-US"/>
              </w:rPr>
            </w:pPr>
          </w:p>
          <w:p w14:paraId="74E94BB0" w14:textId="77777777" w:rsidR="004F288E" w:rsidRPr="007565B1" w:rsidRDefault="00627CA3"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00A508EA" w:rsidRPr="007565B1">
              <w:rPr>
                <w:rFonts w:ascii="Arial Narrow" w:hAnsi="Arial Narrow" w:cs="Arial"/>
                <w:lang w:val="en-US"/>
              </w:rPr>
              <w:t>9</w:t>
            </w:r>
            <w:r w:rsidRPr="007565B1">
              <w:rPr>
                <w:rFonts w:ascii="Arial Narrow" w:hAnsi="Arial Narrow" w:cs="Arial"/>
                <w:lang w:val="en-US"/>
              </w:rPr>
              <w:t xml:space="preserve">. </w:t>
            </w:r>
            <w:r w:rsidR="004F288E" w:rsidRPr="007565B1">
              <w:rPr>
                <w:rFonts w:ascii="Arial Narrow" w:hAnsi="Arial Narrow" w:cs="Arial"/>
                <w:lang w:val="en-US"/>
              </w:rPr>
              <w:t xml:space="preserve">The </w:t>
            </w:r>
            <w:r w:rsidR="001C05C3" w:rsidRPr="007565B1">
              <w:rPr>
                <w:rFonts w:ascii="Arial Narrow" w:hAnsi="Arial Narrow" w:cs="Arial"/>
                <w:lang w:val="en-US"/>
              </w:rPr>
              <w:t>B</w:t>
            </w:r>
            <w:r w:rsidR="004F288E" w:rsidRPr="007565B1">
              <w:rPr>
                <w:rFonts w:ascii="Arial Narrow" w:hAnsi="Arial Narrow" w:cs="Arial"/>
                <w:lang w:val="en-US"/>
              </w:rPr>
              <w:t xml:space="preserve">uyer makes repair of tanks/cars outside the Russian Federation at own expense, with the subsequent </w:t>
            </w:r>
            <w:r w:rsidR="00B155F2" w:rsidRPr="007565B1">
              <w:rPr>
                <w:rFonts w:ascii="Arial Narrow" w:hAnsi="Arial Narrow" w:cs="Arial"/>
                <w:lang w:val="en-US"/>
              </w:rPr>
              <w:t>presentation</w:t>
            </w:r>
            <w:r w:rsidR="004F288E" w:rsidRPr="007565B1">
              <w:rPr>
                <w:rFonts w:ascii="Arial Narrow" w:hAnsi="Arial Narrow" w:cs="Arial"/>
                <w:lang w:val="en-US"/>
              </w:rPr>
              <w:t xml:space="preserve"> the charges to the Seller. Charges on repair should be documentary confirmed.</w:t>
            </w:r>
          </w:p>
          <w:p w14:paraId="3509A5F6" w14:textId="77777777" w:rsidR="00DC57D4" w:rsidRPr="007565B1" w:rsidRDefault="00DC57D4" w:rsidP="00DD1BCD">
            <w:pPr>
              <w:snapToGrid w:val="0"/>
              <w:jc w:val="both"/>
              <w:rPr>
                <w:rFonts w:ascii="Arial Narrow" w:hAnsi="Arial Narrow" w:cs="Arial"/>
                <w:lang w:val="en-US"/>
              </w:rPr>
            </w:pPr>
          </w:p>
          <w:p w14:paraId="4E308E21" w14:textId="77777777" w:rsidR="00B155F2" w:rsidRPr="007565B1" w:rsidRDefault="00B155F2" w:rsidP="00DD1BCD">
            <w:pPr>
              <w:snapToGrid w:val="0"/>
              <w:jc w:val="both"/>
              <w:rPr>
                <w:rFonts w:ascii="Arial Narrow" w:hAnsi="Arial Narrow" w:cs="Arial"/>
                <w:lang w:val="en-US"/>
              </w:rPr>
            </w:pPr>
          </w:p>
          <w:p w14:paraId="37C977EF" w14:textId="77777777" w:rsidR="00F34B55" w:rsidRPr="007565B1" w:rsidRDefault="00F34B55" w:rsidP="00DD1BCD">
            <w:pPr>
              <w:snapToGrid w:val="0"/>
              <w:jc w:val="both"/>
              <w:rPr>
                <w:rFonts w:ascii="Arial Narrow" w:hAnsi="Arial Narrow" w:cs="Arial"/>
                <w:lang w:val="en-US"/>
              </w:rPr>
            </w:pPr>
          </w:p>
          <w:p w14:paraId="470ACD89" w14:textId="77777777" w:rsidR="00627CA3" w:rsidRPr="007565B1" w:rsidRDefault="00DC57D4" w:rsidP="00DD1BCD">
            <w:pPr>
              <w:snapToGrid w:val="0"/>
              <w:jc w:val="both"/>
              <w:rPr>
                <w:rFonts w:ascii="Arial Narrow" w:hAnsi="Arial Narrow" w:cs="Arial"/>
                <w:lang w:val="en-GB"/>
              </w:rPr>
            </w:pPr>
            <w:r w:rsidRPr="007565B1">
              <w:rPr>
                <w:rFonts w:ascii="Arial Narrow" w:hAnsi="Arial Narrow" w:cs="Arial"/>
                <w:lang w:val="en-US"/>
              </w:rPr>
              <w:t>10.</w:t>
            </w:r>
            <w:r w:rsidR="00E71E8B" w:rsidRPr="007565B1">
              <w:rPr>
                <w:rFonts w:ascii="Arial Narrow" w:hAnsi="Arial Narrow" w:cs="Arial"/>
                <w:lang w:val="en-US"/>
              </w:rPr>
              <w:t>1.</w:t>
            </w:r>
            <w:r w:rsidRPr="007565B1">
              <w:rPr>
                <w:rFonts w:ascii="Arial Narrow" w:hAnsi="Arial Narrow" w:cs="Arial"/>
                <w:lang w:val="en-US"/>
              </w:rPr>
              <w:t xml:space="preserve">10. </w:t>
            </w:r>
            <w:r w:rsidR="00627CA3" w:rsidRPr="007565B1">
              <w:rPr>
                <w:rFonts w:ascii="Arial Narrow" w:hAnsi="Arial Narrow" w:cs="Arial"/>
                <w:lang w:val="en-GB"/>
              </w:rPr>
              <w:t xml:space="preserve">Should the Buyer refuse from the planned volumes of </w:t>
            </w:r>
            <w:r w:rsidR="00E3534C" w:rsidRPr="007565B1">
              <w:rPr>
                <w:rFonts w:ascii="Arial Narrow" w:hAnsi="Arial Narrow" w:cs="Arial"/>
                <w:lang w:val="en-GB"/>
              </w:rPr>
              <w:t>G</w:t>
            </w:r>
            <w:r w:rsidR="00627CA3" w:rsidRPr="007565B1">
              <w:rPr>
                <w:rFonts w:ascii="Arial Narrow" w:hAnsi="Arial Narrow" w:cs="Arial"/>
                <w:lang w:val="en-GB"/>
              </w:rPr>
              <w:t>oods to be shipped by railway, he shall pay the invoices made out by the Seller for the amount of the penalty calculated in roubles and claimed by railway for</w:t>
            </w:r>
            <w:r w:rsidR="00627CA3" w:rsidRPr="007565B1">
              <w:rPr>
                <w:rFonts w:ascii="Arial Narrow" w:hAnsi="Arial Narrow" w:cs="Arial"/>
                <w:lang w:val="en-US"/>
              </w:rPr>
              <w:t xml:space="preserve"> </w:t>
            </w:r>
            <w:r w:rsidR="00627CA3" w:rsidRPr="007565B1">
              <w:rPr>
                <w:rFonts w:ascii="Arial Narrow" w:hAnsi="Arial Narrow" w:cs="Arial"/>
                <w:lang w:val="en-GB"/>
              </w:rPr>
              <w:t>non-submission of the cargo.</w:t>
            </w:r>
          </w:p>
          <w:p w14:paraId="047BE614" w14:textId="77777777" w:rsidR="00627CA3" w:rsidRPr="007565B1" w:rsidRDefault="00627CA3" w:rsidP="00DD1BCD">
            <w:pPr>
              <w:snapToGrid w:val="0"/>
              <w:jc w:val="both"/>
              <w:rPr>
                <w:rFonts w:ascii="Arial Narrow" w:hAnsi="Arial Narrow" w:cs="Arial"/>
                <w:lang w:val="en-GB"/>
              </w:rPr>
            </w:pPr>
            <w:r w:rsidRPr="007565B1">
              <w:rPr>
                <w:rFonts w:ascii="Arial Narrow" w:hAnsi="Arial Narrow" w:cs="Arial"/>
                <w:lang w:val="en-GB"/>
              </w:rPr>
              <w:t>Penalties shall be confirmed by supporting documents.</w:t>
            </w:r>
          </w:p>
        </w:tc>
      </w:tr>
      <w:tr w:rsidR="00627CA3" w:rsidRPr="006061B1" w14:paraId="2D02955D" w14:textId="77777777" w:rsidTr="005F2C5C">
        <w:tc>
          <w:tcPr>
            <w:tcW w:w="4962" w:type="dxa"/>
          </w:tcPr>
          <w:p w14:paraId="59F1A6A1" w14:textId="77777777" w:rsidR="00F73A06" w:rsidRPr="007565B1" w:rsidRDefault="00627CA3" w:rsidP="00DD1BCD">
            <w:pPr>
              <w:snapToGrid w:val="0"/>
              <w:jc w:val="both"/>
              <w:rPr>
                <w:rFonts w:ascii="Arial Narrow" w:hAnsi="Arial Narrow" w:cs="Arial"/>
              </w:rPr>
            </w:pPr>
            <w:r w:rsidRPr="007565B1">
              <w:rPr>
                <w:rFonts w:ascii="Arial Narrow" w:hAnsi="Arial Narrow" w:cs="Arial"/>
              </w:rPr>
              <w:lastRenderedPageBreak/>
              <w:t xml:space="preserve">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w:t>
            </w:r>
            <w:r w:rsidR="00E3534C" w:rsidRPr="007565B1">
              <w:rPr>
                <w:rFonts w:ascii="Arial Narrow" w:hAnsi="Arial Narrow" w:cs="Arial"/>
              </w:rPr>
              <w:t>банковских</w:t>
            </w:r>
            <w:r w:rsidRPr="007565B1">
              <w:rPr>
                <w:rFonts w:ascii="Arial Narrow" w:hAnsi="Arial Narrow" w:cs="Arial"/>
              </w:rPr>
              <w:t xml:space="preserve"> дней с даты выставления счета. Дата счета — день  0. </w:t>
            </w:r>
          </w:p>
          <w:p w14:paraId="26924FAC"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1</w:t>
            </w:r>
            <w:r w:rsidR="00D1049D" w:rsidRPr="007565B1">
              <w:rPr>
                <w:rFonts w:ascii="Arial Narrow" w:hAnsi="Arial Narrow" w:cs="Arial"/>
              </w:rPr>
              <w:t>0</w:t>
            </w:r>
            <w:r w:rsidRPr="007565B1">
              <w:rPr>
                <w:rFonts w:ascii="Arial Narrow" w:hAnsi="Arial Narrow" w:cs="Arial"/>
              </w:rPr>
              <w:t>.</w:t>
            </w:r>
            <w:r w:rsidR="00CE0A53" w:rsidRPr="007565B1">
              <w:rPr>
                <w:rFonts w:ascii="Arial Narrow" w:hAnsi="Arial Narrow" w:cs="Arial"/>
              </w:rPr>
              <w:t>1.</w:t>
            </w:r>
            <w:r w:rsidR="00A508EA" w:rsidRPr="007565B1">
              <w:rPr>
                <w:rFonts w:ascii="Arial Narrow" w:hAnsi="Arial Narrow" w:cs="Arial"/>
              </w:rPr>
              <w:t>1</w:t>
            </w:r>
            <w:r w:rsidR="00DC57D4" w:rsidRPr="007565B1">
              <w:rPr>
                <w:rFonts w:ascii="Arial Narrow" w:hAnsi="Arial Narrow" w:cs="Arial"/>
              </w:rPr>
              <w:t>1</w:t>
            </w:r>
            <w:r w:rsidRPr="007565B1">
              <w:rPr>
                <w:rFonts w:ascii="Arial Narrow" w:hAnsi="Arial Narrow" w:cs="Arial"/>
              </w:rPr>
              <w:t xml:space="preserve">. Продавец должен сообщить Покупателю электронными средствами связи или по факсу не позднее 48 часов после отгрузки следующую </w:t>
            </w:r>
            <w:r w:rsidRPr="007565B1">
              <w:rPr>
                <w:rFonts w:ascii="Arial Narrow" w:hAnsi="Arial Narrow" w:cs="Arial"/>
              </w:rPr>
              <w:lastRenderedPageBreak/>
              <w:t>информацию:</w:t>
            </w:r>
          </w:p>
          <w:p w14:paraId="56074383"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 отправитель, станция погрузки и дата отгрузки;</w:t>
            </w:r>
          </w:p>
          <w:p w14:paraId="6FB5E41C" w14:textId="77777777" w:rsidR="00627CA3" w:rsidRPr="007565B1" w:rsidRDefault="006A63D0" w:rsidP="00DD1BCD">
            <w:pPr>
              <w:jc w:val="both"/>
              <w:rPr>
                <w:rFonts w:ascii="Arial Narrow" w:hAnsi="Arial Narrow" w:cs="Arial"/>
              </w:rPr>
            </w:pPr>
            <w:r w:rsidRPr="007565B1">
              <w:rPr>
                <w:rFonts w:ascii="Arial Narrow" w:hAnsi="Arial Narrow" w:cs="Arial"/>
              </w:rPr>
              <w:t xml:space="preserve">- </w:t>
            </w:r>
            <w:r w:rsidR="00627CA3" w:rsidRPr="007565B1">
              <w:rPr>
                <w:rFonts w:ascii="Arial Narrow" w:hAnsi="Arial Narrow" w:cs="Arial"/>
              </w:rPr>
              <w:t>номер грузовой таможенной декларации</w:t>
            </w:r>
            <w:r w:rsidR="00346149" w:rsidRPr="007565B1">
              <w:rPr>
                <w:rFonts w:ascii="Arial Narrow" w:hAnsi="Arial Narrow" w:cs="Arial"/>
              </w:rPr>
              <w:t xml:space="preserve"> (если таможенное оформление производилось в месте отгрузки)</w:t>
            </w:r>
            <w:r w:rsidR="00627CA3" w:rsidRPr="007565B1">
              <w:rPr>
                <w:rFonts w:ascii="Arial Narrow" w:hAnsi="Arial Narrow" w:cs="Arial"/>
              </w:rPr>
              <w:t>;</w:t>
            </w:r>
          </w:p>
          <w:p w14:paraId="2FFCF91D" w14:textId="77777777" w:rsidR="00627CA3" w:rsidRPr="007565B1" w:rsidRDefault="00627CA3" w:rsidP="00DD1BCD">
            <w:pPr>
              <w:jc w:val="both"/>
              <w:rPr>
                <w:rFonts w:ascii="Arial Narrow" w:hAnsi="Arial Narrow" w:cs="Arial"/>
              </w:rPr>
            </w:pPr>
            <w:r w:rsidRPr="007565B1">
              <w:rPr>
                <w:rFonts w:ascii="Arial Narrow" w:hAnsi="Arial Narrow" w:cs="Arial"/>
              </w:rPr>
              <w:t>- станция назначения, грузополучатель;</w:t>
            </w:r>
          </w:p>
          <w:p w14:paraId="16ED9997" w14:textId="77777777" w:rsidR="00627CA3" w:rsidRPr="007565B1" w:rsidRDefault="00627CA3" w:rsidP="00DD1BCD">
            <w:pPr>
              <w:jc w:val="both"/>
              <w:rPr>
                <w:rFonts w:ascii="Arial Narrow" w:hAnsi="Arial Narrow" w:cs="Arial"/>
              </w:rPr>
            </w:pPr>
            <w:r w:rsidRPr="007565B1">
              <w:rPr>
                <w:rFonts w:ascii="Arial Narrow" w:hAnsi="Arial Narrow" w:cs="Arial"/>
              </w:rPr>
              <w:t xml:space="preserve">- номера отгруженных цистерн и </w:t>
            </w:r>
            <w:proofErr w:type="spellStart"/>
            <w:r w:rsidRPr="007565B1">
              <w:rPr>
                <w:rFonts w:ascii="Arial Narrow" w:hAnsi="Arial Narrow" w:cs="Arial"/>
              </w:rPr>
              <w:t>ж.д</w:t>
            </w:r>
            <w:proofErr w:type="spellEnd"/>
            <w:r w:rsidRPr="007565B1">
              <w:rPr>
                <w:rFonts w:ascii="Arial Narrow" w:hAnsi="Arial Narrow" w:cs="Arial"/>
              </w:rPr>
              <w:t>. накладных;</w:t>
            </w:r>
          </w:p>
          <w:p w14:paraId="3429F758"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 xml:space="preserve">- общий вес нетто отгруженного </w:t>
            </w:r>
            <w:r w:rsidR="00847FB1" w:rsidRPr="007565B1">
              <w:rPr>
                <w:rFonts w:ascii="Arial Narrow" w:hAnsi="Arial Narrow" w:cs="Arial"/>
              </w:rPr>
              <w:t>Товар</w:t>
            </w:r>
            <w:r w:rsidRPr="007565B1">
              <w:rPr>
                <w:rFonts w:ascii="Arial Narrow" w:hAnsi="Arial Narrow" w:cs="Arial"/>
              </w:rPr>
              <w:t>а.</w:t>
            </w:r>
          </w:p>
          <w:p w14:paraId="4902BB5E" w14:textId="77777777" w:rsidR="00627CA3" w:rsidRPr="007565B1" w:rsidRDefault="00627CA3" w:rsidP="00DD1BCD">
            <w:pPr>
              <w:snapToGrid w:val="0"/>
              <w:jc w:val="both"/>
              <w:rPr>
                <w:rFonts w:ascii="Arial Narrow" w:hAnsi="Arial Narrow" w:cs="Arial"/>
              </w:rPr>
            </w:pPr>
          </w:p>
          <w:p w14:paraId="08DADB2B" w14:textId="77777777" w:rsidR="00627CA3" w:rsidRPr="007565B1" w:rsidRDefault="00627CA3" w:rsidP="00DD1BCD">
            <w:pPr>
              <w:jc w:val="both"/>
              <w:rPr>
                <w:rFonts w:ascii="Arial Narrow" w:hAnsi="Arial Narrow" w:cs="Arial"/>
              </w:rPr>
            </w:pPr>
            <w:r w:rsidRPr="007565B1">
              <w:rPr>
                <w:rFonts w:ascii="Arial Narrow" w:hAnsi="Arial Narrow" w:cs="Arial"/>
              </w:rPr>
              <w:t xml:space="preserve">Продавец для подтверждения отгрузки </w:t>
            </w:r>
            <w:r w:rsidR="00847FB1" w:rsidRPr="007565B1">
              <w:rPr>
                <w:rFonts w:ascii="Arial Narrow" w:hAnsi="Arial Narrow" w:cs="Arial"/>
              </w:rPr>
              <w:t>Товар</w:t>
            </w:r>
            <w:r w:rsidRPr="007565B1">
              <w:rPr>
                <w:rFonts w:ascii="Arial Narrow" w:hAnsi="Arial Narrow" w:cs="Arial"/>
              </w:rPr>
              <w:t>а предоставляет Покупателю в течение 3 (трех) банковских дней после даты отгрузки комплект следующих документов:</w:t>
            </w:r>
          </w:p>
          <w:p w14:paraId="4F16C82D" w14:textId="77777777" w:rsidR="00627CA3" w:rsidRPr="007565B1" w:rsidRDefault="00627CA3" w:rsidP="006A63D0">
            <w:pPr>
              <w:ind w:right="-17"/>
              <w:jc w:val="both"/>
              <w:rPr>
                <w:rFonts w:ascii="Arial Narrow" w:hAnsi="Arial Narrow" w:cs="Arial"/>
              </w:rPr>
            </w:pPr>
            <w:r w:rsidRPr="007565B1">
              <w:rPr>
                <w:rFonts w:ascii="Arial Narrow" w:hAnsi="Arial Narrow" w:cs="Arial"/>
              </w:rPr>
              <w:t>- копии грузовой таможенной декларации с копией её оборотной стороны или с дополнительным листом, в котором указаны номера цистерн, отгруженные по указанной ГТД</w:t>
            </w:r>
            <w:r w:rsidR="00613569" w:rsidRPr="007565B1">
              <w:rPr>
                <w:rFonts w:ascii="Arial Narrow" w:hAnsi="Arial Narrow" w:cs="Arial"/>
              </w:rPr>
              <w:t xml:space="preserve"> (если таможенное оформление производилось в месте отгрузки)</w:t>
            </w:r>
            <w:r w:rsidRPr="007565B1">
              <w:rPr>
                <w:rFonts w:ascii="Arial Narrow" w:hAnsi="Arial Narrow" w:cs="Arial"/>
              </w:rPr>
              <w:t>;</w:t>
            </w:r>
          </w:p>
          <w:p w14:paraId="380A5218" w14:textId="77777777" w:rsidR="00627CA3" w:rsidRPr="007565B1" w:rsidRDefault="00627CA3" w:rsidP="006A63D0">
            <w:pPr>
              <w:ind w:right="-17"/>
              <w:jc w:val="both"/>
              <w:rPr>
                <w:rFonts w:ascii="Arial Narrow" w:hAnsi="Arial Narrow" w:cs="Arial"/>
              </w:rPr>
            </w:pPr>
            <w:r w:rsidRPr="007565B1">
              <w:rPr>
                <w:rFonts w:ascii="Arial Narrow" w:hAnsi="Arial Narrow" w:cs="Arial"/>
              </w:rPr>
              <w:t xml:space="preserve">- копии железнодорожных накладных, относящиеся к указанной ГТД, с приложениями, в которых указаны номера цистерн и вес </w:t>
            </w:r>
            <w:r w:rsidR="00847FB1" w:rsidRPr="007565B1">
              <w:rPr>
                <w:rFonts w:ascii="Arial Narrow" w:hAnsi="Arial Narrow" w:cs="Arial"/>
              </w:rPr>
              <w:t>Товар</w:t>
            </w:r>
            <w:r w:rsidRPr="007565B1">
              <w:rPr>
                <w:rFonts w:ascii="Arial Narrow" w:hAnsi="Arial Narrow" w:cs="Arial"/>
              </w:rPr>
              <w:t xml:space="preserve">а в каждой из них; </w:t>
            </w:r>
          </w:p>
          <w:p w14:paraId="7EFC4432" w14:textId="77777777" w:rsidR="00627CA3" w:rsidRPr="007565B1" w:rsidRDefault="00627CA3" w:rsidP="006A63D0">
            <w:pPr>
              <w:jc w:val="both"/>
              <w:rPr>
                <w:rFonts w:ascii="Arial Narrow" w:hAnsi="Arial Narrow" w:cs="Arial"/>
              </w:rPr>
            </w:pPr>
            <w:r w:rsidRPr="007565B1">
              <w:rPr>
                <w:rFonts w:ascii="Arial Narrow" w:hAnsi="Arial Narrow" w:cs="Arial"/>
              </w:rPr>
              <w:t>-</w:t>
            </w:r>
            <w:r w:rsidR="00EF1408" w:rsidRPr="007565B1">
              <w:rPr>
                <w:rFonts w:ascii="Arial Narrow" w:hAnsi="Arial Narrow" w:cs="Arial"/>
              </w:rPr>
              <w:t xml:space="preserve"> </w:t>
            </w:r>
            <w:r w:rsidRPr="007565B1">
              <w:rPr>
                <w:rFonts w:ascii="Arial Narrow" w:hAnsi="Arial Narrow" w:cs="Arial"/>
              </w:rPr>
              <w:t>копии сертификата качества, выданного лабораторией завода-изготовителя;</w:t>
            </w:r>
          </w:p>
          <w:p w14:paraId="2ED13E6E" w14:textId="77777777" w:rsidR="00627CA3" w:rsidRPr="007565B1" w:rsidRDefault="00627CA3" w:rsidP="00DD1BCD">
            <w:pPr>
              <w:snapToGrid w:val="0"/>
              <w:jc w:val="both"/>
              <w:rPr>
                <w:rFonts w:ascii="Arial Narrow" w:hAnsi="Arial Narrow" w:cs="Arial"/>
              </w:rPr>
            </w:pPr>
          </w:p>
          <w:p w14:paraId="2C54DD00" w14:textId="77777777" w:rsidR="003E44FB" w:rsidRPr="007565B1" w:rsidRDefault="00A416E3" w:rsidP="00DD1BCD">
            <w:pPr>
              <w:jc w:val="both"/>
              <w:rPr>
                <w:rFonts w:ascii="Arial Narrow" w:hAnsi="Arial Narrow" w:cs="Arial"/>
              </w:rPr>
            </w:pPr>
            <w:r w:rsidRPr="007565B1">
              <w:rPr>
                <w:rFonts w:ascii="Arial Narrow" w:hAnsi="Arial Narrow" w:cs="Arial"/>
              </w:rPr>
              <w:t>10.</w:t>
            </w:r>
            <w:r w:rsidR="00CE0A53" w:rsidRPr="007565B1">
              <w:rPr>
                <w:rFonts w:ascii="Arial Narrow" w:hAnsi="Arial Narrow" w:cs="Arial"/>
              </w:rPr>
              <w:t>1.</w:t>
            </w:r>
            <w:r w:rsidRPr="007565B1">
              <w:rPr>
                <w:rFonts w:ascii="Arial Narrow" w:hAnsi="Arial Narrow" w:cs="Arial"/>
              </w:rPr>
              <w:t xml:space="preserve">12. В целях своевременного таможенного оформления товаров (подачи полной периодической декларации) Покупатель обязуется предоставить Продавцу в срок не позднее </w:t>
            </w:r>
            <w:r w:rsidR="009E5EA5">
              <w:rPr>
                <w:rFonts w:ascii="Arial Narrow" w:hAnsi="Arial Narrow" w:cs="Arial"/>
              </w:rPr>
              <w:t>60</w:t>
            </w:r>
            <w:r w:rsidR="008466E7" w:rsidRPr="007565B1">
              <w:rPr>
                <w:rFonts w:ascii="Arial Narrow" w:hAnsi="Arial Narrow" w:cs="Arial"/>
              </w:rPr>
              <w:t xml:space="preserve"> (</w:t>
            </w:r>
            <w:r w:rsidR="009E5EA5">
              <w:rPr>
                <w:rFonts w:ascii="Arial Narrow" w:hAnsi="Arial Narrow" w:cs="Arial"/>
              </w:rPr>
              <w:t>Шестьдесят</w:t>
            </w:r>
            <w:r w:rsidR="008466E7" w:rsidRPr="007565B1">
              <w:rPr>
                <w:rFonts w:ascii="Arial Narrow" w:hAnsi="Arial Narrow" w:cs="Arial"/>
              </w:rPr>
              <w:t>)</w:t>
            </w:r>
            <w:r w:rsidRPr="007565B1">
              <w:rPr>
                <w:rFonts w:ascii="Arial Narrow" w:hAnsi="Arial Narrow" w:cs="Arial"/>
              </w:rPr>
              <w:t xml:space="preserve"> </w:t>
            </w:r>
            <w:r w:rsidR="00E90B2D" w:rsidRPr="007565B1">
              <w:rPr>
                <w:rFonts w:ascii="Arial Narrow" w:hAnsi="Arial Narrow" w:cs="Arial"/>
              </w:rPr>
              <w:t xml:space="preserve">календарных </w:t>
            </w:r>
            <w:r w:rsidRPr="007565B1">
              <w:rPr>
                <w:rFonts w:ascii="Arial Narrow" w:hAnsi="Arial Narrow" w:cs="Arial"/>
              </w:rPr>
              <w:t>дней с даты отгрузки товара надлежащим образом заверенные копии ж/д накладных с отметками пограничных таможенных органов, подтверждающи</w:t>
            </w:r>
            <w:r w:rsidR="00974E21" w:rsidRPr="007565B1">
              <w:rPr>
                <w:rFonts w:ascii="Arial Narrow" w:hAnsi="Arial Narrow" w:cs="Arial"/>
              </w:rPr>
              <w:t>х</w:t>
            </w:r>
            <w:r w:rsidRPr="007565B1">
              <w:rPr>
                <w:rFonts w:ascii="Arial Narrow" w:hAnsi="Arial Narrow" w:cs="Arial"/>
              </w:rPr>
              <w:t xml:space="preserve"> </w:t>
            </w:r>
            <w:r w:rsidR="00974E21" w:rsidRPr="007565B1">
              <w:rPr>
                <w:rFonts w:ascii="Arial Narrow" w:hAnsi="Arial Narrow" w:cs="Arial"/>
              </w:rPr>
              <w:t xml:space="preserve"> </w:t>
            </w:r>
            <w:r w:rsidRPr="007565B1">
              <w:rPr>
                <w:rFonts w:ascii="Arial Narrow" w:hAnsi="Arial Narrow" w:cs="Arial"/>
              </w:rPr>
              <w:t xml:space="preserve">вывоз товара </w:t>
            </w:r>
            <w:r w:rsidR="00974E21" w:rsidRPr="007565B1">
              <w:rPr>
                <w:rFonts w:ascii="Arial Narrow" w:hAnsi="Arial Narrow" w:cs="Arial"/>
              </w:rPr>
              <w:t>за пределы</w:t>
            </w:r>
            <w:r w:rsidRPr="007565B1">
              <w:rPr>
                <w:rFonts w:ascii="Arial Narrow" w:hAnsi="Arial Narrow" w:cs="Arial"/>
              </w:rPr>
              <w:t xml:space="preserve"> территории Российской Федерации. </w:t>
            </w:r>
          </w:p>
          <w:p w14:paraId="4EAF1713" w14:textId="77777777" w:rsidR="00A416E3" w:rsidRPr="007565B1" w:rsidRDefault="00A416E3" w:rsidP="0092116F">
            <w:pPr>
              <w:jc w:val="both"/>
              <w:rPr>
                <w:rFonts w:ascii="Arial Narrow" w:hAnsi="Arial Narrow" w:cs="Arial"/>
              </w:rPr>
            </w:pPr>
            <w:r w:rsidRPr="007565B1">
              <w:rPr>
                <w:rFonts w:ascii="Arial Narrow" w:hAnsi="Arial Narrow" w:cs="Arial"/>
              </w:rPr>
              <w:t>В случае невыполнения данного обязательства, Покупатель возмещает Продавцу убытки, вызванные уплатой штрафов, сборов и иных платежей, налагаемых таможенными органами в связи с нарушением сроков подачи полных периодических деклараций.</w:t>
            </w:r>
          </w:p>
        </w:tc>
        <w:tc>
          <w:tcPr>
            <w:tcW w:w="4961" w:type="dxa"/>
          </w:tcPr>
          <w:p w14:paraId="2E151815" w14:textId="77777777" w:rsidR="00F34B55" w:rsidRPr="007565B1" w:rsidRDefault="00627CA3" w:rsidP="00DD1BCD">
            <w:pPr>
              <w:snapToGrid w:val="0"/>
              <w:jc w:val="both"/>
              <w:rPr>
                <w:rFonts w:ascii="Arial Narrow" w:hAnsi="Arial Narrow" w:cs="Arial"/>
                <w:lang w:val="en-US"/>
              </w:rPr>
            </w:pPr>
            <w:r w:rsidRPr="007565B1">
              <w:rPr>
                <w:rFonts w:ascii="Arial Narrow" w:hAnsi="Arial Narrow" w:cs="Arial"/>
                <w:lang w:val="en-GB"/>
              </w:rPr>
              <w:lastRenderedPageBreak/>
              <w:t xml:space="preserve">Invoice is to be made out in US dollars. Recalculation of roubles into US dollars shall be effected at the rate of Bank of Russia against the invoice date. The payment is to be effected in US dollars within 10 </w:t>
            </w:r>
            <w:r w:rsidR="00E3534C" w:rsidRPr="007565B1">
              <w:rPr>
                <w:rFonts w:ascii="Arial Narrow" w:hAnsi="Arial Narrow" w:cs="Arial"/>
                <w:lang w:val="en-GB"/>
              </w:rPr>
              <w:t>bank</w:t>
            </w:r>
            <w:r w:rsidRPr="007565B1">
              <w:rPr>
                <w:rFonts w:ascii="Arial Narrow" w:hAnsi="Arial Narrow" w:cs="Arial"/>
                <w:lang w:val="en-GB"/>
              </w:rPr>
              <w:t xml:space="preserve"> days from the date of invoice. The date of invoice is the - date</w:t>
            </w:r>
            <w:r w:rsidRPr="007565B1">
              <w:rPr>
                <w:rFonts w:ascii="Arial Narrow" w:hAnsi="Arial Narrow" w:cs="Arial"/>
                <w:lang w:val="en-US"/>
              </w:rPr>
              <w:t xml:space="preserve"> </w:t>
            </w:r>
            <w:r w:rsidRPr="007565B1">
              <w:rPr>
                <w:rFonts w:ascii="Arial Narrow" w:hAnsi="Arial Narrow" w:cs="Arial"/>
                <w:lang w:val="en-GB"/>
              </w:rPr>
              <w:t>0.</w:t>
            </w:r>
          </w:p>
          <w:p w14:paraId="7A49B1D8" w14:textId="77777777" w:rsidR="006744AA" w:rsidRPr="007565B1" w:rsidRDefault="006744AA" w:rsidP="00DD1BCD">
            <w:pPr>
              <w:jc w:val="both"/>
              <w:rPr>
                <w:rFonts w:ascii="Arial Narrow" w:hAnsi="Arial Narrow" w:cs="Arial"/>
                <w:lang w:val="en-US"/>
              </w:rPr>
            </w:pPr>
          </w:p>
          <w:p w14:paraId="7838B1F6"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0</w:t>
            </w:r>
            <w:r w:rsidRPr="007565B1">
              <w:rPr>
                <w:rFonts w:ascii="Arial Narrow" w:hAnsi="Arial Narrow" w:cs="Arial"/>
                <w:lang w:val="en-US"/>
              </w:rPr>
              <w:t>.</w:t>
            </w:r>
            <w:r w:rsidR="00E71E8B" w:rsidRPr="007565B1">
              <w:rPr>
                <w:rFonts w:ascii="Arial Narrow" w:hAnsi="Arial Narrow" w:cs="Arial"/>
                <w:lang w:val="en-US"/>
              </w:rPr>
              <w:t>1.</w:t>
            </w:r>
            <w:r w:rsidR="00A508EA" w:rsidRPr="007565B1">
              <w:rPr>
                <w:rFonts w:ascii="Arial Narrow" w:hAnsi="Arial Narrow" w:cs="Arial"/>
                <w:lang w:val="en-US"/>
              </w:rPr>
              <w:t>1</w:t>
            </w:r>
            <w:r w:rsidR="00DC57D4" w:rsidRPr="007565B1">
              <w:rPr>
                <w:rFonts w:ascii="Arial Narrow" w:hAnsi="Arial Narrow" w:cs="Arial"/>
                <w:lang w:val="en-US"/>
              </w:rPr>
              <w:t>1</w:t>
            </w:r>
            <w:r w:rsidRPr="007565B1">
              <w:rPr>
                <w:rFonts w:ascii="Arial Narrow" w:hAnsi="Arial Narrow" w:cs="Arial"/>
                <w:lang w:val="en-US"/>
              </w:rPr>
              <w:t>.  The Seller is to advise the Buyer by electron means or fax within 48 hours after dispatching the goods the following:</w:t>
            </w:r>
          </w:p>
          <w:p w14:paraId="32102C5E" w14:textId="77777777" w:rsidR="00627CA3" w:rsidRPr="007565B1" w:rsidRDefault="00627CA3" w:rsidP="00DD1BCD">
            <w:pPr>
              <w:jc w:val="both"/>
              <w:rPr>
                <w:rFonts w:ascii="Arial Narrow" w:hAnsi="Arial Narrow" w:cs="Arial"/>
                <w:lang w:val="en-US"/>
              </w:rPr>
            </w:pPr>
          </w:p>
          <w:p w14:paraId="3182F1AF" w14:textId="77777777" w:rsidR="00627CA3" w:rsidRPr="007565B1" w:rsidRDefault="00627CA3" w:rsidP="00DD1BCD">
            <w:pPr>
              <w:snapToGrid w:val="0"/>
              <w:jc w:val="both"/>
              <w:rPr>
                <w:rFonts w:ascii="Arial Narrow" w:hAnsi="Arial Narrow" w:cs="Arial"/>
                <w:lang w:val="en-GB"/>
              </w:rPr>
            </w:pPr>
            <w:r w:rsidRPr="007565B1">
              <w:rPr>
                <w:rFonts w:ascii="Arial Narrow" w:hAnsi="Arial Narrow" w:cs="Arial"/>
                <w:lang w:val="en-GB"/>
              </w:rPr>
              <w:t>- shipper, loading station and shipping date;</w:t>
            </w:r>
          </w:p>
          <w:p w14:paraId="077E90C2" w14:textId="77777777" w:rsidR="00346149" w:rsidRPr="007565B1" w:rsidRDefault="00627CA3" w:rsidP="00DD1BCD">
            <w:pPr>
              <w:autoSpaceDE w:val="0"/>
              <w:autoSpaceDN w:val="0"/>
              <w:adjustRightInd w:val="0"/>
              <w:jc w:val="both"/>
              <w:rPr>
                <w:rFonts w:ascii="Arial Narrow" w:hAnsi="Arial Narrow" w:cs="Arial"/>
                <w:lang w:val="en-US"/>
              </w:rPr>
            </w:pPr>
            <w:r w:rsidRPr="007565B1">
              <w:rPr>
                <w:rFonts w:ascii="Arial Narrow" w:hAnsi="Arial Narrow" w:cs="Arial"/>
                <w:lang w:val="en-GB"/>
              </w:rPr>
              <w:t>- custom’s declaration number</w:t>
            </w:r>
            <w:r w:rsidR="00346149" w:rsidRPr="007565B1">
              <w:rPr>
                <w:rFonts w:ascii="Arial Narrow" w:hAnsi="Arial Narrow" w:cs="Arial"/>
                <w:lang w:val="en-US"/>
              </w:rPr>
              <w:t xml:space="preserve"> (if customs registration was made in a place of shipment);</w:t>
            </w:r>
          </w:p>
          <w:p w14:paraId="1D840F36" w14:textId="77777777" w:rsidR="00346149" w:rsidRPr="007565B1" w:rsidRDefault="00346149" w:rsidP="00DD1BCD">
            <w:pPr>
              <w:jc w:val="both"/>
              <w:rPr>
                <w:rFonts w:ascii="Arial Narrow" w:hAnsi="Arial Narrow" w:cs="Arial"/>
                <w:lang w:val="en-GB"/>
              </w:rPr>
            </w:pPr>
          </w:p>
          <w:p w14:paraId="6E484EF3"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GB"/>
              </w:rPr>
              <w:t>- destination station and consignee;</w:t>
            </w:r>
          </w:p>
          <w:p w14:paraId="6709B34A"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GB"/>
              </w:rPr>
              <w:t xml:space="preserve">- list of numbers of </w:t>
            </w:r>
            <w:r w:rsidR="007570D8" w:rsidRPr="007565B1">
              <w:rPr>
                <w:rFonts w:ascii="Arial Narrow" w:hAnsi="Arial Narrow" w:cs="Arial"/>
                <w:lang w:val="en-US"/>
              </w:rPr>
              <w:t xml:space="preserve"> </w:t>
            </w:r>
            <w:r w:rsidRPr="007565B1">
              <w:rPr>
                <w:rFonts w:ascii="Arial Narrow" w:hAnsi="Arial Narrow" w:cs="Arial"/>
                <w:lang w:val="en-GB"/>
              </w:rPr>
              <w:t>RTCs and RWBs;</w:t>
            </w:r>
          </w:p>
          <w:p w14:paraId="7A301730" w14:textId="77777777" w:rsidR="00627CA3" w:rsidRPr="007565B1" w:rsidRDefault="00627CA3" w:rsidP="00DD1BCD">
            <w:pPr>
              <w:jc w:val="both"/>
              <w:rPr>
                <w:rFonts w:ascii="Arial Narrow" w:hAnsi="Arial Narrow" w:cs="Arial"/>
                <w:lang w:val="en-GB"/>
              </w:rPr>
            </w:pPr>
            <w:r w:rsidRPr="007565B1">
              <w:rPr>
                <w:rFonts w:ascii="Arial Narrow" w:hAnsi="Arial Narrow" w:cs="Arial"/>
                <w:lang w:val="en-GB"/>
              </w:rPr>
              <w:t xml:space="preserve">- </w:t>
            </w:r>
            <w:r w:rsidR="00874BFA" w:rsidRPr="007565B1">
              <w:rPr>
                <w:rFonts w:ascii="Arial Narrow" w:hAnsi="Arial Narrow" w:cs="Arial"/>
                <w:lang w:val="en-GB"/>
              </w:rPr>
              <w:t xml:space="preserve">total </w:t>
            </w:r>
            <w:r w:rsidR="00874BFA" w:rsidRPr="007565B1">
              <w:rPr>
                <w:rFonts w:ascii="Arial Narrow" w:hAnsi="Arial Narrow" w:cs="Arial"/>
                <w:lang w:val="en-US"/>
              </w:rPr>
              <w:t>net</w:t>
            </w:r>
            <w:r w:rsidR="00E3534C" w:rsidRPr="007565B1">
              <w:rPr>
                <w:rFonts w:ascii="Arial Narrow" w:hAnsi="Arial Narrow" w:cs="Arial"/>
                <w:lang w:val="en-GB"/>
              </w:rPr>
              <w:t xml:space="preserve"> weight of the dispatched G</w:t>
            </w:r>
            <w:r w:rsidRPr="007565B1">
              <w:rPr>
                <w:rFonts w:ascii="Arial Narrow" w:hAnsi="Arial Narrow" w:cs="Arial"/>
                <w:lang w:val="en-GB"/>
              </w:rPr>
              <w:t>oods.</w:t>
            </w:r>
          </w:p>
          <w:p w14:paraId="21F68F90" w14:textId="77777777" w:rsidR="00DC57D4" w:rsidRPr="007565B1" w:rsidRDefault="00DC57D4" w:rsidP="00DD1BCD">
            <w:pPr>
              <w:snapToGrid w:val="0"/>
              <w:jc w:val="both"/>
              <w:rPr>
                <w:rFonts w:ascii="Arial Narrow" w:hAnsi="Arial Narrow" w:cs="Arial"/>
                <w:lang w:val="en-US"/>
              </w:rPr>
            </w:pPr>
          </w:p>
          <w:p w14:paraId="0AEE5C5C" w14:textId="77777777" w:rsidR="00627CA3" w:rsidRPr="007565B1" w:rsidRDefault="00627CA3" w:rsidP="00DD1BCD">
            <w:pPr>
              <w:snapToGrid w:val="0"/>
              <w:jc w:val="both"/>
              <w:rPr>
                <w:rFonts w:ascii="Arial Narrow" w:hAnsi="Arial Narrow" w:cs="Arial"/>
                <w:lang w:val="en-GB"/>
              </w:rPr>
            </w:pPr>
            <w:r w:rsidRPr="007565B1">
              <w:rPr>
                <w:rFonts w:ascii="Arial Narrow" w:hAnsi="Arial Narrow" w:cs="Arial"/>
                <w:lang w:val="en-GB"/>
              </w:rPr>
              <w:t>The Seller in order to confirm the dispatch of the Goods shall provide the Buyer within 3 (three) bank</w:t>
            </w:r>
            <w:r w:rsidR="00E3534C" w:rsidRPr="007565B1">
              <w:rPr>
                <w:rFonts w:ascii="Arial Narrow" w:hAnsi="Arial Narrow" w:cs="Arial"/>
                <w:lang w:val="en-GB"/>
              </w:rPr>
              <w:t xml:space="preserve"> </w:t>
            </w:r>
            <w:r w:rsidRPr="007565B1">
              <w:rPr>
                <w:rFonts w:ascii="Arial Narrow" w:hAnsi="Arial Narrow" w:cs="Arial"/>
                <w:lang w:val="en-GB"/>
              </w:rPr>
              <w:t xml:space="preserve"> days after </w:t>
            </w:r>
            <w:r w:rsidR="00E3534C" w:rsidRPr="007565B1">
              <w:rPr>
                <w:rFonts w:ascii="Arial Narrow" w:hAnsi="Arial Narrow" w:cs="Arial"/>
                <w:lang w:val="en-GB"/>
              </w:rPr>
              <w:t xml:space="preserve">the </w:t>
            </w:r>
            <w:r w:rsidRPr="007565B1">
              <w:rPr>
                <w:rFonts w:ascii="Arial Narrow" w:hAnsi="Arial Narrow" w:cs="Arial"/>
                <w:lang w:val="en-GB"/>
              </w:rPr>
              <w:t>date of the shipment the set of the following documents:</w:t>
            </w:r>
          </w:p>
          <w:p w14:paraId="7559EF1D" w14:textId="77777777" w:rsidR="00A508EA" w:rsidRPr="007565B1" w:rsidRDefault="00613569" w:rsidP="00DD1BCD">
            <w:pPr>
              <w:numPr>
                <w:ilvl w:val="0"/>
                <w:numId w:val="11"/>
              </w:numPr>
              <w:snapToGrid w:val="0"/>
              <w:ind w:left="0" w:firstLine="360"/>
              <w:jc w:val="both"/>
              <w:rPr>
                <w:rFonts w:ascii="Arial Narrow" w:hAnsi="Arial Narrow" w:cs="Arial"/>
                <w:lang w:val="en-GB"/>
              </w:rPr>
            </w:pPr>
            <w:r w:rsidRPr="007565B1">
              <w:rPr>
                <w:rFonts w:ascii="Arial Narrow" w:hAnsi="Arial Narrow" w:cs="Arial"/>
                <w:lang w:val="en-GB"/>
              </w:rPr>
              <w:t>Cop</w:t>
            </w:r>
            <w:r w:rsidR="00627CA3" w:rsidRPr="007565B1">
              <w:rPr>
                <w:rFonts w:ascii="Arial Narrow" w:hAnsi="Arial Narrow" w:cs="Arial"/>
                <w:lang w:val="en-GB"/>
              </w:rPr>
              <w:t>ies of Cargo Customs declaration</w:t>
            </w:r>
            <w:r w:rsidRPr="007565B1">
              <w:rPr>
                <w:rFonts w:ascii="Arial Narrow" w:hAnsi="Arial Narrow" w:cs="Arial"/>
                <w:lang w:val="en-US"/>
              </w:rPr>
              <w:t xml:space="preserve"> </w:t>
            </w:r>
            <w:r w:rsidR="00627CA3" w:rsidRPr="007565B1">
              <w:rPr>
                <w:rFonts w:ascii="Arial Narrow" w:hAnsi="Arial Narrow" w:cs="Arial"/>
                <w:lang w:val="en-GB"/>
              </w:rPr>
              <w:t xml:space="preserve"> with copy of the back side or additional list containing numbers of tanks dispatched within the said Cargo Customs Declaration</w:t>
            </w:r>
            <w:r w:rsidRPr="007565B1">
              <w:rPr>
                <w:rFonts w:ascii="Arial Narrow" w:hAnsi="Arial Narrow" w:cs="Arial"/>
                <w:lang w:val="en-US"/>
              </w:rPr>
              <w:t xml:space="preserve"> (if customs registration was made in a place of shipment)</w:t>
            </w:r>
            <w:r w:rsidR="00627CA3" w:rsidRPr="007565B1">
              <w:rPr>
                <w:rFonts w:ascii="Arial Narrow" w:hAnsi="Arial Narrow" w:cs="Arial"/>
                <w:lang w:val="en-GB"/>
              </w:rPr>
              <w:t>;</w:t>
            </w:r>
          </w:p>
          <w:p w14:paraId="1637267F" w14:textId="77777777" w:rsidR="00A508EA" w:rsidRPr="007565B1" w:rsidRDefault="00627CA3" w:rsidP="00DD1BCD">
            <w:pPr>
              <w:numPr>
                <w:ilvl w:val="0"/>
                <w:numId w:val="11"/>
              </w:numPr>
              <w:snapToGrid w:val="0"/>
              <w:ind w:left="0" w:firstLine="360"/>
              <w:jc w:val="both"/>
              <w:rPr>
                <w:rFonts w:ascii="Arial Narrow" w:hAnsi="Arial Narrow" w:cs="Arial"/>
                <w:lang w:val="en-GB"/>
              </w:rPr>
            </w:pPr>
            <w:r w:rsidRPr="007565B1">
              <w:rPr>
                <w:rFonts w:ascii="Arial Narrow" w:hAnsi="Arial Narrow" w:cs="Arial"/>
                <w:lang w:val="en-GB"/>
              </w:rPr>
              <w:t>Copies of railway bills for relevant Customs Declaration with Enclosures containing numbers of tanks and weight of the goods in each tank;</w:t>
            </w:r>
          </w:p>
          <w:p w14:paraId="5CCC8C75" w14:textId="77777777" w:rsidR="006A63D0" w:rsidRPr="007565B1" w:rsidRDefault="006A63D0" w:rsidP="006A63D0">
            <w:pPr>
              <w:snapToGrid w:val="0"/>
              <w:ind w:left="360"/>
              <w:jc w:val="both"/>
              <w:rPr>
                <w:rFonts w:ascii="Arial Narrow" w:hAnsi="Arial Narrow" w:cs="Arial"/>
                <w:lang w:val="en-GB"/>
              </w:rPr>
            </w:pPr>
          </w:p>
          <w:p w14:paraId="2E3558CB" w14:textId="77777777" w:rsidR="00627CA3" w:rsidRPr="007565B1" w:rsidRDefault="00627CA3" w:rsidP="00DD1BCD">
            <w:pPr>
              <w:numPr>
                <w:ilvl w:val="0"/>
                <w:numId w:val="11"/>
              </w:numPr>
              <w:snapToGrid w:val="0"/>
              <w:ind w:left="0" w:firstLine="360"/>
              <w:jc w:val="both"/>
              <w:rPr>
                <w:rFonts w:ascii="Arial Narrow" w:hAnsi="Arial Narrow" w:cs="Arial"/>
                <w:lang w:val="en-GB"/>
              </w:rPr>
            </w:pPr>
            <w:r w:rsidRPr="007565B1">
              <w:rPr>
                <w:rFonts w:ascii="Arial Narrow" w:hAnsi="Arial Narrow" w:cs="Arial"/>
                <w:lang w:val="en-GB"/>
              </w:rPr>
              <w:t>Copies of Quality Certificates issued by the laboratory of producing refinery.</w:t>
            </w:r>
          </w:p>
          <w:p w14:paraId="4F9C39FD" w14:textId="77777777" w:rsidR="00B678AD" w:rsidRPr="007565B1" w:rsidRDefault="00B678AD" w:rsidP="00DD1BCD">
            <w:pPr>
              <w:snapToGrid w:val="0"/>
              <w:jc w:val="both"/>
              <w:rPr>
                <w:rFonts w:ascii="Arial Narrow" w:hAnsi="Arial Narrow" w:cs="Arial"/>
                <w:lang w:val="en-US"/>
              </w:rPr>
            </w:pPr>
          </w:p>
          <w:p w14:paraId="37697B5F" w14:textId="77777777" w:rsidR="003E44FB" w:rsidRPr="007565B1" w:rsidRDefault="00E71E8B"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 xml:space="preserve">10.1.12. </w:t>
            </w:r>
            <w:r w:rsidR="00887F57" w:rsidRPr="007565B1">
              <w:rPr>
                <w:rFonts w:ascii="Arial Narrow" w:hAnsi="Arial Narrow" w:cs="Arial"/>
                <w:lang w:val="en-US"/>
              </w:rPr>
              <w:t>For the customs clearance</w:t>
            </w:r>
            <w:r w:rsidR="00B678AD" w:rsidRPr="007565B1">
              <w:rPr>
                <w:rFonts w:ascii="Arial Narrow" w:hAnsi="Arial Narrow" w:cs="Arial"/>
                <w:lang w:val="en-US"/>
              </w:rPr>
              <w:t xml:space="preserve"> (submission of the full periodic </w:t>
            </w:r>
            <w:r w:rsidR="00887F57" w:rsidRPr="007565B1">
              <w:rPr>
                <w:rFonts w:ascii="Arial Narrow" w:hAnsi="Arial Narrow" w:cs="Arial"/>
                <w:lang w:val="en-US"/>
              </w:rPr>
              <w:t xml:space="preserve">customs </w:t>
            </w:r>
            <w:r w:rsidR="00B678AD" w:rsidRPr="007565B1">
              <w:rPr>
                <w:rFonts w:ascii="Arial Narrow" w:hAnsi="Arial Narrow" w:cs="Arial"/>
                <w:lang w:val="en-US"/>
              </w:rPr>
              <w:t xml:space="preserve">declaration) the Buyer </w:t>
            </w:r>
            <w:r w:rsidR="003E44FB" w:rsidRPr="007565B1">
              <w:rPr>
                <w:rFonts w:ascii="Arial Narrow" w:hAnsi="Arial Narrow" w:cs="Arial"/>
                <w:lang w:val="en-US"/>
              </w:rPr>
              <w:t xml:space="preserve">shall </w:t>
            </w:r>
            <w:proofErr w:type="spellStart"/>
            <w:r w:rsidR="003E44FB" w:rsidRPr="007565B1">
              <w:rPr>
                <w:rFonts w:ascii="Arial Narrow" w:hAnsi="Arial Narrow" w:cs="Arial"/>
                <w:lang w:val="en-US"/>
              </w:rPr>
              <w:t>provides</w:t>
            </w:r>
            <w:proofErr w:type="spellEnd"/>
            <w:r w:rsidR="003E44FB" w:rsidRPr="007565B1">
              <w:rPr>
                <w:rFonts w:ascii="Arial Narrow" w:hAnsi="Arial Narrow" w:cs="Arial"/>
                <w:lang w:val="en-US"/>
              </w:rPr>
              <w:t xml:space="preserve">  </w:t>
            </w:r>
            <w:r w:rsidR="00B678AD" w:rsidRPr="007565B1">
              <w:rPr>
                <w:rFonts w:ascii="Arial Narrow" w:hAnsi="Arial Narrow" w:cs="Arial"/>
                <w:lang w:val="en-US"/>
              </w:rPr>
              <w:t xml:space="preserve"> to the Seller </w:t>
            </w:r>
            <w:r w:rsidR="003E44FB" w:rsidRPr="007565B1">
              <w:rPr>
                <w:rFonts w:ascii="Arial Narrow" w:hAnsi="Arial Narrow" w:cs="Arial"/>
                <w:lang w:val="en-US"/>
              </w:rPr>
              <w:t xml:space="preserve">the copies of railway bills  with stamps of appropriate foreign customs authorities confirming the Goods export outside the territory of the Russian Federation </w:t>
            </w:r>
            <w:r w:rsidR="00887F57" w:rsidRPr="007565B1">
              <w:rPr>
                <w:rFonts w:ascii="Arial Narrow" w:hAnsi="Arial Narrow" w:cs="Arial"/>
                <w:lang w:val="en-US"/>
              </w:rPr>
              <w:t>within</w:t>
            </w:r>
            <w:r w:rsidR="00B678AD" w:rsidRPr="007565B1">
              <w:rPr>
                <w:rFonts w:ascii="Arial Narrow" w:hAnsi="Arial Narrow" w:cs="Arial"/>
                <w:lang w:val="en-US"/>
              </w:rPr>
              <w:t xml:space="preserve"> </w:t>
            </w:r>
            <w:r w:rsidR="009E5EA5" w:rsidRPr="009E5EA5">
              <w:rPr>
                <w:rFonts w:ascii="Arial Narrow" w:hAnsi="Arial Narrow" w:cs="Arial"/>
                <w:lang w:val="en-US"/>
              </w:rPr>
              <w:t>60</w:t>
            </w:r>
            <w:r w:rsidR="008466E7" w:rsidRPr="007565B1">
              <w:rPr>
                <w:rFonts w:ascii="Arial Narrow" w:hAnsi="Arial Narrow" w:cs="Arial"/>
                <w:lang w:val="en-US"/>
              </w:rPr>
              <w:t xml:space="preserve"> (</w:t>
            </w:r>
            <w:r w:rsidR="009E5EA5">
              <w:rPr>
                <w:rFonts w:ascii="Arial Narrow" w:hAnsi="Arial Narrow" w:cs="Arial"/>
                <w:lang w:val="en-US"/>
              </w:rPr>
              <w:t>Sixty</w:t>
            </w:r>
            <w:r w:rsidR="009E5EA5" w:rsidRPr="009E5EA5">
              <w:rPr>
                <w:rFonts w:ascii="Arial Narrow" w:hAnsi="Arial Narrow" w:cs="Arial"/>
                <w:lang w:val="en-US"/>
              </w:rPr>
              <w:t>)</w:t>
            </w:r>
            <w:r w:rsidR="00B678AD" w:rsidRPr="007565B1">
              <w:rPr>
                <w:rFonts w:ascii="Arial Narrow" w:hAnsi="Arial Narrow" w:cs="Arial"/>
                <w:lang w:val="en-US"/>
              </w:rPr>
              <w:t xml:space="preserve"> </w:t>
            </w:r>
            <w:r w:rsidR="00011C96" w:rsidRPr="007565B1">
              <w:rPr>
                <w:rFonts w:ascii="Arial Narrow" w:hAnsi="Arial Narrow" w:cs="Arial"/>
                <w:lang w:val="en-US"/>
              </w:rPr>
              <w:t xml:space="preserve">calendar </w:t>
            </w:r>
            <w:r w:rsidR="00B678AD" w:rsidRPr="007565B1">
              <w:rPr>
                <w:rFonts w:ascii="Arial Narrow" w:hAnsi="Arial Narrow" w:cs="Arial"/>
                <w:lang w:val="en-US"/>
              </w:rPr>
              <w:t>days from th</w:t>
            </w:r>
            <w:r w:rsidR="003E44FB" w:rsidRPr="007565B1">
              <w:rPr>
                <w:rFonts w:ascii="Arial Narrow" w:hAnsi="Arial Narrow" w:cs="Arial"/>
                <w:lang w:val="en-US"/>
              </w:rPr>
              <w:t xml:space="preserve">e date of shipment of the goods. </w:t>
            </w:r>
          </w:p>
          <w:p w14:paraId="64AECAE5" w14:textId="77777777" w:rsidR="003E44FB" w:rsidRPr="007565B1" w:rsidRDefault="003E44FB" w:rsidP="00DD1BCD">
            <w:pPr>
              <w:autoSpaceDE w:val="0"/>
              <w:autoSpaceDN w:val="0"/>
              <w:adjustRightInd w:val="0"/>
              <w:jc w:val="both"/>
              <w:rPr>
                <w:rFonts w:ascii="Arial Narrow" w:hAnsi="Arial Narrow" w:cs="Arial"/>
                <w:lang w:val="en-US"/>
              </w:rPr>
            </w:pPr>
          </w:p>
          <w:p w14:paraId="20AA95CD" w14:textId="77777777" w:rsidR="00352D7E" w:rsidRPr="007565B1" w:rsidRDefault="00352D7E" w:rsidP="00DD1BCD">
            <w:pPr>
              <w:autoSpaceDE w:val="0"/>
              <w:autoSpaceDN w:val="0"/>
              <w:adjustRightInd w:val="0"/>
              <w:jc w:val="both"/>
              <w:rPr>
                <w:rFonts w:ascii="Arial Narrow" w:hAnsi="Arial Narrow" w:cs="Arial"/>
                <w:lang w:val="en-US"/>
              </w:rPr>
            </w:pPr>
          </w:p>
          <w:p w14:paraId="4B418E72" w14:textId="77777777" w:rsidR="00CE0A53" w:rsidRPr="007565B1" w:rsidRDefault="00B678AD" w:rsidP="0092116F">
            <w:pPr>
              <w:snapToGrid w:val="0"/>
              <w:jc w:val="both"/>
              <w:rPr>
                <w:rFonts w:ascii="Arial Narrow" w:hAnsi="Arial Narrow" w:cs="Arial"/>
                <w:lang w:val="en-US"/>
              </w:rPr>
            </w:pPr>
            <w:r w:rsidRPr="007565B1">
              <w:rPr>
                <w:rFonts w:ascii="Arial Narrow" w:hAnsi="Arial Narrow" w:cs="Arial"/>
                <w:lang w:val="en-US"/>
              </w:rPr>
              <w:t xml:space="preserve">In case of default of the obligation, the Buyer compensates to the Seller the losses caused by payment of penalties, </w:t>
            </w:r>
            <w:r w:rsidR="00152120" w:rsidRPr="007565B1">
              <w:rPr>
                <w:rFonts w:ascii="Arial Narrow" w:hAnsi="Arial Narrow" w:cs="Arial"/>
                <w:lang w:val="en-US"/>
              </w:rPr>
              <w:t>duties</w:t>
            </w:r>
            <w:r w:rsidRPr="007565B1">
              <w:rPr>
                <w:rFonts w:ascii="Arial Narrow" w:hAnsi="Arial Narrow" w:cs="Arial"/>
                <w:lang w:val="en-US"/>
              </w:rPr>
              <w:t xml:space="preserve"> and other payments imposed by customs in connection with infringement of terms of submission of full periodic </w:t>
            </w:r>
            <w:r w:rsidR="00504A16" w:rsidRPr="007565B1">
              <w:rPr>
                <w:rFonts w:ascii="Arial Narrow" w:hAnsi="Arial Narrow" w:cs="Arial"/>
                <w:lang w:val="en-US"/>
              </w:rPr>
              <w:t xml:space="preserve">customs </w:t>
            </w:r>
            <w:r w:rsidRPr="007565B1">
              <w:rPr>
                <w:rFonts w:ascii="Arial Narrow" w:hAnsi="Arial Narrow" w:cs="Arial"/>
                <w:lang w:val="en-US"/>
              </w:rPr>
              <w:t>declarations.</w:t>
            </w:r>
          </w:p>
        </w:tc>
      </w:tr>
      <w:tr w:rsidR="00627CA3" w:rsidRPr="006061B1" w14:paraId="2FCD3615" w14:textId="77777777" w:rsidTr="005F2C5C">
        <w:tc>
          <w:tcPr>
            <w:tcW w:w="4962" w:type="dxa"/>
          </w:tcPr>
          <w:p w14:paraId="5728E47B" w14:textId="77777777" w:rsidR="00627CA3" w:rsidRPr="007565B1" w:rsidRDefault="00627CA3" w:rsidP="00DD1BCD">
            <w:pPr>
              <w:snapToGrid w:val="0"/>
              <w:jc w:val="both"/>
              <w:rPr>
                <w:rFonts w:ascii="Arial Narrow" w:hAnsi="Arial Narrow" w:cs="Arial"/>
                <w:b/>
              </w:rPr>
            </w:pPr>
            <w:r w:rsidRPr="007565B1">
              <w:rPr>
                <w:rFonts w:ascii="Arial Narrow" w:hAnsi="Arial Narrow" w:cs="Arial"/>
                <w:b/>
              </w:rPr>
              <w:lastRenderedPageBreak/>
              <w:t>1</w:t>
            </w:r>
            <w:r w:rsidR="00D1049D" w:rsidRPr="007565B1">
              <w:rPr>
                <w:rFonts w:ascii="Arial Narrow" w:hAnsi="Arial Narrow" w:cs="Arial"/>
                <w:b/>
              </w:rPr>
              <w:t>1</w:t>
            </w:r>
            <w:r w:rsidR="00931AE5" w:rsidRPr="007565B1">
              <w:rPr>
                <w:rFonts w:ascii="Arial Narrow" w:hAnsi="Arial Narrow" w:cs="Arial"/>
                <w:b/>
              </w:rPr>
              <w:t xml:space="preserve">.  </w:t>
            </w:r>
            <w:r w:rsidRPr="007565B1">
              <w:rPr>
                <w:rFonts w:ascii="Arial Narrow" w:hAnsi="Arial Narrow" w:cs="Arial"/>
                <w:b/>
              </w:rPr>
              <w:t>ОПРЕДЕЛЕНИЕ КОЛИЧЕСТВА И КАЧЕСТВА</w:t>
            </w:r>
          </w:p>
          <w:p w14:paraId="56D21867" w14:textId="77777777" w:rsidR="0092116F" w:rsidRPr="007565B1" w:rsidRDefault="0092116F" w:rsidP="00DD1BCD">
            <w:pPr>
              <w:snapToGrid w:val="0"/>
              <w:jc w:val="both"/>
              <w:rPr>
                <w:rFonts w:ascii="Arial Narrow" w:hAnsi="Arial Narrow" w:cs="Arial"/>
                <w:b/>
              </w:rPr>
            </w:pPr>
          </w:p>
          <w:p w14:paraId="54FEF977" w14:textId="77777777" w:rsidR="00627CA3" w:rsidRPr="007565B1" w:rsidRDefault="00627CA3" w:rsidP="00DD1BCD">
            <w:pPr>
              <w:snapToGrid w:val="0"/>
              <w:jc w:val="both"/>
              <w:rPr>
                <w:rFonts w:ascii="Arial Narrow" w:hAnsi="Arial Narrow" w:cs="Arial"/>
                <w:spacing w:val="3"/>
              </w:rPr>
            </w:pPr>
            <w:r w:rsidRPr="007565B1">
              <w:rPr>
                <w:rFonts w:ascii="Arial Narrow" w:hAnsi="Arial Narrow" w:cs="Arial"/>
              </w:rPr>
              <w:t>1</w:t>
            </w:r>
            <w:r w:rsidR="00D1049D" w:rsidRPr="007565B1">
              <w:rPr>
                <w:rFonts w:ascii="Arial Narrow" w:hAnsi="Arial Narrow" w:cs="Arial"/>
              </w:rPr>
              <w:t>1</w:t>
            </w:r>
            <w:r w:rsidRPr="007565B1">
              <w:rPr>
                <w:rFonts w:ascii="Arial Narrow" w:hAnsi="Arial Narrow" w:cs="Arial"/>
              </w:rPr>
              <w:t xml:space="preserve">.1. </w:t>
            </w:r>
            <w:r w:rsidR="00B94DE3" w:rsidRPr="007565B1">
              <w:rPr>
                <w:rFonts w:ascii="Arial Narrow" w:hAnsi="Arial Narrow" w:cs="Arial"/>
                <w:spacing w:val="3"/>
              </w:rPr>
              <w:t xml:space="preserve">Качество </w:t>
            </w:r>
            <w:r w:rsidR="00B94DE3" w:rsidRPr="007565B1">
              <w:rPr>
                <w:rFonts w:ascii="Arial Narrow" w:hAnsi="Arial Narrow" w:cs="Arial"/>
                <w:bCs/>
              </w:rPr>
              <w:t xml:space="preserve">Товара </w:t>
            </w:r>
            <w:r w:rsidR="00B94DE3" w:rsidRPr="007565B1">
              <w:rPr>
                <w:rFonts w:ascii="Arial Narrow" w:hAnsi="Arial Narrow" w:cs="Arial"/>
                <w:spacing w:val="3"/>
              </w:rPr>
              <w:t xml:space="preserve">должно соответствовать </w:t>
            </w:r>
            <w:r w:rsidR="00B94DE3" w:rsidRPr="007565B1">
              <w:rPr>
                <w:rFonts w:ascii="Arial Narrow" w:hAnsi="Arial Narrow" w:cs="Arial"/>
              </w:rPr>
              <w:t xml:space="preserve">установленным в Российской Федерации ГОСТ или ТУ на данный вид Товаров в момент осуществления отгрузки и </w:t>
            </w:r>
            <w:r w:rsidR="00B94DE3" w:rsidRPr="007565B1">
              <w:rPr>
                <w:rFonts w:ascii="Arial Narrow" w:hAnsi="Arial Narrow" w:cs="Arial"/>
                <w:spacing w:val="3"/>
              </w:rPr>
              <w:t>требованиям  спецификации, изложенной в настоящем Контракте</w:t>
            </w:r>
            <w:r w:rsidR="00E3534C" w:rsidRPr="007565B1">
              <w:rPr>
                <w:rFonts w:ascii="Arial Narrow" w:hAnsi="Arial Narrow" w:cs="Arial"/>
                <w:spacing w:val="3"/>
              </w:rPr>
              <w:t xml:space="preserve"> или </w:t>
            </w:r>
            <w:r w:rsidR="00B94DE3" w:rsidRPr="007565B1">
              <w:rPr>
                <w:rFonts w:ascii="Arial Narrow" w:hAnsi="Arial Narrow" w:cs="Arial"/>
                <w:spacing w:val="3"/>
              </w:rPr>
              <w:t xml:space="preserve">в Дополнительных соглашениях </w:t>
            </w:r>
            <w:r w:rsidR="00E3534C" w:rsidRPr="007565B1">
              <w:rPr>
                <w:rFonts w:ascii="Arial Narrow" w:hAnsi="Arial Narrow" w:cs="Arial"/>
                <w:spacing w:val="3"/>
              </w:rPr>
              <w:t xml:space="preserve">и/или </w:t>
            </w:r>
            <w:r w:rsidR="00B94DE3" w:rsidRPr="007565B1">
              <w:rPr>
                <w:rFonts w:ascii="Arial Narrow" w:hAnsi="Arial Narrow" w:cs="Arial"/>
                <w:spacing w:val="3"/>
              </w:rPr>
              <w:t>Приложениях  к настоящему Контракту.</w:t>
            </w:r>
            <w:r w:rsidRPr="007565B1">
              <w:rPr>
                <w:rFonts w:ascii="Arial Narrow" w:hAnsi="Arial Narrow" w:cs="Arial"/>
                <w:spacing w:val="3"/>
              </w:rPr>
              <w:t xml:space="preserve"> </w:t>
            </w:r>
          </w:p>
          <w:p w14:paraId="54B52019" w14:textId="77777777" w:rsidR="00D1049D" w:rsidRPr="007565B1" w:rsidRDefault="00627CA3" w:rsidP="00DD1BCD">
            <w:pPr>
              <w:snapToGrid w:val="0"/>
              <w:jc w:val="both"/>
              <w:rPr>
                <w:rFonts w:ascii="Arial Narrow" w:hAnsi="Arial Narrow" w:cs="Arial"/>
                <w:spacing w:val="3"/>
              </w:rPr>
            </w:pPr>
            <w:r w:rsidRPr="007565B1">
              <w:rPr>
                <w:rFonts w:ascii="Arial Narrow" w:hAnsi="Arial Narrow" w:cs="Arial"/>
              </w:rPr>
              <w:t>1</w:t>
            </w:r>
            <w:r w:rsidR="00D1049D" w:rsidRPr="007565B1">
              <w:rPr>
                <w:rFonts w:ascii="Arial Narrow" w:hAnsi="Arial Narrow" w:cs="Arial"/>
              </w:rPr>
              <w:t>1</w:t>
            </w:r>
            <w:r w:rsidRPr="007565B1">
              <w:rPr>
                <w:rFonts w:ascii="Arial Narrow" w:hAnsi="Arial Narrow" w:cs="Arial"/>
              </w:rPr>
              <w:t>.</w:t>
            </w:r>
            <w:r w:rsidR="00D913B2" w:rsidRPr="007565B1">
              <w:rPr>
                <w:rFonts w:ascii="Arial Narrow" w:hAnsi="Arial Narrow" w:cs="Arial"/>
              </w:rPr>
              <w:t xml:space="preserve">2. </w:t>
            </w:r>
            <w:r w:rsidR="00B94DE3" w:rsidRPr="007565B1">
              <w:rPr>
                <w:rFonts w:ascii="Arial Narrow" w:hAnsi="Arial Narrow" w:cs="Arial"/>
                <w:spacing w:val="3"/>
              </w:rPr>
              <w:t>Покупатель вправе назначить независимых инспекторов (</w:t>
            </w:r>
            <w:proofErr w:type="spellStart"/>
            <w:r w:rsidR="00B94DE3" w:rsidRPr="007565B1">
              <w:rPr>
                <w:rFonts w:ascii="Arial Narrow" w:hAnsi="Arial Narrow" w:cs="Arial"/>
                <w:spacing w:val="3"/>
                <w:lang w:val="en-US"/>
              </w:rPr>
              <w:t>Saybolt</w:t>
            </w:r>
            <w:proofErr w:type="spellEnd"/>
            <w:r w:rsidR="00B94DE3" w:rsidRPr="007565B1">
              <w:rPr>
                <w:rFonts w:ascii="Arial Narrow" w:hAnsi="Arial Narrow" w:cs="Arial"/>
                <w:spacing w:val="3"/>
              </w:rPr>
              <w:t xml:space="preserve">, </w:t>
            </w:r>
            <w:r w:rsidR="00B94DE3" w:rsidRPr="007565B1">
              <w:rPr>
                <w:rFonts w:ascii="Arial Narrow" w:hAnsi="Arial Narrow" w:cs="Arial"/>
                <w:spacing w:val="3"/>
                <w:lang w:val="en-US"/>
              </w:rPr>
              <w:t>SGS</w:t>
            </w:r>
            <w:r w:rsidR="00B94DE3" w:rsidRPr="007565B1">
              <w:rPr>
                <w:rFonts w:ascii="Arial Narrow" w:hAnsi="Arial Narrow" w:cs="Arial"/>
                <w:spacing w:val="3"/>
              </w:rPr>
              <w:t>) для определения качества при отгрузке с завода</w:t>
            </w:r>
            <w:r w:rsidR="00E90B2D" w:rsidRPr="007565B1">
              <w:rPr>
                <w:rFonts w:ascii="Arial Narrow" w:hAnsi="Arial Narrow" w:cs="Arial"/>
                <w:spacing w:val="3"/>
              </w:rPr>
              <w:t>-</w:t>
            </w:r>
            <w:r w:rsidR="00B94DE3" w:rsidRPr="007565B1">
              <w:rPr>
                <w:rFonts w:ascii="Arial Narrow" w:hAnsi="Arial Narrow" w:cs="Arial"/>
                <w:spacing w:val="3"/>
              </w:rPr>
              <w:t xml:space="preserve">изготовителя. В </w:t>
            </w:r>
            <w:r w:rsidR="00B94DE3" w:rsidRPr="007565B1">
              <w:rPr>
                <w:rFonts w:ascii="Arial Narrow" w:hAnsi="Arial Narrow" w:cs="Arial"/>
                <w:spacing w:val="3"/>
              </w:rPr>
              <w:lastRenderedPageBreak/>
              <w:t>этом случае замеры независимых инспекторов, отражающие качество Товара</w:t>
            </w:r>
            <w:r w:rsidR="00E90B2D" w:rsidRPr="007565B1">
              <w:rPr>
                <w:rFonts w:ascii="Arial Narrow" w:hAnsi="Arial Narrow" w:cs="Arial"/>
                <w:spacing w:val="3"/>
              </w:rPr>
              <w:t>,</w:t>
            </w:r>
            <w:r w:rsidR="00B94DE3" w:rsidRPr="007565B1">
              <w:rPr>
                <w:rFonts w:ascii="Arial Narrow" w:hAnsi="Arial Narrow" w:cs="Arial"/>
                <w:spacing w:val="3"/>
              </w:rPr>
              <w:t xml:space="preserve">  будут окончательными и обязательными для Сторон. Расходы на проведение такой инспекции будут оплачиваться   Покупателем.</w:t>
            </w:r>
          </w:p>
          <w:p w14:paraId="439D3F11" w14:textId="77777777" w:rsidR="00B94DE3" w:rsidRPr="007565B1" w:rsidRDefault="00B94DE3" w:rsidP="00DD1BCD">
            <w:pPr>
              <w:snapToGrid w:val="0"/>
              <w:jc w:val="both"/>
              <w:rPr>
                <w:rFonts w:ascii="Arial Narrow" w:hAnsi="Arial Narrow" w:cs="Arial"/>
                <w:spacing w:val="3"/>
              </w:rPr>
            </w:pPr>
          </w:p>
          <w:p w14:paraId="02893CCE" w14:textId="77777777" w:rsidR="00D1049D" w:rsidRPr="007565B1" w:rsidRDefault="00D1049D" w:rsidP="00DD1BCD">
            <w:pPr>
              <w:snapToGrid w:val="0"/>
              <w:jc w:val="both"/>
              <w:rPr>
                <w:rFonts w:ascii="Arial Narrow" w:hAnsi="Arial Narrow" w:cs="Arial"/>
                <w:spacing w:val="3"/>
              </w:rPr>
            </w:pPr>
            <w:r w:rsidRPr="007565B1">
              <w:rPr>
                <w:rFonts w:ascii="Arial Narrow" w:hAnsi="Arial Narrow" w:cs="Arial"/>
                <w:spacing w:val="3"/>
              </w:rPr>
              <w:t xml:space="preserve">11.3. </w:t>
            </w:r>
            <w:r w:rsidR="00B94DE3" w:rsidRPr="007565B1">
              <w:rPr>
                <w:rFonts w:ascii="Arial Narrow" w:hAnsi="Arial Narrow" w:cs="Arial"/>
              </w:rPr>
              <w:t>Товар считается поставленным Продавцом и принятым Покупателем по качеству - в соответствии с паспортом качества завода -</w:t>
            </w:r>
            <w:r w:rsidR="00107B5B" w:rsidRPr="007565B1">
              <w:rPr>
                <w:rFonts w:ascii="Arial Narrow" w:hAnsi="Arial Narrow" w:cs="Arial"/>
              </w:rPr>
              <w:t xml:space="preserve"> </w:t>
            </w:r>
            <w:r w:rsidR="00B94DE3" w:rsidRPr="007565B1">
              <w:rPr>
                <w:rFonts w:ascii="Arial Narrow" w:hAnsi="Arial Narrow" w:cs="Arial"/>
              </w:rPr>
              <w:t>изготовителя, по количеству - в соответствии с количеством, указанным в железнодорожной накладной или квитанции о приеме груза.</w:t>
            </w:r>
            <w:r w:rsidR="00B94DE3" w:rsidRPr="007565B1">
              <w:rPr>
                <w:rFonts w:ascii="Arial Narrow" w:hAnsi="Arial Narrow" w:cs="Arial"/>
                <w:spacing w:val="3"/>
              </w:rPr>
              <w:t xml:space="preserve"> </w:t>
            </w:r>
          </w:p>
          <w:p w14:paraId="65EE6534" w14:textId="77777777" w:rsidR="00627CA3" w:rsidRPr="007565B1" w:rsidRDefault="00627CA3" w:rsidP="00DD1BCD">
            <w:pPr>
              <w:ind w:left="4" w:right="33"/>
              <w:jc w:val="both"/>
              <w:rPr>
                <w:rFonts w:ascii="Arial Narrow" w:hAnsi="Arial Narrow" w:cs="Arial"/>
              </w:rPr>
            </w:pPr>
          </w:p>
          <w:p w14:paraId="05AD68D8" w14:textId="77777777" w:rsidR="00627CA3" w:rsidRPr="007565B1" w:rsidRDefault="00627CA3" w:rsidP="00DD1BCD">
            <w:pPr>
              <w:ind w:left="4" w:right="33"/>
              <w:jc w:val="both"/>
              <w:rPr>
                <w:rFonts w:ascii="Arial Narrow" w:hAnsi="Arial Narrow" w:cs="Arial"/>
              </w:rPr>
            </w:pPr>
            <w:r w:rsidRPr="007565B1">
              <w:rPr>
                <w:rFonts w:ascii="Arial Narrow" w:hAnsi="Arial Narrow" w:cs="Arial"/>
              </w:rPr>
              <w:t>11.</w:t>
            </w:r>
            <w:r w:rsidR="0023218D" w:rsidRPr="007565B1">
              <w:rPr>
                <w:rFonts w:ascii="Arial Narrow" w:hAnsi="Arial Narrow" w:cs="Arial"/>
              </w:rPr>
              <w:t>4</w:t>
            </w:r>
            <w:r w:rsidRPr="007565B1">
              <w:rPr>
                <w:rFonts w:ascii="Arial Narrow" w:hAnsi="Arial Narrow" w:cs="Arial"/>
              </w:rPr>
              <w:t xml:space="preserve">. Продавец предоставляет по письменному требованию Покупателя Сертификат о происхождении </w:t>
            </w:r>
            <w:r w:rsidR="00847FB1" w:rsidRPr="007565B1">
              <w:rPr>
                <w:rFonts w:ascii="Arial Narrow" w:hAnsi="Arial Narrow" w:cs="Arial"/>
              </w:rPr>
              <w:t>Товар</w:t>
            </w:r>
            <w:r w:rsidRPr="007565B1">
              <w:rPr>
                <w:rFonts w:ascii="Arial Narrow" w:hAnsi="Arial Narrow" w:cs="Arial"/>
              </w:rPr>
              <w:t xml:space="preserve">а в соответствии с нормами и требованиями Торгово-промышленной палаты Российской Федерации (г. Москва). Расходы по оформлению Сертификата о происхождении </w:t>
            </w:r>
            <w:r w:rsidR="00847FB1" w:rsidRPr="007565B1">
              <w:rPr>
                <w:rFonts w:ascii="Arial Narrow" w:hAnsi="Arial Narrow" w:cs="Arial"/>
              </w:rPr>
              <w:t>Товар</w:t>
            </w:r>
            <w:r w:rsidRPr="007565B1">
              <w:rPr>
                <w:rFonts w:ascii="Arial Narrow" w:hAnsi="Arial Narrow" w:cs="Arial"/>
              </w:rPr>
              <w:t>а относятся на счет Продавца.</w:t>
            </w:r>
          </w:p>
          <w:p w14:paraId="689BCEA1" w14:textId="77777777" w:rsidR="0023218D" w:rsidRPr="007565B1" w:rsidRDefault="0023218D" w:rsidP="00DD1BCD">
            <w:pPr>
              <w:ind w:left="4" w:right="33"/>
              <w:jc w:val="both"/>
              <w:rPr>
                <w:rFonts w:ascii="Arial Narrow" w:hAnsi="Arial Narrow" w:cs="Arial"/>
              </w:rPr>
            </w:pPr>
          </w:p>
          <w:p w14:paraId="3C52DE1D" w14:textId="77777777" w:rsidR="00D1049D" w:rsidRPr="007565B1" w:rsidRDefault="00D1049D" w:rsidP="00DD1BCD">
            <w:pPr>
              <w:snapToGrid w:val="0"/>
              <w:jc w:val="both"/>
              <w:rPr>
                <w:rFonts w:ascii="Arial Narrow" w:hAnsi="Arial Narrow" w:cs="Arial"/>
                <w:b/>
              </w:rPr>
            </w:pPr>
            <w:r w:rsidRPr="007565B1">
              <w:rPr>
                <w:rFonts w:ascii="Arial Narrow" w:hAnsi="Arial Narrow" w:cs="Arial"/>
                <w:b/>
              </w:rPr>
              <w:t>12.  РИСКИ И ПРАВО СОБСТВЕННОСТИ</w:t>
            </w:r>
            <w:r w:rsidR="00627CA3" w:rsidRPr="007565B1">
              <w:rPr>
                <w:rFonts w:ascii="Arial Narrow" w:hAnsi="Arial Narrow" w:cs="Arial"/>
                <w:b/>
              </w:rPr>
              <w:t xml:space="preserve">   </w:t>
            </w:r>
          </w:p>
          <w:p w14:paraId="521FE064" w14:textId="77777777" w:rsidR="007D111E" w:rsidRPr="007565B1" w:rsidRDefault="00E71E8B" w:rsidP="00DD1BCD">
            <w:pPr>
              <w:snapToGrid w:val="0"/>
              <w:jc w:val="both"/>
              <w:rPr>
                <w:rFonts w:ascii="Arial Narrow" w:hAnsi="Arial Narrow" w:cs="Arial"/>
              </w:rPr>
            </w:pPr>
            <w:r w:rsidRPr="007565B1">
              <w:rPr>
                <w:rFonts w:ascii="Arial Narrow" w:hAnsi="Arial Narrow" w:cs="Arial"/>
              </w:rPr>
              <w:t xml:space="preserve">Право собственности на </w:t>
            </w:r>
            <w:r w:rsidR="00571706" w:rsidRPr="007565B1">
              <w:rPr>
                <w:rFonts w:ascii="Arial Narrow" w:hAnsi="Arial Narrow" w:cs="Arial"/>
              </w:rPr>
              <w:t>Т</w:t>
            </w:r>
            <w:r w:rsidRPr="007565B1">
              <w:rPr>
                <w:rFonts w:ascii="Arial Narrow" w:hAnsi="Arial Narrow" w:cs="Arial"/>
              </w:rPr>
              <w:t xml:space="preserve">овар и все риски утраты или повреждения </w:t>
            </w:r>
            <w:r w:rsidR="00571706" w:rsidRPr="007565B1">
              <w:rPr>
                <w:rFonts w:ascii="Arial Narrow" w:hAnsi="Arial Narrow" w:cs="Arial"/>
              </w:rPr>
              <w:t>Т</w:t>
            </w:r>
            <w:r w:rsidRPr="007565B1">
              <w:rPr>
                <w:rFonts w:ascii="Arial Narrow" w:hAnsi="Arial Narrow" w:cs="Arial"/>
              </w:rPr>
              <w:t xml:space="preserve">овара переходят от </w:t>
            </w:r>
            <w:r w:rsidR="00F34B55" w:rsidRPr="007565B1">
              <w:rPr>
                <w:rFonts w:ascii="Arial Narrow" w:hAnsi="Arial Narrow" w:cs="Arial"/>
              </w:rPr>
              <w:t>Продавца</w:t>
            </w:r>
            <w:r w:rsidRPr="007565B1">
              <w:rPr>
                <w:rFonts w:ascii="Arial Narrow" w:hAnsi="Arial Narrow" w:cs="Arial"/>
              </w:rPr>
              <w:t xml:space="preserve"> к </w:t>
            </w:r>
            <w:r w:rsidR="00F34B55" w:rsidRPr="007565B1">
              <w:rPr>
                <w:rFonts w:ascii="Arial Narrow" w:hAnsi="Arial Narrow" w:cs="Arial"/>
              </w:rPr>
              <w:t>Покупателю</w:t>
            </w:r>
            <w:r w:rsidRPr="007565B1">
              <w:rPr>
                <w:rFonts w:ascii="Arial Narrow" w:hAnsi="Arial Narrow" w:cs="Arial"/>
              </w:rPr>
              <w:t xml:space="preserve"> в момент поставки </w:t>
            </w:r>
            <w:r w:rsidR="00011C96" w:rsidRPr="007565B1">
              <w:rPr>
                <w:rFonts w:ascii="Arial Narrow" w:hAnsi="Arial Narrow" w:cs="Arial"/>
              </w:rPr>
              <w:t>Т</w:t>
            </w:r>
            <w:r w:rsidRPr="007565B1">
              <w:rPr>
                <w:rFonts w:ascii="Arial Narrow" w:hAnsi="Arial Narrow" w:cs="Arial"/>
              </w:rPr>
              <w:t xml:space="preserve">овара, в соответствии с базисом поставки, если иное не оговорено в Приложениях или Дополнениях к настоящему </w:t>
            </w:r>
            <w:r w:rsidR="0015682E" w:rsidRPr="007565B1">
              <w:rPr>
                <w:rFonts w:ascii="Arial Narrow" w:hAnsi="Arial Narrow" w:cs="Arial"/>
              </w:rPr>
              <w:t>К</w:t>
            </w:r>
            <w:r w:rsidRPr="007565B1">
              <w:rPr>
                <w:rFonts w:ascii="Arial Narrow" w:hAnsi="Arial Narrow" w:cs="Arial"/>
              </w:rPr>
              <w:t>онтракту.</w:t>
            </w:r>
          </w:p>
          <w:p w14:paraId="2BF03EB6" w14:textId="77777777" w:rsidR="00627CA3" w:rsidRPr="007565B1" w:rsidRDefault="00D1049D" w:rsidP="00DD1BCD">
            <w:pPr>
              <w:snapToGrid w:val="0"/>
              <w:jc w:val="both"/>
              <w:rPr>
                <w:rFonts w:ascii="Arial Narrow" w:hAnsi="Arial Narrow" w:cs="Arial"/>
              </w:rPr>
            </w:pPr>
            <w:r w:rsidRPr="007565B1">
              <w:rPr>
                <w:rFonts w:ascii="Arial Narrow" w:hAnsi="Arial Narrow" w:cs="Arial"/>
              </w:rPr>
              <w:t xml:space="preserve"> </w:t>
            </w:r>
          </w:p>
        </w:tc>
        <w:tc>
          <w:tcPr>
            <w:tcW w:w="4961" w:type="dxa"/>
          </w:tcPr>
          <w:p w14:paraId="3AA2928D" w14:textId="77777777" w:rsidR="0092116F" w:rsidRPr="007565B1" w:rsidRDefault="00627CA3" w:rsidP="00DD1BCD">
            <w:pPr>
              <w:snapToGrid w:val="0"/>
              <w:jc w:val="both"/>
              <w:rPr>
                <w:rFonts w:ascii="Arial Narrow" w:hAnsi="Arial Narrow" w:cs="Arial"/>
                <w:b/>
                <w:lang w:val="en-US"/>
              </w:rPr>
            </w:pPr>
            <w:r w:rsidRPr="007565B1">
              <w:rPr>
                <w:rFonts w:ascii="Arial Narrow" w:hAnsi="Arial Narrow" w:cs="Arial"/>
                <w:b/>
                <w:lang w:val="en-US"/>
              </w:rPr>
              <w:lastRenderedPageBreak/>
              <w:t>1</w:t>
            </w:r>
            <w:r w:rsidR="00D1049D" w:rsidRPr="007565B1">
              <w:rPr>
                <w:rFonts w:ascii="Arial Narrow" w:hAnsi="Arial Narrow" w:cs="Arial"/>
                <w:b/>
                <w:lang w:val="en-US"/>
              </w:rPr>
              <w:t>1</w:t>
            </w:r>
            <w:r w:rsidRPr="007565B1">
              <w:rPr>
                <w:rFonts w:ascii="Arial Narrow" w:hAnsi="Arial Narrow" w:cs="Arial"/>
                <w:b/>
                <w:lang w:val="en-US"/>
              </w:rPr>
              <w:t>. DETERMINATION OF QUANTITY AND QUALITY</w:t>
            </w:r>
          </w:p>
          <w:p w14:paraId="09DCFB2D" w14:textId="77777777" w:rsidR="00627CA3" w:rsidRPr="007565B1" w:rsidRDefault="00627CA3" w:rsidP="00DD1BCD">
            <w:pPr>
              <w:snapToGrid w:val="0"/>
              <w:jc w:val="both"/>
              <w:rPr>
                <w:rFonts w:ascii="Arial Narrow" w:hAnsi="Arial Narrow" w:cs="Arial"/>
                <w:b/>
                <w:lang w:val="en-US"/>
              </w:rPr>
            </w:pPr>
            <w:r w:rsidRPr="007565B1">
              <w:rPr>
                <w:rFonts w:ascii="Arial Narrow" w:hAnsi="Arial Narrow" w:cs="Arial"/>
                <w:b/>
                <w:lang w:val="en-US"/>
              </w:rPr>
              <w:t xml:space="preserve"> </w:t>
            </w:r>
          </w:p>
          <w:p w14:paraId="7D9C998D" w14:textId="77777777" w:rsidR="00D913B2" w:rsidRPr="007565B1" w:rsidRDefault="00D913B2" w:rsidP="00DD1BCD">
            <w:pPr>
              <w:snapToGrid w:val="0"/>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1</w:t>
            </w:r>
            <w:r w:rsidRPr="007565B1">
              <w:rPr>
                <w:rFonts w:ascii="Arial Narrow" w:hAnsi="Arial Narrow" w:cs="Arial"/>
                <w:lang w:val="en-US"/>
              </w:rPr>
              <w:t xml:space="preserve">.1. </w:t>
            </w:r>
            <w:r w:rsidR="00B94DE3" w:rsidRPr="007565B1">
              <w:rPr>
                <w:rFonts w:ascii="Arial Narrow" w:hAnsi="Arial Narrow" w:cs="Arial"/>
                <w:lang w:val="en-GB"/>
              </w:rPr>
              <w:t>The</w:t>
            </w:r>
            <w:r w:rsidR="00B94DE3" w:rsidRPr="007565B1">
              <w:rPr>
                <w:rFonts w:ascii="Arial Narrow" w:hAnsi="Arial Narrow" w:cs="Arial"/>
                <w:lang w:val="en-US"/>
              </w:rPr>
              <w:t xml:space="preserve"> </w:t>
            </w:r>
            <w:r w:rsidR="00B94DE3" w:rsidRPr="007565B1">
              <w:rPr>
                <w:rFonts w:ascii="Arial Narrow" w:hAnsi="Arial Narrow" w:cs="Arial"/>
                <w:lang w:val="en-GB"/>
              </w:rPr>
              <w:t>quality</w:t>
            </w:r>
            <w:r w:rsidR="00B94DE3" w:rsidRPr="007565B1">
              <w:rPr>
                <w:rFonts w:ascii="Arial Narrow" w:hAnsi="Arial Narrow" w:cs="Arial"/>
                <w:lang w:val="en-US"/>
              </w:rPr>
              <w:t xml:space="preserve"> </w:t>
            </w:r>
            <w:r w:rsidR="00B94DE3" w:rsidRPr="007565B1">
              <w:rPr>
                <w:rFonts w:ascii="Arial Narrow" w:hAnsi="Arial Narrow" w:cs="Arial"/>
                <w:lang w:val="en-GB"/>
              </w:rPr>
              <w:t>of</w:t>
            </w:r>
            <w:r w:rsidR="00B94DE3" w:rsidRPr="007565B1">
              <w:rPr>
                <w:rFonts w:ascii="Arial Narrow" w:hAnsi="Arial Narrow" w:cs="Arial"/>
                <w:lang w:val="en-US"/>
              </w:rPr>
              <w:t xml:space="preserve"> </w:t>
            </w:r>
            <w:r w:rsidR="00B94DE3" w:rsidRPr="007565B1">
              <w:rPr>
                <w:rFonts w:ascii="Arial Narrow" w:hAnsi="Arial Narrow" w:cs="Arial"/>
                <w:lang w:val="en-GB"/>
              </w:rPr>
              <w:t xml:space="preserve">the Goods shall meet </w:t>
            </w:r>
            <w:r w:rsidR="00B94DE3" w:rsidRPr="007565B1">
              <w:rPr>
                <w:rFonts w:ascii="Arial Narrow" w:hAnsi="Arial Narrow" w:cs="Arial"/>
                <w:lang w:val="en-US"/>
              </w:rPr>
              <w:t xml:space="preserve">GOST or TU established in the Russian Federation for each kind of the goods at the moment of shipment and </w:t>
            </w:r>
            <w:r w:rsidR="00B94DE3" w:rsidRPr="007565B1">
              <w:rPr>
                <w:rFonts w:ascii="Arial Narrow" w:hAnsi="Arial Narrow" w:cs="Arial"/>
                <w:lang w:val="en-GB"/>
              </w:rPr>
              <w:t xml:space="preserve">the requirements of </w:t>
            </w:r>
            <w:r w:rsidR="00B94DE3" w:rsidRPr="007565B1">
              <w:rPr>
                <w:rFonts w:ascii="Arial Narrow" w:hAnsi="Arial Narrow" w:cs="Arial"/>
                <w:lang w:val="en-US"/>
              </w:rPr>
              <w:t xml:space="preserve">the specification, </w:t>
            </w:r>
            <w:r w:rsidR="002C5275" w:rsidRPr="007565B1">
              <w:rPr>
                <w:rFonts w:ascii="Arial Narrow" w:hAnsi="Arial Narrow" w:cs="Arial"/>
                <w:spacing w:val="3"/>
                <w:lang w:val="en-US"/>
              </w:rPr>
              <w:t>stipulated</w:t>
            </w:r>
            <w:r w:rsidR="00B94DE3" w:rsidRPr="007565B1">
              <w:rPr>
                <w:rFonts w:ascii="Arial Narrow" w:hAnsi="Arial Narrow" w:cs="Arial"/>
                <w:spacing w:val="3"/>
                <w:lang w:val="en-US"/>
              </w:rPr>
              <w:t xml:space="preserve"> in the present Contract or in Additional agreements or</w:t>
            </w:r>
            <w:r w:rsidR="00E3534C" w:rsidRPr="007565B1">
              <w:rPr>
                <w:rFonts w:ascii="Arial Narrow" w:hAnsi="Arial Narrow" w:cs="Arial"/>
                <w:spacing w:val="3"/>
                <w:lang w:val="en-US"/>
              </w:rPr>
              <w:t>/and</w:t>
            </w:r>
            <w:r w:rsidR="00B94DE3" w:rsidRPr="007565B1">
              <w:rPr>
                <w:rFonts w:ascii="Arial Narrow" w:hAnsi="Arial Narrow" w:cs="Arial"/>
                <w:spacing w:val="3"/>
                <w:lang w:val="en-US"/>
              </w:rPr>
              <w:t xml:space="preserve"> Supplements to the present Contract</w:t>
            </w:r>
            <w:r w:rsidR="00B94DE3" w:rsidRPr="007565B1">
              <w:rPr>
                <w:rFonts w:ascii="Arial Narrow" w:hAnsi="Arial Narrow" w:cs="Arial"/>
                <w:lang w:val="en-US"/>
              </w:rPr>
              <w:t>.</w:t>
            </w:r>
            <w:r w:rsidR="00B94DE3" w:rsidRPr="007565B1">
              <w:rPr>
                <w:rFonts w:ascii="Arial Narrow" w:hAnsi="Arial Narrow" w:cs="Arial"/>
                <w:spacing w:val="3"/>
                <w:lang w:val="en-US"/>
              </w:rPr>
              <w:t xml:space="preserve"> </w:t>
            </w:r>
          </w:p>
          <w:p w14:paraId="7BBBBCDE" w14:textId="77777777" w:rsidR="00D913B2" w:rsidRPr="007565B1" w:rsidRDefault="00D913B2" w:rsidP="00DD1BCD">
            <w:pPr>
              <w:jc w:val="both"/>
              <w:rPr>
                <w:rFonts w:ascii="Arial Narrow" w:hAnsi="Arial Narrow" w:cs="Arial"/>
                <w:lang w:val="en-US"/>
              </w:rPr>
            </w:pPr>
          </w:p>
          <w:p w14:paraId="6C497A38" w14:textId="77777777" w:rsidR="007570D8" w:rsidRPr="007565B1" w:rsidRDefault="00D913B2" w:rsidP="00F34B55">
            <w:pPr>
              <w:autoSpaceDE w:val="0"/>
              <w:autoSpaceDN w:val="0"/>
              <w:adjustRightInd w:val="0"/>
              <w:jc w:val="both"/>
              <w:rPr>
                <w:rFonts w:ascii="Arial Narrow" w:hAnsi="Arial Narrow" w:cs="Arial"/>
                <w:lang w:val="en-US"/>
              </w:rPr>
            </w:pPr>
            <w:r w:rsidRPr="007565B1">
              <w:rPr>
                <w:rFonts w:ascii="Arial Narrow" w:hAnsi="Arial Narrow" w:cs="Arial"/>
                <w:lang w:val="en-US"/>
              </w:rPr>
              <w:t>1</w:t>
            </w:r>
            <w:r w:rsidR="00D1049D" w:rsidRPr="007565B1">
              <w:rPr>
                <w:rFonts w:ascii="Arial Narrow" w:hAnsi="Arial Narrow" w:cs="Arial"/>
                <w:lang w:val="en-US"/>
              </w:rPr>
              <w:t>1</w:t>
            </w:r>
            <w:r w:rsidRPr="007565B1">
              <w:rPr>
                <w:rFonts w:ascii="Arial Narrow" w:hAnsi="Arial Narrow" w:cs="Arial"/>
                <w:lang w:val="en-US"/>
              </w:rPr>
              <w:t>.2.</w:t>
            </w:r>
            <w:r w:rsidR="00627CA3" w:rsidRPr="007565B1">
              <w:rPr>
                <w:rFonts w:ascii="Arial Narrow" w:hAnsi="Arial Narrow" w:cs="Arial"/>
                <w:lang w:val="en-US"/>
              </w:rPr>
              <w:t xml:space="preserve"> </w:t>
            </w:r>
            <w:r w:rsidR="00B94DE3" w:rsidRPr="007565B1">
              <w:rPr>
                <w:rFonts w:ascii="Arial Narrow" w:hAnsi="Arial Narrow" w:cs="Arial"/>
                <w:lang w:val="en-US"/>
              </w:rPr>
              <w:t xml:space="preserve">The Buyer shall </w:t>
            </w:r>
            <w:r w:rsidR="002C5275" w:rsidRPr="007565B1">
              <w:rPr>
                <w:rFonts w:ascii="Arial Narrow" w:hAnsi="Arial Narrow" w:cs="Arial"/>
                <w:lang w:val="en-US"/>
              </w:rPr>
              <w:t>enjoy</w:t>
            </w:r>
            <w:r w:rsidR="00B94DE3" w:rsidRPr="007565B1">
              <w:rPr>
                <w:rFonts w:ascii="Arial Narrow" w:hAnsi="Arial Narrow" w:cs="Arial"/>
                <w:lang w:val="en-US"/>
              </w:rPr>
              <w:t xml:space="preserve"> the right to appoint Independent Inspectors (</w:t>
            </w:r>
            <w:proofErr w:type="spellStart"/>
            <w:r w:rsidR="00B94DE3" w:rsidRPr="007565B1">
              <w:rPr>
                <w:rFonts w:ascii="Arial Narrow" w:hAnsi="Arial Narrow" w:cs="Arial"/>
                <w:lang w:val="en-US"/>
              </w:rPr>
              <w:t>Saybolt</w:t>
            </w:r>
            <w:proofErr w:type="spellEnd"/>
            <w:r w:rsidR="00B94DE3" w:rsidRPr="007565B1">
              <w:rPr>
                <w:rFonts w:ascii="Arial Narrow" w:hAnsi="Arial Narrow" w:cs="Arial"/>
                <w:lang w:val="en-US"/>
              </w:rPr>
              <w:t xml:space="preserve">, SGS) to monitor </w:t>
            </w:r>
            <w:r w:rsidR="002C5275" w:rsidRPr="007565B1">
              <w:rPr>
                <w:rFonts w:ascii="Arial Narrow" w:hAnsi="Arial Narrow" w:cs="Arial"/>
                <w:lang w:val="en-US"/>
              </w:rPr>
              <w:t xml:space="preserve">the </w:t>
            </w:r>
            <w:r w:rsidR="00B94DE3" w:rsidRPr="007565B1">
              <w:rPr>
                <w:rFonts w:ascii="Arial Narrow" w:hAnsi="Arial Narrow" w:cs="Arial"/>
                <w:lang w:val="en-US"/>
              </w:rPr>
              <w:t>quality</w:t>
            </w:r>
            <w:r w:rsidR="00B94DE3" w:rsidRPr="007565B1">
              <w:rPr>
                <w:rFonts w:ascii="Arial Narrow" w:hAnsi="Arial Narrow" w:cs="Arial"/>
                <w:lang w:val="en-GB"/>
              </w:rPr>
              <w:t xml:space="preserve"> during shipments from the producing refinery</w:t>
            </w:r>
            <w:r w:rsidR="00B94DE3" w:rsidRPr="007565B1">
              <w:rPr>
                <w:rFonts w:ascii="Arial Narrow" w:hAnsi="Arial Narrow" w:cs="Arial"/>
                <w:lang w:val="en-US"/>
              </w:rPr>
              <w:t xml:space="preserve">. In </w:t>
            </w:r>
            <w:r w:rsidR="00B94DE3" w:rsidRPr="007565B1">
              <w:rPr>
                <w:rFonts w:ascii="Arial Narrow" w:hAnsi="Arial Narrow" w:cs="Arial"/>
                <w:lang w:val="en-US"/>
              </w:rPr>
              <w:lastRenderedPageBreak/>
              <w:t xml:space="preserve">this case the measurements carried out by Independent Inspectors </w:t>
            </w:r>
            <w:r w:rsidR="00874BFA" w:rsidRPr="007565B1">
              <w:rPr>
                <w:rFonts w:ascii="Arial Narrow" w:hAnsi="Arial Narrow" w:cs="Arial"/>
                <w:lang w:val="en-US"/>
              </w:rPr>
              <w:t>and reflected</w:t>
            </w:r>
            <w:r w:rsidR="00B94DE3" w:rsidRPr="007565B1">
              <w:rPr>
                <w:rFonts w:ascii="Arial Narrow" w:hAnsi="Arial Narrow" w:cs="Arial"/>
                <w:lang w:val="en-US"/>
              </w:rPr>
              <w:t xml:space="preserve"> in the respective certificates of quality, which shall be final and binding upon the Parties. The costs of such inspection shall be paid by the Buyer.</w:t>
            </w:r>
          </w:p>
          <w:p w14:paraId="59E2B3FF" w14:textId="77777777" w:rsidR="00F34B55" w:rsidRPr="007565B1" w:rsidRDefault="00F34B55" w:rsidP="00F34B55">
            <w:pPr>
              <w:autoSpaceDE w:val="0"/>
              <w:autoSpaceDN w:val="0"/>
              <w:adjustRightInd w:val="0"/>
              <w:jc w:val="both"/>
              <w:rPr>
                <w:rFonts w:ascii="Arial Narrow" w:hAnsi="Arial Narrow" w:cs="Arial"/>
                <w:lang w:val="en-US"/>
              </w:rPr>
            </w:pPr>
          </w:p>
          <w:p w14:paraId="69202F00" w14:textId="77777777" w:rsidR="00D1049D" w:rsidRPr="007565B1" w:rsidRDefault="00D1049D" w:rsidP="00DD1BCD">
            <w:pPr>
              <w:snapToGrid w:val="0"/>
              <w:jc w:val="both"/>
              <w:rPr>
                <w:rFonts w:ascii="Arial Narrow" w:hAnsi="Arial Narrow" w:cs="Arial"/>
                <w:lang w:val="en-US"/>
              </w:rPr>
            </w:pPr>
            <w:r w:rsidRPr="007565B1">
              <w:rPr>
                <w:rFonts w:ascii="Arial Narrow" w:hAnsi="Arial Narrow" w:cs="Arial"/>
                <w:lang w:val="en-US"/>
              </w:rPr>
              <w:t xml:space="preserve">11.3. </w:t>
            </w:r>
            <w:r w:rsidR="00B94DE3" w:rsidRPr="007565B1">
              <w:rPr>
                <w:rFonts w:ascii="Arial Narrow" w:hAnsi="Arial Narrow" w:cs="Arial"/>
                <w:lang w:val="en-GB"/>
              </w:rPr>
              <w:t>The goods are considered to be delivered by the Seller and received by the Buyer due to the Quality Certificate issued by the producing refinery, in respect of quantity – to the quantity indicated in the railway bill</w:t>
            </w:r>
            <w:r w:rsidR="00B94DE3" w:rsidRPr="007565B1">
              <w:rPr>
                <w:rFonts w:ascii="Arial Narrow" w:hAnsi="Arial Narrow" w:cs="Arial"/>
                <w:lang w:val="en-US"/>
              </w:rPr>
              <w:t xml:space="preserve"> or cargo receipt</w:t>
            </w:r>
            <w:r w:rsidR="00B94DE3" w:rsidRPr="007565B1">
              <w:rPr>
                <w:rFonts w:ascii="Arial Narrow" w:hAnsi="Arial Narrow" w:cs="Arial"/>
                <w:lang w:val="en-GB"/>
              </w:rPr>
              <w:t xml:space="preserve">. </w:t>
            </w:r>
          </w:p>
          <w:p w14:paraId="12B80C63" w14:textId="77777777" w:rsidR="00627CA3" w:rsidRPr="007565B1" w:rsidRDefault="00627CA3" w:rsidP="00DD1BCD">
            <w:pPr>
              <w:snapToGrid w:val="0"/>
              <w:jc w:val="both"/>
              <w:rPr>
                <w:rFonts w:ascii="Arial Narrow" w:hAnsi="Arial Narrow" w:cs="Arial"/>
                <w:lang w:val="en-US"/>
              </w:rPr>
            </w:pPr>
          </w:p>
          <w:p w14:paraId="39BFEF55" w14:textId="77777777" w:rsidR="00F21C0C" w:rsidRPr="007565B1" w:rsidRDefault="00F21C0C" w:rsidP="00DD1BCD">
            <w:pPr>
              <w:snapToGrid w:val="0"/>
              <w:jc w:val="both"/>
              <w:rPr>
                <w:rFonts w:ascii="Arial Narrow" w:hAnsi="Arial Narrow" w:cs="Arial"/>
                <w:lang w:val="en-US"/>
              </w:rPr>
            </w:pPr>
          </w:p>
          <w:p w14:paraId="134D60A8" w14:textId="77777777" w:rsidR="00627CA3" w:rsidRPr="007565B1" w:rsidRDefault="00627CA3" w:rsidP="00DD1BCD">
            <w:pPr>
              <w:pStyle w:val="22"/>
              <w:spacing w:line="240" w:lineRule="auto"/>
              <w:jc w:val="both"/>
              <w:rPr>
                <w:rFonts w:ascii="Arial Narrow" w:hAnsi="Arial Narrow" w:cs="Arial"/>
                <w:lang w:val="en-US"/>
              </w:rPr>
            </w:pPr>
            <w:r w:rsidRPr="007565B1">
              <w:rPr>
                <w:rFonts w:ascii="Arial Narrow" w:hAnsi="Arial Narrow" w:cs="Arial"/>
                <w:bCs/>
                <w:lang w:val="en-US"/>
              </w:rPr>
              <w:t>11.</w:t>
            </w:r>
            <w:r w:rsidR="0023218D" w:rsidRPr="007565B1">
              <w:rPr>
                <w:rFonts w:ascii="Arial Narrow" w:hAnsi="Arial Narrow" w:cs="Arial"/>
                <w:bCs/>
                <w:lang w:val="en-US"/>
              </w:rPr>
              <w:t>4</w:t>
            </w:r>
            <w:r w:rsidRPr="007565B1">
              <w:rPr>
                <w:rFonts w:ascii="Arial Narrow" w:hAnsi="Arial Narrow" w:cs="Arial"/>
                <w:bCs/>
                <w:lang w:val="en-US"/>
              </w:rPr>
              <w:t xml:space="preserve">. </w:t>
            </w:r>
            <w:r w:rsidRPr="007565B1">
              <w:rPr>
                <w:rFonts w:ascii="Arial Narrow" w:hAnsi="Arial Narrow" w:cs="Arial"/>
                <w:lang w:val="en-US"/>
              </w:rPr>
              <w:t xml:space="preserve">The Seller provides the Certificate of Origin issued according to the rules of the Chamber of Commerce and Industry of RF (Moscow) on the Buyer’s written request. All expenses on making   the Certificate of </w:t>
            </w:r>
            <w:proofErr w:type="gramStart"/>
            <w:r w:rsidRPr="007565B1">
              <w:rPr>
                <w:rFonts w:ascii="Arial Narrow" w:hAnsi="Arial Narrow" w:cs="Arial"/>
                <w:lang w:val="en-US"/>
              </w:rPr>
              <w:t>Origin  shall</w:t>
            </w:r>
            <w:proofErr w:type="gramEnd"/>
            <w:r w:rsidRPr="007565B1">
              <w:rPr>
                <w:rFonts w:ascii="Arial Narrow" w:hAnsi="Arial Narrow" w:cs="Arial"/>
                <w:lang w:val="en-US"/>
              </w:rPr>
              <w:t xml:space="preserve"> be paid by the Seller.</w:t>
            </w:r>
          </w:p>
          <w:p w14:paraId="1A81B92B" w14:textId="77777777" w:rsidR="00854CC0" w:rsidRPr="007565B1" w:rsidRDefault="00854CC0" w:rsidP="00F21C0C">
            <w:pPr>
              <w:pStyle w:val="22"/>
              <w:spacing w:after="0" w:line="240" w:lineRule="auto"/>
              <w:jc w:val="both"/>
              <w:rPr>
                <w:rFonts w:ascii="Arial Narrow" w:hAnsi="Arial Narrow" w:cs="Arial"/>
                <w:b/>
                <w:lang w:val="en-US"/>
              </w:rPr>
            </w:pPr>
          </w:p>
          <w:p w14:paraId="7DA95992" w14:textId="77777777" w:rsidR="001E1EF1" w:rsidRPr="007565B1" w:rsidRDefault="001E1EF1" w:rsidP="00F21C0C">
            <w:pPr>
              <w:pStyle w:val="22"/>
              <w:spacing w:after="0" w:line="240" w:lineRule="auto"/>
              <w:jc w:val="both"/>
              <w:rPr>
                <w:rFonts w:ascii="Arial Narrow" w:hAnsi="Arial Narrow" w:cs="Arial"/>
                <w:b/>
                <w:lang w:val="en-US"/>
              </w:rPr>
            </w:pPr>
          </w:p>
          <w:p w14:paraId="64DE23A8" w14:textId="77777777" w:rsidR="007570D8" w:rsidRPr="007565B1" w:rsidRDefault="00D1049D" w:rsidP="00F21C0C">
            <w:pPr>
              <w:pStyle w:val="22"/>
              <w:spacing w:after="0" w:line="240" w:lineRule="auto"/>
              <w:jc w:val="both"/>
              <w:rPr>
                <w:rFonts w:ascii="Arial Narrow" w:hAnsi="Arial Narrow" w:cs="Arial"/>
                <w:b/>
                <w:lang w:val="en-US"/>
              </w:rPr>
            </w:pPr>
            <w:r w:rsidRPr="007565B1">
              <w:rPr>
                <w:rFonts w:ascii="Arial Narrow" w:hAnsi="Arial Narrow" w:cs="Arial"/>
                <w:b/>
                <w:lang w:val="en-US"/>
              </w:rPr>
              <w:t>12.</w:t>
            </w:r>
            <w:r w:rsidRPr="007565B1">
              <w:rPr>
                <w:rFonts w:ascii="Arial Narrow" w:hAnsi="Arial Narrow" w:cs="Arial"/>
                <w:lang w:val="en-US"/>
              </w:rPr>
              <w:t xml:space="preserve"> </w:t>
            </w:r>
            <w:r w:rsidRPr="007565B1">
              <w:rPr>
                <w:rFonts w:ascii="Arial Narrow" w:hAnsi="Arial Narrow" w:cs="Arial"/>
                <w:b/>
                <w:lang w:val="en-US"/>
              </w:rPr>
              <w:t xml:space="preserve">RISKS AND THE TITLE TO THE GOODS </w:t>
            </w:r>
          </w:p>
          <w:p w14:paraId="390ADA58" w14:textId="77777777" w:rsidR="00E71E8B" w:rsidRPr="007565B1" w:rsidRDefault="00E71E8B" w:rsidP="00DD1BCD">
            <w:pPr>
              <w:jc w:val="both"/>
              <w:rPr>
                <w:rFonts w:ascii="Arial Narrow" w:hAnsi="Arial Narrow" w:cs="Arial"/>
                <w:b/>
                <w:lang w:val="en-US"/>
              </w:rPr>
            </w:pPr>
            <w:r w:rsidRPr="007565B1">
              <w:rPr>
                <w:rFonts w:ascii="Arial Narrow" w:hAnsi="Arial Narrow" w:cs="Arial"/>
                <w:lang w:val="en-US"/>
              </w:rPr>
              <w:t xml:space="preserve"> The title for the Goods and all risks of loss or accidental damage of the Goods shall pass from the </w:t>
            </w:r>
            <w:r w:rsidR="00F34B55" w:rsidRPr="007565B1">
              <w:rPr>
                <w:rFonts w:ascii="Arial Narrow" w:hAnsi="Arial Narrow" w:cs="Arial"/>
                <w:lang w:val="en-US"/>
              </w:rPr>
              <w:t>Seller</w:t>
            </w:r>
            <w:r w:rsidRPr="007565B1">
              <w:rPr>
                <w:rFonts w:ascii="Arial Narrow" w:hAnsi="Arial Narrow" w:cs="Arial"/>
                <w:lang w:val="en-US"/>
              </w:rPr>
              <w:t xml:space="preserve"> to the </w:t>
            </w:r>
            <w:r w:rsidR="00F34B55" w:rsidRPr="007565B1">
              <w:rPr>
                <w:rFonts w:ascii="Arial Narrow" w:hAnsi="Arial Narrow" w:cs="Arial"/>
                <w:bCs/>
                <w:lang w:val="en-GB"/>
              </w:rPr>
              <w:t>Buyer</w:t>
            </w:r>
            <w:r w:rsidRPr="007565B1">
              <w:rPr>
                <w:rFonts w:ascii="Arial Narrow" w:hAnsi="Arial Narrow" w:cs="Arial"/>
                <w:lang w:val="en-US"/>
              </w:rPr>
              <w:t xml:space="preserve"> on the date of delivery, in accordance of delivery basis, if other is not stipulated in the Addendum or Supplement hereto.</w:t>
            </w:r>
            <w:r w:rsidRPr="007565B1">
              <w:rPr>
                <w:rFonts w:ascii="Arial Narrow" w:hAnsi="Arial Narrow" w:cs="Arial"/>
                <w:b/>
                <w:lang w:val="en-US"/>
              </w:rPr>
              <w:t xml:space="preserve"> </w:t>
            </w:r>
          </w:p>
          <w:p w14:paraId="70673489" w14:textId="77777777" w:rsidR="00627CA3" w:rsidRPr="007565B1" w:rsidRDefault="00627CA3" w:rsidP="00DD1BCD">
            <w:pPr>
              <w:jc w:val="both"/>
              <w:rPr>
                <w:rFonts w:ascii="Arial Narrow" w:hAnsi="Arial Narrow" w:cs="Arial"/>
                <w:lang w:val="en-US"/>
              </w:rPr>
            </w:pPr>
          </w:p>
          <w:p w14:paraId="4257726A" w14:textId="77777777" w:rsidR="00613569" w:rsidRPr="007565B1" w:rsidRDefault="00613569" w:rsidP="00DD1BCD">
            <w:pPr>
              <w:jc w:val="both"/>
              <w:rPr>
                <w:rFonts w:ascii="Arial Narrow" w:hAnsi="Arial Narrow" w:cs="Arial"/>
                <w:lang w:val="en-US"/>
              </w:rPr>
            </w:pPr>
          </w:p>
        </w:tc>
      </w:tr>
      <w:tr w:rsidR="00627CA3" w:rsidRPr="007565B1" w14:paraId="70D1F7B7" w14:textId="77777777" w:rsidTr="005F2C5C">
        <w:tc>
          <w:tcPr>
            <w:tcW w:w="4962" w:type="dxa"/>
          </w:tcPr>
          <w:p w14:paraId="6EA09AD8" w14:textId="77777777" w:rsidR="00627CA3" w:rsidRPr="007565B1" w:rsidRDefault="00627CA3" w:rsidP="00DD1BCD">
            <w:pPr>
              <w:snapToGrid w:val="0"/>
              <w:jc w:val="both"/>
              <w:rPr>
                <w:rFonts w:ascii="Arial Narrow" w:hAnsi="Arial Narrow" w:cs="Arial"/>
                <w:b/>
              </w:rPr>
            </w:pPr>
            <w:r w:rsidRPr="007565B1">
              <w:rPr>
                <w:rFonts w:ascii="Arial Narrow" w:hAnsi="Arial Narrow" w:cs="Arial"/>
                <w:b/>
                <w:lang w:val="en-GB"/>
              </w:rPr>
              <w:lastRenderedPageBreak/>
              <w:t>1</w:t>
            </w:r>
            <w:r w:rsidRPr="007565B1">
              <w:rPr>
                <w:rFonts w:ascii="Arial Narrow" w:hAnsi="Arial Narrow" w:cs="Arial"/>
                <w:b/>
              </w:rPr>
              <w:t>3. ПРЕТЕНЗИИ</w:t>
            </w:r>
          </w:p>
          <w:p w14:paraId="22613ACB" w14:textId="77777777" w:rsidR="00627CA3" w:rsidRPr="007565B1" w:rsidRDefault="00627CA3" w:rsidP="00DD1BCD">
            <w:pPr>
              <w:jc w:val="both"/>
              <w:rPr>
                <w:rFonts w:ascii="Arial Narrow" w:hAnsi="Arial Narrow" w:cs="Arial"/>
                <w:b/>
              </w:rPr>
            </w:pPr>
          </w:p>
        </w:tc>
        <w:tc>
          <w:tcPr>
            <w:tcW w:w="4961" w:type="dxa"/>
          </w:tcPr>
          <w:p w14:paraId="07194E00" w14:textId="77777777" w:rsidR="00627CA3" w:rsidRPr="007565B1" w:rsidRDefault="00627CA3" w:rsidP="00DD1BCD">
            <w:pPr>
              <w:snapToGrid w:val="0"/>
              <w:ind w:left="-195" w:firstLine="195"/>
              <w:jc w:val="both"/>
              <w:rPr>
                <w:rFonts w:ascii="Arial Narrow" w:hAnsi="Arial Narrow" w:cs="Arial"/>
                <w:b/>
              </w:rPr>
            </w:pPr>
            <w:r w:rsidRPr="007565B1">
              <w:rPr>
                <w:rFonts w:ascii="Arial Narrow" w:hAnsi="Arial Narrow" w:cs="Arial"/>
                <w:b/>
                <w:lang w:val="en-GB"/>
              </w:rPr>
              <w:t>1</w:t>
            </w:r>
            <w:r w:rsidRPr="007565B1">
              <w:rPr>
                <w:rFonts w:ascii="Arial Narrow" w:hAnsi="Arial Narrow" w:cs="Arial"/>
                <w:b/>
              </w:rPr>
              <w:t>3. CLAIMS</w:t>
            </w:r>
          </w:p>
        </w:tc>
      </w:tr>
      <w:tr w:rsidR="00627CA3" w:rsidRPr="006061B1" w14:paraId="1B995ACD" w14:textId="77777777" w:rsidTr="005F2C5C">
        <w:tc>
          <w:tcPr>
            <w:tcW w:w="4962" w:type="dxa"/>
          </w:tcPr>
          <w:p w14:paraId="42191DA5" w14:textId="77777777" w:rsidR="00627CA3" w:rsidRPr="007565B1" w:rsidRDefault="00627CA3" w:rsidP="008466E7">
            <w:pPr>
              <w:snapToGrid w:val="0"/>
              <w:jc w:val="both"/>
              <w:rPr>
                <w:rFonts w:ascii="Arial Narrow" w:hAnsi="Arial Narrow" w:cs="Arial"/>
              </w:rPr>
            </w:pPr>
            <w:r w:rsidRPr="007565B1">
              <w:rPr>
                <w:rFonts w:ascii="Arial Narrow" w:hAnsi="Arial Narrow" w:cs="Arial"/>
              </w:rPr>
              <w:t xml:space="preserve">13.1. Претензии по качеству и количеству </w:t>
            </w:r>
            <w:r w:rsidR="00847FB1" w:rsidRPr="007565B1">
              <w:rPr>
                <w:rFonts w:ascii="Arial Narrow" w:hAnsi="Arial Narrow" w:cs="Arial"/>
              </w:rPr>
              <w:t>Товар</w:t>
            </w:r>
            <w:r w:rsidRPr="007565B1">
              <w:rPr>
                <w:rFonts w:ascii="Arial Narrow" w:hAnsi="Arial Narrow" w:cs="Arial"/>
              </w:rPr>
              <w:t xml:space="preserve">а должны предъявляться Покупателем Продавцу в срок не </w:t>
            </w:r>
            <w:r w:rsidR="00D05E80" w:rsidRPr="007565B1">
              <w:rPr>
                <w:rFonts w:ascii="Arial Narrow" w:hAnsi="Arial Narrow" w:cs="Arial"/>
              </w:rPr>
              <w:t>позднее</w:t>
            </w:r>
            <w:r w:rsidRPr="007565B1">
              <w:rPr>
                <w:rFonts w:ascii="Arial Narrow" w:hAnsi="Arial Narrow" w:cs="Arial"/>
              </w:rPr>
              <w:t xml:space="preserve"> </w:t>
            </w:r>
            <w:r w:rsidR="008466E7" w:rsidRPr="007565B1">
              <w:rPr>
                <w:rFonts w:ascii="Arial Narrow" w:hAnsi="Arial Narrow" w:cs="Arial"/>
              </w:rPr>
              <w:t>60 (Шестьдесят)</w:t>
            </w:r>
            <w:r w:rsidRPr="007565B1">
              <w:rPr>
                <w:rFonts w:ascii="Arial Narrow" w:hAnsi="Arial Narrow" w:cs="Arial"/>
              </w:rPr>
              <w:t xml:space="preserve"> календарных дней с даты поставки </w:t>
            </w:r>
            <w:r w:rsidR="00847FB1" w:rsidRPr="007565B1">
              <w:rPr>
                <w:rFonts w:ascii="Arial Narrow" w:hAnsi="Arial Narrow" w:cs="Arial"/>
              </w:rPr>
              <w:t>Товар</w:t>
            </w:r>
            <w:r w:rsidRPr="007565B1">
              <w:rPr>
                <w:rFonts w:ascii="Arial Narrow" w:hAnsi="Arial Narrow" w:cs="Arial"/>
              </w:rPr>
              <w:t>а в письменной форме с приложением следующих документов, подтверждающих обоснованность претензии:</w:t>
            </w:r>
          </w:p>
        </w:tc>
        <w:tc>
          <w:tcPr>
            <w:tcW w:w="4961" w:type="dxa"/>
          </w:tcPr>
          <w:p w14:paraId="589307A6" w14:textId="77777777" w:rsidR="00627CA3" w:rsidRPr="007565B1" w:rsidRDefault="00627CA3" w:rsidP="008466E7">
            <w:pPr>
              <w:snapToGrid w:val="0"/>
              <w:jc w:val="both"/>
              <w:rPr>
                <w:rFonts w:ascii="Arial Narrow" w:hAnsi="Arial Narrow" w:cs="Arial"/>
                <w:lang w:val="en-US"/>
              </w:rPr>
            </w:pPr>
            <w:r w:rsidRPr="007565B1">
              <w:rPr>
                <w:rFonts w:ascii="Arial Narrow" w:hAnsi="Arial Narrow" w:cs="Arial"/>
                <w:lang w:val="en-US"/>
              </w:rPr>
              <w:t xml:space="preserve">13.1.  The claims on quality and quantity of the Goods shall be submitted by the Buyer to the Seller in written within </w:t>
            </w:r>
            <w:r w:rsidR="008466E7" w:rsidRPr="007565B1">
              <w:rPr>
                <w:rFonts w:ascii="Arial Narrow" w:hAnsi="Arial Narrow" w:cs="Arial"/>
                <w:lang w:val="en-US"/>
              </w:rPr>
              <w:t>60 (Sixty)</w:t>
            </w:r>
            <w:r w:rsidRPr="007565B1">
              <w:rPr>
                <w:rFonts w:ascii="Arial Narrow" w:hAnsi="Arial Narrow" w:cs="Arial"/>
                <w:lang w:val="en-US"/>
              </w:rPr>
              <w:t xml:space="preserve"> calendar days from the date of delivery and all the necessary documents to confirm justification of the claim shall be attached, such as:</w:t>
            </w:r>
          </w:p>
        </w:tc>
      </w:tr>
      <w:tr w:rsidR="00627CA3" w:rsidRPr="006061B1" w14:paraId="18A28C18" w14:textId="77777777" w:rsidTr="005F2C5C">
        <w:tc>
          <w:tcPr>
            <w:tcW w:w="4962" w:type="dxa"/>
          </w:tcPr>
          <w:p w14:paraId="653D28BC" w14:textId="77777777" w:rsidR="007D72BB" w:rsidRPr="007565B1" w:rsidRDefault="007D72BB" w:rsidP="00DD1BCD">
            <w:pPr>
              <w:snapToGrid w:val="0"/>
              <w:jc w:val="both"/>
              <w:rPr>
                <w:rFonts w:ascii="Arial Narrow" w:hAnsi="Arial Narrow" w:cs="Arial"/>
              </w:rPr>
            </w:pPr>
            <w:r w:rsidRPr="007565B1">
              <w:rPr>
                <w:rFonts w:ascii="Arial Narrow" w:hAnsi="Arial Narrow" w:cs="Arial"/>
              </w:rPr>
              <w:t>13.1.1. К претензии по количеству должны быть приложены оригиналы следующих документов:</w:t>
            </w:r>
          </w:p>
          <w:p w14:paraId="7650B253" w14:textId="77777777" w:rsidR="00627CA3" w:rsidRPr="007565B1" w:rsidRDefault="00627CA3" w:rsidP="00DD1BCD">
            <w:pPr>
              <w:snapToGrid w:val="0"/>
              <w:jc w:val="both"/>
              <w:rPr>
                <w:rFonts w:ascii="Arial Narrow" w:hAnsi="Arial Narrow" w:cs="Arial"/>
              </w:rPr>
            </w:pPr>
            <w:r w:rsidRPr="007565B1">
              <w:rPr>
                <w:rFonts w:ascii="Arial Narrow" w:hAnsi="Arial Narrow" w:cs="Arial"/>
                <w:lang w:val="en-US"/>
              </w:rPr>
              <w:t>I</w:t>
            </w:r>
            <w:r w:rsidRPr="007565B1">
              <w:rPr>
                <w:rFonts w:ascii="Arial Narrow" w:hAnsi="Arial Narrow" w:cs="Arial"/>
              </w:rPr>
              <w:t>. Акт осмотра транспортного средства (цистерны</w:t>
            </w:r>
            <w:r w:rsidR="00141B82" w:rsidRPr="007565B1">
              <w:rPr>
                <w:rFonts w:ascii="Arial Narrow" w:hAnsi="Arial Narrow" w:cs="Arial"/>
              </w:rPr>
              <w:t>/ваго</w:t>
            </w:r>
            <w:r w:rsidR="00A87F7F" w:rsidRPr="007565B1">
              <w:rPr>
                <w:rFonts w:ascii="Arial Narrow" w:hAnsi="Arial Narrow" w:cs="Arial"/>
              </w:rPr>
              <w:t>на</w:t>
            </w:r>
            <w:r w:rsidRPr="007565B1">
              <w:rPr>
                <w:rFonts w:ascii="Arial Narrow" w:hAnsi="Arial Narrow" w:cs="Arial"/>
              </w:rPr>
              <w:t>), в котором указывается наличие пломб отправителя или пункта отправления (станции), исправность пломб (в случае их наличия), оттисков на них, состояние цистерны</w:t>
            </w:r>
            <w:r w:rsidR="00A87F7F" w:rsidRPr="007565B1">
              <w:rPr>
                <w:rFonts w:ascii="Arial Narrow" w:hAnsi="Arial Narrow" w:cs="Arial"/>
              </w:rPr>
              <w:t>/вагона</w:t>
            </w:r>
            <w:r w:rsidRPr="007565B1">
              <w:rPr>
                <w:rFonts w:ascii="Arial Narrow" w:hAnsi="Arial Narrow" w:cs="Arial"/>
              </w:rPr>
              <w:t xml:space="preserve">, в том числе запорного устройства, герметичность закрытия горловины, состояние дыхательных трубок, наличие подтеков на сливном клапане, целостность сварных швов. Акт составляется Покупателем (грузополучателем) совместно с представителем железной дороги при приемке груза от органов транспорта не позднее </w:t>
            </w:r>
            <w:r w:rsidR="007D72BB" w:rsidRPr="007565B1">
              <w:rPr>
                <w:rFonts w:ascii="Arial Narrow" w:hAnsi="Arial Narrow" w:cs="Arial"/>
              </w:rPr>
              <w:t xml:space="preserve">3-х </w:t>
            </w:r>
            <w:r w:rsidR="007D72BB" w:rsidRPr="007565B1">
              <w:rPr>
                <w:rFonts w:ascii="Arial Narrow" w:hAnsi="Arial Narrow" w:cs="Arial"/>
              </w:rPr>
              <w:lastRenderedPageBreak/>
              <w:t>календарных</w:t>
            </w:r>
            <w:r w:rsidRPr="007565B1">
              <w:rPr>
                <w:rFonts w:ascii="Arial Narrow" w:hAnsi="Arial Narrow" w:cs="Arial"/>
              </w:rPr>
              <w:t xml:space="preserve"> дней с момента выдачи груза;</w:t>
            </w:r>
          </w:p>
        </w:tc>
        <w:tc>
          <w:tcPr>
            <w:tcW w:w="4961" w:type="dxa"/>
          </w:tcPr>
          <w:p w14:paraId="10D607ED" w14:textId="77777777" w:rsidR="00F01DC3" w:rsidRPr="007565B1" w:rsidRDefault="00F01DC3" w:rsidP="00DD1BCD">
            <w:pPr>
              <w:autoSpaceDE w:val="0"/>
              <w:autoSpaceDN w:val="0"/>
              <w:adjustRightInd w:val="0"/>
              <w:jc w:val="both"/>
              <w:rPr>
                <w:rFonts w:ascii="Arial Narrow" w:hAnsi="Arial Narrow" w:cs="Arial"/>
                <w:bCs/>
                <w:lang w:val="en-US"/>
              </w:rPr>
            </w:pPr>
            <w:r w:rsidRPr="007565B1">
              <w:rPr>
                <w:rFonts w:ascii="Arial Narrow" w:hAnsi="Arial Narrow" w:cs="Arial"/>
                <w:lang w:val="en-US"/>
              </w:rPr>
              <w:lastRenderedPageBreak/>
              <w:t xml:space="preserve">13.1.1. </w:t>
            </w:r>
            <w:r w:rsidRPr="007565B1">
              <w:rPr>
                <w:rFonts w:ascii="Arial Narrow" w:hAnsi="Arial Narrow" w:cs="Arial"/>
                <w:bCs/>
                <w:lang w:val="en-US"/>
              </w:rPr>
              <w:t>Originals of following documents should be enclosed to the claim by quantity:</w:t>
            </w:r>
          </w:p>
          <w:p w14:paraId="7DFAC69E"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I. Vehicle (</w:t>
            </w:r>
            <w:r w:rsidR="00A87F7F" w:rsidRPr="007565B1">
              <w:rPr>
                <w:rFonts w:ascii="Arial Narrow" w:hAnsi="Arial Narrow" w:cs="Arial"/>
                <w:lang w:val="en-US"/>
              </w:rPr>
              <w:t>rail tank/covered cars</w:t>
            </w:r>
            <w:r w:rsidRPr="007565B1">
              <w:rPr>
                <w:rFonts w:ascii="Arial Narrow" w:hAnsi="Arial Narrow" w:cs="Arial"/>
                <w:lang w:val="en-US"/>
              </w:rPr>
              <w:t xml:space="preserve">) inspection report in which availability of leads of the consignor or the departure point (station, port), accuracy of leads (in case of their availability), the imprints on them, the condition of the </w:t>
            </w:r>
            <w:r w:rsidR="00A87F7F" w:rsidRPr="007565B1">
              <w:rPr>
                <w:rFonts w:ascii="Arial Narrow" w:hAnsi="Arial Narrow" w:cs="Arial"/>
                <w:lang w:val="en-US"/>
              </w:rPr>
              <w:t>rail tank/covered cars</w:t>
            </w:r>
            <w:r w:rsidRPr="007565B1">
              <w:rPr>
                <w:rFonts w:ascii="Arial Narrow" w:hAnsi="Arial Narrow" w:cs="Arial"/>
                <w:lang w:val="en-US"/>
              </w:rPr>
              <w:t xml:space="preserve">, including the lock unit, leak-proof of the neck, condition of the breathers, availability of drips on the drain valve, integrity of the welds are indicated. The report is drawn up by the Buyer (consignee) together with the railway representative upon the acceptance of the cargo from the transportation authorities  within </w:t>
            </w:r>
            <w:r w:rsidR="007D72BB" w:rsidRPr="007565B1">
              <w:rPr>
                <w:rFonts w:ascii="Arial Narrow" w:hAnsi="Arial Narrow" w:cs="Arial"/>
                <w:lang w:val="en-US"/>
              </w:rPr>
              <w:t>3 calendar</w:t>
            </w:r>
            <w:r w:rsidRPr="007565B1">
              <w:rPr>
                <w:rFonts w:ascii="Arial Narrow" w:hAnsi="Arial Narrow" w:cs="Arial"/>
                <w:lang w:val="en-US"/>
              </w:rPr>
              <w:t xml:space="preserve"> days after the acceptance;</w:t>
            </w:r>
          </w:p>
        </w:tc>
      </w:tr>
      <w:tr w:rsidR="00627CA3" w:rsidRPr="006061B1" w14:paraId="7DE2280A" w14:textId="77777777" w:rsidTr="005F2C5C">
        <w:tc>
          <w:tcPr>
            <w:tcW w:w="4962" w:type="dxa"/>
          </w:tcPr>
          <w:p w14:paraId="2EE52F64" w14:textId="77777777" w:rsidR="00627CA3" w:rsidRPr="007565B1" w:rsidRDefault="00627CA3" w:rsidP="00DD1BCD">
            <w:pPr>
              <w:snapToGrid w:val="0"/>
              <w:jc w:val="both"/>
              <w:rPr>
                <w:rFonts w:ascii="Arial Narrow" w:hAnsi="Arial Narrow" w:cs="Arial"/>
              </w:rPr>
            </w:pPr>
            <w:r w:rsidRPr="007565B1">
              <w:rPr>
                <w:rFonts w:ascii="Arial Narrow" w:hAnsi="Arial Narrow" w:cs="Arial"/>
                <w:lang w:val="en-US"/>
              </w:rPr>
              <w:t>II</w:t>
            </w:r>
            <w:r w:rsidRPr="007565B1">
              <w:rPr>
                <w:rFonts w:ascii="Arial Narrow" w:hAnsi="Arial Narrow" w:cs="Arial"/>
              </w:rPr>
              <w:t xml:space="preserve">. Акт приемки </w:t>
            </w:r>
            <w:r w:rsidR="00847FB1" w:rsidRPr="007565B1">
              <w:rPr>
                <w:rFonts w:ascii="Arial Narrow" w:hAnsi="Arial Narrow" w:cs="Arial"/>
              </w:rPr>
              <w:t>Товар</w:t>
            </w:r>
            <w:r w:rsidRPr="007565B1">
              <w:rPr>
                <w:rFonts w:ascii="Arial Narrow" w:hAnsi="Arial Narrow" w:cs="Arial"/>
              </w:rPr>
              <w:t>а (в случае обнаружения недостачи при приемке) составляется представителем грузополучателя, железной дороги, представителем независимой компетентной организации (представителем Торгово-промышленной палаты, независимой инспекционной компании и т.д.).</w:t>
            </w:r>
          </w:p>
          <w:p w14:paraId="2957CB6C" w14:textId="77777777" w:rsidR="00627CA3" w:rsidRPr="007565B1" w:rsidRDefault="00627CA3" w:rsidP="00DD1BCD">
            <w:pPr>
              <w:jc w:val="both"/>
              <w:rPr>
                <w:rFonts w:ascii="Arial Narrow" w:hAnsi="Arial Narrow" w:cs="Arial"/>
              </w:rPr>
            </w:pPr>
          </w:p>
        </w:tc>
        <w:tc>
          <w:tcPr>
            <w:tcW w:w="4961" w:type="dxa"/>
          </w:tcPr>
          <w:p w14:paraId="2823BBA3"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 xml:space="preserve">II. </w:t>
            </w:r>
            <w:r w:rsidR="00266068" w:rsidRPr="007565B1">
              <w:rPr>
                <w:rFonts w:ascii="Arial Narrow" w:hAnsi="Arial Narrow" w:cs="Arial"/>
                <w:lang w:val="en-US"/>
              </w:rPr>
              <w:t>Goods</w:t>
            </w:r>
            <w:r w:rsidRPr="007565B1">
              <w:rPr>
                <w:rFonts w:ascii="Arial Narrow" w:hAnsi="Arial Narrow" w:cs="Arial"/>
                <w:lang w:val="en-US"/>
              </w:rPr>
              <w:t xml:space="preserve"> Acceptance report (in case of revealing the shortage upon reception) is drawn up by the consignee’s representative with the representatives of the rail</w:t>
            </w:r>
            <w:r w:rsidR="00266068" w:rsidRPr="007565B1">
              <w:rPr>
                <w:rFonts w:ascii="Arial Narrow" w:hAnsi="Arial Narrow" w:cs="Arial"/>
                <w:lang w:val="en-US"/>
              </w:rPr>
              <w:t>way</w:t>
            </w:r>
            <w:r w:rsidRPr="007565B1">
              <w:rPr>
                <w:rFonts w:ascii="Arial Narrow" w:hAnsi="Arial Narrow" w:cs="Arial"/>
                <w:lang w:val="en-US"/>
              </w:rPr>
              <w:t xml:space="preserve"> authorities </w:t>
            </w:r>
            <w:r w:rsidR="00107B5B" w:rsidRPr="007565B1">
              <w:rPr>
                <w:rFonts w:ascii="Arial Narrow" w:hAnsi="Arial Narrow" w:cs="Arial"/>
                <w:lang w:val="en-US"/>
              </w:rPr>
              <w:t>and independent</w:t>
            </w:r>
            <w:r w:rsidRPr="007565B1">
              <w:rPr>
                <w:rFonts w:ascii="Arial Narrow" w:hAnsi="Arial Narrow" w:cs="Arial"/>
                <w:lang w:val="en-US"/>
              </w:rPr>
              <w:t xml:space="preserve"> competent organization (for example Chamber of Commerce and Industry, independent inspection company etc.).</w:t>
            </w:r>
          </w:p>
        </w:tc>
      </w:tr>
      <w:tr w:rsidR="00627CA3" w:rsidRPr="006061B1" w14:paraId="788CC36C" w14:textId="77777777" w:rsidTr="005F2C5C">
        <w:tc>
          <w:tcPr>
            <w:tcW w:w="4962" w:type="dxa"/>
          </w:tcPr>
          <w:p w14:paraId="682700F1" w14:textId="77777777" w:rsidR="00627CA3" w:rsidRPr="007565B1" w:rsidRDefault="00627CA3" w:rsidP="00DD1BCD">
            <w:pPr>
              <w:pStyle w:val="31"/>
              <w:tabs>
                <w:tab w:val="clear" w:pos="480"/>
              </w:tabs>
              <w:snapToGrid w:val="0"/>
              <w:spacing w:after="0"/>
              <w:rPr>
                <w:rFonts w:ascii="Arial Narrow" w:hAnsi="Arial Narrow" w:cs="Arial"/>
                <w:sz w:val="24"/>
                <w:lang w:val="ru-RU"/>
              </w:rPr>
            </w:pPr>
            <w:r w:rsidRPr="007565B1">
              <w:rPr>
                <w:rFonts w:ascii="Arial Narrow" w:hAnsi="Arial Narrow" w:cs="Arial"/>
                <w:sz w:val="24"/>
                <w:lang w:val="ru-RU"/>
              </w:rPr>
              <w:t xml:space="preserve">К акту приемки </w:t>
            </w:r>
            <w:r w:rsidR="00847FB1" w:rsidRPr="007565B1">
              <w:rPr>
                <w:rFonts w:ascii="Arial Narrow" w:hAnsi="Arial Narrow" w:cs="Arial"/>
                <w:sz w:val="24"/>
                <w:lang w:val="ru-RU"/>
              </w:rPr>
              <w:t>Товар</w:t>
            </w:r>
            <w:r w:rsidRPr="007565B1">
              <w:rPr>
                <w:rFonts w:ascii="Arial Narrow" w:hAnsi="Arial Narrow" w:cs="Arial"/>
                <w:sz w:val="24"/>
                <w:lang w:val="ru-RU"/>
              </w:rPr>
              <w:t xml:space="preserve">а, которым устанавливается недостача </w:t>
            </w:r>
            <w:r w:rsidR="00847FB1" w:rsidRPr="007565B1">
              <w:rPr>
                <w:rFonts w:ascii="Arial Narrow" w:hAnsi="Arial Narrow" w:cs="Arial"/>
                <w:sz w:val="24"/>
                <w:lang w:val="ru-RU"/>
              </w:rPr>
              <w:t>Товар</w:t>
            </w:r>
            <w:r w:rsidRPr="007565B1">
              <w:rPr>
                <w:rFonts w:ascii="Arial Narrow" w:hAnsi="Arial Narrow" w:cs="Arial"/>
                <w:sz w:val="24"/>
                <w:lang w:val="ru-RU"/>
              </w:rPr>
              <w:t>а, должны быть приложены:</w:t>
            </w:r>
          </w:p>
          <w:p w14:paraId="3B5BFA63" w14:textId="77777777" w:rsidR="00627CA3" w:rsidRPr="007565B1" w:rsidRDefault="00627CA3" w:rsidP="00DD1BCD">
            <w:pPr>
              <w:jc w:val="both"/>
              <w:rPr>
                <w:rFonts w:ascii="Arial Narrow" w:hAnsi="Arial Narrow" w:cs="Arial"/>
              </w:rPr>
            </w:pPr>
            <w:r w:rsidRPr="007565B1">
              <w:rPr>
                <w:rFonts w:ascii="Arial Narrow" w:hAnsi="Arial Narrow" w:cs="Arial"/>
              </w:rPr>
              <w:t>- квитанция станции назначения о проверке веса груза, если такая проверка проводилась;</w:t>
            </w:r>
          </w:p>
          <w:p w14:paraId="52A183D3" w14:textId="77777777" w:rsidR="00627CA3" w:rsidRPr="007565B1" w:rsidRDefault="00627CA3" w:rsidP="00DD1BCD">
            <w:pPr>
              <w:jc w:val="both"/>
              <w:rPr>
                <w:rFonts w:ascii="Arial Narrow" w:hAnsi="Arial Narrow" w:cs="Arial"/>
              </w:rPr>
            </w:pPr>
            <w:r w:rsidRPr="007565B1">
              <w:rPr>
                <w:rFonts w:ascii="Arial Narrow" w:hAnsi="Arial Narrow" w:cs="Arial"/>
              </w:rPr>
              <w:t>- копия ж/д накладной;</w:t>
            </w:r>
          </w:p>
          <w:p w14:paraId="194B2A05" w14:textId="77777777" w:rsidR="00627CA3" w:rsidRPr="007565B1" w:rsidRDefault="00627CA3" w:rsidP="00DD1BCD">
            <w:pPr>
              <w:jc w:val="both"/>
              <w:rPr>
                <w:rFonts w:ascii="Arial Narrow" w:hAnsi="Arial Narrow" w:cs="Arial"/>
              </w:rPr>
            </w:pPr>
            <w:r w:rsidRPr="007565B1">
              <w:rPr>
                <w:rFonts w:ascii="Arial Narrow" w:hAnsi="Arial Narrow" w:cs="Arial"/>
              </w:rPr>
              <w:t xml:space="preserve">- пломбы от тарных мест (цистерны) отправителя или пункта отправления (станции), в которых была обнаружена недостача </w:t>
            </w:r>
            <w:r w:rsidR="00847FB1" w:rsidRPr="007565B1">
              <w:rPr>
                <w:rFonts w:ascii="Arial Narrow" w:hAnsi="Arial Narrow" w:cs="Arial"/>
              </w:rPr>
              <w:t>Товар</w:t>
            </w:r>
            <w:r w:rsidRPr="007565B1">
              <w:rPr>
                <w:rFonts w:ascii="Arial Narrow" w:hAnsi="Arial Narrow" w:cs="Arial"/>
              </w:rPr>
              <w:t>а, если такие пломбы имелись.</w:t>
            </w:r>
          </w:p>
        </w:tc>
        <w:tc>
          <w:tcPr>
            <w:tcW w:w="4961" w:type="dxa"/>
          </w:tcPr>
          <w:p w14:paraId="7397B8A9" w14:textId="77777777" w:rsidR="00627CA3" w:rsidRPr="007565B1" w:rsidRDefault="00627CA3" w:rsidP="00DD1BCD">
            <w:pPr>
              <w:pStyle w:val="31"/>
              <w:snapToGrid w:val="0"/>
              <w:spacing w:after="0"/>
              <w:rPr>
                <w:rFonts w:ascii="Arial Narrow" w:hAnsi="Arial Narrow" w:cs="Arial"/>
                <w:sz w:val="24"/>
              </w:rPr>
            </w:pPr>
            <w:r w:rsidRPr="007565B1">
              <w:rPr>
                <w:rFonts w:ascii="Arial Narrow" w:hAnsi="Arial Narrow" w:cs="Arial"/>
                <w:sz w:val="24"/>
              </w:rPr>
              <w:t>The following papers determining the lack of products should be attached to the Goods Acceptance report:</w:t>
            </w:r>
          </w:p>
          <w:p w14:paraId="1E942A1A"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Destination station receipt about cargo weight test, if such test was conducted;</w:t>
            </w:r>
          </w:p>
          <w:p w14:paraId="351FE0EB"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railway bill copy;</w:t>
            </w:r>
          </w:p>
          <w:p w14:paraId="23045710"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box places (</w:t>
            </w:r>
            <w:r w:rsidR="00847FB1" w:rsidRPr="007565B1">
              <w:rPr>
                <w:rFonts w:ascii="Arial Narrow" w:hAnsi="Arial Narrow" w:cs="Arial"/>
                <w:lang w:val="en-US"/>
              </w:rPr>
              <w:t xml:space="preserve">rail tank/covered </w:t>
            </w:r>
            <w:proofErr w:type="gramStart"/>
            <w:r w:rsidR="00847FB1" w:rsidRPr="007565B1">
              <w:rPr>
                <w:rFonts w:ascii="Arial Narrow" w:hAnsi="Arial Narrow" w:cs="Arial"/>
                <w:lang w:val="en-US"/>
              </w:rPr>
              <w:t>cars</w:t>
            </w:r>
            <w:r w:rsidRPr="007565B1">
              <w:rPr>
                <w:rFonts w:ascii="Arial Narrow" w:hAnsi="Arial Narrow" w:cs="Arial"/>
                <w:lang w:val="en-US"/>
              </w:rPr>
              <w:t>)  seals</w:t>
            </w:r>
            <w:proofErr w:type="gramEnd"/>
            <w:r w:rsidRPr="007565B1">
              <w:rPr>
                <w:rFonts w:ascii="Arial Narrow" w:hAnsi="Arial Narrow" w:cs="Arial"/>
                <w:lang w:val="en-US"/>
              </w:rPr>
              <w:t xml:space="preserve"> of consignee or point (station) of destination in which the shortage was discovered, if such seals existed.</w:t>
            </w:r>
          </w:p>
        </w:tc>
      </w:tr>
      <w:tr w:rsidR="00627CA3" w:rsidRPr="006061B1" w14:paraId="0BCA7E0E" w14:textId="77777777" w:rsidTr="005F2C5C">
        <w:tc>
          <w:tcPr>
            <w:tcW w:w="4962" w:type="dxa"/>
          </w:tcPr>
          <w:p w14:paraId="4B31F26E" w14:textId="77777777" w:rsidR="007D72BB" w:rsidRPr="007565B1" w:rsidRDefault="007D72BB" w:rsidP="00DD1BCD">
            <w:pPr>
              <w:snapToGrid w:val="0"/>
              <w:jc w:val="both"/>
              <w:rPr>
                <w:rFonts w:ascii="Arial Narrow" w:hAnsi="Arial Narrow" w:cs="Arial"/>
              </w:rPr>
            </w:pPr>
            <w:r w:rsidRPr="007565B1">
              <w:rPr>
                <w:rFonts w:ascii="Arial Narrow" w:hAnsi="Arial Narrow" w:cs="Arial"/>
              </w:rPr>
              <w:t>13.1.2. К претензии по качеству должны быть приложены оригиналы следующих документов:</w:t>
            </w:r>
          </w:p>
          <w:p w14:paraId="562E4AE3" w14:textId="77777777" w:rsidR="00627CA3" w:rsidRPr="007565B1" w:rsidRDefault="00627CA3" w:rsidP="00DD1BCD">
            <w:pPr>
              <w:snapToGrid w:val="0"/>
              <w:jc w:val="both"/>
              <w:rPr>
                <w:rFonts w:ascii="Arial Narrow" w:hAnsi="Arial Narrow" w:cs="Arial"/>
              </w:rPr>
            </w:pPr>
            <w:r w:rsidRPr="007565B1">
              <w:rPr>
                <w:rFonts w:ascii="Arial Narrow" w:hAnsi="Arial Narrow" w:cs="Arial"/>
                <w:lang w:val="en-US"/>
              </w:rPr>
              <w:t>I</w:t>
            </w:r>
            <w:r w:rsidRPr="007565B1">
              <w:rPr>
                <w:rFonts w:ascii="Arial Narrow" w:hAnsi="Arial Narrow" w:cs="Arial"/>
              </w:rPr>
              <w:t xml:space="preserve">. Акт о </w:t>
            </w:r>
            <w:r w:rsidR="00245F8E" w:rsidRPr="007565B1">
              <w:rPr>
                <w:rFonts w:ascii="Arial Narrow" w:hAnsi="Arial Narrow" w:cs="Arial"/>
              </w:rPr>
              <w:t>качественных</w:t>
            </w:r>
            <w:r w:rsidRPr="007565B1">
              <w:rPr>
                <w:rFonts w:ascii="Arial Narrow" w:hAnsi="Arial Narrow" w:cs="Arial"/>
              </w:rPr>
              <w:t xml:space="preserve"> недостатках </w:t>
            </w:r>
            <w:r w:rsidR="00847FB1" w:rsidRPr="007565B1">
              <w:rPr>
                <w:rFonts w:ascii="Arial Narrow" w:hAnsi="Arial Narrow" w:cs="Arial"/>
              </w:rPr>
              <w:t>Товар</w:t>
            </w:r>
            <w:r w:rsidRPr="007565B1">
              <w:rPr>
                <w:rFonts w:ascii="Arial Narrow" w:hAnsi="Arial Narrow" w:cs="Arial"/>
              </w:rPr>
              <w:t xml:space="preserve">а должен быть составлен Покупателем с участием представителя независимой компетентной организации в течение 5 календарных дней </w:t>
            </w:r>
            <w:r w:rsidR="007D72BB" w:rsidRPr="007565B1">
              <w:rPr>
                <w:rFonts w:ascii="Arial Narrow" w:hAnsi="Arial Narrow" w:cs="Arial"/>
              </w:rPr>
              <w:t xml:space="preserve">с момента получения </w:t>
            </w:r>
            <w:r w:rsidR="00847FB1" w:rsidRPr="007565B1">
              <w:rPr>
                <w:rFonts w:ascii="Arial Narrow" w:hAnsi="Arial Narrow" w:cs="Arial"/>
              </w:rPr>
              <w:t>Товар</w:t>
            </w:r>
            <w:r w:rsidRPr="007565B1">
              <w:rPr>
                <w:rFonts w:ascii="Arial Narrow" w:hAnsi="Arial Narrow" w:cs="Arial"/>
              </w:rPr>
              <w:t>а.</w:t>
            </w:r>
          </w:p>
          <w:p w14:paraId="48FBDA01" w14:textId="77777777" w:rsidR="00150BA6" w:rsidRPr="007565B1" w:rsidRDefault="00150BA6" w:rsidP="00DD1BCD">
            <w:pPr>
              <w:snapToGrid w:val="0"/>
              <w:jc w:val="both"/>
              <w:rPr>
                <w:rFonts w:ascii="Arial Narrow" w:hAnsi="Arial Narrow" w:cs="Arial"/>
              </w:rPr>
            </w:pPr>
          </w:p>
          <w:p w14:paraId="00E735A7" w14:textId="77777777" w:rsidR="00627CA3" w:rsidRPr="007565B1" w:rsidRDefault="00627CA3" w:rsidP="00DD1BCD">
            <w:pPr>
              <w:jc w:val="both"/>
              <w:rPr>
                <w:rFonts w:ascii="Arial Narrow" w:hAnsi="Arial Narrow" w:cs="Arial"/>
              </w:rPr>
            </w:pPr>
            <w:r w:rsidRPr="007565B1">
              <w:rPr>
                <w:rFonts w:ascii="Arial Narrow" w:hAnsi="Arial Narrow" w:cs="Arial"/>
              </w:rPr>
              <w:t>К акту должны быть приложены:</w:t>
            </w:r>
          </w:p>
          <w:p w14:paraId="4102009D" w14:textId="77777777" w:rsidR="00627CA3" w:rsidRPr="007565B1" w:rsidRDefault="00627CA3" w:rsidP="00DD1BCD">
            <w:pPr>
              <w:rPr>
                <w:rFonts w:ascii="Arial Narrow" w:hAnsi="Arial Narrow" w:cs="Arial"/>
              </w:rPr>
            </w:pPr>
            <w:r w:rsidRPr="007565B1">
              <w:rPr>
                <w:rFonts w:ascii="Arial Narrow" w:hAnsi="Arial Narrow" w:cs="Arial"/>
              </w:rPr>
              <w:t xml:space="preserve">- документы изготовителя (отправителя), удостоверяющие качество </w:t>
            </w:r>
            <w:r w:rsidR="00847FB1" w:rsidRPr="007565B1">
              <w:rPr>
                <w:rFonts w:ascii="Arial Narrow" w:hAnsi="Arial Narrow" w:cs="Arial"/>
              </w:rPr>
              <w:t>Товар</w:t>
            </w:r>
            <w:r w:rsidRPr="007565B1">
              <w:rPr>
                <w:rFonts w:ascii="Arial Narrow" w:hAnsi="Arial Narrow" w:cs="Arial"/>
              </w:rPr>
              <w:t>а;</w:t>
            </w:r>
          </w:p>
          <w:p w14:paraId="04DE62AD" w14:textId="77777777" w:rsidR="00627CA3" w:rsidRPr="007565B1" w:rsidRDefault="00627CA3" w:rsidP="00DD1BCD">
            <w:pPr>
              <w:jc w:val="both"/>
              <w:rPr>
                <w:rFonts w:ascii="Arial Narrow" w:hAnsi="Arial Narrow" w:cs="Arial"/>
              </w:rPr>
            </w:pPr>
            <w:r w:rsidRPr="007565B1">
              <w:rPr>
                <w:rFonts w:ascii="Arial Narrow" w:hAnsi="Arial Narrow" w:cs="Arial"/>
              </w:rPr>
              <w:t>- накладная;</w:t>
            </w:r>
          </w:p>
          <w:p w14:paraId="627C4B68" w14:textId="77777777" w:rsidR="00627CA3" w:rsidRPr="007565B1" w:rsidRDefault="00627CA3" w:rsidP="00DD1BCD">
            <w:pPr>
              <w:pStyle w:val="31"/>
              <w:tabs>
                <w:tab w:val="clear" w:pos="480"/>
              </w:tabs>
              <w:spacing w:after="0"/>
              <w:rPr>
                <w:rFonts w:ascii="Arial Narrow" w:hAnsi="Arial Narrow" w:cs="Arial"/>
                <w:sz w:val="24"/>
                <w:lang w:val="ru-RU"/>
              </w:rPr>
            </w:pPr>
            <w:r w:rsidRPr="007565B1">
              <w:rPr>
                <w:rFonts w:ascii="Arial Narrow" w:hAnsi="Arial Narrow" w:cs="Arial"/>
                <w:sz w:val="24"/>
                <w:lang w:val="ru-RU"/>
              </w:rPr>
              <w:t>- акт отбора образцов (проб) и заключение с участием представителя независимой компетентной организации по результатам анализа (испытания отобранных образцов (проб).</w:t>
            </w:r>
          </w:p>
          <w:p w14:paraId="5565B656" w14:textId="77777777" w:rsidR="00627CA3" w:rsidRPr="007565B1" w:rsidRDefault="00627CA3" w:rsidP="00DD1BCD">
            <w:pPr>
              <w:pStyle w:val="31"/>
              <w:tabs>
                <w:tab w:val="clear" w:pos="480"/>
              </w:tabs>
              <w:spacing w:after="0"/>
              <w:rPr>
                <w:rFonts w:ascii="Arial Narrow" w:hAnsi="Arial Narrow" w:cs="Arial"/>
                <w:sz w:val="24"/>
                <w:lang w:val="ru-RU"/>
              </w:rPr>
            </w:pPr>
            <w:r w:rsidRPr="007565B1">
              <w:rPr>
                <w:rFonts w:ascii="Arial Narrow" w:hAnsi="Arial Narrow" w:cs="Arial"/>
                <w:sz w:val="24"/>
                <w:lang w:val="ru-RU"/>
              </w:rPr>
              <w:t xml:space="preserve">Все требования претензий по качеству распространяются на спецификации </w:t>
            </w:r>
            <w:r w:rsidR="00847FB1" w:rsidRPr="007565B1">
              <w:rPr>
                <w:rFonts w:ascii="Arial Narrow" w:hAnsi="Arial Narrow" w:cs="Arial"/>
                <w:sz w:val="24"/>
                <w:lang w:val="ru-RU"/>
              </w:rPr>
              <w:t>Товар</w:t>
            </w:r>
            <w:r w:rsidRPr="007565B1">
              <w:rPr>
                <w:rFonts w:ascii="Arial Narrow" w:hAnsi="Arial Narrow" w:cs="Arial"/>
                <w:sz w:val="24"/>
                <w:lang w:val="ru-RU"/>
              </w:rPr>
              <w:t>а, указанные в Дополнительных соглашениях и/или Приложениях к настоящему Контракту.</w:t>
            </w:r>
          </w:p>
        </w:tc>
        <w:tc>
          <w:tcPr>
            <w:tcW w:w="4961" w:type="dxa"/>
          </w:tcPr>
          <w:p w14:paraId="3A10EE1D" w14:textId="77777777" w:rsidR="00F01DC3" w:rsidRPr="007565B1" w:rsidRDefault="002F3D9B" w:rsidP="00DD1BCD">
            <w:pPr>
              <w:autoSpaceDE w:val="0"/>
              <w:autoSpaceDN w:val="0"/>
              <w:adjustRightInd w:val="0"/>
              <w:jc w:val="both"/>
              <w:rPr>
                <w:rFonts w:ascii="Arial Narrow" w:hAnsi="Arial Narrow" w:cs="Arial"/>
                <w:bCs/>
                <w:lang w:val="en-US"/>
              </w:rPr>
            </w:pPr>
            <w:r w:rsidRPr="007565B1">
              <w:rPr>
                <w:rFonts w:ascii="Arial Narrow" w:hAnsi="Arial Narrow" w:cs="Arial"/>
                <w:bCs/>
                <w:lang w:val="en-US"/>
              </w:rPr>
              <w:t xml:space="preserve">13.1.2. </w:t>
            </w:r>
            <w:r w:rsidR="00F01DC3" w:rsidRPr="007565B1">
              <w:rPr>
                <w:rFonts w:ascii="Arial Narrow" w:hAnsi="Arial Narrow" w:cs="Arial"/>
                <w:bCs/>
                <w:lang w:val="en-US"/>
              </w:rPr>
              <w:t>Originals of following documents should be enclosed to the claim by quality:</w:t>
            </w:r>
          </w:p>
          <w:p w14:paraId="368BA574" w14:textId="77777777" w:rsidR="00627CA3" w:rsidRPr="007565B1" w:rsidRDefault="00F01DC3" w:rsidP="00DD1BCD">
            <w:pPr>
              <w:snapToGrid w:val="0"/>
              <w:jc w:val="both"/>
              <w:rPr>
                <w:rFonts w:ascii="Arial Narrow" w:hAnsi="Arial Narrow" w:cs="Arial"/>
                <w:lang w:val="en-US"/>
              </w:rPr>
            </w:pPr>
            <w:r w:rsidRPr="007565B1">
              <w:rPr>
                <w:rFonts w:ascii="Arial Narrow" w:hAnsi="Arial Narrow" w:cs="Arial"/>
                <w:lang w:val="en-US"/>
              </w:rPr>
              <w:t>I. T</w:t>
            </w:r>
            <w:r w:rsidR="00627CA3" w:rsidRPr="007565B1">
              <w:rPr>
                <w:rFonts w:ascii="Arial Narrow" w:hAnsi="Arial Narrow" w:cs="Arial"/>
                <w:lang w:val="en-US"/>
              </w:rPr>
              <w:t xml:space="preserve">he report of </w:t>
            </w:r>
            <w:r w:rsidR="00245F8E" w:rsidRPr="007565B1">
              <w:rPr>
                <w:rFonts w:ascii="Arial Narrow" w:hAnsi="Arial Narrow" w:cs="Arial"/>
                <w:lang w:val="en-US"/>
              </w:rPr>
              <w:t>quality</w:t>
            </w:r>
            <w:r w:rsidR="00627CA3" w:rsidRPr="007565B1">
              <w:rPr>
                <w:rFonts w:ascii="Arial Narrow" w:hAnsi="Arial Narrow" w:cs="Arial"/>
                <w:lang w:val="en-US"/>
              </w:rPr>
              <w:t xml:space="preserve"> defects of Goods should be drawn up by the Buyer with the representative of the independent competent organization within 5 calendar days after the acceptance</w:t>
            </w:r>
            <w:r w:rsidR="007D72BB" w:rsidRPr="007565B1">
              <w:rPr>
                <w:rFonts w:ascii="Arial Narrow" w:hAnsi="Arial Narrow" w:cs="Arial"/>
                <w:lang w:val="en-US"/>
              </w:rPr>
              <w:t xml:space="preserve"> of Goods</w:t>
            </w:r>
            <w:r w:rsidR="00627CA3" w:rsidRPr="007565B1">
              <w:rPr>
                <w:rFonts w:ascii="Arial Narrow" w:hAnsi="Arial Narrow" w:cs="Arial"/>
                <w:lang w:val="en-US"/>
              </w:rPr>
              <w:t>.</w:t>
            </w:r>
          </w:p>
          <w:p w14:paraId="26572198" w14:textId="77777777" w:rsidR="00150BA6" w:rsidRPr="007565B1" w:rsidRDefault="00150BA6" w:rsidP="00DD1BCD">
            <w:pPr>
              <w:jc w:val="both"/>
              <w:rPr>
                <w:rFonts w:ascii="Arial Narrow" w:hAnsi="Arial Narrow" w:cs="Arial"/>
                <w:lang w:val="en-US"/>
              </w:rPr>
            </w:pPr>
          </w:p>
          <w:p w14:paraId="77B07E83" w14:textId="77777777" w:rsidR="00150BA6" w:rsidRPr="007565B1" w:rsidRDefault="00150BA6" w:rsidP="00DD1BCD">
            <w:pPr>
              <w:jc w:val="both"/>
              <w:rPr>
                <w:rFonts w:ascii="Arial Narrow" w:hAnsi="Arial Narrow" w:cs="Arial"/>
                <w:lang w:val="en-US"/>
              </w:rPr>
            </w:pPr>
          </w:p>
          <w:p w14:paraId="48F24D91"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The following documents should be attached:</w:t>
            </w:r>
          </w:p>
          <w:p w14:paraId="129695C3" w14:textId="77777777" w:rsidR="00627CA3" w:rsidRPr="007565B1" w:rsidRDefault="00627CA3" w:rsidP="00DD1BCD">
            <w:pPr>
              <w:rPr>
                <w:rFonts w:ascii="Arial Narrow" w:hAnsi="Arial Narrow" w:cs="Arial"/>
                <w:lang w:val="en-US"/>
              </w:rPr>
            </w:pPr>
            <w:r w:rsidRPr="007565B1">
              <w:rPr>
                <w:rFonts w:ascii="Arial Narrow" w:hAnsi="Arial Narrow" w:cs="Arial"/>
                <w:lang w:val="en-US"/>
              </w:rPr>
              <w:t>- manufacturer’s (consignor’s) documents certifying the quality of the goods;</w:t>
            </w:r>
          </w:p>
          <w:p w14:paraId="35FC0466"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waybill;</w:t>
            </w:r>
          </w:p>
          <w:p w14:paraId="20419D7D" w14:textId="77777777" w:rsidR="00627CA3" w:rsidRPr="007565B1" w:rsidRDefault="00627CA3" w:rsidP="00DD1BCD">
            <w:pPr>
              <w:jc w:val="both"/>
              <w:rPr>
                <w:rFonts w:ascii="Arial Narrow" w:hAnsi="Arial Narrow" w:cs="Arial"/>
                <w:lang w:val="en-US"/>
              </w:rPr>
            </w:pPr>
            <w:r w:rsidRPr="007565B1">
              <w:rPr>
                <w:rFonts w:ascii="Arial Narrow" w:hAnsi="Arial Narrow" w:cs="Arial"/>
                <w:lang w:val="en-US"/>
              </w:rPr>
              <w:t>- sampling report and conclusion drawn up with the participation of the representative of the independent competent organization upon the analysis results (test of the selected samples).</w:t>
            </w:r>
          </w:p>
          <w:p w14:paraId="1043957C" w14:textId="77777777" w:rsidR="00627CA3" w:rsidRPr="007565B1" w:rsidRDefault="00627CA3" w:rsidP="00DD1BCD">
            <w:pPr>
              <w:pStyle w:val="31"/>
              <w:spacing w:after="0"/>
              <w:rPr>
                <w:rFonts w:ascii="Arial Narrow" w:hAnsi="Arial Narrow" w:cs="Arial"/>
                <w:sz w:val="24"/>
              </w:rPr>
            </w:pPr>
            <w:r w:rsidRPr="007565B1">
              <w:rPr>
                <w:rFonts w:ascii="Arial Narrow" w:hAnsi="Arial Narrow" w:cs="Arial"/>
                <w:sz w:val="24"/>
              </w:rPr>
              <w:t xml:space="preserve">All requirements of claim on the quality apply to the specifications of Goods stipulated in Additional agreements and/or Supplements to the present Contract. </w:t>
            </w:r>
          </w:p>
        </w:tc>
      </w:tr>
      <w:tr w:rsidR="00627CA3" w:rsidRPr="006061B1" w14:paraId="7CB1D2D9" w14:textId="77777777" w:rsidTr="005F2C5C">
        <w:tc>
          <w:tcPr>
            <w:tcW w:w="4962" w:type="dxa"/>
          </w:tcPr>
          <w:p w14:paraId="7252A7EA"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13.2. Непредставление Покупателем документов в соответствии с п. 13.1., либо представление документов, не отвечающих требованиям, указанным в п.13.1., является основанием для отказа Продавца от удовлетворения претензии.</w:t>
            </w:r>
          </w:p>
        </w:tc>
        <w:tc>
          <w:tcPr>
            <w:tcW w:w="4961" w:type="dxa"/>
          </w:tcPr>
          <w:p w14:paraId="6800AB20"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13.2. Should the Buyer fail to submit to the Seller the documents indicated in p. 13.1 or the documents wouldn’t meet the indicated in p. 13.1. requirements then the Seller shall decline the Buyer’s claim.</w:t>
            </w:r>
          </w:p>
        </w:tc>
      </w:tr>
      <w:tr w:rsidR="00627CA3" w:rsidRPr="006061B1" w14:paraId="0B74B444" w14:textId="77777777" w:rsidTr="005F2C5C">
        <w:tc>
          <w:tcPr>
            <w:tcW w:w="4962" w:type="dxa"/>
          </w:tcPr>
          <w:p w14:paraId="4CF2C212"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13.3 Претензия Покупателя и подтверждающие её документы должны быть направлены Продавцу курьерской почтой (</w:t>
            </w:r>
            <w:r w:rsidRPr="007565B1">
              <w:rPr>
                <w:rFonts w:ascii="Arial Narrow" w:hAnsi="Arial Narrow" w:cs="Arial"/>
                <w:lang w:val="en-US"/>
              </w:rPr>
              <w:t>DHL</w:t>
            </w:r>
            <w:r w:rsidRPr="007565B1">
              <w:rPr>
                <w:rFonts w:ascii="Arial Narrow" w:hAnsi="Arial Narrow" w:cs="Arial"/>
              </w:rPr>
              <w:t xml:space="preserve">, </w:t>
            </w:r>
            <w:r w:rsidRPr="007565B1">
              <w:rPr>
                <w:rFonts w:ascii="Arial Narrow" w:hAnsi="Arial Narrow" w:cs="Arial"/>
                <w:lang w:val="en-US"/>
              </w:rPr>
              <w:t>UPS</w:t>
            </w:r>
            <w:r w:rsidRPr="007565B1">
              <w:rPr>
                <w:rFonts w:ascii="Arial Narrow" w:hAnsi="Arial Narrow" w:cs="Arial"/>
              </w:rPr>
              <w:t xml:space="preserve"> или аналогичной международной курьерской службой). Датой предъявления  претензии считается дата вручения курьерской службой пакета, содержащего такую претензию. О доставке свидетельствует подпись </w:t>
            </w:r>
            <w:r w:rsidRPr="007565B1">
              <w:rPr>
                <w:rFonts w:ascii="Arial Narrow" w:hAnsi="Arial Narrow" w:cs="Arial"/>
              </w:rPr>
              <w:lastRenderedPageBreak/>
              <w:t>ответственного лица, получившего документы, на квитанции о вручении курьерской службой.</w:t>
            </w:r>
          </w:p>
          <w:p w14:paraId="180C1478"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Если Покупатель не предъявит претензии в течение оговоренного срока (п. 13.1), он теряет право на предъявление прете</w:t>
            </w:r>
            <w:r w:rsidR="00150BA6" w:rsidRPr="007565B1">
              <w:rPr>
                <w:rFonts w:ascii="Arial Narrow" w:hAnsi="Arial Narrow" w:cs="Arial"/>
              </w:rPr>
              <w:t>нзии.</w:t>
            </w:r>
          </w:p>
        </w:tc>
        <w:tc>
          <w:tcPr>
            <w:tcW w:w="4961" w:type="dxa"/>
          </w:tcPr>
          <w:p w14:paraId="2279F099"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lastRenderedPageBreak/>
              <w:t xml:space="preserve">13.3. The Buyer’s claim as well as supporting documents should be forwarded to the Seller by an express mail (DHL, UPS or equal). The date of presentation of the claim is the date of delivery of the package, containing the claim’s documents, by an express mail service. The signature of a responsible person, who received the documents, on the airway bill </w:t>
            </w:r>
            <w:r w:rsidRPr="007565B1">
              <w:rPr>
                <w:rFonts w:ascii="Arial Narrow" w:hAnsi="Arial Narrow" w:cs="Arial"/>
                <w:lang w:val="en-US"/>
              </w:rPr>
              <w:lastRenderedPageBreak/>
              <w:t xml:space="preserve">is to be the proof of the delivery. </w:t>
            </w:r>
          </w:p>
          <w:p w14:paraId="3B0FEF7B" w14:textId="77777777" w:rsidR="00627CA3" w:rsidRPr="007565B1" w:rsidRDefault="00627CA3" w:rsidP="00DD1BCD">
            <w:pPr>
              <w:snapToGrid w:val="0"/>
              <w:jc w:val="both"/>
              <w:rPr>
                <w:rFonts w:ascii="Arial Narrow" w:hAnsi="Arial Narrow" w:cs="Arial"/>
                <w:lang w:val="en-US"/>
              </w:rPr>
            </w:pPr>
          </w:p>
          <w:p w14:paraId="6D63099D"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Should the Buyer not raise the claim within the stipulated time (p. 13.1) the Buyer shall lose the right to raise a claim.</w:t>
            </w:r>
          </w:p>
        </w:tc>
      </w:tr>
      <w:tr w:rsidR="00627CA3" w:rsidRPr="006061B1" w14:paraId="13BD0ACA" w14:textId="77777777" w:rsidTr="005F2C5C">
        <w:tc>
          <w:tcPr>
            <w:tcW w:w="4962" w:type="dxa"/>
          </w:tcPr>
          <w:p w14:paraId="17343B4B" w14:textId="77777777" w:rsidR="00DD0526" w:rsidRPr="007565B1" w:rsidRDefault="00627CA3" w:rsidP="00150BA6">
            <w:pPr>
              <w:snapToGrid w:val="0"/>
              <w:jc w:val="both"/>
              <w:rPr>
                <w:rFonts w:ascii="Arial Narrow" w:hAnsi="Arial Narrow" w:cs="Arial"/>
              </w:rPr>
            </w:pPr>
            <w:r w:rsidRPr="007565B1">
              <w:rPr>
                <w:rFonts w:ascii="Arial Narrow" w:hAnsi="Arial Narrow" w:cs="Arial"/>
              </w:rPr>
              <w:lastRenderedPageBreak/>
              <w:t xml:space="preserve">13.4. Сумма претензии не может превышать контрактную стоимость партии </w:t>
            </w:r>
            <w:r w:rsidR="00847FB1" w:rsidRPr="007565B1">
              <w:rPr>
                <w:rFonts w:ascii="Arial Narrow" w:hAnsi="Arial Narrow" w:cs="Arial"/>
              </w:rPr>
              <w:t>Товар</w:t>
            </w:r>
            <w:r w:rsidRPr="007565B1">
              <w:rPr>
                <w:rFonts w:ascii="Arial Narrow" w:hAnsi="Arial Narrow" w:cs="Arial"/>
              </w:rPr>
              <w:t xml:space="preserve">а, в отношении которой </w:t>
            </w:r>
            <w:r w:rsidR="00150BA6" w:rsidRPr="007565B1">
              <w:rPr>
                <w:rFonts w:ascii="Arial Narrow" w:hAnsi="Arial Narrow" w:cs="Arial"/>
              </w:rPr>
              <w:t>Покупателем заявлена претензия.</w:t>
            </w:r>
          </w:p>
        </w:tc>
        <w:tc>
          <w:tcPr>
            <w:tcW w:w="4961" w:type="dxa"/>
          </w:tcPr>
          <w:p w14:paraId="49D374A0"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13.4. The amount of the claim shall not exceed the Contract cost of the lot of the goods in respect of which the claim is raised by the Buyer.</w:t>
            </w:r>
          </w:p>
          <w:p w14:paraId="502E09CC" w14:textId="77777777" w:rsidR="00DD0526" w:rsidRPr="007565B1" w:rsidRDefault="00DD0526" w:rsidP="00DD1BCD">
            <w:pPr>
              <w:snapToGrid w:val="0"/>
              <w:jc w:val="both"/>
              <w:rPr>
                <w:rFonts w:ascii="Arial Narrow" w:hAnsi="Arial Narrow" w:cs="Arial"/>
                <w:lang w:val="en-US"/>
              </w:rPr>
            </w:pPr>
          </w:p>
          <w:p w14:paraId="113AB1A0" w14:textId="77777777" w:rsidR="00DD0526" w:rsidRPr="007565B1" w:rsidRDefault="00DD0526" w:rsidP="002779C2">
            <w:pPr>
              <w:jc w:val="both"/>
              <w:rPr>
                <w:rFonts w:ascii="Arial Narrow" w:hAnsi="Arial Narrow" w:cs="Arial"/>
                <w:lang w:val="en-US"/>
              </w:rPr>
            </w:pPr>
          </w:p>
        </w:tc>
      </w:tr>
      <w:tr w:rsidR="00627CA3" w:rsidRPr="006061B1" w14:paraId="5C575A57" w14:textId="77777777" w:rsidTr="005F2C5C">
        <w:tc>
          <w:tcPr>
            <w:tcW w:w="4962" w:type="dxa"/>
          </w:tcPr>
          <w:p w14:paraId="56539BAF" w14:textId="77777777" w:rsidR="00627CA3" w:rsidRPr="007565B1" w:rsidRDefault="00627CA3" w:rsidP="00DD1BCD">
            <w:pPr>
              <w:snapToGrid w:val="0"/>
              <w:jc w:val="both"/>
              <w:rPr>
                <w:rFonts w:ascii="Arial Narrow" w:hAnsi="Arial Narrow" w:cs="Arial"/>
              </w:rPr>
            </w:pPr>
            <w:r w:rsidRPr="007565B1">
              <w:rPr>
                <w:rFonts w:ascii="Arial Narrow" w:hAnsi="Arial Narrow" w:cs="Arial"/>
              </w:rPr>
              <w:t>13.</w:t>
            </w:r>
            <w:r w:rsidR="007F23CA" w:rsidRPr="007565B1">
              <w:rPr>
                <w:rFonts w:ascii="Arial Narrow" w:hAnsi="Arial Narrow" w:cs="Arial"/>
              </w:rPr>
              <w:t>5</w:t>
            </w:r>
            <w:r w:rsidRPr="007565B1">
              <w:rPr>
                <w:rFonts w:ascii="Arial Narrow" w:hAnsi="Arial Narrow" w:cs="Arial"/>
              </w:rPr>
              <w:t xml:space="preserve">. Продавец обязан в месячный срок рассмотреть и письменно известить Покупателя о своем решении принять или не принять претензию и, в случае ее принятия, оплатить счет Покупателя в согласованный с ним срок, при этом все счета Продавца за поставленный </w:t>
            </w:r>
            <w:r w:rsidR="00847FB1" w:rsidRPr="007565B1">
              <w:rPr>
                <w:rFonts w:ascii="Arial Narrow" w:hAnsi="Arial Narrow" w:cs="Arial"/>
              </w:rPr>
              <w:t>Товар</w:t>
            </w:r>
            <w:r w:rsidRPr="007565B1">
              <w:rPr>
                <w:rFonts w:ascii="Arial Narrow" w:hAnsi="Arial Narrow" w:cs="Arial"/>
              </w:rPr>
              <w:t xml:space="preserve"> должны быть оплачены Покупателем полностью.</w:t>
            </w:r>
          </w:p>
          <w:p w14:paraId="60885A2B" w14:textId="77777777" w:rsidR="00627CA3" w:rsidRPr="007565B1" w:rsidRDefault="00627CA3" w:rsidP="00DD1BCD">
            <w:pPr>
              <w:jc w:val="both"/>
              <w:rPr>
                <w:rFonts w:ascii="Arial Narrow" w:hAnsi="Arial Narrow" w:cs="Arial"/>
              </w:rPr>
            </w:pPr>
          </w:p>
          <w:p w14:paraId="69F81C67" w14:textId="77777777" w:rsidR="00627CA3" w:rsidRPr="007565B1" w:rsidRDefault="00627CA3" w:rsidP="00DD1BCD">
            <w:pPr>
              <w:jc w:val="both"/>
              <w:rPr>
                <w:rFonts w:ascii="Arial Narrow" w:hAnsi="Arial Narrow" w:cs="Arial"/>
              </w:rPr>
            </w:pPr>
            <w:r w:rsidRPr="007565B1">
              <w:rPr>
                <w:rFonts w:ascii="Arial Narrow" w:hAnsi="Arial Narrow" w:cs="Arial"/>
              </w:rPr>
              <w:t>13.</w:t>
            </w:r>
            <w:r w:rsidR="007F23CA" w:rsidRPr="007565B1">
              <w:rPr>
                <w:rFonts w:ascii="Arial Narrow" w:hAnsi="Arial Narrow" w:cs="Arial"/>
              </w:rPr>
              <w:t>6</w:t>
            </w:r>
            <w:r w:rsidRPr="007565B1">
              <w:rPr>
                <w:rFonts w:ascii="Arial Narrow" w:hAnsi="Arial Narrow" w:cs="Arial"/>
              </w:rPr>
              <w:t xml:space="preserve">. При возникновении споров по качеству и или количеству </w:t>
            </w:r>
            <w:r w:rsidR="008C77C8" w:rsidRPr="007565B1">
              <w:rPr>
                <w:rFonts w:ascii="Arial Narrow" w:hAnsi="Arial Narrow" w:cs="Arial"/>
              </w:rPr>
              <w:t>Товар</w:t>
            </w:r>
            <w:r w:rsidRPr="007565B1">
              <w:rPr>
                <w:rFonts w:ascii="Arial Narrow" w:hAnsi="Arial Narrow" w:cs="Arial"/>
              </w:rPr>
              <w:t>а, претензионный порядок урегулирования споров обязателен.</w:t>
            </w:r>
          </w:p>
          <w:p w14:paraId="6E669420" w14:textId="77777777" w:rsidR="00627CA3" w:rsidRPr="007565B1" w:rsidRDefault="00627CA3" w:rsidP="00DD1BCD">
            <w:pPr>
              <w:jc w:val="both"/>
              <w:rPr>
                <w:rFonts w:ascii="Arial Narrow" w:hAnsi="Arial Narrow" w:cs="Arial"/>
              </w:rPr>
            </w:pPr>
          </w:p>
        </w:tc>
        <w:tc>
          <w:tcPr>
            <w:tcW w:w="4961" w:type="dxa"/>
          </w:tcPr>
          <w:p w14:paraId="704D815D" w14:textId="77777777" w:rsidR="00627CA3" w:rsidRPr="007565B1" w:rsidRDefault="00627CA3" w:rsidP="00DD1BCD">
            <w:pPr>
              <w:snapToGrid w:val="0"/>
              <w:jc w:val="both"/>
              <w:rPr>
                <w:rFonts w:ascii="Arial Narrow" w:hAnsi="Arial Narrow" w:cs="Arial"/>
                <w:lang w:val="en-US"/>
              </w:rPr>
            </w:pPr>
            <w:r w:rsidRPr="007565B1">
              <w:rPr>
                <w:rFonts w:ascii="Arial Narrow" w:hAnsi="Arial Narrow" w:cs="Arial"/>
                <w:lang w:val="en-US"/>
              </w:rPr>
              <w:t>13.</w:t>
            </w:r>
            <w:r w:rsidR="007F23CA" w:rsidRPr="007565B1">
              <w:rPr>
                <w:rFonts w:ascii="Arial Narrow" w:hAnsi="Arial Narrow" w:cs="Arial"/>
                <w:lang w:val="en-US"/>
              </w:rPr>
              <w:t>5</w:t>
            </w:r>
            <w:r w:rsidRPr="007565B1">
              <w:rPr>
                <w:rFonts w:ascii="Arial Narrow" w:hAnsi="Arial Narrow" w:cs="Arial"/>
                <w:lang w:val="en-US"/>
              </w:rPr>
              <w:t>. The Seller shall consider the claim within one (1) month and give written notice to the Buyer about its decision to admit or not to admit a claim, and if it is admitted, to provide a payment of the Buyer’s bill in due time, agreed by the parties, providing the bills for the delivered goods are fully paid by the Buyer.</w:t>
            </w:r>
          </w:p>
          <w:p w14:paraId="6868C2CC" w14:textId="77777777" w:rsidR="00627CA3" w:rsidRPr="007565B1" w:rsidRDefault="00627CA3" w:rsidP="00DD1BCD">
            <w:pPr>
              <w:snapToGrid w:val="0"/>
              <w:jc w:val="both"/>
              <w:rPr>
                <w:rFonts w:ascii="Arial Narrow" w:hAnsi="Arial Narrow" w:cs="Arial"/>
                <w:lang w:val="en-US"/>
              </w:rPr>
            </w:pPr>
          </w:p>
          <w:p w14:paraId="1605E940" w14:textId="77777777" w:rsidR="00627CA3" w:rsidRPr="007565B1" w:rsidRDefault="00627CA3" w:rsidP="00DD1BCD">
            <w:pPr>
              <w:snapToGrid w:val="0"/>
              <w:jc w:val="both"/>
              <w:rPr>
                <w:rFonts w:ascii="Arial Narrow" w:hAnsi="Arial Narrow" w:cs="Arial"/>
                <w:lang w:val="en-US"/>
              </w:rPr>
            </w:pPr>
          </w:p>
          <w:p w14:paraId="7BD1E741" w14:textId="77777777" w:rsidR="00627CA3" w:rsidRPr="007565B1" w:rsidRDefault="00627CA3"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13.</w:t>
            </w:r>
            <w:r w:rsidR="007F23CA" w:rsidRPr="007565B1">
              <w:rPr>
                <w:rFonts w:ascii="Arial Narrow" w:hAnsi="Arial Narrow" w:cs="Arial"/>
                <w:lang w:val="en-US"/>
              </w:rPr>
              <w:t>6</w:t>
            </w:r>
            <w:r w:rsidRPr="007565B1">
              <w:rPr>
                <w:rFonts w:ascii="Arial Narrow" w:hAnsi="Arial Narrow" w:cs="Arial"/>
                <w:lang w:val="en-US"/>
              </w:rPr>
              <w:t>. In case of disputes on quality/quantity of the Goods, the clams should be announced by the Buyer to the Seller before the Arbitration (the pre-judicial order of settlement of disputes is obligatory).</w:t>
            </w:r>
          </w:p>
          <w:p w14:paraId="3EA1B2DB" w14:textId="77777777" w:rsidR="00627CA3" w:rsidRPr="007565B1" w:rsidRDefault="00627CA3" w:rsidP="00DD1BCD">
            <w:pPr>
              <w:snapToGrid w:val="0"/>
              <w:jc w:val="both"/>
              <w:rPr>
                <w:rFonts w:ascii="Arial Narrow" w:hAnsi="Arial Narrow" w:cs="Arial"/>
                <w:lang w:val="en-US"/>
              </w:rPr>
            </w:pPr>
          </w:p>
        </w:tc>
      </w:tr>
      <w:tr w:rsidR="00D1049D" w:rsidRPr="007565B1" w14:paraId="635843F9" w14:textId="77777777" w:rsidTr="005F2C5C">
        <w:tc>
          <w:tcPr>
            <w:tcW w:w="4962" w:type="dxa"/>
          </w:tcPr>
          <w:p w14:paraId="1E31B332" w14:textId="77777777" w:rsidR="00D1049D" w:rsidRPr="007565B1" w:rsidRDefault="00D1049D" w:rsidP="00DD1BCD">
            <w:pPr>
              <w:jc w:val="both"/>
              <w:rPr>
                <w:rFonts w:ascii="Arial Narrow" w:hAnsi="Arial Narrow" w:cs="Arial"/>
              </w:rPr>
            </w:pPr>
            <w:r w:rsidRPr="007565B1">
              <w:rPr>
                <w:rFonts w:ascii="Arial Narrow" w:hAnsi="Arial Narrow" w:cs="Arial"/>
                <w:b/>
                <w:lang w:val="en-GB"/>
              </w:rPr>
              <w:t>1</w:t>
            </w:r>
            <w:r w:rsidRPr="007565B1">
              <w:rPr>
                <w:rFonts w:ascii="Arial Narrow" w:hAnsi="Arial Narrow" w:cs="Arial"/>
                <w:b/>
              </w:rPr>
              <w:t>4</w:t>
            </w:r>
            <w:r w:rsidRPr="007565B1">
              <w:rPr>
                <w:rFonts w:ascii="Arial Narrow" w:hAnsi="Arial Narrow" w:cs="Arial"/>
                <w:b/>
                <w:lang w:val="en-GB"/>
              </w:rPr>
              <w:t xml:space="preserve">. </w:t>
            </w:r>
            <w:r w:rsidRPr="007565B1">
              <w:rPr>
                <w:rFonts w:ascii="Arial Narrow" w:hAnsi="Arial Narrow" w:cs="Arial"/>
                <w:b/>
              </w:rPr>
              <w:t>ОТВЕТСТВЕННОСТЬ</w:t>
            </w:r>
            <w:r w:rsidRPr="007565B1">
              <w:rPr>
                <w:rFonts w:ascii="Arial Narrow" w:hAnsi="Arial Narrow" w:cs="Arial"/>
                <w:b/>
                <w:lang w:val="en-GB"/>
              </w:rPr>
              <w:t xml:space="preserve"> </w:t>
            </w:r>
            <w:r w:rsidRPr="007565B1">
              <w:rPr>
                <w:rFonts w:ascii="Arial Narrow" w:hAnsi="Arial Narrow" w:cs="Arial"/>
                <w:b/>
              </w:rPr>
              <w:t>СТОРОН</w:t>
            </w:r>
          </w:p>
        </w:tc>
        <w:tc>
          <w:tcPr>
            <w:tcW w:w="4961" w:type="dxa"/>
          </w:tcPr>
          <w:p w14:paraId="73B434BE" w14:textId="77777777" w:rsidR="00D1049D" w:rsidRPr="007565B1" w:rsidRDefault="00D1049D" w:rsidP="00DD1BCD">
            <w:pPr>
              <w:snapToGrid w:val="0"/>
              <w:jc w:val="both"/>
              <w:rPr>
                <w:rFonts w:ascii="Arial Narrow" w:hAnsi="Arial Narrow" w:cs="Arial"/>
                <w:b/>
                <w:lang w:val="en-GB"/>
              </w:rPr>
            </w:pPr>
            <w:r w:rsidRPr="007565B1">
              <w:rPr>
                <w:rFonts w:ascii="Arial Narrow" w:hAnsi="Arial Narrow" w:cs="Arial"/>
                <w:b/>
                <w:lang w:val="en-GB"/>
              </w:rPr>
              <w:t>1</w:t>
            </w:r>
            <w:r w:rsidRPr="007565B1">
              <w:rPr>
                <w:rFonts w:ascii="Arial Narrow" w:hAnsi="Arial Narrow" w:cs="Arial"/>
                <w:b/>
              </w:rPr>
              <w:t>4</w:t>
            </w:r>
            <w:r w:rsidRPr="007565B1">
              <w:rPr>
                <w:rFonts w:ascii="Arial Narrow" w:hAnsi="Arial Narrow" w:cs="Arial"/>
                <w:b/>
                <w:lang w:val="en-GB"/>
              </w:rPr>
              <w:t xml:space="preserve">. </w:t>
            </w:r>
            <w:r w:rsidRPr="007565B1">
              <w:rPr>
                <w:rFonts w:ascii="Arial Narrow" w:hAnsi="Arial Narrow" w:cs="Arial"/>
                <w:b/>
                <w:lang w:val="en-US"/>
              </w:rPr>
              <w:t>PARTIES’</w:t>
            </w:r>
            <w:r w:rsidRPr="007565B1">
              <w:rPr>
                <w:rFonts w:ascii="Arial Narrow" w:hAnsi="Arial Narrow" w:cs="Arial"/>
                <w:b/>
                <w:lang w:val="en-GB"/>
              </w:rPr>
              <w:t xml:space="preserve"> RESPONSIBILITY</w:t>
            </w:r>
          </w:p>
        </w:tc>
      </w:tr>
      <w:tr w:rsidR="00D1049D" w:rsidRPr="007565B1" w14:paraId="63A19D2E" w14:textId="77777777" w:rsidTr="005F2C5C">
        <w:tc>
          <w:tcPr>
            <w:tcW w:w="4962" w:type="dxa"/>
          </w:tcPr>
          <w:p w14:paraId="4C349779" w14:textId="77777777" w:rsidR="005F2C5C" w:rsidRPr="007565B1" w:rsidRDefault="00D1049D" w:rsidP="00DD1BCD">
            <w:pPr>
              <w:snapToGrid w:val="0"/>
              <w:jc w:val="both"/>
              <w:rPr>
                <w:rFonts w:ascii="Arial Narrow" w:hAnsi="Arial Narrow" w:cs="Arial"/>
                <w:b/>
                <w:lang w:val="en-US"/>
              </w:rPr>
            </w:pPr>
            <w:r w:rsidRPr="007565B1">
              <w:rPr>
                <w:rFonts w:ascii="Arial Narrow" w:hAnsi="Arial Narrow" w:cs="Arial"/>
                <w:b/>
                <w:lang w:val="en-GB"/>
              </w:rPr>
              <w:t>1</w:t>
            </w:r>
            <w:r w:rsidRPr="007565B1">
              <w:rPr>
                <w:rFonts w:ascii="Arial Narrow" w:hAnsi="Arial Narrow" w:cs="Arial"/>
                <w:b/>
              </w:rPr>
              <w:t>4.1. Ответственность Покупателя:</w:t>
            </w:r>
          </w:p>
        </w:tc>
        <w:tc>
          <w:tcPr>
            <w:tcW w:w="4961" w:type="dxa"/>
          </w:tcPr>
          <w:p w14:paraId="18A3EC01" w14:textId="77777777" w:rsidR="00D1049D" w:rsidRPr="007565B1" w:rsidRDefault="00D1049D" w:rsidP="00DD1BCD">
            <w:pPr>
              <w:snapToGrid w:val="0"/>
              <w:jc w:val="both"/>
              <w:rPr>
                <w:rFonts w:ascii="Arial Narrow" w:hAnsi="Arial Narrow" w:cs="Arial"/>
                <w:b/>
                <w:lang w:val="en-US"/>
              </w:rPr>
            </w:pPr>
            <w:r w:rsidRPr="007565B1">
              <w:rPr>
                <w:rFonts w:ascii="Arial Narrow" w:hAnsi="Arial Narrow" w:cs="Arial"/>
                <w:b/>
                <w:lang w:val="en-GB"/>
              </w:rPr>
              <w:t>1</w:t>
            </w:r>
            <w:r w:rsidRPr="007565B1">
              <w:rPr>
                <w:rFonts w:ascii="Arial Narrow" w:hAnsi="Arial Narrow" w:cs="Arial"/>
                <w:b/>
              </w:rPr>
              <w:t xml:space="preserve">4.1. </w:t>
            </w:r>
            <w:r w:rsidRPr="007565B1">
              <w:rPr>
                <w:rFonts w:ascii="Arial Narrow" w:hAnsi="Arial Narrow" w:cs="Arial"/>
                <w:b/>
                <w:lang w:val="en-US"/>
              </w:rPr>
              <w:t>Buyer</w:t>
            </w:r>
            <w:r w:rsidRPr="007565B1">
              <w:rPr>
                <w:rFonts w:ascii="Arial Narrow" w:hAnsi="Arial Narrow" w:cs="Arial"/>
                <w:b/>
              </w:rPr>
              <w:t>’</w:t>
            </w:r>
            <w:r w:rsidRPr="007565B1">
              <w:rPr>
                <w:rFonts w:ascii="Arial Narrow" w:hAnsi="Arial Narrow" w:cs="Arial"/>
                <w:b/>
                <w:lang w:val="en-US"/>
              </w:rPr>
              <w:t>s</w:t>
            </w:r>
            <w:r w:rsidRPr="007565B1">
              <w:rPr>
                <w:rFonts w:ascii="Arial Narrow" w:hAnsi="Arial Narrow" w:cs="Arial"/>
                <w:b/>
              </w:rPr>
              <w:t xml:space="preserve"> </w:t>
            </w:r>
            <w:r w:rsidRPr="007565B1">
              <w:rPr>
                <w:rFonts w:ascii="Arial Narrow" w:hAnsi="Arial Narrow" w:cs="Arial"/>
                <w:b/>
                <w:lang w:val="en-US"/>
              </w:rPr>
              <w:t>Responsibility</w:t>
            </w:r>
          </w:p>
        </w:tc>
      </w:tr>
      <w:tr w:rsidR="00D1049D" w:rsidRPr="006061B1" w14:paraId="5CD0D4AB" w14:textId="77777777" w:rsidTr="005F2C5C">
        <w:tc>
          <w:tcPr>
            <w:tcW w:w="4962" w:type="dxa"/>
          </w:tcPr>
          <w:p w14:paraId="4A17DE1A" w14:textId="77777777" w:rsidR="00D1049D" w:rsidRPr="007565B1" w:rsidRDefault="00D1049D" w:rsidP="00DD1BCD">
            <w:pPr>
              <w:snapToGrid w:val="0"/>
              <w:jc w:val="both"/>
              <w:rPr>
                <w:rFonts w:ascii="Arial Narrow" w:hAnsi="Arial Narrow" w:cs="Arial"/>
              </w:rPr>
            </w:pPr>
            <w:r w:rsidRPr="007565B1">
              <w:rPr>
                <w:rFonts w:ascii="Arial Narrow" w:hAnsi="Arial Narrow" w:cs="Arial"/>
              </w:rPr>
              <w:t>14.1.1. Покупатель оплачивает счета Продавца в полном объеме, без вычетов, удержаний и зачетов</w:t>
            </w:r>
            <w:r w:rsidR="00802A69" w:rsidRPr="007565B1">
              <w:rPr>
                <w:rFonts w:ascii="Arial Narrow" w:hAnsi="Arial Narrow" w:cs="Arial"/>
              </w:rPr>
              <w:t xml:space="preserve"> (с учетом сумм, неиспользованных авансов согласно п. 9.8. Контракта)</w:t>
            </w:r>
            <w:r w:rsidRPr="007565B1">
              <w:rPr>
                <w:rFonts w:ascii="Arial Narrow" w:hAnsi="Arial Narrow" w:cs="Arial"/>
              </w:rPr>
              <w:t>.</w:t>
            </w:r>
          </w:p>
        </w:tc>
        <w:tc>
          <w:tcPr>
            <w:tcW w:w="4961" w:type="dxa"/>
          </w:tcPr>
          <w:p w14:paraId="10B076F8" w14:textId="77777777" w:rsidR="00D1049D" w:rsidRPr="007565B1" w:rsidRDefault="00D1049D" w:rsidP="00DD1BCD">
            <w:pPr>
              <w:snapToGrid w:val="0"/>
              <w:jc w:val="both"/>
              <w:rPr>
                <w:rFonts w:ascii="Arial Narrow" w:hAnsi="Arial Narrow" w:cs="Arial"/>
                <w:lang w:val="en-US"/>
              </w:rPr>
            </w:pPr>
            <w:r w:rsidRPr="007565B1">
              <w:rPr>
                <w:rFonts w:ascii="Arial Narrow" w:hAnsi="Arial Narrow" w:cs="Arial"/>
                <w:lang w:val="en-US"/>
              </w:rPr>
              <w:t>14.1.1. The Buyer is to pay the Seller’s invoices in full without deductions and offsets</w:t>
            </w:r>
            <w:r w:rsidR="00802A69" w:rsidRPr="007565B1">
              <w:rPr>
                <w:rFonts w:ascii="Arial Narrow" w:hAnsi="Arial Narrow" w:cs="Arial"/>
                <w:lang w:val="en-US"/>
              </w:rPr>
              <w:t xml:space="preserve"> (</w:t>
            </w:r>
            <w:r w:rsidR="00802A69" w:rsidRPr="007565B1">
              <w:rPr>
                <w:rStyle w:val="shorttext"/>
                <w:rFonts w:ascii="Arial Narrow" w:hAnsi="Arial Narrow" w:cs="Arial"/>
                <w:lang w:val="en-US"/>
              </w:rPr>
              <w:t xml:space="preserve">taking into account the amounts of unused advances in accordance with clause 9.8. of this </w:t>
            </w:r>
            <w:r w:rsidR="00802A69" w:rsidRPr="007565B1">
              <w:rPr>
                <w:rStyle w:val="shorttext"/>
                <w:rFonts w:ascii="Arial Narrow" w:hAnsi="Arial Narrow" w:cs="Arial"/>
                <w:shd w:val="clear" w:color="auto" w:fill="FFFFFF"/>
                <w:lang w:val="en-US"/>
              </w:rPr>
              <w:t>Contract</w:t>
            </w:r>
            <w:r w:rsidR="00802A69" w:rsidRPr="007565B1">
              <w:rPr>
                <w:rFonts w:ascii="Arial Narrow" w:hAnsi="Arial Narrow" w:cs="Arial"/>
                <w:lang w:val="en-US"/>
              </w:rPr>
              <w:t>).</w:t>
            </w:r>
          </w:p>
        </w:tc>
      </w:tr>
      <w:tr w:rsidR="002F3D9B" w:rsidRPr="006061B1" w14:paraId="616660F9" w14:textId="77777777" w:rsidTr="005F2C5C">
        <w:tc>
          <w:tcPr>
            <w:tcW w:w="4962" w:type="dxa"/>
          </w:tcPr>
          <w:p w14:paraId="527B9663"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14.1.2.  Все расходы</w:t>
            </w:r>
            <w:r w:rsidR="00463FC5" w:rsidRPr="007565B1">
              <w:rPr>
                <w:rFonts w:ascii="Arial Narrow" w:hAnsi="Arial Narrow" w:cs="Arial"/>
              </w:rPr>
              <w:t>,</w:t>
            </w:r>
            <w:r w:rsidRPr="007565B1">
              <w:rPr>
                <w:rFonts w:ascii="Arial Narrow" w:hAnsi="Arial Narrow" w:cs="Arial"/>
              </w:rPr>
              <w:t xml:space="preserve"> </w:t>
            </w:r>
            <w:r w:rsidR="00463FC5" w:rsidRPr="007565B1">
              <w:rPr>
                <w:rFonts w:ascii="Arial Narrow" w:hAnsi="Arial Narrow" w:cs="Arial"/>
              </w:rPr>
              <w:t>в</w:t>
            </w:r>
            <w:r w:rsidRPr="007565B1">
              <w:rPr>
                <w:rFonts w:ascii="Arial Narrow" w:hAnsi="Arial Narrow" w:cs="Arial"/>
              </w:rPr>
              <w:t>ключая банковскую комиссию</w:t>
            </w:r>
            <w:r w:rsidR="00463FC5" w:rsidRPr="007565B1">
              <w:rPr>
                <w:rFonts w:ascii="Arial Narrow" w:hAnsi="Arial Narrow" w:cs="Arial"/>
              </w:rPr>
              <w:t xml:space="preserve"> банков-корреспондентов</w:t>
            </w:r>
            <w:r w:rsidRPr="007565B1">
              <w:rPr>
                <w:rFonts w:ascii="Arial Narrow" w:hAnsi="Arial Narrow" w:cs="Arial"/>
              </w:rPr>
              <w:t>,</w:t>
            </w:r>
            <w:r w:rsidR="00463FC5" w:rsidRPr="007565B1">
              <w:rPr>
                <w:rFonts w:ascii="Arial Narrow" w:hAnsi="Arial Narrow" w:cs="Arial"/>
              </w:rPr>
              <w:t xml:space="preserve"> (за исключением комиссии банка Продавца)</w:t>
            </w:r>
            <w:r w:rsidRPr="007565B1">
              <w:rPr>
                <w:rFonts w:ascii="Arial Narrow" w:hAnsi="Arial Narrow" w:cs="Arial"/>
              </w:rPr>
              <w:t xml:space="preserve"> оплату услуг почты и </w:t>
            </w:r>
            <w:r w:rsidR="00463FC5" w:rsidRPr="007565B1">
              <w:rPr>
                <w:rFonts w:ascii="Arial Narrow" w:hAnsi="Arial Narrow" w:cs="Arial"/>
              </w:rPr>
              <w:t xml:space="preserve"> прочие расходы,</w:t>
            </w:r>
            <w:r w:rsidRPr="007565B1">
              <w:rPr>
                <w:rFonts w:ascii="Arial Narrow" w:hAnsi="Arial Narrow" w:cs="Arial"/>
              </w:rPr>
              <w:t xml:space="preserve"> связанные с оплатой за Товар и передачей документов Покупателю по настоящему Контракту, относятся на Покупателя</w:t>
            </w:r>
            <w:r w:rsidR="00011C96" w:rsidRPr="007565B1">
              <w:rPr>
                <w:rFonts w:ascii="Arial Narrow" w:hAnsi="Arial Narrow" w:cs="Arial"/>
              </w:rPr>
              <w:t>.</w:t>
            </w:r>
          </w:p>
          <w:p w14:paraId="6A452DE0" w14:textId="77777777" w:rsidR="002F3D9B" w:rsidRPr="007565B1" w:rsidRDefault="002F3D9B" w:rsidP="00DD1BCD">
            <w:pPr>
              <w:ind w:hanging="11"/>
              <w:jc w:val="both"/>
              <w:rPr>
                <w:rFonts w:ascii="Arial Narrow" w:hAnsi="Arial Narrow" w:cs="Arial"/>
              </w:rPr>
            </w:pPr>
          </w:p>
        </w:tc>
        <w:tc>
          <w:tcPr>
            <w:tcW w:w="4961" w:type="dxa"/>
          </w:tcPr>
          <w:p w14:paraId="7AFDE960"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14.1.2. All expenses including bank commission</w:t>
            </w:r>
            <w:r w:rsidR="00463FC5" w:rsidRPr="007565B1">
              <w:rPr>
                <w:rFonts w:ascii="Arial Narrow" w:hAnsi="Arial Narrow" w:cs="Arial"/>
                <w:lang w:val="en-US"/>
              </w:rPr>
              <w:t xml:space="preserve"> of bank-correspondents</w:t>
            </w:r>
            <w:r w:rsidRPr="007565B1">
              <w:rPr>
                <w:rFonts w:ascii="Arial Narrow" w:hAnsi="Arial Narrow" w:cs="Arial"/>
                <w:lang w:val="en-US"/>
              </w:rPr>
              <w:t xml:space="preserve">, </w:t>
            </w:r>
            <w:r w:rsidR="00463FC5" w:rsidRPr="007565B1">
              <w:rPr>
                <w:rFonts w:ascii="Arial Narrow" w:hAnsi="Arial Narrow" w:cs="Arial"/>
                <w:lang w:val="en-US"/>
              </w:rPr>
              <w:t xml:space="preserve">(except for the commission of bank of the Seller) </w:t>
            </w:r>
            <w:r w:rsidRPr="007565B1">
              <w:rPr>
                <w:rFonts w:ascii="Arial Narrow" w:hAnsi="Arial Narrow" w:cs="Arial"/>
                <w:lang w:val="en-US"/>
              </w:rPr>
              <w:t xml:space="preserve">postage fees, </w:t>
            </w:r>
            <w:r w:rsidR="00463FC5" w:rsidRPr="007565B1">
              <w:rPr>
                <w:rFonts w:ascii="Arial Narrow" w:hAnsi="Arial Narrow" w:cs="Arial"/>
                <w:lang w:val="en-US"/>
              </w:rPr>
              <w:t xml:space="preserve"> and another expenses</w:t>
            </w:r>
            <w:r w:rsidRPr="007565B1">
              <w:rPr>
                <w:rFonts w:ascii="Arial Narrow" w:hAnsi="Arial Narrow" w:cs="Arial"/>
                <w:lang w:val="en-US"/>
              </w:rPr>
              <w:t xml:space="preserve"> relating to payment for the goods and forwarding the documents to the Buyer under the present Contract shall be paid by the Buyer.</w:t>
            </w:r>
          </w:p>
          <w:p w14:paraId="79EF0381" w14:textId="77777777" w:rsidR="00463FC5" w:rsidRPr="007565B1" w:rsidRDefault="00463FC5" w:rsidP="00DD1BCD">
            <w:pPr>
              <w:snapToGrid w:val="0"/>
              <w:jc w:val="both"/>
              <w:rPr>
                <w:rFonts w:ascii="Arial Narrow" w:hAnsi="Arial Narrow" w:cs="Arial"/>
                <w:lang w:val="en-US"/>
              </w:rPr>
            </w:pPr>
            <w:r w:rsidRPr="007565B1">
              <w:rPr>
                <w:rFonts w:ascii="Arial Narrow" w:hAnsi="Arial Narrow" w:cs="Arial"/>
                <w:lang w:val="en-US"/>
              </w:rPr>
              <w:t xml:space="preserve"> </w:t>
            </w:r>
          </w:p>
        </w:tc>
      </w:tr>
      <w:tr w:rsidR="002F3D9B" w:rsidRPr="006061B1" w14:paraId="2B5D2D2B" w14:textId="77777777" w:rsidTr="005F2C5C">
        <w:tc>
          <w:tcPr>
            <w:tcW w:w="4962" w:type="dxa"/>
          </w:tcPr>
          <w:p w14:paraId="2FA32D10"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 xml:space="preserve">14.1.3. В случае неправильного оформления отгрузочных документов по вине Покупателя, все расходы по переадресации или возврату Товара </w:t>
            </w:r>
            <w:r w:rsidR="003B0E56" w:rsidRPr="007565B1">
              <w:rPr>
                <w:rFonts w:ascii="Arial Narrow" w:hAnsi="Arial Narrow" w:cs="Arial"/>
              </w:rPr>
              <w:t xml:space="preserve">относятся </w:t>
            </w:r>
            <w:r w:rsidRPr="007565B1">
              <w:rPr>
                <w:rFonts w:ascii="Arial Narrow" w:hAnsi="Arial Narrow" w:cs="Arial"/>
              </w:rPr>
              <w:t xml:space="preserve"> на </w:t>
            </w:r>
            <w:r w:rsidR="00F379C8" w:rsidRPr="007565B1">
              <w:rPr>
                <w:rFonts w:ascii="Arial Narrow" w:hAnsi="Arial Narrow" w:cs="Arial"/>
              </w:rPr>
              <w:t>Покупателя</w:t>
            </w:r>
            <w:r w:rsidRPr="007565B1">
              <w:rPr>
                <w:rFonts w:ascii="Arial Narrow" w:hAnsi="Arial Narrow" w:cs="Arial"/>
              </w:rPr>
              <w:t xml:space="preserve">.  </w:t>
            </w:r>
          </w:p>
          <w:p w14:paraId="22049B47" w14:textId="77777777" w:rsidR="002F3D9B" w:rsidRPr="007565B1" w:rsidRDefault="002F3D9B" w:rsidP="00DD1BCD">
            <w:pPr>
              <w:ind w:hanging="11"/>
              <w:jc w:val="both"/>
              <w:rPr>
                <w:rFonts w:ascii="Arial Narrow" w:hAnsi="Arial Narrow" w:cs="Arial"/>
              </w:rPr>
            </w:pPr>
          </w:p>
        </w:tc>
        <w:tc>
          <w:tcPr>
            <w:tcW w:w="4961" w:type="dxa"/>
          </w:tcPr>
          <w:p w14:paraId="25C5ABD1"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14.1.3. In case of improper registration of shipment documents due to the Buyer’s fault, all expenses of readdress or return of the </w:t>
            </w:r>
            <w:r w:rsidR="003B0E56" w:rsidRPr="007565B1">
              <w:rPr>
                <w:rFonts w:ascii="Arial Narrow" w:hAnsi="Arial Narrow" w:cs="Arial"/>
                <w:lang w:val="en-US"/>
              </w:rPr>
              <w:t>G</w:t>
            </w:r>
            <w:r w:rsidRPr="007565B1">
              <w:rPr>
                <w:rFonts w:ascii="Arial Narrow" w:hAnsi="Arial Narrow" w:cs="Arial"/>
                <w:lang w:val="en-US"/>
              </w:rPr>
              <w:t xml:space="preserve">oods is to be </w:t>
            </w:r>
            <w:r w:rsidR="003B0E56" w:rsidRPr="007565B1">
              <w:rPr>
                <w:rFonts w:ascii="Arial Narrow" w:hAnsi="Arial Narrow" w:cs="Arial"/>
                <w:lang w:val="en-US"/>
              </w:rPr>
              <w:t>paid</w:t>
            </w:r>
            <w:r w:rsidRPr="007565B1">
              <w:rPr>
                <w:rFonts w:ascii="Arial Narrow" w:hAnsi="Arial Narrow" w:cs="Arial"/>
                <w:lang w:val="en-US"/>
              </w:rPr>
              <w:t xml:space="preserve"> by the Buyer.</w:t>
            </w:r>
          </w:p>
        </w:tc>
      </w:tr>
      <w:tr w:rsidR="002F3D9B" w:rsidRPr="006061B1" w14:paraId="6510E069" w14:textId="77777777" w:rsidTr="005F2C5C">
        <w:tc>
          <w:tcPr>
            <w:tcW w:w="4962" w:type="dxa"/>
          </w:tcPr>
          <w:p w14:paraId="309AA5F6" w14:textId="77777777" w:rsidR="002F3D9B" w:rsidRPr="007565B1" w:rsidRDefault="002F3D9B" w:rsidP="00DD1BCD">
            <w:pPr>
              <w:pStyle w:val="310"/>
              <w:rPr>
                <w:rFonts w:ascii="Arial Narrow" w:hAnsi="Arial Narrow" w:cs="Arial"/>
                <w:sz w:val="24"/>
              </w:rPr>
            </w:pPr>
            <w:r w:rsidRPr="007565B1">
              <w:rPr>
                <w:rFonts w:ascii="Arial Narrow" w:hAnsi="Arial Narrow" w:cs="Arial"/>
                <w:sz w:val="24"/>
              </w:rPr>
              <w:t>14.1.4. Покупатель возмещает Продавцу в полном объеме все фактически понесенные последним документально подтвержденные расходы, связанные с переоформлением транспортных документов и сертификатов о происхождении Товара, если это переоформление произошло по вине Покупателя.</w:t>
            </w:r>
          </w:p>
        </w:tc>
        <w:tc>
          <w:tcPr>
            <w:tcW w:w="4961" w:type="dxa"/>
          </w:tcPr>
          <w:p w14:paraId="37DD91F4"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14.1.4. The Buyer shall fully reimburse the Seller the actually borne expenses, confirmed by supporting documents, of transportation documents re-issue and certificates on an origin of the Goods, should such re-issue be due to the Buyer’s fault.</w:t>
            </w:r>
          </w:p>
          <w:p w14:paraId="4A351156" w14:textId="77777777" w:rsidR="002F3D9B" w:rsidRPr="007565B1" w:rsidRDefault="002F3D9B" w:rsidP="00DD1BCD">
            <w:pPr>
              <w:autoSpaceDE w:val="0"/>
              <w:autoSpaceDN w:val="0"/>
              <w:adjustRightInd w:val="0"/>
              <w:rPr>
                <w:rFonts w:ascii="Arial Narrow" w:hAnsi="Arial Narrow" w:cs="Arial"/>
                <w:lang w:val="en-US"/>
              </w:rPr>
            </w:pPr>
            <w:r w:rsidRPr="007565B1">
              <w:rPr>
                <w:rFonts w:ascii="Arial Narrow" w:hAnsi="Arial Narrow" w:cs="Arial"/>
                <w:lang w:val="en-US"/>
              </w:rPr>
              <w:t xml:space="preserve"> </w:t>
            </w:r>
          </w:p>
          <w:p w14:paraId="70E6E5F5" w14:textId="77777777" w:rsidR="002F3D9B" w:rsidRPr="007565B1" w:rsidRDefault="002F3D9B" w:rsidP="00DD1BCD">
            <w:pPr>
              <w:snapToGrid w:val="0"/>
              <w:jc w:val="both"/>
              <w:rPr>
                <w:rFonts w:ascii="Arial Narrow" w:hAnsi="Arial Narrow" w:cs="Arial"/>
                <w:lang w:val="en-US"/>
              </w:rPr>
            </w:pPr>
          </w:p>
        </w:tc>
      </w:tr>
      <w:tr w:rsidR="002F3D9B" w:rsidRPr="006061B1" w14:paraId="5BA406CB" w14:textId="77777777" w:rsidTr="005F2C5C">
        <w:tc>
          <w:tcPr>
            <w:tcW w:w="4962" w:type="dxa"/>
          </w:tcPr>
          <w:p w14:paraId="537E1873" w14:textId="77777777" w:rsidR="002F3D9B" w:rsidRPr="007565B1" w:rsidRDefault="002F3D9B" w:rsidP="00DD1BCD">
            <w:pPr>
              <w:pStyle w:val="310"/>
              <w:snapToGrid w:val="0"/>
              <w:rPr>
                <w:rFonts w:ascii="Arial Narrow" w:hAnsi="Arial Narrow" w:cs="Arial"/>
                <w:sz w:val="24"/>
              </w:rPr>
            </w:pPr>
            <w:r w:rsidRPr="007565B1">
              <w:rPr>
                <w:rFonts w:ascii="Arial Narrow" w:hAnsi="Arial Narrow" w:cs="Arial"/>
                <w:sz w:val="24"/>
              </w:rPr>
              <w:lastRenderedPageBreak/>
              <w:t>14.1.5. В случае отказа Покупателя от приема согласованной партии Товара, Покупатель возмещает Продавцу все финансовые издержки, связанные с проведением предварительных операций по таможенному декларированию, на основании предоставленных Продавцом документов, подтверждающих понесенные им расходы, вызванные отказом Покупателя от принятия Товара, а также уплачивает Продавцу штраф в размере 10 % от стоимости не принятой Покупателем партии Товара. Убытки, причиненные Продавцу отказом от приема заявленного объема  Товара, возмещаются сверх суммы штрафа</w:t>
            </w:r>
            <w:r w:rsidR="00F43C91" w:rsidRPr="007565B1">
              <w:rPr>
                <w:rFonts w:ascii="Arial Narrow" w:hAnsi="Arial Narrow" w:cs="Arial"/>
                <w:sz w:val="24"/>
              </w:rPr>
              <w:t>,</w:t>
            </w:r>
            <w:r w:rsidRPr="007565B1">
              <w:rPr>
                <w:rFonts w:ascii="Arial Narrow" w:hAnsi="Arial Narrow" w:cs="Arial"/>
                <w:sz w:val="24"/>
              </w:rPr>
              <w:t xml:space="preserve"> подлежащ</w:t>
            </w:r>
            <w:r w:rsidR="00F43C91" w:rsidRPr="007565B1">
              <w:rPr>
                <w:rFonts w:ascii="Arial Narrow" w:hAnsi="Arial Narrow" w:cs="Arial"/>
                <w:sz w:val="24"/>
              </w:rPr>
              <w:t>его</w:t>
            </w:r>
            <w:r w:rsidRPr="007565B1">
              <w:rPr>
                <w:rFonts w:ascii="Arial Narrow" w:hAnsi="Arial Narrow" w:cs="Arial"/>
                <w:sz w:val="24"/>
              </w:rPr>
              <w:t xml:space="preserve"> уплате Покупателем за нарушение обязательства.</w:t>
            </w:r>
          </w:p>
          <w:p w14:paraId="277CDABB" w14:textId="77777777" w:rsidR="002F3D9B" w:rsidRPr="007565B1" w:rsidRDefault="002F3D9B" w:rsidP="00DD1BCD">
            <w:pPr>
              <w:ind w:hanging="11"/>
              <w:jc w:val="both"/>
              <w:rPr>
                <w:rFonts w:ascii="Arial Narrow" w:hAnsi="Arial Narrow" w:cs="Arial"/>
              </w:rPr>
            </w:pPr>
          </w:p>
        </w:tc>
        <w:tc>
          <w:tcPr>
            <w:tcW w:w="4961" w:type="dxa"/>
          </w:tcPr>
          <w:p w14:paraId="7BE0016F"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14.1.5. Should the Buyer refuse to accept the coordinated lot of </w:t>
            </w:r>
            <w:r w:rsidR="002E0683" w:rsidRPr="007565B1">
              <w:rPr>
                <w:rFonts w:ascii="Arial Narrow" w:hAnsi="Arial Narrow" w:cs="Arial"/>
                <w:lang w:val="en-US"/>
              </w:rPr>
              <w:t>G</w:t>
            </w:r>
            <w:r w:rsidRPr="007565B1">
              <w:rPr>
                <w:rFonts w:ascii="Arial Narrow" w:hAnsi="Arial Narrow" w:cs="Arial"/>
                <w:lang w:val="en-US"/>
              </w:rPr>
              <w:t xml:space="preserve">oods, he is to reimburse the Seller the expenses of the preliminary Customs clearance in accordance with the documents confirming the Seller’s expenses resulted by the Buyer’s refusal to accept the </w:t>
            </w:r>
            <w:r w:rsidR="002E0683" w:rsidRPr="007565B1">
              <w:rPr>
                <w:rFonts w:ascii="Arial Narrow" w:hAnsi="Arial Narrow" w:cs="Arial"/>
                <w:lang w:val="en-US"/>
              </w:rPr>
              <w:t>G</w:t>
            </w:r>
            <w:r w:rsidRPr="007565B1">
              <w:rPr>
                <w:rFonts w:ascii="Arial Narrow" w:hAnsi="Arial Narrow" w:cs="Arial"/>
                <w:lang w:val="en-US"/>
              </w:rPr>
              <w:t>oods and pay to the Seller  a penalty amount of 10 % of the value of non-accepted Goods. Furthermore, material losses caused to the Seller because of rejection of this volume of Goods, to be compensated to the Seller in additional to the penalty mentioned in this clause.</w:t>
            </w:r>
          </w:p>
        </w:tc>
      </w:tr>
      <w:tr w:rsidR="002F3D9B" w:rsidRPr="006061B1" w14:paraId="4C58D7C8" w14:textId="77777777" w:rsidTr="005F2C5C">
        <w:tc>
          <w:tcPr>
            <w:tcW w:w="4962" w:type="dxa"/>
          </w:tcPr>
          <w:p w14:paraId="3EA5832C" w14:textId="77777777" w:rsidR="002F3D9B" w:rsidRPr="007565B1" w:rsidRDefault="002F3D9B" w:rsidP="008C77C8">
            <w:pPr>
              <w:pStyle w:val="30"/>
              <w:widowControl/>
              <w:autoSpaceDE/>
              <w:spacing w:after="0"/>
              <w:jc w:val="both"/>
              <w:rPr>
                <w:rFonts w:ascii="Arial Narrow" w:hAnsi="Arial Narrow"/>
                <w:sz w:val="24"/>
                <w:szCs w:val="24"/>
              </w:rPr>
            </w:pPr>
            <w:r w:rsidRPr="007565B1">
              <w:rPr>
                <w:rFonts w:ascii="Arial Narrow" w:hAnsi="Arial Narrow"/>
                <w:sz w:val="24"/>
                <w:szCs w:val="24"/>
              </w:rPr>
              <w:t xml:space="preserve">14.1.6. Покупатель обеспечивает полную выгрузку Товара из цистерн в пункте назначения и осуществляет строгое выполнение инструкций Продавца по возврату арендованных, собственных порожних цистерн, при этом цистерны должны быть полностью очищены от не слитых </w:t>
            </w:r>
            <w:r w:rsidR="002779C2" w:rsidRPr="007565B1">
              <w:rPr>
                <w:rFonts w:ascii="Arial Narrow" w:hAnsi="Arial Narrow"/>
                <w:sz w:val="24"/>
                <w:szCs w:val="24"/>
              </w:rPr>
              <w:t>остатков Товара</w:t>
            </w:r>
            <w:r w:rsidRPr="007565B1">
              <w:rPr>
                <w:rFonts w:ascii="Arial Narrow" w:hAnsi="Arial Narrow"/>
                <w:sz w:val="24"/>
                <w:szCs w:val="24"/>
              </w:rPr>
              <w:t>.</w:t>
            </w:r>
          </w:p>
        </w:tc>
        <w:tc>
          <w:tcPr>
            <w:tcW w:w="4961" w:type="dxa"/>
          </w:tcPr>
          <w:p w14:paraId="6EA5F843"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14.1.6. The Buyer provides the full discharge of the goods from the rail tank/covered cars at the point of destination and strictly follows the Seller’s instructions for empty </w:t>
            </w:r>
            <w:r w:rsidR="002E0683" w:rsidRPr="007565B1">
              <w:rPr>
                <w:rFonts w:ascii="Arial Narrow" w:hAnsi="Arial Narrow" w:cs="Arial"/>
                <w:lang w:val="en-US"/>
              </w:rPr>
              <w:t xml:space="preserve">Seller’s </w:t>
            </w:r>
            <w:r w:rsidRPr="007565B1">
              <w:rPr>
                <w:rFonts w:ascii="Arial Narrow" w:hAnsi="Arial Narrow" w:cs="Arial"/>
                <w:lang w:val="en-US"/>
              </w:rPr>
              <w:t xml:space="preserve">rented and own rail-tanks return, and the returned rail tank/covered cars should be totally cleaned from non-discharged remainders of </w:t>
            </w:r>
            <w:r w:rsidR="008C77C8" w:rsidRPr="007565B1">
              <w:rPr>
                <w:rFonts w:ascii="Arial Narrow" w:hAnsi="Arial Narrow" w:cs="Arial"/>
                <w:lang w:val="en-US"/>
              </w:rPr>
              <w:t>the Goods</w:t>
            </w:r>
            <w:r w:rsidRPr="007565B1">
              <w:rPr>
                <w:rFonts w:ascii="Arial Narrow" w:hAnsi="Arial Narrow" w:cs="Arial"/>
                <w:lang w:val="en-US"/>
              </w:rPr>
              <w:t>.</w:t>
            </w:r>
          </w:p>
          <w:p w14:paraId="703214E7"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 xml:space="preserve"> </w:t>
            </w:r>
          </w:p>
        </w:tc>
      </w:tr>
      <w:tr w:rsidR="002F3D9B" w:rsidRPr="006061B1" w14:paraId="3F420C1D" w14:textId="77777777" w:rsidTr="005F2C5C">
        <w:tc>
          <w:tcPr>
            <w:tcW w:w="4962" w:type="dxa"/>
          </w:tcPr>
          <w:p w14:paraId="075AE2DC"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Все затраты Продавца, возникшие в результате невыполнения настоящей статьи и документально подтвержденные Продавцом</w:t>
            </w:r>
            <w:r w:rsidR="002E0683" w:rsidRPr="007565B1">
              <w:rPr>
                <w:rFonts w:ascii="Arial Narrow" w:hAnsi="Arial Narrow" w:cs="Arial"/>
              </w:rPr>
              <w:t>,</w:t>
            </w:r>
            <w:r w:rsidRPr="007565B1">
              <w:rPr>
                <w:rFonts w:ascii="Arial Narrow" w:hAnsi="Arial Narrow" w:cs="Arial"/>
              </w:rPr>
              <w:t xml:space="preserve"> в том числе связанные с очисткой цистерн от не слит</w:t>
            </w:r>
            <w:r w:rsidR="002E0683" w:rsidRPr="007565B1">
              <w:rPr>
                <w:rFonts w:ascii="Arial Narrow" w:hAnsi="Arial Narrow" w:cs="Arial"/>
              </w:rPr>
              <w:t>ых в пункте назначения остатков Товара</w:t>
            </w:r>
            <w:r w:rsidRPr="007565B1">
              <w:rPr>
                <w:rFonts w:ascii="Arial Narrow" w:hAnsi="Arial Narrow" w:cs="Arial"/>
              </w:rPr>
              <w:t xml:space="preserve"> и подготовкой цистерн для последующего налива, относятся на счет Покупателя.</w:t>
            </w:r>
          </w:p>
        </w:tc>
        <w:tc>
          <w:tcPr>
            <w:tcW w:w="4961" w:type="dxa"/>
          </w:tcPr>
          <w:p w14:paraId="44BDC52C"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All the Seller’s expenses incurred by non-execution of the present article and backed up by documentary proof by Seller including </w:t>
            </w:r>
            <w:r w:rsidR="00107B5B" w:rsidRPr="007565B1">
              <w:rPr>
                <w:rFonts w:ascii="Arial Narrow" w:hAnsi="Arial Narrow" w:cs="Arial"/>
                <w:lang w:val="en-US"/>
              </w:rPr>
              <w:t>expenses connected</w:t>
            </w:r>
            <w:r w:rsidRPr="007565B1">
              <w:rPr>
                <w:rFonts w:ascii="Arial Narrow" w:hAnsi="Arial Narrow" w:cs="Arial"/>
                <w:lang w:val="en-US"/>
              </w:rPr>
              <w:t xml:space="preserve"> with cleaning of the tanks from non-discharged remainders of oil products and their preparation for following loading shall be paid by the Buyer.</w:t>
            </w:r>
          </w:p>
        </w:tc>
      </w:tr>
      <w:tr w:rsidR="002F3D9B" w:rsidRPr="006061B1" w14:paraId="1623D3B8" w14:textId="77777777" w:rsidTr="005F2C5C">
        <w:tc>
          <w:tcPr>
            <w:tcW w:w="4962" w:type="dxa"/>
          </w:tcPr>
          <w:p w14:paraId="63D79A49"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 xml:space="preserve">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банковских дней, с </w:t>
            </w:r>
            <w:proofErr w:type="gramStart"/>
            <w:r w:rsidRPr="007565B1">
              <w:rPr>
                <w:rFonts w:ascii="Arial Narrow" w:hAnsi="Arial Narrow" w:cs="Arial"/>
              </w:rPr>
              <w:t>даты  выставления</w:t>
            </w:r>
            <w:proofErr w:type="gramEnd"/>
            <w:r w:rsidRPr="007565B1">
              <w:rPr>
                <w:rFonts w:ascii="Arial Narrow" w:hAnsi="Arial Narrow" w:cs="Arial"/>
              </w:rPr>
              <w:t xml:space="preserve"> счета.</w:t>
            </w:r>
          </w:p>
          <w:p w14:paraId="6146D5FB" w14:textId="77777777" w:rsidR="002F3D9B" w:rsidRPr="007565B1" w:rsidRDefault="002F3D9B" w:rsidP="00DD1BCD">
            <w:pPr>
              <w:ind w:hanging="11"/>
              <w:jc w:val="both"/>
              <w:rPr>
                <w:rFonts w:ascii="Arial Narrow" w:hAnsi="Arial Narrow" w:cs="Arial"/>
              </w:rPr>
            </w:pPr>
          </w:p>
        </w:tc>
        <w:tc>
          <w:tcPr>
            <w:tcW w:w="4961" w:type="dxa"/>
          </w:tcPr>
          <w:p w14:paraId="758BFADC" w14:textId="77777777" w:rsidR="002F3D9B" w:rsidRPr="007565B1" w:rsidRDefault="002F3D9B" w:rsidP="00DD1BCD">
            <w:pPr>
              <w:snapToGrid w:val="0"/>
              <w:jc w:val="both"/>
              <w:rPr>
                <w:rFonts w:ascii="Arial Narrow" w:hAnsi="Arial Narrow" w:cs="Arial"/>
                <w:lang w:val="en-GB"/>
              </w:rPr>
            </w:pPr>
            <w:r w:rsidRPr="007565B1">
              <w:rPr>
                <w:rFonts w:ascii="Arial Narrow" w:hAnsi="Arial Narrow" w:cs="Arial"/>
                <w:lang w:val="en-GB"/>
              </w:rPr>
              <w:t>Invoice is to be made out in US dollars. Recalculation of roubles into US dollars shall be effected at the rate of Bank of Russia against the invoice date. The payment shall be made in US dollars within 10 banking days from the date of invoice.</w:t>
            </w:r>
          </w:p>
        </w:tc>
      </w:tr>
      <w:tr w:rsidR="002F3D9B" w:rsidRPr="006061B1" w14:paraId="458ABC74" w14:textId="77777777" w:rsidTr="005F2C5C">
        <w:tc>
          <w:tcPr>
            <w:tcW w:w="4962" w:type="dxa"/>
          </w:tcPr>
          <w:p w14:paraId="777DEED1" w14:textId="77777777" w:rsidR="002F3D9B" w:rsidRPr="007565B1" w:rsidRDefault="002F3D9B" w:rsidP="00DD1BCD">
            <w:pPr>
              <w:pStyle w:val="310"/>
              <w:snapToGrid w:val="0"/>
              <w:rPr>
                <w:rFonts w:ascii="Arial Narrow" w:hAnsi="Arial Narrow" w:cs="Arial"/>
                <w:sz w:val="24"/>
              </w:rPr>
            </w:pPr>
            <w:r w:rsidRPr="007565B1">
              <w:rPr>
                <w:rFonts w:ascii="Arial Narrow" w:hAnsi="Arial Narrow" w:cs="Arial"/>
                <w:sz w:val="24"/>
              </w:rPr>
              <w:t>14.1.7. Покупатель несет имущественную ответственность перед Продавцом за несогласованное использование собственных и арендованных цистерн/вагонов Продавца, а также за их повреждение, утрату, разукомплектование. В случае утраты либо повреждения цистерн/вагонов, их комплектующих деталей, Покупатель возмещает Продавцу все документально подтвержденные расходы на их приобретение, ремонт, а также расходы, связанные с вводом цистерн в эксплуатацию.</w:t>
            </w:r>
          </w:p>
          <w:p w14:paraId="353FB1E0" w14:textId="77777777" w:rsidR="002F3D9B" w:rsidRPr="007565B1" w:rsidRDefault="002F3D9B" w:rsidP="00DD1BCD">
            <w:pPr>
              <w:ind w:hanging="11"/>
              <w:jc w:val="both"/>
              <w:rPr>
                <w:rFonts w:ascii="Arial Narrow" w:hAnsi="Arial Narrow" w:cs="Arial"/>
              </w:rPr>
            </w:pPr>
            <w:r w:rsidRPr="007565B1">
              <w:rPr>
                <w:rFonts w:ascii="Arial Narrow" w:hAnsi="Arial Narrow" w:cs="Arial"/>
              </w:rPr>
              <w:t>Стороны обязуются принимать совместные усилия по расследованию случаев возможного повреждения цистерн/вагонов или их утраты.</w:t>
            </w:r>
          </w:p>
          <w:p w14:paraId="6797B238" w14:textId="77777777" w:rsidR="002F3D9B" w:rsidRPr="007565B1" w:rsidRDefault="002F3D9B" w:rsidP="00DD1BCD">
            <w:pPr>
              <w:pStyle w:val="310"/>
              <w:rPr>
                <w:rFonts w:ascii="Arial Narrow" w:hAnsi="Arial Narrow" w:cs="Arial"/>
                <w:sz w:val="24"/>
              </w:rPr>
            </w:pPr>
          </w:p>
        </w:tc>
        <w:tc>
          <w:tcPr>
            <w:tcW w:w="4961" w:type="dxa"/>
          </w:tcPr>
          <w:p w14:paraId="419CF200"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lastRenderedPageBreak/>
              <w:t xml:space="preserve">14.1.7. The Buyer bears the property accountability before the Seller for uncoordinated use of the Seller’s own and rented rail tank/covered cars for the goods transportation, their loss and damage, disassembling of rail tank/covered cars while they are on the consignee’s railway branch lines. In the event of loss or damage of rail tank/covered cars or their components, the Buyer shall reimburse the Seller the expenses, confirmed by supporting documents, of their purchase/repairs, including the cost of putting them into operation. </w:t>
            </w:r>
          </w:p>
          <w:p w14:paraId="3CFCB3CE"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 xml:space="preserve">The Parties shall take joint efforts to investigate the </w:t>
            </w:r>
            <w:r w:rsidRPr="007565B1">
              <w:rPr>
                <w:rFonts w:ascii="Arial Narrow" w:hAnsi="Arial Narrow" w:cs="Arial"/>
              </w:rPr>
              <w:t>с</w:t>
            </w:r>
            <w:proofErr w:type="spellStart"/>
            <w:r w:rsidR="00874BFA" w:rsidRPr="007565B1">
              <w:rPr>
                <w:rFonts w:ascii="Arial Narrow" w:hAnsi="Arial Narrow" w:cs="Arial"/>
                <w:lang w:val="en-US"/>
              </w:rPr>
              <w:t>ases</w:t>
            </w:r>
            <w:proofErr w:type="spellEnd"/>
            <w:r w:rsidRPr="007565B1">
              <w:rPr>
                <w:rFonts w:ascii="Arial Narrow" w:hAnsi="Arial Narrow" w:cs="Arial"/>
                <w:lang w:val="en-US"/>
              </w:rPr>
              <w:t xml:space="preserve"> of possible damage or loss of rail tank/covered cars.</w:t>
            </w:r>
          </w:p>
        </w:tc>
      </w:tr>
      <w:tr w:rsidR="002F3D9B" w:rsidRPr="006061B1" w14:paraId="06ADE4AF" w14:textId="77777777" w:rsidTr="005F2C5C">
        <w:tc>
          <w:tcPr>
            <w:tcW w:w="4962" w:type="dxa"/>
          </w:tcPr>
          <w:p w14:paraId="766C8714"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14.1.8. При перевозке Товара в собственных или арендованных цистернах/вагонах Продавца срок нахождения цистерн/вагонов на станции выгрузки  Покупателя (грузополучателя), включая время на слив, не должен превышать нормативного времени, установленного Собственником или Арендодателем цистерн вагонов - 48 часов.</w:t>
            </w:r>
          </w:p>
          <w:p w14:paraId="3C86FB68"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В случае нарушения сроков, установленных в настоящем пункте, Покупатель выплачивает Продавцу штраф за каждые сутки использования груженых и оформления возврата порожних собственных или арендованных цистерн/вагонов сверх</w:t>
            </w:r>
            <w:r w:rsidR="00FC5100" w:rsidRPr="007565B1">
              <w:rPr>
                <w:rFonts w:ascii="Arial Narrow" w:hAnsi="Arial Narrow" w:cs="Arial"/>
              </w:rPr>
              <w:t xml:space="preserve"> установленного срока в размере, </w:t>
            </w:r>
            <w:r w:rsidR="002779C2" w:rsidRPr="007565B1">
              <w:rPr>
                <w:rFonts w:ascii="Arial Narrow" w:hAnsi="Arial Narrow" w:cs="Arial"/>
              </w:rPr>
              <w:t>предусмотренном</w:t>
            </w:r>
            <w:r w:rsidR="00FC5100" w:rsidRPr="007565B1">
              <w:rPr>
                <w:rFonts w:ascii="Arial Narrow" w:hAnsi="Arial Narrow" w:cs="Arial"/>
              </w:rPr>
              <w:t xml:space="preserve"> собственником  цистерн/вагонов.</w:t>
            </w:r>
          </w:p>
          <w:p w14:paraId="2167A96A"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 xml:space="preserve">Время нахождения цистерн/вагонов на станции выгрузки определяется с даты, указанной в  календарном штемпеле станции назначения о времени прибытия груза на станцию назначения транспортной железнодорожной накладной  на перевозку Товара, до даты, указанной в календарном штемпеле станции отправления  о времени оформления приема груза  к перевозке в  накладной на перевозку порожней цистерны/вагона.  </w:t>
            </w:r>
          </w:p>
        </w:tc>
        <w:tc>
          <w:tcPr>
            <w:tcW w:w="4961" w:type="dxa"/>
          </w:tcPr>
          <w:p w14:paraId="20DAF8D0"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14.1.8.  The time for the Seller’s own or rented rail  tank/covered cars can be located at the station of discharging (including the time of discharge) should not  exceed the standard,  is established by Owner/Renter as 48 hours. </w:t>
            </w:r>
          </w:p>
          <w:p w14:paraId="0B880AF9" w14:textId="77777777" w:rsidR="002F3D9B" w:rsidRPr="007565B1" w:rsidRDefault="002F3D9B" w:rsidP="00DD1BCD">
            <w:pPr>
              <w:snapToGrid w:val="0"/>
              <w:jc w:val="both"/>
              <w:rPr>
                <w:rFonts w:ascii="Arial Narrow" w:hAnsi="Arial Narrow" w:cs="Arial"/>
                <w:lang w:val="en-US"/>
              </w:rPr>
            </w:pPr>
          </w:p>
          <w:p w14:paraId="7D19A9E7" w14:textId="77777777" w:rsidR="002F3D9B" w:rsidRPr="007565B1" w:rsidRDefault="002F3D9B" w:rsidP="00DD1BCD">
            <w:pPr>
              <w:snapToGrid w:val="0"/>
              <w:jc w:val="both"/>
              <w:rPr>
                <w:rFonts w:ascii="Arial Narrow" w:hAnsi="Arial Narrow" w:cs="Arial"/>
                <w:lang w:val="en-US"/>
              </w:rPr>
            </w:pPr>
          </w:p>
          <w:p w14:paraId="5C97ECA4" w14:textId="77777777" w:rsidR="002F3D9B" w:rsidRPr="007565B1" w:rsidRDefault="00F47379" w:rsidP="00DD1BCD">
            <w:pPr>
              <w:snapToGrid w:val="0"/>
              <w:jc w:val="both"/>
              <w:rPr>
                <w:rFonts w:ascii="Arial Narrow" w:hAnsi="Arial Narrow" w:cs="Arial"/>
                <w:lang w:val="en-US"/>
              </w:rPr>
            </w:pPr>
            <w:r w:rsidRPr="007565B1">
              <w:rPr>
                <w:rStyle w:val="hps"/>
                <w:rFonts w:ascii="Arial Narrow" w:hAnsi="Arial Narrow" w:cs="Arial"/>
                <w:lang w:val="en-US"/>
              </w:rPr>
              <w:t>In</w:t>
            </w:r>
            <w:r w:rsidRPr="007565B1">
              <w:rPr>
                <w:rStyle w:val="apple-converted-space"/>
                <w:rFonts w:ascii="Arial Narrow" w:hAnsi="Arial Narrow" w:cs="Arial"/>
                <w:lang w:val="en-US"/>
              </w:rPr>
              <w:t> </w:t>
            </w:r>
            <w:r w:rsidRPr="007565B1">
              <w:rPr>
                <w:rStyle w:val="hps"/>
                <w:rFonts w:ascii="Arial Narrow" w:hAnsi="Arial Narrow" w:cs="Arial"/>
                <w:lang w:val="en-US"/>
              </w:rPr>
              <w:t>case of violation of</w:t>
            </w:r>
            <w:r w:rsidRPr="007565B1">
              <w:rPr>
                <w:rStyle w:val="apple-converted-space"/>
                <w:rFonts w:ascii="Arial Narrow" w:hAnsi="Arial Narrow" w:cs="Arial"/>
                <w:lang w:val="en-US"/>
              </w:rPr>
              <w:t> </w:t>
            </w:r>
            <w:r w:rsidRPr="007565B1">
              <w:rPr>
                <w:rStyle w:val="hps"/>
                <w:rFonts w:ascii="Arial Narrow" w:hAnsi="Arial Narrow" w:cs="Arial"/>
                <w:lang w:val="en-US"/>
              </w:rPr>
              <w:t>the terms</w:t>
            </w:r>
            <w:r w:rsidRPr="007565B1">
              <w:rPr>
                <w:rStyle w:val="apple-converted-space"/>
                <w:rFonts w:ascii="Arial Narrow" w:hAnsi="Arial Narrow" w:cs="Arial"/>
                <w:lang w:val="en-US"/>
              </w:rPr>
              <w:t> </w:t>
            </w:r>
            <w:r w:rsidRPr="007565B1">
              <w:rPr>
                <w:rStyle w:val="hps"/>
                <w:rFonts w:ascii="Arial Narrow" w:hAnsi="Arial Narrow" w:cs="Arial"/>
                <w:lang w:val="en-US"/>
              </w:rPr>
              <w:t>set forth in</w:t>
            </w:r>
            <w:r w:rsidRPr="007565B1">
              <w:rPr>
                <w:rStyle w:val="apple-converted-space"/>
                <w:rFonts w:ascii="Arial Narrow" w:hAnsi="Arial Narrow" w:cs="Arial"/>
                <w:lang w:val="en-US"/>
              </w:rPr>
              <w:t> </w:t>
            </w:r>
            <w:r w:rsidRPr="007565B1">
              <w:rPr>
                <w:rStyle w:val="hps"/>
                <w:rFonts w:ascii="Arial Narrow" w:hAnsi="Arial Narrow" w:cs="Arial"/>
                <w:lang w:val="en-US"/>
              </w:rPr>
              <w:t>this paragraph</w:t>
            </w:r>
            <w:r w:rsidRPr="007565B1">
              <w:rPr>
                <w:rStyle w:val="apple-style-span"/>
                <w:rFonts w:ascii="Arial Narrow" w:hAnsi="Arial Narrow" w:cs="Arial"/>
                <w:lang w:val="en-US"/>
              </w:rPr>
              <w:t>, Buyer</w:t>
            </w:r>
            <w:r w:rsidRPr="007565B1">
              <w:rPr>
                <w:rStyle w:val="apple-converted-space"/>
                <w:rFonts w:ascii="Arial Narrow" w:hAnsi="Arial Narrow" w:cs="Arial"/>
                <w:lang w:val="en-US"/>
              </w:rPr>
              <w:t> </w:t>
            </w:r>
            <w:r w:rsidRPr="007565B1">
              <w:rPr>
                <w:rStyle w:val="hps"/>
                <w:rFonts w:ascii="Arial Narrow" w:hAnsi="Arial Narrow" w:cs="Arial"/>
                <w:lang w:val="en-US"/>
              </w:rPr>
              <w:t>shall pay</w:t>
            </w:r>
            <w:r w:rsidRPr="007565B1">
              <w:rPr>
                <w:rStyle w:val="apple-converted-space"/>
                <w:rFonts w:ascii="Arial Narrow" w:hAnsi="Arial Narrow" w:cs="Arial"/>
                <w:lang w:val="en-US"/>
              </w:rPr>
              <w:t> </w:t>
            </w:r>
            <w:r w:rsidRPr="007565B1">
              <w:rPr>
                <w:rStyle w:val="hps"/>
                <w:rFonts w:ascii="Arial Narrow" w:hAnsi="Arial Narrow" w:cs="Arial"/>
                <w:lang w:val="en-US"/>
              </w:rPr>
              <w:t>Seller a penalty</w:t>
            </w:r>
            <w:r w:rsidRPr="007565B1">
              <w:rPr>
                <w:rStyle w:val="apple-converted-space"/>
                <w:rFonts w:ascii="Arial Narrow" w:hAnsi="Arial Narrow" w:cs="Arial"/>
                <w:lang w:val="en-US"/>
              </w:rPr>
              <w:t> </w:t>
            </w:r>
            <w:r w:rsidRPr="007565B1">
              <w:rPr>
                <w:rStyle w:val="hps"/>
                <w:rFonts w:ascii="Arial Narrow" w:hAnsi="Arial Narrow" w:cs="Arial"/>
                <w:lang w:val="en-US"/>
              </w:rPr>
              <w:t>for everyday</w:t>
            </w:r>
            <w:r w:rsidRPr="007565B1">
              <w:rPr>
                <w:rStyle w:val="apple-converted-space"/>
                <w:rFonts w:ascii="Arial Narrow" w:hAnsi="Arial Narrow" w:cs="Arial"/>
                <w:lang w:val="en-US"/>
              </w:rPr>
              <w:t> </w:t>
            </w:r>
            <w:r w:rsidRPr="007565B1">
              <w:rPr>
                <w:rStyle w:val="hps"/>
                <w:rFonts w:ascii="Arial Narrow" w:hAnsi="Arial Narrow" w:cs="Arial"/>
                <w:lang w:val="en-US"/>
              </w:rPr>
              <w:t>use</w:t>
            </w:r>
            <w:r w:rsidRPr="007565B1">
              <w:rPr>
                <w:rStyle w:val="apple-converted-space"/>
                <w:rFonts w:ascii="Arial Narrow" w:hAnsi="Arial Narrow" w:cs="Arial"/>
                <w:lang w:val="en-US"/>
              </w:rPr>
              <w:t> </w:t>
            </w:r>
            <w:r w:rsidRPr="007565B1">
              <w:rPr>
                <w:rStyle w:val="hps"/>
                <w:rFonts w:ascii="Arial Narrow" w:hAnsi="Arial Narrow" w:cs="Arial"/>
                <w:lang w:val="en-US"/>
              </w:rPr>
              <w:t>of loaded and execution</w:t>
            </w:r>
            <w:r w:rsidRPr="007565B1">
              <w:rPr>
                <w:rStyle w:val="apple-converted-space"/>
                <w:rFonts w:ascii="Arial Narrow" w:hAnsi="Arial Narrow" w:cs="Arial"/>
                <w:lang w:val="en-US"/>
              </w:rPr>
              <w:t> </w:t>
            </w:r>
            <w:r w:rsidRPr="007565B1">
              <w:rPr>
                <w:rStyle w:val="hps"/>
                <w:rFonts w:ascii="Arial Narrow" w:hAnsi="Arial Narrow" w:cs="Arial"/>
                <w:lang w:val="en-US"/>
              </w:rPr>
              <w:t>returns</w:t>
            </w:r>
            <w:r w:rsidRPr="007565B1">
              <w:rPr>
                <w:rStyle w:val="apple-converted-space"/>
                <w:rFonts w:ascii="Arial Narrow" w:hAnsi="Arial Narrow" w:cs="Arial"/>
                <w:lang w:val="en-US"/>
              </w:rPr>
              <w:t> </w:t>
            </w:r>
            <w:r w:rsidRPr="007565B1">
              <w:rPr>
                <w:rStyle w:val="hps"/>
                <w:rFonts w:ascii="Arial Narrow" w:hAnsi="Arial Narrow" w:cs="Arial"/>
                <w:lang w:val="en-US"/>
              </w:rPr>
              <w:t>empty</w:t>
            </w:r>
            <w:r w:rsidRPr="007565B1">
              <w:rPr>
                <w:rStyle w:val="apple-converted-space"/>
                <w:rFonts w:ascii="Arial Narrow" w:hAnsi="Arial Narrow" w:cs="Arial"/>
                <w:lang w:val="en-US"/>
              </w:rPr>
              <w:t> </w:t>
            </w:r>
            <w:r w:rsidRPr="007565B1">
              <w:rPr>
                <w:rStyle w:val="hps"/>
                <w:rFonts w:ascii="Arial Narrow" w:hAnsi="Arial Narrow" w:cs="Arial"/>
                <w:lang w:val="en-US"/>
              </w:rPr>
              <w:t>of own or leased</w:t>
            </w:r>
            <w:r w:rsidRPr="007565B1">
              <w:rPr>
                <w:rStyle w:val="apple-converted-space"/>
                <w:rFonts w:ascii="Arial Narrow" w:hAnsi="Arial Narrow" w:cs="Arial"/>
                <w:lang w:val="en-US"/>
              </w:rPr>
              <w:t> </w:t>
            </w:r>
            <w:r w:rsidRPr="007565B1">
              <w:rPr>
                <w:rStyle w:val="hps"/>
                <w:rFonts w:ascii="Arial Narrow" w:hAnsi="Arial Narrow" w:cs="Arial"/>
                <w:lang w:val="en-US"/>
              </w:rPr>
              <w:t>tankers</w:t>
            </w:r>
            <w:r w:rsidRPr="007565B1">
              <w:rPr>
                <w:rStyle w:val="apple-converted-space"/>
                <w:rFonts w:ascii="Arial Narrow" w:hAnsi="Arial Narrow" w:cs="Arial"/>
                <w:lang w:val="en-US"/>
              </w:rPr>
              <w:t> </w:t>
            </w:r>
            <w:r w:rsidRPr="007565B1">
              <w:rPr>
                <w:rStyle w:val="hps"/>
                <w:rFonts w:ascii="Arial Narrow" w:hAnsi="Arial Narrow" w:cs="Arial"/>
                <w:lang w:val="en-US"/>
              </w:rPr>
              <w:t>/ wagons</w:t>
            </w:r>
            <w:r w:rsidRPr="007565B1">
              <w:rPr>
                <w:rStyle w:val="apple-converted-space"/>
                <w:rFonts w:ascii="Arial Narrow" w:hAnsi="Arial Narrow" w:cs="Arial"/>
                <w:lang w:val="en-US"/>
              </w:rPr>
              <w:t> </w:t>
            </w:r>
            <w:r w:rsidRPr="007565B1">
              <w:rPr>
                <w:rStyle w:val="hps"/>
                <w:rFonts w:ascii="Arial Narrow" w:hAnsi="Arial Narrow" w:cs="Arial"/>
                <w:lang w:val="en-US"/>
              </w:rPr>
              <w:t>in excess of the</w:t>
            </w:r>
            <w:r w:rsidRPr="007565B1">
              <w:rPr>
                <w:rStyle w:val="apple-converted-space"/>
                <w:rFonts w:ascii="Arial Narrow" w:hAnsi="Arial Narrow" w:cs="Arial"/>
                <w:lang w:val="en-US"/>
              </w:rPr>
              <w:t> </w:t>
            </w:r>
            <w:r w:rsidRPr="007565B1">
              <w:rPr>
                <w:rStyle w:val="hps"/>
                <w:rFonts w:ascii="Arial Narrow" w:hAnsi="Arial Narrow" w:cs="Arial"/>
                <w:lang w:val="en-US"/>
              </w:rPr>
              <w:t>period</w:t>
            </w:r>
            <w:r w:rsidRPr="007565B1">
              <w:rPr>
                <w:rStyle w:val="apple-converted-space"/>
                <w:rFonts w:ascii="Arial Narrow" w:hAnsi="Arial Narrow" w:cs="Arial"/>
                <w:lang w:val="en-US"/>
              </w:rPr>
              <w:t> </w:t>
            </w:r>
            <w:r w:rsidRPr="007565B1">
              <w:rPr>
                <w:rStyle w:val="hps"/>
                <w:rFonts w:ascii="Arial Narrow" w:hAnsi="Arial Narrow" w:cs="Arial"/>
                <w:lang w:val="en-US"/>
              </w:rPr>
              <w:t>at the rate</w:t>
            </w:r>
            <w:r w:rsidRPr="007565B1">
              <w:rPr>
                <w:rStyle w:val="apple-converted-space"/>
                <w:rFonts w:ascii="Arial Narrow" w:hAnsi="Arial Narrow" w:cs="Arial"/>
                <w:lang w:val="en-US"/>
              </w:rPr>
              <w:t> </w:t>
            </w:r>
            <w:r w:rsidRPr="007565B1">
              <w:rPr>
                <w:rStyle w:val="hps"/>
                <w:rFonts w:ascii="Arial Narrow" w:hAnsi="Arial Narrow" w:cs="Arial"/>
                <w:lang w:val="en-US"/>
              </w:rPr>
              <w:t>provided</w:t>
            </w:r>
            <w:r w:rsidRPr="007565B1">
              <w:rPr>
                <w:rStyle w:val="apple-converted-space"/>
                <w:rFonts w:ascii="Arial Narrow" w:hAnsi="Arial Narrow" w:cs="Arial"/>
                <w:lang w:val="en-US"/>
              </w:rPr>
              <w:t> </w:t>
            </w:r>
            <w:r w:rsidRPr="007565B1">
              <w:rPr>
                <w:rStyle w:val="hps"/>
                <w:rFonts w:ascii="Arial Narrow" w:hAnsi="Arial Narrow" w:cs="Arial"/>
                <w:lang w:val="en-US"/>
              </w:rPr>
              <w:t>by the owner</w:t>
            </w:r>
            <w:r w:rsidRPr="007565B1">
              <w:rPr>
                <w:rStyle w:val="apple-converted-space"/>
                <w:rFonts w:ascii="Arial Narrow" w:hAnsi="Arial Narrow" w:cs="Arial"/>
                <w:lang w:val="en-US"/>
              </w:rPr>
              <w:t> </w:t>
            </w:r>
            <w:r w:rsidRPr="007565B1">
              <w:rPr>
                <w:rStyle w:val="hps"/>
                <w:rFonts w:ascii="Arial Narrow" w:hAnsi="Arial Narrow" w:cs="Arial"/>
                <w:lang w:val="en-US"/>
              </w:rPr>
              <w:t>of tanks</w:t>
            </w:r>
            <w:r w:rsidRPr="007565B1">
              <w:rPr>
                <w:rStyle w:val="apple-converted-space"/>
                <w:rFonts w:ascii="Arial Narrow" w:hAnsi="Arial Narrow" w:cs="Arial"/>
                <w:lang w:val="en-US"/>
              </w:rPr>
              <w:t> </w:t>
            </w:r>
            <w:r w:rsidRPr="007565B1">
              <w:rPr>
                <w:rStyle w:val="hps"/>
                <w:rFonts w:ascii="Arial Narrow" w:hAnsi="Arial Narrow" w:cs="Arial"/>
                <w:lang w:val="en-US"/>
              </w:rPr>
              <w:t>/</w:t>
            </w:r>
            <w:r w:rsidRPr="007565B1">
              <w:rPr>
                <w:rStyle w:val="apple-converted-space"/>
                <w:rFonts w:ascii="Arial Narrow" w:hAnsi="Arial Narrow" w:cs="Arial"/>
                <w:lang w:val="en-US"/>
              </w:rPr>
              <w:t> </w:t>
            </w:r>
            <w:r w:rsidRPr="007565B1">
              <w:rPr>
                <w:rStyle w:val="hps"/>
                <w:rFonts w:ascii="Arial Narrow" w:hAnsi="Arial Narrow" w:cs="Arial"/>
                <w:lang w:val="en-US"/>
              </w:rPr>
              <w:t>cars.</w:t>
            </w:r>
            <w:r w:rsidRPr="007565B1">
              <w:rPr>
                <w:rFonts w:ascii="Arial Narrow" w:hAnsi="Arial Narrow" w:cs="Arial"/>
                <w:lang w:val="en-US"/>
              </w:rPr>
              <w:t xml:space="preserve"> </w:t>
            </w:r>
          </w:p>
          <w:p w14:paraId="4B5E34CE" w14:textId="77777777" w:rsidR="00F47379" w:rsidRPr="007565B1" w:rsidRDefault="00F47379" w:rsidP="00DD1BCD">
            <w:pPr>
              <w:snapToGrid w:val="0"/>
              <w:jc w:val="both"/>
              <w:rPr>
                <w:rFonts w:ascii="Arial Narrow" w:hAnsi="Arial Narrow" w:cs="Arial"/>
                <w:lang w:val="en-US"/>
              </w:rPr>
            </w:pPr>
          </w:p>
          <w:p w14:paraId="781CABE2" w14:textId="77777777" w:rsidR="002F3D9B" w:rsidRPr="007565B1" w:rsidRDefault="002F3D9B" w:rsidP="00DD1BCD">
            <w:pPr>
              <w:jc w:val="both"/>
              <w:rPr>
                <w:rFonts w:ascii="Arial Narrow" w:hAnsi="Arial Narrow" w:cs="Arial"/>
                <w:lang w:val="en-GB"/>
              </w:rPr>
            </w:pPr>
            <w:r w:rsidRPr="007565B1">
              <w:rPr>
                <w:rFonts w:ascii="Arial Narrow" w:hAnsi="Arial Narrow" w:cs="Arial"/>
                <w:lang w:val="en-US"/>
              </w:rPr>
              <w:t xml:space="preserve">Dislocation </w:t>
            </w:r>
            <w:r w:rsidR="00107B5B" w:rsidRPr="007565B1">
              <w:rPr>
                <w:rFonts w:ascii="Arial Narrow" w:hAnsi="Arial Narrow" w:cs="Arial"/>
                <w:lang w:val="en-US"/>
              </w:rPr>
              <w:t>time for</w:t>
            </w:r>
            <w:r w:rsidRPr="007565B1">
              <w:rPr>
                <w:rFonts w:ascii="Arial Narrow" w:hAnsi="Arial Narrow" w:cs="Arial"/>
                <w:lang w:val="en-US"/>
              </w:rPr>
              <w:t xml:space="preserve"> unloading rail tank/covered cars at the dispatching station is defined from the date specified by the calendar stamp in the railway bill after arrival of cargo at the station of destination   before the date specified by the calendar </w:t>
            </w:r>
            <w:r w:rsidR="00107B5B" w:rsidRPr="007565B1">
              <w:rPr>
                <w:rFonts w:ascii="Arial Narrow" w:hAnsi="Arial Narrow" w:cs="Arial"/>
                <w:lang w:val="en-US"/>
              </w:rPr>
              <w:t>stamp about</w:t>
            </w:r>
            <w:r w:rsidRPr="007565B1">
              <w:rPr>
                <w:rFonts w:ascii="Arial Narrow" w:hAnsi="Arial Narrow" w:cs="Arial"/>
                <w:lang w:val="en-US"/>
              </w:rPr>
              <w:t xml:space="preserve"> registration of reception of empty </w:t>
            </w:r>
            <w:r w:rsidR="00107B5B" w:rsidRPr="007565B1">
              <w:rPr>
                <w:rFonts w:ascii="Arial Narrow" w:hAnsi="Arial Narrow" w:cs="Arial"/>
                <w:lang w:val="en-US"/>
              </w:rPr>
              <w:t>rail tank</w:t>
            </w:r>
            <w:r w:rsidRPr="007565B1">
              <w:rPr>
                <w:rFonts w:ascii="Arial Narrow" w:hAnsi="Arial Narrow" w:cs="Arial"/>
                <w:lang w:val="en-US"/>
              </w:rPr>
              <w:t xml:space="preserve">/covered cars in a way of bill of </w:t>
            </w:r>
            <w:r w:rsidR="00107B5B" w:rsidRPr="007565B1">
              <w:rPr>
                <w:rFonts w:ascii="Arial Narrow" w:hAnsi="Arial Narrow" w:cs="Arial"/>
                <w:lang w:val="en-US"/>
              </w:rPr>
              <w:t>transportation back</w:t>
            </w:r>
            <w:r w:rsidRPr="007565B1">
              <w:rPr>
                <w:rFonts w:ascii="Arial Narrow" w:hAnsi="Arial Narrow" w:cs="Arial"/>
                <w:lang w:val="en-US"/>
              </w:rPr>
              <w:t xml:space="preserve"> to the Seller.</w:t>
            </w:r>
          </w:p>
          <w:p w14:paraId="7EFAF043" w14:textId="77777777" w:rsidR="002F3D9B" w:rsidRPr="007565B1" w:rsidRDefault="002F3D9B" w:rsidP="00DD1BCD">
            <w:pPr>
              <w:jc w:val="both"/>
              <w:rPr>
                <w:rFonts w:ascii="Arial Narrow" w:hAnsi="Arial Narrow" w:cs="Arial"/>
                <w:lang w:val="en-GB"/>
              </w:rPr>
            </w:pPr>
          </w:p>
          <w:p w14:paraId="7BE04195" w14:textId="77777777" w:rsidR="002F3D9B" w:rsidRPr="007565B1" w:rsidRDefault="002F3D9B" w:rsidP="00DD1BCD">
            <w:pPr>
              <w:jc w:val="both"/>
              <w:rPr>
                <w:rFonts w:ascii="Arial Narrow" w:hAnsi="Arial Narrow" w:cs="Arial"/>
                <w:lang w:val="en-GB"/>
              </w:rPr>
            </w:pPr>
          </w:p>
          <w:p w14:paraId="6540EC16" w14:textId="77777777" w:rsidR="002F3D9B" w:rsidRPr="007565B1" w:rsidRDefault="002F3D9B" w:rsidP="00DD1BCD">
            <w:pPr>
              <w:snapToGrid w:val="0"/>
              <w:jc w:val="both"/>
              <w:rPr>
                <w:rFonts w:ascii="Arial Narrow" w:hAnsi="Arial Narrow" w:cs="Arial"/>
                <w:lang w:val="en-GB"/>
              </w:rPr>
            </w:pPr>
          </w:p>
        </w:tc>
      </w:tr>
      <w:tr w:rsidR="002F3D9B" w:rsidRPr="006061B1" w14:paraId="11282176" w14:textId="77777777" w:rsidTr="005F2C5C">
        <w:tc>
          <w:tcPr>
            <w:tcW w:w="4962" w:type="dxa"/>
          </w:tcPr>
          <w:p w14:paraId="582AB523"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 xml:space="preserve">Документом, подтверждающим нарушение сроков, является </w:t>
            </w:r>
            <w:r w:rsidR="00011C96" w:rsidRPr="007565B1">
              <w:rPr>
                <w:rFonts w:ascii="Arial Narrow" w:hAnsi="Arial Narrow" w:cs="Arial"/>
              </w:rPr>
              <w:t>претензия собственника</w:t>
            </w:r>
            <w:r w:rsidR="00011C96" w:rsidRPr="007565B1">
              <w:rPr>
                <w:rFonts w:ascii="Arial Narrow" w:hAnsi="Arial Narrow"/>
              </w:rPr>
              <w:t xml:space="preserve"> </w:t>
            </w:r>
            <w:r w:rsidRPr="007565B1">
              <w:rPr>
                <w:rFonts w:ascii="Arial Narrow" w:hAnsi="Arial Narrow" w:cs="Arial"/>
              </w:rPr>
              <w:t xml:space="preserve"> цистерн/вагонов с указанием дат прибытия груженых </w:t>
            </w:r>
            <w:r w:rsidR="007F7EF7" w:rsidRPr="007565B1">
              <w:rPr>
                <w:rFonts w:ascii="Arial Narrow" w:hAnsi="Arial Narrow" w:cs="Arial"/>
              </w:rPr>
              <w:t xml:space="preserve">вагонов/цистерн на станцию назначения </w:t>
            </w:r>
            <w:r w:rsidRPr="007565B1">
              <w:rPr>
                <w:rFonts w:ascii="Arial Narrow" w:hAnsi="Arial Narrow" w:cs="Arial"/>
              </w:rPr>
              <w:t xml:space="preserve">и </w:t>
            </w:r>
            <w:r w:rsidR="007F7EF7" w:rsidRPr="007565B1">
              <w:rPr>
                <w:rFonts w:ascii="Arial Narrow" w:hAnsi="Arial Narrow" w:cs="Arial"/>
              </w:rPr>
              <w:t>отправки</w:t>
            </w:r>
            <w:r w:rsidR="007F7EF7" w:rsidRPr="007565B1">
              <w:rPr>
                <w:rFonts w:ascii="Arial Narrow" w:hAnsi="Arial Narrow"/>
              </w:rPr>
              <w:t xml:space="preserve"> </w:t>
            </w:r>
            <w:r w:rsidRPr="007565B1">
              <w:rPr>
                <w:rFonts w:ascii="Arial Narrow" w:hAnsi="Arial Narrow" w:cs="Arial"/>
              </w:rPr>
              <w:t>порожних цистерн.</w:t>
            </w:r>
          </w:p>
          <w:p w14:paraId="7973D5F4" w14:textId="77777777" w:rsidR="007F7EF7" w:rsidRPr="007565B1" w:rsidRDefault="007F7EF7" w:rsidP="00DD1BCD">
            <w:pPr>
              <w:snapToGrid w:val="0"/>
              <w:ind w:hanging="11"/>
              <w:jc w:val="both"/>
              <w:rPr>
                <w:rFonts w:ascii="Arial Narrow" w:hAnsi="Arial Narrow" w:cs="Arial"/>
              </w:rPr>
            </w:pPr>
          </w:p>
          <w:p w14:paraId="6BE3F477" w14:textId="77777777" w:rsidR="002F3D9B" w:rsidRPr="007565B1" w:rsidRDefault="002F3D9B" w:rsidP="00DD1BCD">
            <w:pPr>
              <w:ind w:hanging="11"/>
              <w:jc w:val="both"/>
              <w:rPr>
                <w:rFonts w:ascii="Arial Narrow" w:hAnsi="Arial Narrow" w:cs="Arial"/>
              </w:rPr>
            </w:pPr>
          </w:p>
        </w:tc>
        <w:tc>
          <w:tcPr>
            <w:tcW w:w="4961" w:type="dxa"/>
          </w:tcPr>
          <w:p w14:paraId="232658C4" w14:textId="77777777" w:rsidR="002F3D9B" w:rsidRPr="007565B1" w:rsidRDefault="002F3D9B" w:rsidP="007F7EF7">
            <w:pPr>
              <w:snapToGrid w:val="0"/>
              <w:jc w:val="both"/>
              <w:rPr>
                <w:rFonts w:ascii="Arial Narrow" w:hAnsi="Arial Narrow" w:cs="Arial"/>
                <w:lang w:val="en-US"/>
              </w:rPr>
            </w:pPr>
            <w:r w:rsidRPr="007565B1">
              <w:rPr>
                <w:rFonts w:ascii="Arial Narrow" w:hAnsi="Arial Narrow" w:cs="Arial"/>
                <w:lang w:val="en-US"/>
              </w:rPr>
              <w:t xml:space="preserve">The document confirming the rail tank/covered cars usage terms </w:t>
            </w:r>
            <w:r w:rsidR="007F7EF7" w:rsidRPr="007565B1">
              <w:rPr>
                <w:rFonts w:ascii="Arial Narrow" w:hAnsi="Arial Narrow" w:cs="Arial"/>
                <w:lang w:val="en-US"/>
              </w:rPr>
              <w:t>of turnover</w:t>
            </w:r>
            <w:r w:rsidRPr="007565B1">
              <w:rPr>
                <w:rFonts w:ascii="Arial Narrow" w:hAnsi="Arial Narrow" w:cs="Arial"/>
                <w:lang w:val="en-US"/>
              </w:rPr>
              <w:t xml:space="preserve"> is considered to be a </w:t>
            </w:r>
            <w:r w:rsidR="007F7EF7" w:rsidRPr="007565B1">
              <w:rPr>
                <w:rFonts w:ascii="Arial Narrow" w:hAnsi="Arial Narrow" w:cs="Arial"/>
                <w:lang w:val="en-US"/>
              </w:rPr>
              <w:t xml:space="preserve">claim of the Owner </w:t>
            </w:r>
            <w:r w:rsidRPr="007565B1">
              <w:rPr>
                <w:rFonts w:ascii="Arial Narrow" w:hAnsi="Arial Narrow" w:cs="Arial"/>
                <w:lang w:val="en-US"/>
              </w:rPr>
              <w:t xml:space="preserve"> of </w:t>
            </w:r>
            <w:r w:rsidR="007F7EF7" w:rsidRPr="007565B1">
              <w:rPr>
                <w:rFonts w:ascii="Arial Narrow" w:hAnsi="Arial Narrow" w:cs="Arial"/>
                <w:lang w:val="en-US"/>
              </w:rPr>
              <w:t>rail tank/covered cars</w:t>
            </w:r>
            <w:r w:rsidRPr="007565B1">
              <w:rPr>
                <w:rFonts w:ascii="Arial Narrow" w:hAnsi="Arial Narrow" w:cs="Arial"/>
                <w:lang w:val="en-US"/>
              </w:rPr>
              <w:t xml:space="preserve"> containing the arrival date of loaded</w:t>
            </w:r>
            <w:r w:rsidR="007F7EF7" w:rsidRPr="007565B1">
              <w:rPr>
                <w:rFonts w:ascii="Arial Narrow" w:hAnsi="Arial Narrow" w:cs="Arial"/>
                <w:lang w:val="en-US"/>
              </w:rPr>
              <w:t xml:space="preserve"> rail tank/covered cars at the station of destination</w:t>
            </w:r>
            <w:r w:rsidRPr="007565B1">
              <w:rPr>
                <w:rFonts w:ascii="Arial Narrow" w:hAnsi="Arial Narrow" w:cs="Arial"/>
                <w:lang w:val="en-US"/>
              </w:rPr>
              <w:t xml:space="preserve"> and </w:t>
            </w:r>
            <w:r w:rsidR="007F7EF7" w:rsidRPr="007565B1">
              <w:rPr>
                <w:rFonts w:ascii="Arial Narrow" w:hAnsi="Arial Narrow" w:cs="Arial"/>
                <w:lang w:val="en-US"/>
              </w:rPr>
              <w:t>dispatch date of empty rail tank/covered cars</w:t>
            </w:r>
            <w:r w:rsidRPr="007565B1">
              <w:rPr>
                <w:rFonts w:ascii="Arial Narrow" w:hAnsi="Arial Narrow" w:cs="Arial"/>
                <w:lang w:val="en-US"/>
              </w:rPr>
              <w:t>.</w:t>
            </w:r>
          </w:p>
        </w:tc>
      </w:tr>
      <w:tr w:rsidR="002F3D9B" w:rsidRPr="006061B1" w14:paraId="2AB3A73A" w14:textId="77777777" w:rsidTr="005F2C5C">
        <w:tc>
          <w:tcPr>
            <w:tcW w:w="4962" w:type="dxa"/>
          </w:tcPr>
          <w:p w14:paraId="4B985F91" w14:textId="77777777" w:rsidR="002F3D9B" w:rsidRPr="007565B1" w:rsidRDefault="007F7EF7" w:rsidP="00DD1BCD">
            <w:pPr>
              <w:snapToGrid w:val="0"/>
              <w:ind w:hanging="11"/>
              <w:jc w:val="both"/>
              <w:rPr>
                <w:rFonts w:ascii="Arial Narrow" w:hAnsi="Arial Narrow" w:cs="Arial"/>
              </w:rPr>
            </w:pPr>
            <w:r w:rsidRPr="007565B1">
              <w:rPr>
                <w:rFonts w:ascii="Arial Narrow" w:hAnsi="Arial Narrow" w:cs="Arial"/>
              </w:rPr>
              <w:t>Претензия</w:t>
            </w:r>
            <w:r w:rsidR="002F3D9B" w:rsidRPr="007565B1">
              <w:rPr>
                <w:rFonts w:ascii="Arial Narrow" w:hAnsi="Arial Narrow" w:cs="Arial"/>
              </w:rPr>
              <w:t xml:space="preserve"> составляется на основании информации Главного вычислительного центра ОАО «РЖД» или на основании информации администрации железных дорог соответствующих иностранных государств, по территории которых транспортируются груженые и порожние цистерны/вагоны.</w:t>
            </w:r>
          </w:p>
          <w:p w14:paraId="2F972441" w14:textId="77777777" w:rsidR="007F7EF7" w:rsidRPr="007565B1" w:rsidRDefault="007F7EF7" w:rsidP="007F7EF7">
            <w:pPr>
              <w:snapToGrid w:val="0"/>
              <w:ind w:hanging="11"/>
              <w:jc w:val="both"/>
              <w:rPr>
                <w:rFonts w:ascii="Arial Narrow" w:hAnsi="Arial Narrow" w:cs="Arial"/>
              </w:rPr>
            </w:pPr>
            <w:r w:rsidRPr="007565B1">
              <w:rPr>
                <w:rFonts w:ascii="Arial Narrow" w:hAnsi="Arial Narrow" w:cs="Arial"/>
              </w:rPr>
              <w:t>В случае несогласия Покупателя с данными, указанными в претензии о времени прибытия груженых вагонов/цистерн на станцию назначения  и отправки порожних цистерн/вагонов, Покупатель обязан в течение 30 календарных дней с даты получения соответствующего уведомления или требования Продавца об оплате счета предоставить оригиналы либо заверенные железной дорогой копии  накладных, подтверждающих фактические сроки оборота  цистерн/вагонов.</w:t>
            </w:r>
          </w:p>
          <w:p w14:paraId="54569EA3" w14:textId="77777777" w:rsidR="007F7EF7" w:rsidRPr="007565B1" w:rsidRDefault="007F7EF7" w:rsidP="007F7EF7">
            <w:pPr>
              <w:snapToGrid w:val="0"/>
              <w:ind w:hanging="11"/>
              <w:jc w:val="both"/>
              <w:rPr>
                <w:rFonts w:ascii="Arial Narrow" w:hAnsi="Arial Narrow" w:cs="Arial"/>
              </w:rPr>
            </w:pPr>
            <w:r w:rsidRPr="007565B1">
              <w:rPr>
                <w:rFonts w:ascii="Arial Narrow" w:hAnsi="Arial Narrow" w:cs="Arial"/>
              </w:rPr>
              <w:t xml:space="preserve">В случае непредставления указанных документов в </w:t>
            </w:r>
            <w:r w:rsidRPr="007565B1">
              <w:rPr>
                <w:rFonts w:ascii="Arial Narrow" w:hAnsi="Arial Narrow" w:cs="Arial"/>
              </w:rPr>
              <w:lastRenderedPageBreak/>
              <w:t>установленные сроки, срок оборота вагонов рассчитывается на основании данных претензии собственника вагонов/цистерн. В случае причинения Продавцу документально подтвержденного ущерба, связанного с невыполнением условий по обороту собственных (арендованных) цистерн/вагонов Продавца, Покупатель возмещает Продавцу сумму ущерба, выставленного собственником цистерн/вагонов, сверх суммы штрафа.</w:t>
            </w:r>
          </w:p>
        </w:tc>
        <w:tc>
          <w:tcPr>
            <w:tcW w:w="4961" w:type="dxa"/>
          </w:tcPr>
          <w:p w14:paraId="1A10C8EE"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lastRenderedPageBreak/>
              <w:t xml:space="preserve">The </w:t>
            </w:r>
            <w:r w:rsidR="007F7EF7" w:rsidRPr="007565B1">
              <w:rPr>
                <w:rFonts w:ascii="Arial Narrow" w:hAnsi="Arial Narrow" w:cs="Arial"/>
                <w:lang w:val="en-US"/>
              </w:rPr>
              <w:t xml:space="preserve">claim </w:t>
            </w:r>
            <w:r w:rsidRPr="007565B1">
              <w:rPr>
                <w:rFonts w:ascii="Arial Narrow" w:hAnsi="Arial Narrow" w:cs="Arial"/>
                <w:lang w:val="en-US"/>
              </w:rPr>
              <w:t xml:space="preserve">is drawn up on the basis of information provided by the Main computer center of </w:t>
            </w:r>
            <w:proofErr w:type="spellStart"/>
            <w:r w:rsidR="007F7EF7" w:rsidRPr="007565B1">
              <w:rPr>
                <w:rFonts w:ascii="Arial Narrow" w:hAnsi="Arial Narrow"/>
                <w:lang w:val="en-US"/>
              </w:rPr>
              <w:t>JSCo</w:t>
            </w:r>
            <w:proofErr w:type="spellEnd"/>
            <w:r w:rsidR="007F7EF7" w:rsidRPr="007565B1">
              <w:rPr>
                <w:rFonts w:ascii="Arial Narrow" w:hAnsi="Arial Narrow"/>
                <w:lang w:val="en-US"/>
              </w:rPr>
              <w:t xml:space="preserve"> "RZD</w:t>
            </w:r>
            <w:proofErr w:type="gramStart"/>
            <w:r w:rsidR="007F7EF7" w:rsidRPr="007565B1">
              <w:rPr>
                <w:rFonts w:ascii="Arial Narrow" w:hAnsi="Arial Narrow"/>
                <w:lang w:val="en-US"/>
              </w:rPr>
              <w:t xml:space="preserve">" </w:t>
            </w:r>
            <w:r w:rsidRPr="007565B1">
              <w:rPr>
                <w:rFonts w:ascii="Arial Narrow" w:hAnsi="Arial Narrow" w:cs="Arial"/>
                <w:lang w:val="en-US"/>
              </w:rPr>
              <w:t xml:space="preserve"> or</w:t>
            </w:r>
            <w:proofErr w:type="gramEnd"/>
            <w:r w:rsidRPr="007565B1">
              <w:rPr>
                <w:rFonts w:ascii="Arial Narrow" w:hAnsi="Arial Narrow" w:cs="Arial"/>
                <w:lang w:val="en-US"/>
              </w:rPr>
              <w:t xml:space="preserve"> on the basis of the information provided by the Railway Authorities of the corresponding foreign countries where the loaded and empty rail tank/covered cars are transported. </w:t>
            </w:r>
          </w:p>
          <w:p w14:paraId="10F913A7" w14:textId="77777777" w:rsidR="007F7EF7" w:rsidRPr="007565B1" w:rsidRDefault="007F7EF7" w:rsidP="00DD1BCD">
            <w:pPr>
              <w:snapToGrid w:val="0"/>
              <w:jc w:val="both"/>
              <w:rPr>
                <w:rFonts w:ascii="Arial Narrow" w:hAnsi="Arial Narrow" w:cs="Arial"/>
                <w:lang w:val="en-US"/>
              </w:rPr>
            </w:pPr>
          </w:p>
          <w:p w14:paraId="3E73A231" w14:textId="77777777" w:rsidR="007F7EF7" w:rsidRPr="007565B1" w:rsidRDefault="007F7EF7" w:rsidP="007F7EF7">
            <w:pPr>
              <w:snapToGrid w:val="0"/>
              <w:jc w:val="both"/>
              <w:rPr>
                <w:rFonts w:ascii="Arial Narrow" w:hAnsi="Arial Narrow" w:cs="Arial"/>
                <w:lang w:val="en-US"/>
              </w:rPr>
            </w:pPr>
            <w:r w:rsidRPr="007565B1">
              <w:rPr>
                <w:rFonts w:ascii="Arial Narrow" w:hAnsi="Arial Narrow" w:cs="Arial"/>
                <w:lang w:val="en-US"/>
              </w:rPr>
              <w:t xml:space="preserve">In case of Buyer’s disagreement with data specified in the claim, about the arrival time of loaded rail tank/covered cars at the station of destination and the time of dispatch the empty rail tank/covered cars, the Buyer shall, within 30 calendar days from the date of receipt of the Seller's notice or demand </w:t>
            </w:r>
            <w:proofErr w:type="gramStart"/>
            <w:r w:rsidRPr="007565B1">
              <w:rPr>
                <w:rFonts w:ascii="Arial Narrow" w:hAnsi="Arial Narrow" w:cs="Arial"/>
                <w:lang w:val="en-US"/>
              </w:rPr>
              <w:t>to  pay</w:t>
            </w:r>
            <w:proofErr w:type="gramEnd"/>
            <w:r w:rsidRPr="007565B1">
              <w:rPr>
                <w:rFonts w:ascii="Arial Narrow" w:hAnsi="Arial Narrow" w:cs="Arial"/>
                <w:lang w:val="en-US"/>
              </w:rPr>
              <w:t xml:space="preserve"> the invoice, provide originals or certified by railway copies of railway bills confirming the actual dates of turnover of rail tanks / covered cars.</w:t>
            </w:r>
          </w:p>
          <w:p w14:paraId="7522184D" w14:textId="77777777" w:rsidR="002953E4" w:rsidRPr="007565B1" w:rsidRDefault="002953E4" w:rsidP="00DD1BCD">
            <w:pPr>
              <w:jc w:val="both"/>
              <w:rPr>
                <w:rFonts w:ascii="Arial Narrow" w:hAnsi="Arial Narrow" w:cs="Arial"/>
                <w:lang w:val="en-US"/>
              </w:rPr>
            </w:pPr>
          </w:p>
          <w:p w14:paraId="380B2E65" w14:textId="77777777" w:rsidR="002953E4" w:rsidRPr="007565B1" w:rsidRDefault="002953E4" w:rsidP="00DD1BCD">
            <w:pPr>
              <w:jc w:val="both"/>
              <w:rPr>
                <w:rFonts w:ascii="Arial Narrow" w:hAnsi="Arial Narrow" w:cs="Arial"/>
                <w:lang w:val="en-US"/>
              </w:rPr>
            </w:pPr>
          </w:p>
          <w:p w14:paraId="1FFFAC3D" w14:textId="77777777" w:rsidR="005F2C5C" w:rsidRPr="007565B1" w:rsidRDefault="007F7EF7" w:rsidP="00DD1BCD">
            <w:pPr>
              <w:jc w:val="both"/>
              <w:rPr>
                <w:rFonts w:ascii="Arial Narrow" w:hAnsi="Arial Narrow" w:cs="Arial"/>
                <w:lang w:val="en-US"/>
              </w:rPr>
            </w:pPr>
            <w:r w:rsidRPr="007565B1">
              <w:rPr>
                <w:rFonts w:ascii="Arial Narrow" w:hAnsi="Arial Narrow" w:cs="Arial"/>
                <w:lang w:val="en-US"/>
              </w:rPr>
              <w:t xml:space="preserve">In case of failure to provide the above documents in </w:t>
            </w:r>
            <w:r w:rsidRPr="007565B1">
              <w:rPr>
                <w:rFonts w:ascii="Arial Narrow" w:hAnsi="Arial Narrow" w:cs="Arial"/>
                <w:lang w:val="en-US"/>
              </w:rPr>
              <w:lastRenderedPageBreak/>
              <w:t>specified time, the period of turnover of rail tank/covered cars is calculated on the basis of the claim of the Owner of rail tank/covered cars. In case of damage to the Seller for documented losses due to defaults on turnover of own (rented) rail tanks / covered cars of the Seller, the Buyer shall pay to the Seller the amount of damage, which was invoiced by the owner of rail tanks / covered cars, over the sum of penalty.</w:t>
            </w:r>
          </w:p>
          <w:p w14:paraId="2E7F67F1" w14:textId="77777777" w:rsidR="005F2C5C" w:rsidRPr="007565B1" w:rsidRDefault="005F2C5C" w:rsidP="005F2C5C">
            <w:pPr>
              <w:rPr>
                <w:rFonts w:ascii="Arial Narrow" w:hAnsi="Arial Narrow" w:cs="Arial"/>
                <w:lang w:val="en-US"/>
              </w:rPr>
            </w:pPr>
          </w:p>
          <w:p w14:paraId="68C362D6" w14:textId="77777777" w:rsidR="005F2C5C" w:rsidRPr="007565B1" w:rsidRDefault="005F2C5C" w:rsidP="005F2C5C">
            <w:pPr>
              <w:rPr>
                <w:rFonts w:ascii="Arial Narrow" w:hAnsi="Arial Narrow" w:cs="Arial"/>
                <w:lang w:val="en-US"/>
              </w:rPr>
            </w:pPr>
          </w:p>
        </w:tc>
      </w:tr>
      <w:tr w:rsidR="002F3D9B" w:rsidRPr="006061B1" w14:paraId="574964F0" w14:textId="77777777" w:rsidTr="005F2C5C">
        <w:tc>
          <w:tcPr>
            <w:tcW w:w="4962" w:type="dxa"/>
          </w:tcPr>
          <w:p w14:paraId="49231CBC"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lastRenderedPageBreak/>
              <w:t>Счет выставляется в долларах США. Пересчет рублей в доллары США производится по курсу Банка России на дату выставления счета. Оплата производится в долларах США в течение 10 банковских дней, с даты выставления счета. Дата счета — день 0.</w:t>
            </w:r>
          </w:p>
          <w:p w14:paraId="631228C5" w14:textId="77777777" w:rsidR="002F3D9B" w:rsidRPr="007565B1" w:rsidRDefault="00547AAB" w:rsidP="00DD1BCD">
            <w:pPr>
              <w:ind w:hanging="11"/>
              <w:jc w:val="both"/>
              <w:rPr>
                <w:rFonts w:ascii="Arial Narrow" w:hAnsi="Arial Narrow" w:cs="Arial"/>
              </w:rPr>
            </w:pPr>
            <w:r w:rsidRPr="007565B1">
              <w:rPr>
                <w:rFonts w:ascii="Arial Narrow" w:hAnsi="Arial Narrow" w:cs="Arial"/>
              </w:rPr>
              <w:t>В случае нарушения Покупателем срока предоставления указанных выше документов, подтверждающих требование Покупателя о пересмотре суммы штрафа за сверхнормативный простой, либо неправомерности его предъявления, данные документы Продавцом не принимаются и суммы штрафа за сверхнормативный простой пересмотру не подлежат.</w:t>
            </w:r>
          </w:p>
        </w:tc>
        <w:tc>
          <w:tcPr>
            <w:tcW w:w="4961" w:type="dxa"/>
          </w:tcPr>
          <w:p w14:paraId="4AB2EA8D"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GB"/>
              </w:rPr>
              <w:t>Invoice is to be made out in US dollars. Recalculation of roubles into US dollars shall be effected at the rate of Bank of Russia against the invoice date. The payment shall be made in US dollars within 10 bank days from the date of invoice</w:t>
            </w:r>
            <w:r w:rsidRPr="007565B1">
              <w:rPr>
                <w:rFonts w:ascii="Arial Narrow" w:hAnsi="Arial Narrow" w:cs="Arial"/>
                <w:lang w:val="en-US"/>
              </w:rPr>
              <w:t xml:space="preserve">. Date </w:t>
            </w:r>
            <w:r w:rsidR="00F34B55" w:rsidRPr="007565B1">
              <w:rPr>
                <w:rFonts w:ascii="Arial Narrow" w:hAnsi="Arial Narrow" w:cs="Arial"/>
                <w:lang w:val="en-US"/>
              </w:rPr>
              <w:t>of invoice -</w:t>
            </w:r>
            <w:r w:rsidRPr="007565B1">
              <w:rPr>
                <w:rFonts w:ascii="Arial Narrow" w:hAnsi="Arial Narrow" w:cs="Arial"/>
                <w:lang w:val="en-US"/>
              </w:rPr>
              <w:t xml:space="preserve"> the date 0.</w:t>
            </w:r>
          </w:p>
          <w:p w14:paraId="4CDD0D05" w14:textId="77777777" w:rsidR="00547AAB" w:rsidRPr="007565B1" w:rsidRDefault="00547AAB" w:rsidP="005B434F">
            <w:pPr>
              <w:snapToGrid w:val="0"/>
              <w:jc w:val="both"/>
              <w:rPr>
                <w:rFonts w:ascii="Arial Narrow" w:hAnsi="Arial Narrow" w:cs="Arial"/>
                <w:lang w:val="en-US"/>
              </w:rPr>
            </w:pPr>
            <w:r w:rsidRPr="007565B1">
              <w:rPr>
                <w:rFonts w:ascii="Arial Narrow" w:hAnsi="Arial Narrow" w:cs="Arial"/>
                <w:lang w:val="en-US"/>
              </w:rPr>
              <w:t>I</w:t>
            </w:r>
            <w:r w:rsidR="00EE24D7" w:rsidRPr="007565B1">
              <w:rPr>
                <w:rFonts w:ascii="Arial Narrow" w:hAnsi="Arial Narrow" w:cs="Arial"/>
                <w:lang w:val="en-US"/>
              </w:rPr>
              <w:t xml:space="preserve">f the </w:t>
            </w:r>
            <w:r w:rsidRPr="007565B1">
              <w:rPr>
                <w:rFonts w:ascii="Arial Narrow" w:hAnsi="Arial Narrow" w:cs="Arial"/>
                <w:lang w:val="en-US"/>
              </w:rPr>
              <w:t>Buyer fail</w:t>
            </w:r>
            <w:r w:rsidR="00EE24D7" w:rsidRPr="007565B1">
              <w:rPr>
                <w:rFonts w:ascii="Arial Narrow" w:hAnsi="Arial Narrow" w:cs="Arial"/>
                <w:lang w:val="en-US"/>
              </w:rPr>
              <w:t>s</w:t>
            </w:r>
            <w:r w:rsidRPr="007565B1">
              <w:rPr>
                <w:rFonts w:ascii="Arial Narrow" w:hAnsi="Arial Narrow" w:cs="Arial"/>
                <w:lang w:val="en-US"/>
              </w:rPr>
              <w:t xml:space="preserve"> the term </w:t>
            </w:r>
            <w:r w:rsidR="00EE24D7" w:rsidRPr="007565B1">
              <w:rPr>
                <w:rFonts w:ascii="Arial Narrow" w:hAnsi="Arial Narrow" w:cs="Arial"/>
                <w:lang w:val="en-US"/>
              </w:rPr>
              <w:t>for</w:t>
            </w:r>
            <w:r w:rsidRPr="007565B1">
              <w:rPr>
                <w:rFonts w:ascii="Arial Narrow" w:hAnsi="Arial Narrow" w:cs="Arial"/>
                <w:lang w:val="en-US"/>
              </w:rPr>
              <w:t xml:space="preserve"> provid</w:t>
            </w:r>
            <w:r w:rsidR="00EE24D7" w:rsidRPr="007565B1">
              <w:rPr>
                <w:rFonts w:ascii="Arial Narrow" w:hAnsi="Arial Narrow" w:cs="Arial"/>
                <w:lang w:val="en-US"/>
              </w:rPr>
              <w:t>ing</w:t>
            </w:r>
            <w:r w:rsidRPr="007565B1">
              <w:rPr>
                <w:rFonts w:ascii="Arial Narrow" w:hAnsi="Arial Narrow" w:cs="Arial"/>
                <w:lang w:val="en-US"/>
              </w:rPr>
              <w:t xml:space="preserve"> the above documents, confirming</w:t>
            </w:r>
            <w:r w:rsidR="00EE24D7" w:rsidRPr="007565B1">
              <w:rPr>
                <w:rFonts w:ascii="Arial Narrow" w:hAnsi="Arial Narrow" w:cs="Arial"/>
                <w:lang w:val="en-US"/>
              </w:rPr>
              <w:t xml:space="preserve"> the Buyer’s requirement </w:t>
            </w:r>
            <w:r w:rsidR="005B434F" w:rsidRPr="007565B1">
              <w:rPr>
                <w:rFonts w:ascii="Arial Narrow" w:hAnsi="Arial Narrow" w:cs="Arial"/>
                <w:lang w:val="en-US"/>
              </w:rPr>
              <w:t>to</w:t>
            </w:r>
            <w:r w:rsidR="00EE24D7" w:rsidRPr="007565B1">
              <w:rPr>
                <w:rFonts w:ascii="Arial Narrow" w:hAnsi="Arial Narrow" w:cs="Arial"/>
                <w:lang w:val="en-US"/>
              </w:rPr>
              <w:t xml:space="preserve"> review the sum of penalty for overrun or</w:t>
            </w:r>
            <w:r w:rsidR="005B434F" w:rsidRPr="007565B1">
              <w:rPr>
                <w:rFonts w:ascii="Arial Narrow" w:hAnsi="Arial Narrow" w:cs="Arial"/>
                <w:lang w:val="en-US"/>
              </w:rPr>
              <w:t xml:space="preserve"> illegality of this claim,  the Seller don’t accept</w:t>
            </w:r>
            <w:r w:rsidR="00EE24D7" w:rsidRPr="007565B1">
              <w:rPr>
                <w:rFonts w:ascii="Arial Narrow" w:hAnsi="Arial Narrow" w:cs="Arial"/>
                <w:lang w:val="en-US"/>
              </w:rPr>
              <w:t xml:space="preserve"> </w:t>
            </w:r>
            <w:r w:rsidR="005B434F" w:rsidRPr="007565B1">
              <w:rPr>
                <w:rFonts w:ascii="Arial Narrow" w:hAnsi="Arial Narrow" w:cs="Arial"/>
                <w:lang w:val="en-US"/>
              </w:rPr>
              <w:t>these documents and don’t revise the sums of penalties for overrun.</w:t>
            </w:r>
          </w:p>
        </w:tc>
      </w:tr>
      <w:tr w:rsidR="002F3D9B" w:rsidRPr="006061B1" w14:paraId="1442C227" w14:textId="77777777" w:rsidTr="005F2C5C">
        <w:tc>
          <w:tcPr>
            <w:tcW w:w="4962" w:type="dxa"/>
          </w:tcPr>
          <w:p w14:paraId="35B22926" w14:textId="77777777" w:rsidR="002F3D9B" w:rsidRPr="007565B1" w:rsidRDefault="002F3D9B" w:rsidP="00DD1BCD">
            <w:pPr>
              <w:pStyle w:val="30"/>
              <w:widowControl/>
              <w:autoSpaceDE/>
              <w:spacing w:after="0"/>
              <w:jc w:val="both"/>
              <w:rPr>
                <w:rFonts w:ascii="Arial Narrow" w:hAnsi="Arial Narrow"/>
                <w:sz w:val="24"/>
                <w:szCs w:val="24"/>
              </w:rPr>
            </w:pPr>
            <w:r w:rsidRPr="007565B1">
              <w:rPr>
                <w:rFonts w:ascii="Arial Narrow" w:hAnsi="Arial Narrow"/>
                <w:sz w:val="24"/>
                <w:szCs w:val="24"/>
              </w:rPr>
              <w:t xml:space="preserve">14.1.9. За самовольное использование собственных (арендованных) цистерн/вагонов </w:t>
            </w:r>
            <w:r w:rsidR="006939AE" w:rsidRPr="007565B1">
              <w:rPr>
                <w:rFonts w:ascii="Arial Narrow" w:hAnsi="Arial Narrow"/>
                <w:sz w:val="24"/>
                <w:szCs w:val="24"/>
              </w:rPr>
              <w:t>Продавца</w:t>
            </w:r>
            <w:r w:rsidRPr="007565B1">
              <w:rPr>
                <w:rFonts w:ascii="Arial Narrow" w:hAnsi="Arial Narrow"/>
                <w:sz w:val="24"/>
                <w:szCs w:val="24"/>
              </w:rPr>
              <w:t>, их переадресовку без согласия Продавца, Покупатель возмещает Продавцу стоимость арендной платы, установленной собственником цистерн/вагонов, за каждые сутки самовольного использования (переадресовки) указанных цистерн/вагонов.</w:t>
            </w:r>
          </w:p>
          <w:p w14:paraId="0EE1681B" w14:textId="77777777" w:rsidR="002F3D9B" w:rsidRPr="007565B1" w:rsidRDefault="002F3D9B" w:rsidP="00DD1BCD">
            <w:pPr>
              <w:snapToGrid w:val="0"/>
              <w:ind w:hanging="11"/>
              <w:jc w:val="both"/>
              <w:rPr>
                <w:rFonts w:ascii="Arial Narrow" w:hAnsi="Arial Narrow" w:cs="Arial"/>
              </w:rPr>
            </w:pPr>
          </w:p>
          <w:p w14:paraId="78638A5A"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14.1.10. В случае необходимости перестановки колесных пар, эта перестановка происходит силами и за счет Покупателя. При этом в инструкции по заполнению Товаросопроводительных документов Покупатель обязан указывать организацию, осуществляющую перестановку колесных пар, и что перестановка происходит за счет Покупателя.</w:t>
            </w:r>
          </w:p>
          <w:p w14:paraId="1DBFA7E4" w14:textId="77777777" w:rsidR="002F3D9B" w:rsidRPr="007565B1" w:rsidRDefault="002F3D9B" w:rsidP="00DD1BCD">
            <w:pPr>
              <w:ind w:hanging="11"/>
              <w:jc w:val="both"/>
              <w:rPr>
                <w:rFonts w:ascii="Arial Narrow" w:hAnsi="Arial Narrow" w:cs="Arial"/>
              </w:rPr>
            </w:pPr>
          </w:p>
        </w:tc>
        <w:tc>
          <w:tcPr>
            <w:tcW w:w="4961" w:type="dxa"/>
          </w:tcPr>
          <w:p w14:paraId="5C989FC8" w14:textId="77777777" w:rsidR="002F3D9B" w:rsidRPr="007565B1" w:rsidRDefault="002F3D9B" w:rsidP="00DD1BCD">
            <w:pPr>
              <w:tabs>
                <w:tab w:val="left" w:pos="144"/>
              </w:tabs>
              <w:suppressAutoHyphens w:val="0"/>
              <w:jc w:val="both"/>
              <w:rPr>
                <w:rFonts w:ascii="Arial Narrow" w:hAnsi="Arial Narrow" w:cs="Arial"/>
                <w:lang w:val="en-US"/>
              </w:rPr>
            </w:pPr>
            <w:r w:rsidRPr="007565B1">
              <w:rPr>
                <w:rFonts w:ascii="Arial Narrow" w:hAnsi="Arial Narrow" w:cs="Arial"/>
                <w:lang w:val="en-US"/>
              </w:rPr>
              <w:t xml:space="preserve">14.1.9. For unauthorized usage of the </w:t>
            </w:r>
            <w:r w:rsidR="006939AE" w:rsidRPr="007565B1">
              <w:rPr>
                <w:rFonts w:ascii="Arial Narrow" w:hAnsi="Arial Narrow" w:cs="Arial"/>
                <w:lang w:val="en-US"/>
              </w:rPr>
              <w:t>Seller’s own or rented rail   tank/covered cars</w:t>
            </w:r>
            <w:r w:rsidRPr="007565B1">
              <w:rPr>
                <w:rFonts w:ascii="Arial Narrow" w:hAnsi="Arial Narrow" w:cs="Arial"/>
                <w:lang w:val="en-US"/>
              </w:rPr>
              <w:t xml:space="preserve">, forwarding  without consent of Seller, </w:t>
            </w:r>
            <w:r w:rsidR="006939AE" w:rsidRPr="007565B1">
              <w:rPr>
                <w:rFonts w:ascii="Arial Narrow" w:hAnsi="Arial Narrow" w:cs="Arial"/>
                <w:lang w:val="en-US"/>
              </w:rPr>
              <w:t xml:space="preserve">the </w:t>
            </w:r>
            <w:r w:rsidRPr="007565B1">
              <w:rPr>
                <w:rFonts w:ascii="Arial Narrow" w:hAnsi="Arial Narrow" w:cs="Arial"/>
                <w:lang w:val="en-US"/>
              </w:rPr>
              <w:t xml:space="preserve">Buyer recoups </w:t>
            </w:r>
            <w:r w:rsidR="006939AE" w:rsidRPr="007565B1">
              <w:rPr>
                <w:rFonts w:ascii="Arial Narrow" w:hAnsi="Arial Narrow" w:cs="Arial"/>
                <w:lang w:val="en-US"/>
              </w:rPr>
              <w:t xml:space="preserve">to the </w:t>
            </w:r>
            <w:r w:rsidRPr="007565B1">
              <w:rPr>
                <w:rFonts w:ascii="Arial Narrow" w:hAnsi="Arial Narrow" w:cs="Arial"/>
                <w:lang w:val="en-US"/>
              </w:rPr>
              <w:t>Seller for rent, established by the owner of  rail tank/covered cars, for each 24 hours of using  (forwarding) of those  rail  tank/covered cars.</w:t>
            </w:r>
          </w:p>
          <w:p w14:paraId="6636A035" w14:textId="77777777" w:rsidR="002F3D9B" w:rsidRPr="007565B1" w:rsidRDefault="002F3D9B" w:rsidP="00DD1BCD">
            <w:pPr>
              <w:snapToGrid w:val="0"/>
              <w:jc w:val="both"/>
              <w:rPr>
                <w:rFonts w:ascii="Arial Narrow" w:hAnsi="Arial Narrow" w:cs="Arial"/>
                <w:lang w:val="en-US"/>
              </w:rPr>
            </w:pPr>
          </w:p>
          <w:p w14:paraId="58AD0850" w14:textId="77777777" w:rsidR="002F3D9B" w:rsidRPr="007565B1" w:rsidRDefault="002F3D9B" w:rsidP="00DD1BCD">
            <w:pPr>
              <w:snapToGrid w:val="0"/>
              <w:jc w:val="both"/>
              <w:rPr>
                <w:rFonts w:ascii="Arial Narrow" w:hAnsi="Arial Narrow" w:cs="Arial"/>
                <w:lang w:val="en-US"/>
              </w:rPr>
            </w:pPr>
          </w:p>
          <w:p w14:paraId="0124D6F5" w14:textId="77777777" w:rsidR="002F3D9B" w:rsidRPr="007565B1" w:rsidRDefault="002F3D9B" w:rsidP="00DD1BCD">
            <w:pPr>
              <w:snapToGrid w:val="0"/>
              <w:jc w:val="both"/>
              <w:rPr>
                <w:rFonts w:ascii="Arial Narrow" w:hAnsi="Arial Narrow" w:cs="Arial"/>
                <w:lang w:val="en-US"/>
              </w:rPr>
            </w:pPr>
          </w:p>
          <w:p w14:paraId="7D572C13"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14.1.10. Should the axel-changing be necessary it is to be executed by the Buyer and at the Buyers’ expense. In this case the Buyer must state in his instructions for filling in railway bills the name of the organization executing the axel-changing and that the axel-changing is at the Buyers’ expense.</w:t>
            </w:r>
          </w:p>
        </w:tc>
      </w:tr>
      <w:tr w:rsidR="002F3D9B" w:rsidRPr="006061B1" w14:paraId="4DF69481" w14:textId="77777777" w:rsidTr="005F2C5C">
        <w:tc>
          <w:tcPr>
            <w:tcW w:w="4962" w:type="dxa"/>
          </w:tcPr>
          <w:p w14:paraId="601F0ABD"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14.1.11. Риски, документально подтвержденные потери и убытки, связанные с неправильным оформлением документов по вине Покупателя, нарушением установленного настоящим контрактом срока оплаты за Товар, неисполнением или ненадлежащим исполнением других контрактных обязательств Покупателем или его представителями, относятся на Покупателя.</w:t>
            </w:r>
          </w:p>
          <w:p w14:paraId="21EBD3D2" w14:textId="77777777" w:rsidR="002F3D9B" w:rsidRPr="007565B1" w:rsidRDefault="002F3D9B" w:rsidP="00DD1BCD">
            <w:pPr>
              <w:snapToGrid w:val="0"/>
              <w:ind w:hanging="11"/>
              <w:jc w:val="both"/>
              <w:rPr>
                <w:rFonts w:ascii="Arial Narrow" w:hAnsi="Arial Narrow" w:cs="Arial"/>
                <w:color w:val="0000FF"/>
              </w:rPr>
            </w:pPr>
            <w:r w:rsidRPr="007565B1">
              <w:rPr>
                <w:rFonts w:ascii="Arial Narrow" w:hAnsi="Arial Narrow" w:cs="Arial"/>
                <w:color w:val="0000FF"/>
              </w:rPr>
              <w:t xml:space="preserve"> </w:t>
            </w:r>
          </w:p>
          <w:p w14:paraId="6F29ECFD"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14.1.12. В случае нарушения срока оплаты Покупатель оплачивает Продавцу неустойку в </w:t>
            </w:r>
            <w:r w:rsidRPr="007565B1">
              <w:rPr>
                <w:rFonts w:ascii="Arial Narrow" w:hAnsi="Arial Narrow" w:cs="Arial"/>
              </w:rPr>
              <w:lastRenderedPageBreak/>
              <w:t xml:space="preserve">размере 0,1% от стоимости неоплаченного </w:t>
            </w:r>
            <w:r w:rsidR="006939AE" w:rsidRPr="007565B1">
              <w:rPr>
                <w:rFonts w:ascii="Arial Narrow" w:hAnsi="Arial Narrow" w:cs="Arial"/>
              </w:rPr>
              <w:t>Товара</w:t>
            </w:r>
            <w:r w:rsidRPr="007565B1">
              <w:rPr>
                <w:rFonts w:ascii="Arial Narrow" w:hAnsi="Arial Narrow" w:cs="Arial"/>
              </w:rPr>
              <w:t xml:space="preserve"> за каждый день просрочки. Неустойка взыскивается сверх суммы убытков.</w:t>
            </w:r>
          </w:p>
          <w:p w14:paraId="36758D9D" w14:textId="77777777" w:rsidR="002F3D9B" w:rsidRPr="007565B1" w:rsidRDefault="002F3D9B" w:rsidP="00DD1BCD">
            <w:pPr>
              <w:ind w:hanging="11"/>
              <w:jc w:val="both"/>
              <w:rPr>
                <w:rFonts w:ascii="Arial Narrow" w:hAnsi="Arial Narrow" w:cs="Arial"/>
              </w:rPr>
            </w:pPr>
          </w:p>
          <w:p w14:paraId="56C6827F"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 xml:space="preserve">14.1.13. Покупатель возмещает Продавцу все убытки, связанные с уплатой штрафных санкций, налагаемых органами и агентами валютного контроля (Федеральная таможенная служба, Федеральная налоговая служба, Федеральная служба финансово-бюджетного надзора), понесенные Продавцом по вине Покупателя, в том </w:t>
            </w:r>
            <w:proofErr w:type="gramStart"/>
            <w:r w:rsidRPr="007565B1">
              <w:rPr>
                <w:rFonts w:ascii="Arial Narrow" w:hAnsi="Arial Narrow" w:cs="Arial"/>
              </w:rPr>
              <w:t xml:space="preserve">числе,   </w:t>
            </w:r>
            <w:proofErr w:type="gramEnd"/>
            <w:r w:rsidRPr="007565B1">
              <w:rPr>
                <w:rFonts w:ascii="Arial Narrow" w:hAnsi="Arial Narrow" w:cs="Arial"/>
              </w:rPr>
              <w:t xml:space="preserve">убытки, связанные с </w:t>
            </w:r>
            <w:r w:rsidR="00F34B55" w:rsidRPr="007565B1">
              <w:rPr>
                <w:rFonts w:ascii="Arial Narrow" w:hAnsi="Arial Narrow" w:cs="Arial"/>
              </w:rPr>
              <w:t>не поступлением</w:t>
            </w:r>
            <w:r w:rsidRPr="007565B1">
              <w:rPr>
                <w:rFonts w:ascii="Arial Narrow" w:hAnsi="Arial Narrow" w:cs="Arial"/>
              </w:rPr>
              <w:t xml:space="preserve"> и/или поступлением не в полном объеме и/или несвоевременным поступлением валютной выручки.</w:t>
            </w:r>
          </w:p>
          <w:p w14:paraId="18892066" w14:textId="77777777" w:rsidR="002F3D9B" w:rsidRPr="007565B1" w:rsidRDefault="002F3D9B" w:rsidP="00DD1BCD">
            <w:pPr>
              <w:ind w:hanging="11"/>
              <w:jc w:val="both"/>
              <w:rPr>
                <w:rFonts w:ascii="Arial Narrow" w:hAnsi="Arial Narrow" w:cs="Arial"/>
              </w:rPr>
            </w:pPr>
          </w:p>
          <w:p w14:paraId="5FACAFDC" w14:textId="77777777" w:rsidR="002F3D9B" w:rsidRPr="007565B1" w:rsidRDefault="002F3D9B" w:rsidP="00E8229A">
            <w:pPr>
              <w:pStyle w:val="a3"/>
              <w:ind w:right="72"/>
              <w:jc w:val="both"/>
              <w:rPr>
                <w:rFonts w:ascii="Arial Narrow" w:hAnsi="Arial Narrow" w:cs="Arial"/>
              </w:rPr>
            </w:pPr>
            <w:r w:rsidRPr="007565B1">
              <w:rPr>
                <w:rFonts w:ascii="Arial Narrow" w:hAnsi="Arial Narrow" w:cs="Arial"/>
              </w:rPr>
              <w:t>14.1.14. Убытки возмещаются Покупателем в течение 5 (пяти) банковских дней со дня получения соответствующего требования Продавца с приложением копий всех документов, обосновывающих и подтверждающих содержание требо</w:t>
            </w:r>
            <w:r w:rsidR="00E8229A" w:rsidRPr="007565B1">
              <w:rPr>
                <w:rFonts w:ascii="Arial Narrow" w:hAnsi="Arial Narrow" w:cs="Arial"/>
              </w:rPr>
              <w:t>вания.</w:t>
            </w:r>
          </w:p>
        </w:tc>
        <w:tc>
          <w:tcPr>
            <w:tcW w:w="4961" w:type="dxa"/>
          </w:tcPr>
          <w:p w14:paraId="7EE37DB5"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lastRenderedPageBreak/>
              <w:t>14.1.11. Risks and losses, confirmed by supporting documents, caused by the wrong drawing of documents due to the Buyer’s fault, infringement of payment terms stated by the present Contract, non-fulfillment or improper fulfillment of other contractual commitments by the Buyer or the Buyer’s representatives are borne by the Buyer.</w:t>
            </w:r>
          </w:p>
          <w:p w14:paraId="785A9371" w14:textId="77777777" w:rsidR="002F3D9B" w:rsidRPr="007565B1" w:rsidRDefault="002F3D9B" w:rsidP="00DD1BCD">
            <w:pPr>
              <w:suppressAutoHyphens w:val="0"/>
              <w:jc w:val="both"/>
              <w:rPr>
                <w:rFonts w:ascii="Arial Narrow" w:hAnsi="Arial Narrow" w:cs="Arial"/>
                <w:lang w:val="en-US"/>
              </w:rPr>
            </w:pPr>
          </w:p>
          <w:p w14:paraId="45D75EA5" w14:textId="77777777" w:rsidR="002F3D9B" w:rsidRPr="007565B1" w:rsidRDefault="002F3D9B" w:rsidP="00DD1BCD">
            <w:pPr>
              <w:suppressAutoHyphens w:val="0"/>
              <w:jc w:val="both"/>
              <w:rPr>
                <w:rFonts w:ascii="Arial Narrow" w:hAnsi="Arial Narrow" w:cs="Arial"/>
                <w:lang w:val="en-US"/>
              </w:rPr>
            </w:pPr>
          </w:p>
          <w:p w14:paraId="7256BEDF" w14:textId="77777777" w:rsidR="002F3D9B" w:rsidRPr="007565B1" w:rsidRDefault="002F3D9B" w:rsidP="00DD1BCD">
            <w:pPr>
              <w:suppressAutoHyphens w:val="0"/>
              <w:jc w:val="both"/>
              <w:rPr>
                <w:rFonts w:ascii="Arial Narrow" w:hAnsi="Arial Narrow" w:cs="Arial"/>
                <w:lang w:val="en-US"/>
              </w:rPr>
            </w:pPr>
            <w:r w:rsidRPr="007565B1">
              <w:rPr>
                <w:rFonts w:ascii="Arial Narrow" w:hAnsi="Arial Narrow" w:cs="Arial"/>
                <w:lang w:val="en-US"/>
              </w:rPr>
              <w:t xml:space="preserve">14.1.12. In case of violation of payment </w:t>
            </w:r>
            <w:proofErr w:type="gramStart"/>
            <w:r w:rsidRPr="007565B1">
              <w:rPr>
                <w:rFonts w:ascii="Arial Narrow" w:hAnsi="Arial Narrow" w:cs="Arial"/>
                <w:lang w:val="en-US"/>
              </w:rPr>
              <w:t>date</w:t>
            </w:r>
            <w:proofErr w:type="gramEnd"/>
            <w:r w:rsidRPr="007565B1">
              <w:rPr>
                <w:rFonts w:ascii="Arial Narrow" w:hAnsi="Arial Narrow" w:cs="Arial"/>
                <w:lang w:val="en-US"/>
              </w:rPr>
              <w:t xml:space="preserve"> the Buyer pays to the Seller the penalty at a rate of 0,1 % of the </w:t>
            </w:r>
            <w:r w:rsidRPr="007565B1">
              <w:rPr>
                <w:rFonts w:ascii="Arial Narrow" w:hAnsi="Arial Narrow" w:cs="Arial"/>
                <w:lang w:val="en-US"/>
              </w:rPr>
              <w:lastRenderedPageBreak/>
              <w:t xml:space="preserve">value of unpaid </w:t>
            </w:r>
            <w:r w:rsidR="006939AE" w:rsidRPr="007565B1">
              <w:rPr>
                <w:rFonts w:ascii="Arial Narrow" w:hAnsi="Arial Narrow" w:cs="Arial"/>
                <w:lang w:val="en-US"/>
              </w:rPr>
              <w:t>Goods</w:t>
            </w:r>
            <w:r w:rsidRPr="007565B1">
              <w:rPr>
                <w:rFonts w:ascii="Arial Narrow" w:hAnsi="Arial Narrow" w:cs="Arial"/>
                <w:lang w:val="en-US"/>
              </w:rPr>
              <w:t xml:space="preserve"> per every day of delay. The penalty is collected over the sum of losses.</w:t>
            </w:r>
          </w:p>
          <w:p w14:paraId="04E5768A" w14:textId="77777777" w:rsidR="002F3D9B" w:rsidRPr="007565B1" w:rsidRDefault="002F3D9B" w:rsidP="00DD1BCD">
            <w:pPr>
              <w:suppressAutoHyphens w:val="0"/>
              <w:jc w:val="both"/>
              <w:rPr>
                <w:rFonts w:ascii="Arial Narrow" w:hAnsi="Arial Narrow" w:cs="Arial"/>
                <w:lang w:val="en-US"/>
              </w:rPr>
            </w:pPr>
          </w:p>
          <w:p w14:paraId="7201339E" w14:textId="77777777" w:rsidR="001D73E0" w:rsidRPr="007565B1" w:rsidRDefault="001D73E0" w:rsidP="00DD1BCD">
            <w:pPr>
              <w:suppressAutoHyphens w:val="0"/>
              <w:jc w:val="both"/>
              <w:rPr>
                <w:rFonts w:ascii="Arial Narrow" w:hAnsi="Arial Narrow" w:cs="Arial"/>
                <w:lang w:val="en-US"/>
              </w:rPr>
            </w:pPr>
          </w:p>
          <w:p w14:paraId="33262A09" w14:textId="77777777" w:rsidR="002F3D9B" w:rsidRPr="007565B1" w:rsidRDefault="002F3D9B"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14.1.13. The Buyer compensates to the Seller all the damages connected with the payment of penal sanctions imposed by the bodies and agents of the currency control (Federal customs service, Federal tax service Federal service of financial-budgetary supervision)</w:t>
            </w:r>
            <w:r w:rsidR="00F34B55" w:rsidRPr="007565B1">
              <w:rPr>
                <w:rFonts w:ascii="Arial Narrow" w:hAnsi="Arial Narrow" w:cs="Arial"/>
                <w:lang w:val="en-US"/>
              </w:rPr>
              <w:t>, authorized</w:t>
            </w:r>
            <w:r w:rsidRPr="007565B1">
              <w:rPr>
                <w:rFonts w:ascii="Arial Narrow" w:hAnsi="Arial Narrow" w:cs="Arial"/>
                <w:lang w:val="en-US"/>
              </w:rPr>
              <w:t xml:space="preserve"> in the field of the customs affairs, suffered by the Seller on the Buyer’s fault, including damages connected with no receipt and/or with no by full receipt and/or with untimely receipt of a currency gain.</w:t>
            </w:r>
          </w:p>
          <w:p w14:paraId="5A277C00" w14:textId="77777777" w:rsidR="002F3D9B" w:rsidRPr="007565B1" w:rsidRDefault="002F3D9B" w:rsidP="00DD1BCD">
            <w:pPr>
              <w:suppressAutoHyphens w:val="0"/>
              <w:jc w:val="both"/>
              <w:rPr>
                <w:rFonts w:ascii="Arial Narrow" w:hAnsi="Arial Narrow" w:cs="Arial"/>
                <w:lang w:val="en-US"/>
              </w:rPr>
            </w:pPr>
          </w:p>
          <w:p w14:paraId="37CCF8F2" w14:textId="77777777" w:rsidR="006939AE" w:rsidRPr="007565B1" w:rsidRDefault="006939AE" w:rsidP="00DD1BCD">
            <w:pPr>
              <w:suppressAutoHyphens w:val="0"/>
              <w:jc w:val="both"/>
              <w:rPr>
                <w:rFonts w:ascii="Arial Narrow" w:hAnsi="Arial Narrow" w:cs="Arial"/>
                <w:lang w:val="en-US"/>
              </w:rPr>
            </w:pPr>
          </w:p>
          <w:p w14:paraId="4D7739CC" w14:textId="77777777" w:rsidR="002F3D9B" w:rsidRPr="007565B1" w:rsidRDefault="002F3D9B" w:rsidP="00DD1BCD">
            <w:pPr>
              <w:pStyle w:val="310"/>
              <w:ind w:left="15" w:right="72" w:hanging="15"/>
              <w:rPr>
                <w:rFonts w:ascii="Arial Narrow" w:hAnsi="Arial Narrow" w:cs="Arial"/>
                <w:sz w:val="24"/>
                <w:lang w:val="en-US"/>
              </w:rPr>
            </w:pPr>
            <w:r w:rsidRPr="007565B1">
              <w:rPr>
                <w:rFonts w:ascii="Arial Narrow" w:hAnsi="Arial Narrow" w:cs="Arial"/>
                <w:sz w:val="24"/>
                <w:lang w:val="en-US"/>
              </w:rPr>
              <w:t>14.1.14. Damages are compensated by the Buyer within 5 (five) bank days from the date of reception of the corresponding requirement of the Seller with submitting copies of documents substantiating and confirming the contents of the requirement.</w:t>
            </w:r>
          </w:p>
          <w:p w14:paraId="71F137CC" w14:textId="77777777" w:rsidR="002F3D9B" w:rsidRPr="007565B1" w:rsidRDefault="002F3D9B" w:rsidP="00DD1BCD">
            <w:pPr>
              <w:suppressAutoHyphens w:val="0"/>
              <w:jc w:val="both"/>
              <w:rPr>
                <w:rFonts w:ascii="Arial Narrow" w:hAnsi="Arial Narrow" w:cs="Arial"/>
                <w:lang w:val="en-US"/>
              </w:rPr>
            </w:pPr>
          </w:p>
        </w:tc>
      </w:tr>
      <w:tr w:rsidR="002F3D9B" w:rsidRPr="007565B1" w14:paraId="5E38FB84" w14:textId="77777777" w:rsidTr="005F2C5C">
        <w:tc>
          <w:tcPr>
            <w:tcW w:w="4962" w:type="dxa"/>
          </w:tcPr>
          <w:p w14:paraId="07ABFB66" w14:textId="77777777" w:rsidR="002F3D9B" w:rsidRPr="007565B1" w:rsidRDefault="002F3D9B" w:rsidP="00DD1BCD">
            <w:pPr>
              <w:snapToGrid w:val="0"/>
              <w:jc w:val="both"/>
              <w:rPr>
                <w:rFonts w:ascii="Arial Narrow" w:hAnsi="Arial Narrow" w:cs="Arial"/>
                <w:b/>
                <w:lang w:val="en-US"/>
              </w:rPr>
            </w:pPr>
            <w:r w:rsidRPr="007565B1">
              <w:rPr>
                <w:rFonts w:ascii="Arial Narrow" w:hAnsi="Arial Narrow" w:cs="Arial"/>
                <w:b/>
                <w:lang w:val="en-US"/>
              </w:rPr>
              <w:lastRenderedPageBreak/>
              <w:t>1</w:t>
            </w:r>
            <w:r w:rsidRPr="007565B1">
              <w:rPr>
                <w:rFonts w:ascii="Arial Narrow" w:hAnsi="Arial Narrow" w:cs="Arial"/>
                <w:b/>
              </w:rPr>
              <w:t>4</w:t>
            </w:r>
            <w:r w:rsidRPr="007565B1">
              <w:rPr>
                <w:rFonts w:ascii="Arial Narrow" w:hAnsi="Arial Narrow" w:cs="Arial"/>
                <w:b/>
                <w:lang w:val="en-US"/>
              </w:rPr>
              <w:t xml:space="preserve">.2. </w:t>
            </w:r>
            <w:r w:rsidRPr="007565B1">
              <w:rPr>
                <w:rFonts w:ascii="Arial Narrow" w:hAnsi="Arial Narrow" w:cs="Arial"/>
                <w:b/>
              </w:rPr>
              <w:t>Ответственность Продавца</w:t>
            </w:r>
          </w:p>
        </w:tc>
        <w:tc>
          <w:tcPr>
            <w:tcW w:w="4961" w:type="dxa"/>
          </w:tcPr>
          <w:p w14:paraId="6BD8260F" w14:textId="77777777" w:rsidR="002F3D9B" w:rsidRPr="007565B1" w:rsidRDefault="002F3D9B" w:rsidP="00DD1BCD">
            <w:pPr>
              <w:snapToGrid w:val="0"/>
              <w:jc w:val="both"/>
              <w:rPr>
                <w:rFonts w:ascii="Arial Narrow" w:hAnsi="Arial Narrow" w:cs="Arial"/>
                <w:b/>
                <w:lang w:val="en-GB"/>
              </w:rPr>
            </w:pPr>
            <w:r w:rsidRPr="007565B1">
              <w:rPr>
                <w:rFonts w:ascii="Arial Narrow" w:hAnsi="Arial Narrow" w:cs="Arial"/>
                <w:b/>
                <w:lang w:val="en-GB"/>
              </w:rPr>
              <w:t>1</w:t>
            </w:r>
            <w:r w:rsidRPr="007565B1">
              <w:rPr>
                <w:rFonts w:ascii="Arial Narrow" w:hAnsi="Arial Narrow" w:cs="Arial"/>
                <w:b/>
              </w:rPr>
              <w:t xml:space="preserve">4.2. </w:t>
            </w:r>
            <w:r w:rsidRPr="007565B1">
              <w:rPr>
                <w:rFonts w:ascii="Arial Narrow" w:hAnsi="Arial Narrow" w:cs="Arial"/>
                <w:b/>
                <w:lang w:val="en-GB"/>
              </w:rPr>
              <w:t>Seller</w:t>
            </w:r>
            <w:r w:rsidRPr="007565B1">
              <w:rPr>
                <w:rFonts w:ascii="Arial Narrow" w:hAnsi="Arial Narrow" w:cs="Arial"/>
                <w:b/>
              </w:rPr>
              <w:t>’</w:t>
            </w:r>
            <w:r w:rsidRPr="007565B1">
              <w:rPr>
                <w:rFonts w:ascii="Arial Narrow" w:hAnsi="Arial Narrow" w:cs="Arial"/>
                <w:b/>
                <w:lang w:val="en-GB"/>
              </w:rPr>
              <w:t>s</w:t>
            </w:r>
            <w:r w:rsidRPr="007565B1">
              <w:rPr>
                <w:rFonts w:ascii="Arial Narrow" w:hAnsi="Arial Narrow" w:cs="Arial"/>
                <w:b/>
              </w:rPr>
              <w:t xml:space="preserve"> </w:t>
            </w:r>
            <w:r w:rsidRPr="007565B1">
              <w:rPr>
                <w:rFonts w:ascii="Arial Narrow" w:hAnsi="Arial Narrow" w:cs="Arial"/>
                <w:b/>
                <w:lang w:val="en-GB"/>
              </w:rPr>
              <w:t>Responsibility</w:t>
            </w:r>
          </w:p>
        </w:tc>
      </w:tr>
      <w:tr w:rsidR="002F3D9B" w:rsidRPr="006061B1" w14:paraId="04715822" w14:textId="77777777" w:rsidTr="005F2C5C">
        <w:tc>
          <w:tcPr>
            <w:tcW w:w="4962" w:type="dxa"/>
          </w:tcPr>
          <w:p w14:paraId="4B15F0B6" w14:textId="77777777" w:rsidR="002F3D9B" w:rsidRPr="007565B1" w:rsidRDefault="002F3D9B" w:rsidP="00DD1BCD">
            <w:pPr>
              <w:pStyle w:val="a7"/>
              <w:snapToGrid w:val="0"/>
              <w:jc w:val="both"/>
              <w:rPr>
                <w:rFonts w:ascii="Arial Narrow" w:hAnsi="Arial Narrow" w:cs="Arial"/>
              </w:rPr>
            </w:pPr>
            <w:r w:rsidRPr="007565B1">
              <w:rPr>
                <w:rFonts w:ascii="Arial Narrow" w:hAnsi="Arial Narrow" w:cs="Arial"/>
              </w:rPr>
              <w:t>14.2.1. Продавец обязан:</w:t>
            </w:r>
          </w:p>
          <w:p w14:paraId="23C05654" w14:textId="77777777" w:rsidR="002F3D9B" w:rsidRPr="007565B1" w:rsidRDefault="002F3D9B" w:rsidP="00DD1BCD">
            <w:pPr>
              <w:pStyle w:val="a7"/>
              <w:jc w:val="both"/>
              <w:rPr>
                <w:rFonts w:ascii="Arial Narrow" w:hAnsi="Arial Narrow" w:cs="Arial"/>
              </w:rPr>
            </w:pPr>
            <w:r w:rsidRPr="007565B1">
              <w:rPr>
                <w:rFonts w:ascii="Arial Narrow" w:hAnsi="Arial Narrow" w:cs="Arial"/>
              </w:rPr>
              <w:t>- получить за свой счет и риск разрешение на вывоз или другое разрешение властей (если необходимо);</w:t>
            </w:r>
          </w:p>
          <w:p w14:paraId="24BC90AF" w14:textId="77777777" w:rsidR="002F3D9B" w:rsidRPr="007565B1" w:rsidRDefault="002F3D9B" w:rsidP="00DD1BCD">
            <w:pPr>
              <w:pStyle w:val="a7"/>
              <w:jc w:val="both"/>
              <w:rPr>
                <w:rFonts w:ascii="Arial Narrow" w:hAnsi="Arial Narrow" w:cs="Arial"/>
              </w:rPr>
            </w:pPr>
            <w:r w:rsidRPr="007565B1">
              <w:rPr>
                <w:rFonts w:ascii="Arial Narrow" w:hAnsi="Arial Narrow" w:cs="Arial"/>
              </w:rPr>
              <w:t>- произвести таможенное декларирование Товара, осуществить все таможенные формальности, требуемые для вывоза Товара на экспорт</w:t>
            </w:r>
            <w:r w:rsidR="00BA6A02" w:rsidRPr="007565B1">
              <w:rPr>
                <w:rFonts w:ascii="Arial Narrow" w:hAnsi="Arial Narrow" w:cs="Arial"/>
              </w:rPr>
              <w:t xml:space="preserve"> в соответствии с условиями поставки</w:t>
            </w:r>
            <w:r w:rsidRPr="007565B1">
              <w:rPr>
                <w:rFonts w:ascii="Arial Narrow" w:hAnsi="Arial Narrow" w:cs="Arial"/>
              </w:rPr>
              <w:t>;</w:t>
            </w:r>
          </w:p>
          <w:p w14:paraId="71075DF1" w14:textId="77777777" w:rsidR="002F3D9B" w:rsidRPr="007565B1" w:rsidRDefault="002F3D9B" w:rsidP="00DD1BCD">
            <w:pPr>
              <w:pStyle w:val="a7"/>
              <w:jc w:val="both"/>
              <w:rPr>
                <w:rFonts w:ascii="Arial Narrow" w:hAnsi="Arial Narrow" w:cs="Arial"/>
              </w:rPr>
            </w:pPr>
            <w:r w:rsidRPr="007565B1">
              <w:rPr>
                <w:rFonts w:ascii="Arial Narrow" w:hAnsi="Arial Narrow" w:cs="Arial"/>
              </w:rPr>
              <w:t>- нести все расходы по таможенным формальностям, а также оплате всех таможенных сборов, таможенных пошлин, налогов и других государственных сборов, возникающих при вывозе Товара на экспорт;</w:t>
            </w:r>
          </w:p>
          <w:p w14:paraId="42ABD49F"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 </w:t>
            </w:r>
          </w:p>
          <w:p w14:paraId="5508AB28"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14.2.2. Продавец осуществляет   налив Товара в цистерны в соответствии с разнарядкой Покупателя и нормативными документами Российской Федерации.</w:t>
            </w:r>
          </w:p>
          <w:p w14:paraId="489AFDBD" w14:textId="77777777" w:rsidR="002F3D9B" w:rsidRPr="007565B1" w:rsidRDefault="002F3D9B" w:rsidP="00DD1BCD">
            <w:pPr>
              <w:suppressAutoHyphens w:val="0"/>
              <w:jc w:val="both"/>
              <w:rPr>
                <w:rFonts w:ascii="Arial Narrow" w:hAnsi="Arial Narrow" w:cs="Arial"/>
              </w:rPr>
            </w:pPr>
            <w:r w:rsidRPr="007565B1">
              <w:rPr>
                <w:rFonts w:ascii="Arial Narrow" w:hAnsi="Arial Narrow" w:cs="Arial"/>
              </w:rPr>
              <w:t>Продавец обязан обеспечить заполнение железнодорожных накладных в строгом соответствии с отгрузочными инструкциями Покупателя. Продавец несет ответственность за правильное и надлежащее оформление железнодорожных накладных. В случае ошибки при заполнении ж/д накладных по вине Продавца все связанные с этим расходы оплачиваются Продавцом.</w:t>
            </w:r>
          </w:p>
          <w:p w14:paraId="7D051E30" w14:textId="77777777" w:rsidR="002F3D9B" w:rsidRPr="007565B1" w:rsidRDefault="002F3D9B" w:rsidP="00DD1BCD">
            <w:pPr>
              <w:ind w:hanging="11"/>
              <w:jc w:val="both"/>
              <w:rPr>
                <w:rFonts w:ascii="Arial Narrow" w:hAnsi="Arial Narrow" w:cs="Arial"/>
                <w:b/>
              </w:rPr>
            </w:pPr>
          </w:p>
        </w:tc>
        <w:tc>
          <w:tcPr>
            <w:tcW w:w="4961" w:type="dxa"/>
          </w:tcPr>
          <w:p w14:paraId="4864122B"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14.2.1. The Seller is obliged:</w:t>
            </w:r>
          </w:p>
          <w:p w14:paraId="4219E9D7"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 to get for own account and risk a permission for export or another permission of authorities (if necessary);</w:t>
            </w:r>
          </w:p>
          <w:p w14:paraId="772CBE5C"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 to make custom declarations for the Goods, carry out all customs formalities necessary  for the export</w:t>
            </w:r>
            <w:r w:rsidR="00BA6A02" w:rsidRPr="007565B1">
              <w:rPr>
                <w:rFonts w:ascii="Arial Narrow" w:hAnsi="Arial Narrow" w:cs="Arial"/>
                <w:lang w:val="en-US"/>
              </w:rPr>
              <w:t xml:space="preserve"> in compliance with delivery terms</w:t>
            </w:r>
            <w:r w:rsidRPr="007565B1">
              <w:rPr>
                <w:rFonts w:ascii="Arial Narrow" w:hAnsi="Arial Narrow" w:cs="Arial"/>
                <w:lang w:val="en-US"/>
              </w:rPr>
              <w:t>;</w:t>
            </w:r>
          </w:p>
          <w:p w14:paraId="0A8FC6C9" w14:textId="77777777" w:rsidR="002F3D9B" w:rsidRPr="007565B1" w:rsidRDefault="002F3D9B" w:rsidP="00DD1BCD">
            <w:pPr>
              <w:jc w:val="both"/>
              <w:rPr>
                <w:rFonts w:ascii="Arial Narrow" w:hAnsi="Arial Narrow" w:cs="Arial"/>
                <w:lang w:val="en-US"/>
              </w:rPr>
            </w:pPr>
          </w:p>
          <w:p w14:paraId="48C9CE22"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 to bear all charges concerning customs formalities, to pay all customs fees, customs duties, taxes and other state fees arising during the export the Goods;</w:t>
            </w:r>
          </w:p>
          <w:p w14:paraId="00F5C247" w14:textId="77777777" w:rsidR="002F3D9B" w:rsidRPr="007565B1" w:rsidRDefault="002F3D9B" w:rsidP="00DD1BCD">
            <w:pPr>
              <w:jc w:val="both"/>
              <w:rPr>
                <w:rFonts w:ascii="Arial Narrow" w:hAnsi="Arial Narrow" w:cs="Arial"/>
                <w:lang w:val="en-US"/>
              </w:rPr>
            </w:pPr>
          </w:p>
          <w:p w14:paraId="6F2ABBB0" w14:textId="77777777" w:rsidR="00F34B55" w:rsidRPr="007565B1" w:rsidRDefault="00F34B55" w:rsidP="00DD1BCD">
            <w:pPr>
              <w:jc w:val="both"/>
              <w:rPr>
                <w:rFonts w:ascii="Arial Narrow" w:hAnsi="Arial Narrow" w:cs="Arial"/>
                <w:lang w:val="en-US"/>
              </w:rPr>
            </w:pPr>
          </w:p>
          <w:p w14:paraId="556F3AFC" w14:textId="77777777" w:rsidR="002F3D9B" w:rsidRPr="007565B1" w:rsidRDefault="002F3D9B" w:rsidP="00DD1BCD">
            <w:pPr>
              <w:snapToGrid w:val="0"/>
              <w:jc w:val="both"/>
              <w:rPr>
                <w:rFonts w:ascii="Arial Narrow" w:hAnsi="Arial Narrow" w:cs="Arial"/>
                <w:lang w:val="en-GB"/>
              </w:rPr>
            </w:pPr>
            <w:r w:rsidRPr="007565B1">
              <w:rPr>
                <w:rFonts w:ascii="Arial Narrow" w:hAnsi="Arial Narrow" w:cs="Arial"/>
                <w:lang w:val="en-GB"/>
              </w:rPr>
              <w:t>1</w:t>
            </w:r>
            <w:r w:rsidRPr="007565B1">
              <w:rPr>
                <w:rFonts w:ascii="Arial Narrow" w:hAnsi="Arial Narrow" w:cs="Arial"/>
                <w:lang w:val="en-US"/>
              </w:rPr>
              <w:t>4</w:t>
            </w:r>
            <w:r w:rsidRPr="007565B1">
              <w:rPr>
                <w:rFonts w:ascii="Arial Narrow" w:hAnsi="Arial Narrow" w:cs="Arial"/>
                <w:lang w:val="en-GB"/>
              </w:rPr>
              <w:t xml:space="preserve">.2.2. The Seller shall fill tanks by the </w:t>
            </w:r>
            <w:r w:rsidR="006939AE" w:rsidRPr="007565B1">
              <w:rPr>
                <w:rFonts w:ascii="Arial Narrow" w:hAnsi="Arial Narrow" w:cs="Arial"/>
                <w:lang w:val="en-GB"/>
              </w:rPr>
              <w:t>G</w:t>
            </w:r>
            <w:r w:rsidRPr="007565B1">
              <w:rPr>
                <w:rFonts w:ascii="Arial Narrow" w:hAnsi="Arial Narrow" w:cs="Arial"/>
                <w:lang w:val="en-GB"/>
              </w:rPr>
              <w:t>oods following the Buyer’s delivery distribution list and juridical documents of Russian Federation.</w:t>
            </w:r>
          </w:p>
          <w:p w14:paraId="2736B814" w14:textId="77777777" w:rsidR="002F3D9B" w:rsidRPr="007565B1" w:rsidRDefault="002F3D9B" w:rsidP="00DD1BCD">
            <w:pPr>
              <w:snapToGrid w:val="0"/>
              <w:jc w:val="both"/>
              <w:rPr>
                <w:rFonts w:ascii="Arial Narrow" w:hAnsi="Arial Narrow" w:cs="Arial"/>
                <w:lang w:val="en-US"/>
              </w:rPr>
            </w:pPr>
          </w:p>
          <w:p w14:paraId="7940ABA2" w14:textId="77777777" w:rsidR="002F3D9B" w:rsidRPr="007565B1" w:rsidRDefault="002F3D9B" w:rsidP="00DD1BCD">
            <w:pPr>
              <w:suppressAutoHyphens w:val="0"/>
              <w:jc w:val="both"/>
              <w:rPr>
                <w:rFonts w:ascii="Arial Narrow" w:hAnsi="Arial Narrow" w:cs="Arial"/>
                <w:lang w:val="en-US"/>
              </w:rPr>
            </w:pPr>
            <w:r w:rsidRPr="007565B1">
              <w:rPr>
                <w:rFonts w:ascii="Arial Narrow" w:hAnsi="Arial Narrow" w:cs="Arial"/>
                <w:lang w:val="en-US"/>
              </w:rPr>
              <w:t>The Seller shall procure filling out of Railway Bills in strict conformity with the Buyer’s shipment instructions provided to the Seller.  In case of mistake in filling out of Railway Bills due to Seller’s fault all expenses connected hereby will be paid by the Seller.</w:t>
            </w:r>
          </w:p>
          <w:p w14:paraId="410553EC" w14:textId="77777777" w:rsidR="002F3D9B" w:rsidRPr="007565B1" w:rsidRDefault="002F3D9B" w:rsidP="00DD1BCD">
            <w:pPr>
              <w:snapToGrid w:val="0"/>
              <w:jc w:val="both"/>
              <w:rPr>
                <w:rFonts w:ascii="Arial Narrow" w:hAnsi="Arial Narrow" w:cs="Arial"/>
                <w:lang w:val="en-US"/>
              </w:rPr>
            </w:pPr>
          </w:p>
        </w:tc>
      </w:tr>
      <w:tr w:rsidR="002F3D9B" w:rsidRPr="006061B1" w14:paraId="44671C60" w14:textId="77777777" w:rsidTr="005F2C5C">
        <w:tc>
          <w:tcPr>
            <w:tcW w:w="4962" w:type="dxa"/>
          </w:tcPr>
          <w:p w14:paraId="0B4ECA33" w14:textId="77777777" w:rsidR="002F3D9B" w:rsidRPr="007565B1" w:rsidRDefault="002F3D9B" w:rsidP="00DD1BCD">
            <w:pPr>
              <w:snapToGrid w:val="0"/>
              <w:jc w:val="both"/>
              <w:rPr>
                <w:rFonts w:ascii="Arial Narrow" w:hAnsi="Arial Narrow" w:cs="Arial"/>
                <w:b/>
              </w:rPr>
            </w:pPr>
            <w:r w:rsidRPr="007565B1">
              <w:rPr>
                <w:rFonts w:ascii="Arial Narrow" w:hAnsi="Arial Narrow" w:cs="Arial"/>
                <w:b/>
              </w:rPr>
              <w:lastRenderedPageBreak/>
              <w:t>15. ПОРЯДОК УРЕГУЛИРОВАНИЯ СПОРОВ</w:t>
            </w:r>
            <w:r w:rsidR="00BA6A02" w:rsidRPr="007565B1">
              <w:rPr>
                <w:rFonts w:ascii="Arial Narrow" w:hAnsi="Arial Narrow" w:cs="Arial"/>
                <w:b/>
              </w:rPr>
              <w:t xml:space="preserve"> И ПРИМЕНИМОЕ ЗАКОНОДАТЕЛЬСТВО</w:t>
            </w:r>
          </w:p>
          <w:p w14:paraId="68AFC2B1" w14:textId="77777777" w:rsidR="002F3D9B" w:rsidRPr="007565B1" w:rsidRDefault="002F3D9B" w:rsidP="00DD1BCD">
            <w:pPr>
              <w:snapToGrid w:val="0"/>
              <w:jc w:val="both"/>
              <w:rPr>
                <w:rFonts w:ascii="Arial Narrow" w:hAnsi="Arial Narrow" w:cs="Arial"/>
                <w:b/>
              </w:rPr>
            </w:pPr>
          </w:p>
          <w:p w14:paraId="39CCFB09"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 xml:space="preserve">15.1. Все споры, разногласия или требования, возникающие из </w:t>
            </w:r>
            <w:r w:rsidR="002779C2" w:rsidRPr="007565B1">
              <w:rPr>
                <w:rFonts w:ascii="Arial Narrow" w:hAnsi="Arial Narrow" w:cs="Arial"/>
              </w:rPr>
              <w:t>настоящего Контракта</w:t>
            </w:r>
            <w:r w:rsidRPr="007565B1">
              <w:rPr>
                <w:rFonts w:ascii="Arial Narrow" w:hAnsi="Arial Narrow" w:cs="Arial"/>
              </w:rPr>
              <w:t xml:space="preserve">  или в связи с ним, в том числе касающиеся его исполнения, нарушения, прекращения или недействительности, подлежат разрешению в Международном коммерческом арбитражном суде при Торгово-промышленной палате Российской Федерации в соответствии с его Регламентом.</w:t>
            </w:r>
          </w:p>
          <w:p w14:paraId="07C74FFB" w14:textId="77777777" w:rsidR="00F34B55" w:rsidRPr="007565B1" w:rsidRDefault="00F34B55" w:rsidP="00DD1BCD">
            <w:pPr>
              <w:snapToGrid w:val="0"/>
              <w:jc w:val="both"/>
              <w:rPr>
                <w:rFonts w:ascii="Arial Narrow" w:hAnsi="Arial Narrow" w:cs="Arial"/>
              </w:rPr>
            </w:pPr>
          </w:p>
          <w:p w14:paraId="0453FD25" w14:textId="77777777" w:rsidR="00BA6A02" w:rsidRPr="007565B1" w:rsidRDefault="002F3D9B" w:rsidP="00BA6A02">
            <w:pPr>
              <w:snapToGrid w:val="0"/>
              <w:jc w:val="both"/>
              <w:rPr>
                <w:rFonts w:ascii="Arial Narrow" w:hAnsi="Arial Narrow" w:cs="Arial"/>
              </w:rPr>
            </w:pPr>
            <w:r w:rsidRPr="007565B1">
              <w:rPr>
                <w:rFonts w:ascii="Arial Narrow" w:hAnsi="Arial Narrow" w:cs="Arial"/>
              </w:rPr>
              <w:t>15.2</w:t>
            </w:r>
            <w:r w:rsidRPr="007565B1">
              <w:rPr>
                <w:rFonts w:ascii="Arial Narrow" w:hAnsi="Arial Narrow"/>
              </w:rPr>
              <w:t xml:space="preserve">  </w:t>
            </w:r>
            <w:r w:rsidR="00BA6A02" w:rsidRPr="007565B1">
              <w:rPr>
                <w:rFonts w:ascii="Arial Narrow" w:hAnsi="Arial Narrow" w:cs="Arial"/>
              </w:rPr>
              <w:t>Арбитражное решение вышеуказанного суда будет окончательным и обязательным для обеих Сторон.</w:t>
            </w:r>
          </w:p>
          <w:p w14:paraId="25232752" w14:textId="77777777" w:rsidR="00F34B55" w:rsidRPr="007565B1" w:rsidRDefault="00F34B55" w:rsidP="00DD1BCD">
            <w:pPr>
              <w:pStyle w:val="ConsPlusNormal"/>
              <w:ind w:firstLine="0"/>
              <w:jc w:val="both"/>
              <w:rPr>
                <w:rFonts w:ascii="Arial Narrow" w:hAnsi="Arial Narrow"/>
                <w:sz w:val="24"/>
                <w:szCs w:val="24"/>
              </w:rPr>
            </w:pPr>
          </w:p>
          <w:p w14:paraId="50A83514" w14:textId="77777777" w:rsidR="00F34B55" w:rsidRPr="007565B1" w:rsidRDefault="002F3D9B" w:rsidP="00DD1BCD">
            <w:pPr>
              <w:snapToGrid w:val="0"/>
              <w:jc w:val="both"/>
              <w:rPr>
                <w:rFonts w:ascii="Arial Narrow" w:hAnsi="Arial Narrow" w:cs="Arial"/>
              </w:rPr>
            </w:pPr>
            <w:r w:rsidRPr="007565B1">
              <w:rPr>
                <w:rFonts w:ascii="Arial Narrow" w:hAnsi="Arial Narrow" w:cs="Arial"/>
              </w:rPr>
              <w:t xml:space="preserve">15.3. </w:t>
            </w:r>
            <w:r w:rsidR="00BA6A02" w:rsidRPr="007565B1">
              <w:rPr>
                <w:rFonts w:ascii="Arial Narrow" w:hAnsi="Arial Narrow" w:cs="Arial"/>
              </w:rPr>
              <w:t>Настоящий Контракт регулируется и подлежит толкованию в соответствии с законодательством Российской Федерации.</w:t>
            </w:r>
            <w:r w:rsidRPr="007565B1">
              <w:rPr>
                <w:rFonts w:ascii="Arial Narrow" w:hAnsi="Arial Narrow" w:cs="Arial"/>
              </w:rPr>
              <w:t xml:space="preserve"> </w:t>
            </w:r>
          </w:p>
          <w:p w14:paraId="60091442"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 xml:space="preserve"> </w:t>
            </w:r>
          </w:p>
          <w:p w14:paraId="575B1991"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15.4. В случае каких-либо расхождений между английской и русской версиями настоящего Контракта, русская версия пользуется преимущественной силой.</w:t>
            </w:r>
          </w:p>
        </w:tc>
        <w:tc>
          <w:tcPr>
            <w:tcW w:w="4961" w:type="dxa"/>
          </w:tcPr>
          <w:p w14:paraId="5CF0B79A" w14:textId="77777777" w:rsidR="002F3D9B" w:rsidRPr="007565B1" w:rsidRDefault="002F3D9B" w:rsidP="00DD1BCD">
            <w:pPr>
              <w:pStyle w:val="310"/>
              <w:snapToGrid w:val="0"/>
              <w:ind w:right="72" w:hanging="15"/>
              <w:rPr>
                <w:rFonts w:ascii="Arial Narrow" w:hAnsi="Arial Narrow" w:cs="Arial"/>
                <w:b/>
                <w:sz w:val="24"/>
                <w:lang w:val="en-US"/>
              </w:rPr>
            </w:pPr>
            <w:r w:rsidRPr="007565B1">
              <w:rPr>
                <w:rFonts w:ascii="Arial Narrow" w:hAnsi="Arial Narrow" w:cs="Arial"/>
                <w:b/>
                <w:sz w:val="24"/>
                <w:lang w:val="en-US"/>
              </w:rPr>
              <w:t xml:space="preserve">15. </w:t>
            </w:r>
            <w:r w:rsidRPr="007565B1">
              <w:rPr>
                <w:rFonts w:ascii="Arial Narrow" w:hAnsi="Arial Narrow" w:cs="Arial"/>
                <w:b/>
                <w:sz w:val="24"/>
                <w:lang w:val="en-GB"/>
              </w:rPr>
              <w:t>SETTLEMENT</w:t>
            </w:r>
            <w:r w:rsidRPr="007565B1">
              <w:rPr>
                <w:rFonts w:ascii="Arial Narrow" w:hAnsi="Arial Narrow" w:cs="Arial"/>
                <w:b/>
                <w:sz w:val="24"/>
                <w:lang w:val="en-US"/>
              </w:rPr>
              <w:t xml:space="preserve"> </w:t>
            </w:r>
            <w:r w:rsidRPr="007565B1">
              <w:rPr>
                <w:rFonts w:ascii="Arial Narrow" w:hAnsi="Arial Narrow" w:cs="Arial"/>
                <w:b/>
                <w:sz w:val="24"/>
                <w:lang w:val="en-GB"/>
              </w:rPr>
              <w:t>OF</w:t>
            </w:r>
            <w:r w:rsidRPr="007565B1">
              <w:rPr>
                <w:rFonts w:ascii="Arial Narrow" w:hAnsi="Arial Narrow" w:cs="Arial"/>
                <w:b/>
                <w:sz w:val="24"/>
                <w:lang w:val="en-US"/>
              </w:rPr>
              <w:t xml:space="preserve"> </w:t>
            </w:r>
            <w:r w:rsidRPr="007565B1">
              <w:rPr>
                <w:rFonts w:ascii="Arial Narrow" w:hAnsi="Arial Narrow" w:cs="Arial"/>
                <w:b/>
                <w:sz w:val="24"/>
                <w:lang w:val="en-GB"/>
              </w:rPr>
              <w:t>DISPUTES</w:t>
            </w:r>
            <w:r w:rsidR="00BA6A02" w:rsidRPr="007565B1">
              <w:rPr>
                <w:rFonts w:ascii="Arial Narrow" w:hAnsi="Arial Narrow" w:cs="Arial"/>
                <w:b/>
                <w:sz w:val="24"/>
                <w:lang w:val="en-GB"/>
              </w:rPr>
              <w:t xml:space="preserve"> AND GOVERNING LAW</w:t>
            </w:r>
          </w:p>
          <w:p w14:paraId="19C06650" w14:textId="77777777" w:rsidR="002F3D9B" w:rsidRPr="007565B1" w:rsidRDefault="002F3D9B" w:rsidP="00DD1BCD">
            <w:pPr>
              <w:pStyle w:val="310"/>
              <w:snapToGrid w:val="0"/>
              <w:ind w:right="72" w:hanging="15"/>
              <w:rPr>
                <w:rFonts w:ascii="Arial Narrow" w:hAnsi="Arial Narrow" w:cs="Arial"/>
                <w:sz w:val="24"/>
                <w:lang w:val="en-US"/>
              </w:rPr>
            </w:pPr>
          </w:p>
          <w:p w14:paraId="0521DCF7" w14:textId="77777777" w:rsidR="002F3D9B" w:rsidRPr="007565B1" w:rsidRDefault="002F3D9B" w:rsidP="00DD1BCD">
            <w:pPr>
              <w:pStyle w:val="310"/>
              <w:snapToGrid w:val="0"/>
              <w:ind w:right="72" w:hanging="15"/>
              <w:rPr>
                <w:rFonts w:ascii="Arial Narrow" w:hAnsi="Arial Narrow" w:cs="Arial"/>
                <w:sz w:val="24"/>
                <w:lang w:val="en-US"/>
              </w:rPr>
            </w:pPr>
            <w:r w:rsidRPr="007565B1">
              <w:rPr>
                <w:rFonts w:ascii="Arial Narrow" w:hAnsi="Arial Narrow" w:cs="Arial"/>
                <w:sz w:val="24"/>
                <w:lang w:val="en-US"/>
              </w:rPr>
              <w:t xml:space="preserve">15.1. Any dispute, controversy or clam which may arise out of or in connection with the present Contract, or </w:t>
            </w:r>
            <w:r w:rsidR="002779C2" w:rsidRPr="007565B1">
              <w:rPr>
                <w:rFonts w:ascii="Arial Narrow" w:hAnsi="Arial Narrow" w:cs="Arial"/>
                <w:sz w:val="24"/>
                <w:lang w:val="en-US"/>
              </w:rPr>
              <w:t>the performance</w:t>
            </w:r>
            <w:r w:rsidRPr="007565B1">
              <w:rPr>
                <w:rFonts w:ascii="Arial Narrow" w:hAnsi="Arial Narrow" w:cs="Arial"/>
                <w:sz w:val="24"/>
                <w:lang w:val="en-US"/>
              </w:rPr>
              <w:t>, breach, termination or invalidity thereof, shall be settled by the International</w:t>
            </w:r>
            <w:r w:rsidR="00D63930" w:rsidRPr="007565B1">
              <w:rPr>
                <w:rFonts w:ascii="Arial Narrow" w:hAnsi="Arial Narrow" w:cs="Arial"/>
                <w:sz w:val="24"/>
                <w:lang w:val="en-US"/>
              </w:rPr>
              <w:t xml:space="preserve"> </w:t>
            </w:r>
            <w:r w:rsidRPr="007565B1">
              <w:rPr>
                <w:rFonts w:ascii="Arial Narrow" w:hAnsi="Arial Narrow" w:cs="Arial"/>
                <w:sz w:val="24"/>
                <w:lang w:val="en-US"/>
              </w:rPr>
              <w:t>Commercial Arbitration Court at the Chamber of Commerce and Industry of the Russian Federation in accordance with its Rules.</w:t>
            </w:r>
          </w:p>
          <w:p w14:paraId="7F26914B" w14:textId="77777777" w:rsidR="002F3D9B" w:rsidRPr="007565B1" w:rsidRDefault="002F3D9B" w:rsidP="00DD1BCD">
            <w:pPr>
              <w:pStyle w:val="310"/>
              <w:snapToGrid w:val="0"/>
              <w:ind w:right="72" w:hanging="15"/>
              <w:rPr>
                <w:rFonts w:ascii="Arial Narrow" w:hAnsi="Arial Narrow" w:cs="Arial"/>
                <w:sz w:val="24"/>
                <w:lang w:val="en-US"/>
              </w:rPr>
            </w:pPr>
          </w:p>
          <w:p w14:paraId="05A0F8D7" w14:textId="77777777" w:rsidR="00F34B55" w:rsidRPr="007565B1" w:rsidRDefault="00F34B55" w:rsidP="005F2C5C">
            <w:pPr>
              <w:pStyle w:val="310"/>
              <w:snapToGrid w:val="0"/>
              <w:ind w:right="72" w:firstLine="0"/>
              <w:rPr>
                <w:rFonts w:ascii="Arial Narrow" w:hAnsi="Arial Narrow" w:cs="Arial"/>
                <w:sz w:val="24"/>
                <w:lang w:val="en-US"/>
              </w:rPr>
            </w:pPr>
          </w:p>
          <w:p w14:paraId="0B76F6B2" w14:textId="77777777" w:rsidR="002F3D9B" w:rsidRPr="007565B1" w:rsidRDefault="002F3D9B"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 xml:space="preserve">15.2. </w:t>
            </w:r>
            <w:r w:rsidR="00BA6A02" w:rsidRPr="007565B1">
              <w:rPr>
                <w:rFonts w:ascii="Arial Narrow" w:hAnsi="Arial Narrow" w:cs="Arial"/>
                <w:lang w:val="en-US"/>
              </w:rPr>
              <w:t>The awards of the Arbitration Court shall be final and binding upon both Parties.</w:t>
            </w:r>
          </w:p>
          <w:p w14:paraId="6DE2D30B" w14:textId="77777777" w:rsidR="00F21C0C" w:rsidRPr="007565B1" w:rsidRDefault="00F21C0C" w:rsidP="00DD1BCD">
            <w:pPr>
              <w:pStyle w:val="310"/>
              <w:snapToGrid w:val="0"/>
              <w:ind w:right="72" w:hanging="15"/>
              <w:rPr>
                <w:rFonts w:ascii="Arial Narrow" w:hAnsi="Arial Narrow" w:cs="Arial"/>
                <w:sz w:val="24"/>
                <w:lang w:val="en-US"/>
              </w:rPr>
            </w:pPr>
          </w:p>
          <w:p w14:paraId="31C738AB" w14:textId="77777777" w:rsidR="00352E04" w:rsidRPr="007565B1" w:rsidRDefault="00352E04" w:rsidP="00352E04">
            <w:pPr>
              <w:pStyle w:val="310"/>
              <w:snapToGrid w:val="0"/>
              <w:ind w:right="72" w:firstLine="0"/>
              <w:rPr>
                <w:rFonts w:ascii="Arial Narrow" w:hAnsi="Arial Narrow" w:cs="Arial"/>
                <w:sz w:val="24"/>
                <w:lang w:val="en-US"/>
              </w:rPr>
            </w:pPr>
          </w:p>
          <w:p w14:paraId="42D5D2B6" w14:textId="77777777" w:rsidR="002F3D9B" w:rsidRPr="007565B1" w:rsidRDefault="002F3D9B" w:rsidP="00DD1BCD">
            <w:pPr>
              <w:pStyle w:val="310"/>
              <w:snapToGrid w:val="0"/>
              <w:ind w:right="72" w:hanging="15"/>
              <w:rPr>
                <w:rFonts w:ascii="Arial Narrow" w:hAnsi="Arial Narrow" w:cs="Arial"/>
                <w:sz w:val="24"/>
                <w:lang w:val="en-US"/>
              </w:rPr>
            </w:pPr>
            <w:r w:rsidRPr="007565B1">
              <w:rPr>
                <w:rFonts w:ascii="Arial Narrow" w:hAnsi="Arial Narrow" w:cs="Arial"/>
                <w:sz w:val="24"/>
                <w:lang w:val="en-US"/>
              </w:rPr>
              <w:t xml:space="preserve">15.3. </w:t>
            </w:r>
            <w:r w:rsidR="00BA6A02" w:rsidRPr="007565B1">
              <w:rPr>
                <w:rFonts w:ascii="Arial Narrow" w:hAnsi="Arial Narrow" w:cs="Arial"/>
                <w:sz w:val="24"/>
                <w:lang w:val="en-US"/>
              </w:rPr>
              <w:t>This Contract shall be governed by and construed in accordance with the legislation of the Russian Federation.</w:t>
            </w:r>
          </w:p>
          <w:p w14:paraId="20015ABF" w14:textId="77777777" w:rsidR="00F34B55" w:rsidRPr="007565B1" w:rsidRDefault="00F34B55" w:rsidP="00352E04">
            <w:pPr>
              <w:pStyle w:val="310"/>
              <w:snapToGrid w:val="0"/>
              <w:ind w:right="72" w:firstLine="0"/>
              <w:rPr>
                <w:rFonts w:ascii="Arial Narrow" w:hAnsi="Arial Narrow" w:cs="Arial"/>
                <w:sz w:val="24"/>
                <w:lang w:val="en-US"/>
              </w:rPr>
            </w:pPr>
          </w:p>
          <w:p w14:paraId="6F0327ED" w14:textId="77777777" w:rsidR="002F3D9B" w:rsidRPr="007565B1" w:rsidRDefault="002F3D9B" w:rsidP="00DD1BCD">
            <w:pPr>
              <w:snapToGrid w:val="0"/>
              <w:ind w:right="72" w:hanging="15"/>
              <w:jc w:val="both"/>
              <w:rPr>
                <w:rFonts w:ascii="Arial Narrow" w:hAnsi="Arial Narrow" w:cs="Arial"/>
                <w:lang w:val="en-US"/>
              </w:rPr>
            </w:pPr>
            <w:r w:rsidRPr="007565B1">
              <w:rPr>
                <w:rFonts w:ascii="Arial Narrow" w:hAnsi="Arial Narrow" w:cs="Arial"/>
                <w:lang w:val="en-US"/>
              </w:rPr>
              <w:t>15</w:t>
            </w:r>
            <w:r w:rsidRPr="007565B1">
              <w:rPr>
                <w:rFonts w:ascii="Arial Narrow" w:hAnsi="Arial Narrow" w:cs="Arial"/>
                <w:lang w:val="en-GB"/>
              </w:rPr>
              <w:t>.</w:t>
            </w:r>
            <w:r w:rsidRPr="007565B1">
              <w:rPr>
                <w:rFonts w:ascii="Arial Narrow" w:hAnsi="Arial Narrow" w:cs="Arial"/>
                <w:lang w:val="en-US"/>
              </w:rPr>
              <w:t>4</w:t>
            </w:r>
            <w:r w:rsidRPr="007565B1">
              <w:rPr>
                <w:rFonts w:ascii="Arial Narrow" w:hAnsi="Arial Narrow" w:cs="Arial"/>
                <w:lang w:val="en-GB"/>
              </w:rPr>
              <w:t xml:space="preserve">. </w:t>
            </w:r>
            <w:r w:rsidR="00BA6A02" w:rsidRPr="007565B1">
              <w:rPr>
                <w:rFonts w:ascii="Arial Narrow" w:hAnsi="Arial Narrow" w:cs="Arial"/>
                <w:lang w:val="en-US"/>
              </w:rPr>
              <w:t xml:space="preserve">In case of any discrepancies between the texts of this Contract in the Russian and English languages, the </w:t>
            </w:r>
            <w:proofErr w:type="gramStart"/>
            <w:r w:rsidR="00BA6A02" w:rsidRPr="007565B1">
              <w:rPr>
                <w:rFonts w:ascii="Arial Narrow" w:hAnsi="Arial Narrow" w:cs="Arial"/>
                <w:lang w:val="en-US"/>
              </w:rPr>
              <w:t>text  in</w:t>
            </w:r>
            <w:proofErr w:type="gramEnd"/>
            <w:r w:rsidR="00BA6A02" w:rsidRPr="007565B1">
              <w:rPr>
                <w:rFonts w:ascii="Arial Narrow" w:hAnsi="Arial Narrow" w:cs="Arial"/>
                <w:lang w:val="en-US"/>
              </w:rPr>
              <w:t xml:space="preserve"> the Russian language shall prevail.</w:t>
            </w:r>
            <w:r w:rsidR="00BA6A02" w:rsidRPr="007565B1">
              <w:rPr>
                <w:rFonts w:ascii="Arial Narrow" w:hAnsi="Arial Narrow"/>
                <w:lang w:val="en-GB"/>
              </w:rPr>
              <w:t xml:space="preserve">  </w:t>
            </w:r>
          </w:p>
          <w:p w14:paraId="671FA76E" w14:textId="77777777" w:rsidR="002F3D9B" w:rsidRPr="007565B1" w:rsidRDefault="002F3D9B" w:rsidP="00DD1BCD">
            <w:pPr>
              <w:jc w:val="both"/>
              <w:rPr>
                <w:rFonts w:ascii="Arial Narrow" w:hAnsi="Arial Narrow" w:cs="Arial"/>
                <w:lang w:val="en-US"/>
              </w:rPr>
            </w:pPr>
          </w:p>
        </w:tc>
      </w:tr>
      <w:tr w:rsidR="002F3D9B" w:rsidRPr="006061B1" w14:paraId="12202BF1" w14:textId="77777777" w:rsidTr="005F2C5C">
        <w:tc>
          <w:tcPr>
            <w:tcW w:w="4962" w:type="dxa"/>
          </w:tcPr>
          <w:p w14:paraId="42B85A8E" w14:textId="77777777" w:rsidR="002F3D9B" w:rsidRPr="007565B1" w:rsidRDefault="002F3D9B" w:rsidP="00DD1BCD">
            <w:pPr>
              <w:snapToGrid w:val="0"/>
              <w:ind w:right="72"/>
              <w:rPr>
                <w:rFonts w:ascii="Arial Narrow" w:hAnsi="Arial Narrow" w:cs="Arial"/>
                <w:b/>
              </w:rPr>
            </w:pPr>
            <w:r w:rsidRPr="007565B1">
              <w:rPr>
                <w:rFonts w:ascii="Arial Narrow" w:hAnsi="Arial Narrow" w:cs="Arial"/>
                <w:lang w:val="en-US"/>
              </w:rPr>
              <w:t xml:space="preserve"> </w:t>
            </w:r>
            <w:r w:rsidRPr="007565B1">
              <w:rPr>
                <w:rFonts w:ascii="Arial Narrow" w:hAnsi="Arial Narrow" w:cs="Arial"/>
                <w:b/>
              </w:rPr>
              <w:t xml:space="preserve">16.    ОБСТОЯТЕЛЬСТВА   </w:t>
            </w:r>
          </w:p>
          <w:p w14:paraId="3576BE99" w14:textId="77777777" w:rsidR="002F3D9B" w:rsidRPr="007565B1" w:rsidRDefault="002F3D9B" w:rsidP="00DD1BCD">
            <w:pPr>
              <w:snapToGrid w:val="0"/>
              <w:ind w:right="72"/>
              <w:rPr>
                <w:rFonts w:ascii="Arial Narrow" w:hAnsi="Arial Narrow" w:cs="Arial"/>
                <w:b/>
              </w:rPr>
            </w:pPr>
            <w:r w:rsidRPr="007565B1">
              <w:rPr>
                <w:rFonts w:ascii="Arial Narrow" w:hAnsi="Arial Narrow" w:cs="Arial"/>
                <w:b/>
              </w:rPr>
              <w:t xml:space="preserve">          НЕПРЕОДОЛИМОЙ СИЛЫ</w:t>
            </w:r>
          </w:p>
          <w:p w14:paraId="277AB239" w14:textId="77777777" w:rsidR="00F34B55" w:rsidRPr="007565B1" w:rsidRDefault="00F34B55" w:rsidP="00DD1BCD">
            <w:pPr>
              <w:snapToGrid w:val="0"/>
              <w:ind w:right="72"/>
              <w:rPr>
                <w:rFonts w:ascii="Arial Narrow" w:hAnsi="Arial Narrow" w:cs="Arial"/>
                <w:b/>
              </w:rPr>
            </w:pPr>
          </w:p>
          <w:p w14:paraId="291408DA"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16.1. Ни одна из сторон не несет ответственности за полное или частичное невыполнение взятых на себя обязательств, за исключением обязательств по оплате за </w:t>
            </w:r>
            <w:r w:rsidR="00D63930" w:rsidRPr="007565B1">
              <w:rPr>
                <w:rFonts w:ascii="Arial Narrow" w:hAnsi="Arial Narrow" w:cs="Arial"/>
              </w:rPr>
              <w:t>Товар</w:t>
            </w:r>
            <w:r w:rsidRPr="007565B1">
              <w:rPr>
                <w:rFonts w:ascii="Arial Narrow" w:hAnsi="Arial Narrow" w:cs="Arial"/>
              </w:rPr>
              <w:t>, если это невыполнение является результатом обстоятельств непреодолимой силы, таких как пожар, наводнение, забастовки, войны (объявленные или необъявленные), беспорядки, введение эмбарго, аварии, ограничения, вводимые государственной властью (включая протекционизм, квотирование, контроль цен), или любых обстоятельств, находящихся вне контроля договаривающихся сторон, возникающих после заключения настоящего Контракта.</w:t>
            </w:r>
          </w:p>
        </w:tc>
        <w:tc>
          <w:tcPr>
            <w:tcW w:w="4961" w:type="dxa"/>
          </w:tcPr>
          <w:p w14:paraId="00A46C5D" w14:textId="77777777" w:rsidR="002F3D9B" w:rsidRPr="007565B1" w:rsidRDefault="002F3D9B" w:rsidP="00DD1BCD">
            <w:pPr>
              <w:ind w:right="72" w:hanging="15"/>
              <w:jc w:val="both"/>
              <w:rPr>
                <w:rFonts w:ascii="Arial Narrow" w:hAnsi="Arial Narrow" w:cs="Arial"/>
                <w:b/>
                <w:lang w:val="en-US"/>
              </w:rPr>
            </w:pPr>
            <w:r w:rsidRPr="007565B1">
              <w:rPr>
                <w:rFonts w:ascii="Arial Narrow" w:hAnsi="Arial Narrow" w:cs="Arial"/>
              </w:rPr>
              <w:t xml:space="preserve"> </w:t>
            </w:r>
            <w:r w:rsidRPr="007565B1">
              <w:rPr>
                <w:rFonts w:ascii="Arial Narrow" w:hAnsi="Arial Narrow" w:cs="Arial"/>
                <w:b/>
                <w:lang w:val="en-US"/>
              </w:rPr>
              <w:t>16. FORCE  MAJEURE</w:t>
            </w:r>
          </w:p>
          <w:p w14:paraId="3EDDE51B" w14:textId="77777777" w:rsidR="002F3D9B" w:rsidRPr="007565B1" w:rsidRDefault="002F3D9B" w:rsidP="00DD1BCD">
            <w:pPr>
              <w:ind w:right="72" w:hanging="15"/>
              <w:jc w:val="both"/>
              <w:rPr>
                <w:rFonts w:ascii="Arial Narrow" w:hAnsi="Arial Narrow" w:cs="Arial"/>
                <w:b/>
                <w:lang w:val="en-US"/>
              </w:rPr>
            </w:pPr>
          </w:p>
          <w:p w14:paraId="61AB14EC" w14:textId="77777777" w:rsidR="00F34B55" w:rsidRPr="007565B1" w:rsidRDefault="00F34B55" w:rsidP="00DD1BCD">
            <w:pPr>
              <w:ind w:right="72" w:hanging="15"/>
              <w:jc w:val="both"/>
              <w:rPr>
                <w:rFonts w:ascii="Arial Narrow" w:hAnsi="Arial Narrow" w:cs="Arial"/>
                <w:b/>
                <w:lang w:val="en-US"/>
              </w:rPr>
            </w:pPr>
          </w:p>
          <w:p w14:paraId="7B4E9E69" w14:textId="77777777" w:rsidR="002F3D9B" w:rsidRPr="007565B1" w:rsidRDefault="002F3D9B" w:rsidP="00DD1BCD">
            <w:pPr>
              <w:ind w:right="72" w:hanging="15"/>
              <w:jc w:val="both"/>
              <w:rPr>
                <w:rFonts w:ascii="Arial Narrow" w:hAnsi="Arial Narrow" w:cs="Arial"/>
                <w:lang w:val="en-US"/>
              </w:rPr>
            </w:pPr>
            <w:r w:rsidRPr="007565B1">
              <w:rPr>
                <w:rFonts w:ascii="Arial Narrow" w:hAnsi="Arial Narrow" w:cs="Arial"/>
                <w:lang w:val="en-GB"/>
              </w:rPr>
              <w:t xml:space="preserve">16.1. Neither Party is responsible for complete or partial non-fulfilment of taken obligations, except of obligations of payment for the </w:t>
            </w:r>
            <w:r w:rsidR="00D63930" w:rsidRPr="007565B1">
              <w:rPr>
                <w:rFonts w:ascii="Arial Narrow" w:hAnsi="Arial Narrow" w:cs="Arial"/>
                <w:lang w:val="en-GB"/>
              </w:rPr>
              <w:t>Goods</w:t>
            </w:r>
            <w:r w:rsidRPr="007565B1">
              <w:rPr>
                <w:rFonts w:ascii="Arial Narrow" w:hAnsi="Arial Narrow" w:cs="Arial"/>
                <w:lang w:val="en-GB"/>
              </w:rPr>
              <w:t>, if this non-fulfilment is a result of force majeure circumstances, such as, fire, flood, strikes, wars (declared or non-declared), confusions, embargoes, accidents, restrictions introduced by government (including protectionism, allocation, price supervision), as well as other circumstances beyond the control of the parties, arising after the conclusion of the present Contract.</w:t>
            </w:r>
          </w:p>
        </w:tc>
      </w:tr>
      <w:tr w:rsidR="002F3D9B" w:rsidRPr="006061B1" w14:paraId="5B6CF355" w14:textId="77777777" w:rsidTr="005F2C5C">
        <w:tc>
          <w:tcPr>
            <w:tcW w:w="4962" w:type="dxa"/>
          </w:tcPr>
          <w:p w14:paraId="77427186"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16.2. Если какие-либо из вышеупомянутых обстоятельств непосредственно влияют на выполнение обязательств в период, определенный настоящим Контрактом, срок выполнения обязательств увеличивается соответственно на время длительности этих обстоятельств.</w:t>
            </w:r>
          </w:p>
        </w:tc>
        <w:tc>
          <w:tcPr>
            <w:tcW w:w="4961" w:type="dxa"/>
          </w:tcPr>
          <w:p w14:paraId="4B0A0BA1"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16.2. If any of the above circumstances directly influence the fulfillment of obligations in time specified by the present Contract, time for fulfilling those obligations will be correspondingly increased for the time of duration of the circumstances.</w:t>
            </w:r>
          </w:p>
        </w:tc>
      </w:tr>
      <w:tr w:rsidR="002F3D9B" w:rsidRPr="006061B1" w14:paraId="2A7AAA19" w14:textId="77777777" w:rsidTr="005F2C5C">
        <w:tc>
          <w:tcPr>
            <w:tcW w:w="4962" w:type="dxa"/>
          </w:tcPr>
          <w:p w14:paraId="7DBFE788"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В таких случаях ни одна из сторон не имеет права на предъявление претензии о возмещении другой стороной возможных убытков.</w:t>
            </w:r>
          </w:p>
        </w:tc>
        <w:tc>
          <w:tcPr>
            <w:tcW w:w="4961" w:type="dxa"/>
          </w:tcPr>
          <w:p w14:paraId="46223C93"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In such cases neither party shall have the right </w:t>
            </w:r>
            <w:proofErr w:type="gramStart"/>
            <w:r w:rsidRPr="007565B1">
              <w:rPr>
                <w:rFonts w:ascii="Arial Narrow" w:hAnsi="Arial Narrow" w:cs="Arial"/>
                <w:lang w:val="en-US"/>
              </w:rPr>
              <w:t>to  claim</w:t>
            </w:r>
            <w:proofErr w:type="gramEnd"/>
            <w:r w:rsidRPr="007565B1">
              <w:rPr>
                <w:rFonts w:ascii="Arial Narrow" w:hAnsi="Arial Narrow" w:cs="Arial"/>
                <w:lang w:val="en-US"/>
              </w:rPr>
              <w:t xml:space="preserve"> damages from the other party.</w:t>
            </w:r>
          </w:p>
        </w:tc>
      </w:tr>
      <w:tr w:rsidR="002F3D9B" w:rsidRPr="006061B1" w14:paraId="297FE54C" w14:textId="77777777" w:rsidTr="005F2C5C">
        <w:tc>
          <w:tcPr>
            <w:tcW w:w="4962" w:type="dxa"/>
          </w:tcPr>
          <w:p w14:paraId="3EDC3AA1"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lastRenderedPageBreak/>
              <w:t>16.3. Сторона, которая не в состоянии выполнять свои обязательства по контракту, немедленно письменно извещает другую сторону о начале, предполагаемой длительности и соответственно об окончании обстоятельств, которые мешают выполнению этих обязательств.</w:t>
            </w:r>
          </w:p>
        </w:tc>
        <w:tc>
          <w:tcPr>
            <w:tcW w:w="4961" w:type="dxa"/>
          </w:tcPr>
          <w:p w14:paraId="21C1F926"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16.3. The party for whom it becomes impossible to meet their obligations under the Contract shall immediately advise the other party in writing regarding the beginning, the expected duration and subsequently the end of the circumstances which prevent the fulfillment of its obligations.</w:t>
            </w:r>
          </w:p>
        </w:tc>
      </w:tr>
      <w:tr w:rsidR="002F3D9B" w:rsidRPr="006061B1" w14:paraId="365ECCD0" w14:textId="77777777" w:rsidTr="005F2C5C">
        <w:tc>
          <w:tcPr>
            <w:tcW w:w="4962" w:type="dxa"/>
          </w:tcPr>
          <w:p w14:paraId="2A8C5AD2"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16.4. Сертификаты торговых палат стран Продавца и Покупателя, а также страны на территории которой возникли форс-мажорные обстоятельства, являются достаточными для доказательства таких обстоятельств и их продолжительности.</w:t>
            </w:r>
          </w:p>
        </w:tc>
        <w:tc>
          <w:tcPr>
            <w:tcW w:w="4961" w:type="dxa"/>
          </w:tcPr>
          <w:p w14:paraId="6584E555"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16.4. Certificates issued by the respective Chamber of Commerce of the Sellers’ or Buyers’ country, as well as the country where the force-majeure circumstances occur, will be sufficient proof of such circumstances and their duration.</w:t>
            </w:r>
          </w:p>
        </w:tc>
      </w:tr>
      <w:tr w:rsidR="002F3D9B" w:rsidRPr="006061B1" w14:paraId="6E4629E0" w14:textId="77777777" w:rsidTr="005F2C5C">
        <w:tc>
          <w:tcPr>
            <w:tcW w:w="4962" w:type="dxa"/>
          </w:tcPr>
          <w:p w14:paraId="6DE426B8" w14:textId="77777777" w:rsidR="002F3D9B" w:rsidRPr="007565B1" w:rsidRDefault="002F3D9B" w:rsidP="00393C15">
            <w:pPr>
              <w:snapToGrid w:val="0"/>
              <w:jc w:val="both"/>
              <w:rPr>
                <w:rFonts w:ascii="Arial Narrow" w:hAnsi="Arial Narrow" w:cs="Arial"/>
              </w:rPr>
            </w:pPr>
            <w:r w:rsidRPr="007565B1">
              <w:rPr>
                <w:rFonts w:ascii="Arial Narrow" w:hAnsi="Arial Narrow" w:cs="Arial"/>
              </w:rPr>
              <w:t>16.5. Если действие обстоятельств по смыслу данной статьи продолжается более 6 месяцев Продавец и Покупатель должны договориться о судьбе Контракта. Если сторонам не удалось достичь компромисса, контрагент, которого не затронуло действие непреодолимой силы, имеет право расторгнуть Контракт без обращения в арбитражный суд после письменного извещения другой стороны (а именно</w:t>
            </w:r>
            <w:r w:rsidR="00D63930" w:rsidRPr="007565B1">
              <w:rPr>
                <w:rFonts w:ascii="Arial Narrow" w:hAnsi="Arial Narrow" w:cs="Arial"/>
              </w:rPr>
              <w:t>, заказным письмом, телеграммой</w:t>
            </w:r>
            <w:r w:rsidR="00393C15" w:rsidRPr="007565B1">
              <w:rPr>
                <w:rFonts w:ascii="Arial Narrow" w:hAnsi="Arial Narrow" w:cs="Arial"/>
              </w:rPr>
              <w:t xml:space="preserve"> или телефаксом). </w:t>
            </w:r>
            <w:r w:rsidRPr="007565B1">
              <w:rPr>
                <w:rFonts w:ascii="Arial Narrow" w:hAnsi="Arial Narrow" w:cs="Arial"/>
              </w:rPr>
              <w:t>При этом Продавец обязан возвратить полученный авансовый платеж не позднее 1</w:t>
            </w:r>
            <w:r w:rsidR="00D63930" w:rsidRPr="007565B1">
              <w:rPr>
                <w:rFonts w:ascii="Arial Narrow" w:hAnsi="Arial Narrow" w:cs="Arial"/>
              </w:rPr>
              <w:t>5</w:t>
            </w:r>
            <w:r w:rsidRPr="007565B1">
              <w:rPr>
                <w:rFonts w:ascii="Arial Narrow" w:hAnsi="Arial Narrow" w:cs="Arial"/>
              </w:rPr>
              <w:t xml:space="preserve"> </w:t>
            </w:r>
            <w:r w:rsidR="00D63930" w:rsidRPr="007565B1">
              <w:rPr>
                <w:rFonts w:ascii="Arial Narrow" w:hAnsi="Arial Narrow" w:cs="Arial"/>
              </w:rPr>
              <w:t xml:space="preserve">банковских </w:t>
            </w:r>
            <w:r w:rsidRPr="007565B1">
              <w:rPr>
                <w:rFonts w:ascii="Arial Narrow" w:hAnsi="Arial Narrow" w:cs="Arial"/>
              </w:rPr>
              <w:t xml:space="preserve">дней </w:t>
            </w:r>
            <w:r w:rsidR="00D63930" w:rsidRPr="007565B1">
              <w:rPr>
                <w:rFonts w:ascii="Arial Narrow" w:hAnsi="Arial Narrow" w:cs="Arial"/>
                <w:bCs/>
              </w:rPr>
              <w:t>с</w:t>
            </w:r>
            <w:r w:rsidRPr="007565B1">
              <w:rPr>
                <w:rFonts w:ascii="Arial Narrow" w:hAnsi="Arial Narrow" w:cs="Arial"/>
                <w:bCs/>
              </w:rPr>
              <w:t xml:space="preserve"> даты подписания сторонами акта </w:t>
            </w:r>
            <w:proofErr w:type="gramStart"/>
            <w:r w:rsidRPr="007565B1">
              <w:rPr>
                <w:rFonts w:ascii="Arial Narrow" w:hAnsi="Arial Narrow" w:cs="Arial"/>
                <w:bCs/>
              </w:rPr>
              <w:t>сверки  поставок</w:t>
            </w:r>
            <w:proofErr w:type="gramEnd"/>
            <w:r w:rsidRPr="007565B1">
              <w:rPr>
                <w:rFonts w:ascii="Arial Narrow" w:hAnsi="Arial Narrow" w:cs="Arial"/>
                <w:bCs/>
              </w:rPr>
              <w:t xml:space="preserve"> и </w:t>
            </w:r>
            <w:r w:rsidR="002779C2" w:rsidRPr="007565B1">
              <w:rPr>
                <w:rFonts w:ascii="Arial Narrow" w:hAnsi="Arial Narrow" w:cs="Arial"/>
                <w:bCs/>
              </w:rPr>
              <w:t>оплаты Товара</w:t>
            </w:r>
            <w:r w:rsidRPr="007565B1">
              <w:rPr>
                <w:rFonts w:ascii="Arial Narrow" w:hAnsi="Arial Narrow" w:cs="Arial"/>
                <w:bCs/>
              </w:rPr>
              <w:t>.</w:t>
            </w:r>
          </w:p>
          <w:p w14:paraId="64AE54E8" w14:textId="77777777" w:rsidR="002F3D9B" w:rsidRPr="007565B1" w:rsidRDefault="002F3D9B" w:rsidP="00DD1BCD">
            <w:pPr>
              <w:jc w:val="both"/>
              <w:rPr>
                <w:rFonts w:ascii="Arial Narrow" w:hAnsi="Arial Narrow" w:cs="Arial"/>
              </w:rPr>
            </w:pPr>
          </w:p>
        </w:tc>
        <w:tc>
          <w:tcPr>
            <w:tcW w:w="4961" w:type="dxa"/>
          </w:tcPr>
          <w:p w14:paraId="0EFC300F"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16.5. If circumstances mentioned in this article last more than 6 month, then the Seller and the Buyer have to come to an agreement about the Contract’s fate. If Parties do not reach any compromise, the contractor, not affected by Force Majeure, has rights to break off the Contract without appeal to arbitration  after written  notice given to the other Party (namely by registered letter, telegraph or telefax).</w:t>
            </w:r>
          </w:p>
          <w:p w14:paraId="7BCC78E0"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The Seller shall return the advance payment of the Buyer within 1</w:t>
            </w:r>
            <w:r w:rsidR="00D63930" w:rsidRPr="007565B1">
              <w:rPr>
                <w:rFonts w:ascii="Arial Narrow" w:hAnsi="Arial Narrow" w:cs="Arial"/>
                <w:lang w:val="en-US"/>
              </w:rPr>
              <w:t>5 bank</w:t>
            </w:r>
            <w:r w:rsidRPr="007565B1">
              <w:rPr>
                <w:rFonts w:ascii="Arial Narrow" w:hAnsi="Arial Narrow" w:cs="Arial"/>
                <w:lang w:val="en-US"/>
              </w:rPr>
              <w:t xml:space="preserve"> days from the signing of </w:t>
            </w:r>
            <w:r w:rsidRPr="007565B1">
              <w:rPr>
                <w:rFonts w:ascii="Arial Narrow" w:hAnsi="Arial Narrow" w:cs="Arial"/>
                <w:lang w:val="en-GB"/>
              </w:rPr>
              <w:t xml:space="preserve">the checking report of the </w:t>
            </w:r>
            <w:r w:rsidR="00D63930" w:rsidRPr="007565B1">
              <w:rPr>
                <w:rFonts w:ascii="Arial Narrow" w:hAnsi="Arial Narrow" w:cs="Arial"/>
                <w:lang w:val="en-GB"/>
              </w:rPr>
              <w:t>G</w:t>
            </w:r>
            <w:r w:rsidRPr="007565B1">
              <w:rPr>
                <w:rFonts w:ascii="Arial Narrow" w:hAnsi="Arial Narrow" w:cs="Arial"/>
                <w:lang w:val="en-GB"/>
              </w:rPr>
              <w:t>oods delivery and payment</w:t>
            </w:r>
            <w:r w:rsidRPr="007565B1">
              <w:rPr>
                <w:rFonts w:ascii="Arial Narrow" w:hAnsi="Arial Narrow" w:cs="Arial"/>
                <w:lang w:val="en-US"/>
              </w:rPr>
              <w:t xml:space="preserve">. </w:t>
            </w:r>
          </w:p>
        </w:tc>
      </w:tr>
      <w:tr w:rsidR="002F3D9B" w:rsidRPr="007565B1" w14:paraId="7E7E360F" w14:textId="77777777" w:rsidTr="005F2C5C">
        <w:tc>
          <w:tcPr>
            <w:tcW w:w="4962" w:type="dxa"/>
          </w:tcPr>
          <w:p w14:paraId="14C16400" w14:textId="77777777" w:rsidR="00F34B55" w:rsidRPr="007565B1" w:rsidRDefault="002F3D9B" w:rsidP="00DD1BCD">
            <w:pPr>
              <w:snapToGrid w:val="0"/>
              <w:rPr>
                <w:rFonts w:ascii="Arial Narrow" w:hAnsi="Arial Narrow" w:cs="Arial"/>
                <w:b/>
                <w:bCs/>
                <w:lang w:val="en-US"/>
              </w:rPr>
            </w:pPr>
            <w:r w:rsidRPr="007565B1">
              <w:rPr>
                <w:rFonts w:ascii="Arial Narrow" w:hAnsi="Arial Narrow" w:cs="Arial"/>
                <w:b/>
                <w:bCs/>
                <w:lang w:val="en-US"/>
              </w:rPr>
              <w:t>1</w:t>
            </w:r>
            <w:r w:rsidRPr="007565B1">
              <w:rPr>
                <w:rFonts w:ascii="Arial Narrow" w:hAnsi="Arial Narrow" w:cs="Arial"/>
                <w:b/>
                <w:bCs/>
              </w:rPr>
              <w:t xml:space="preserve">7. </w:t>
            </w:r>
            <w:r w:rsidRPr="007565B1">
              <w:rPr>
                <w:rFonts w:ascii="Arial Narrow" w:hAnsi="Arial Narrow" w:cs="Arial"/>
                <w:b/>
              </w:rPr>
              <w:t>ПРОЧИЕ УСЛОВИЯ</w:t>
            </w:r>
            <w:r w:rsidRPr="007565B1">
              <w:rPr>
                <w:rFonts w:ascii="Arial Narrow" w:hAnsi="Arial Narrow" w:cs="Arial"/>
                <w:b/>
                <w:bCs/>
              </w:rPr>
              <w:t xml:space="preserve">  </w:t>
            </w:r>
          </w:p>
        </w:tc>
        <w:tc>
          <w:tcPr>
            <w:tcW w:w="4961" w:type="dxa"/>
          </w:tcPr>
          <w:p w14:paraId="5A25FD95" w14:textId="77777777" w:rsidR="002F3D9B" w:rsidRPr="007565B1" w:rsidRDefault="002F3D9B" w:rsidP="00DD1BCD">
            <w:pPr>
              <w:snapToGrid w:val="0"/>
              <w:jc w:val="both"/>
              <w:rPr>
                <w:rFonts w:ascii="Arial Narrow" w:hAnsi="Arial Narrow" w:cs="Arial"/>
                <w:b/>
                <w:bCs/>
                <w:lang w:val="en-US"/>
              </w:rPr>
            </w:pPr>
            <w:r w:rsidRPr="007565B1">
              <w:rPr>
                <w:rFonts w:ascii="Arial Narrow" w:hAnsi="Arial Narrow" w:cs="Arial"/>
                <w:b/>
                <w:bCs/>
                <w:lang w:val="en-US"/>
              </w:rPr>
              <w:t>1</w:t>
            </w:r>
            <w:r w:rsidRPr="007565B1">
              <w:rPr>
                <w:rFonts w:ascii="Arial Narrow" w:hAnsi="Arial Narrow" w:cs="Arial"/>
                <w:b/>
                <w:bCs/>
              </w:rPr>
              <w:t>7</w:t>
            </w:r>
            <w:r w:rsidRPr="007565B1">
              <w:rPr>
                <w:rFonts w:ascii="Arial Narrow" w:hAnsi="Arial Narrow" w:cs="Arial"/>
                <w:b/>
                <w:bCs/>
                <w:lang w:val="en-US"/>
              </w:rPr>
              <w:t xml:space="preserve">. </w:t>
            </w:r>
            <w:r w:rsidRPr="007565B1">
              <w:rPr>
                <w:rFonts w:ascii="Arial Narrow" w:hAnsi="Arial Narrow" w:cs="Arial"/>
                <w:b/>
                <w:lang w:val="en-US"/>
              </w:rPr>
              <w:t>OTHER CONDITIONS</w:t>
            </w:r>
            <w:r w:rsidRPr="007565B1">
              <w:rPr>
                <w:rFonts w:ascii="Arial Narrow" w:hAnsi="Arial Narrow" w:cs="Arial"/>
                <w:b/>
                <w:bCs/>
                <w:lang w:val="en-US"/>
              </w:rPr>
              <w:t xml:space="preserve"> </w:t>
            </w:r>
            <w:r w:rsidRPr="007565B1">
              <w:rPr>
                <w:rFonts w:ascii="Arial Narrow" w:hAnsi="Arial Narrow" w:cs="Arial"/>
                <w:b/>
                <w:bCs/>
              </w:rPr>
              <w:t xml:space="preserve"> </w:t>
            </w:r>
          </w:p>
        </w:tc>
      </w:tr>
      <w:tr w:rsidR="002F3D9B" w:rsidRPr="006061B1" w14:paraId="2A5AF1FD" w14:textId="77777777" w:rsidTr="005F2C5C">
        <w:tc>
          <w:tcPr>
            <w:tcW w:w="4962" w:type="dxa"/>
          </w:tcPr>
          <w:p w14:paraId="4AECE418"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 xml:space="preserve">17.1. Все изменения, приложения и дополнительные соглашения к настоящему </w:t>
            </w:r>
            <w:r w:rsidR="00261FE9" w:rsidRPr="007565B1">
              <w:rPr>
                <w:rFonts w:ascii="Arial Narrow" w:hAnsi="Arial Narrow" w:cs="Arial"/>
              </w:rPr>
              <w:t>К</w:t>
            </w:r>
            <w:r w:rsidRPr="007565B1">
              <w:rPr>
                <w:rFonts w:ascii="Arial Narrow" w:hAnsi="Arial Narrow" w:cs="Arial"/>
              </w:rPr>
              <w:t>онтракту имеют силу только в том случае, если они составлены в письменном виде и подписаны обеими сторонами.</w:t>
            </w:r>
          </w:p>
          <w:p w14:paraId="7CF7564A"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Все изменения, приложения и дополнительные соглашения, должным образом подписанные, являются составной частью этого </w:t>
            </w:r>
            <w:r w:rsidR="00261FE9" w:rsidRPr="007565B1">
              <w:rPr>
                <w:rFonts w:ascii="Arial Narrow" w:hAnsi="Arial Narrow" w:cs="Arial"/>
              </w:rPr>
              <w:t>К</w:t>
            </w:r>
            <w:r w:rsidRPr="007565B1">
              <w:rPr>
                <w:rFonts w:ascii="Arial Narrow" w:hAnsi="Arial Narrow" w:cs="Arial"/>
              </w:rPr>
              <w:t>онтракта.</w:t>
            </w:r>
          </w:p>
          <w:p w14:paraId="37B65277"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  </w:t>
            </w:r>
          </w:p>
        </w:tc>
        <w:tc>
          <w:tcPr>
            <w:tcW w:w="4961" w:type="dxa"/>
          </w:tcPr>
          <w:p w14:paraId="68866330" w14:textId="77777777" w:rsidR="002F3D9B" w:rsidRPr="007565B1" w:rsidRDefault="002F3D9B" w:rsidP="00DD1BCD">
            <w:pPr>
              <w:pStyle w:val="BodyText21"/>
              <w:snapToGrid w:val="0"/>
              <w:rPr>
                <w:rFonts w:ascii="Arial Narrow" w:hAnsi="Arial Narrow" w:cs="Arial"/>
                <w:sz w:val="24"/>
              </w:rPr>
            </w:pPr>
            <w:r w:rsidRPr="007565B1">
              <w:rPr>
                <w:rFonts w:ascii="Arial Narrow" w:hAnsi="Arial Narrow" w:cs="Arial"/>
                <w:sz w:val="24"/>
              </w:rPr>
              <w:t xml:space="preserve">17.1. All amendments, supplements and additional agreements to the present Contract are only </w:t>
            </w:r>
            <w:proofErr w:type="gramStart"/>
            <w:r w:rsidRPr="007565B1">
              <w:rPr>
                <w:rFonts w:ascii="Arial Narrow" w:hAnsi="Arial Narrow" w:cs="Arial"/>
                <w:sz w:val="24"/>
              </w:rPr>
              <w:t>valid  if</w:t>
            </w:r>
            <w:proofErr w:type="gramEnd"/>
            <w:r w:rsidRPr="007565B1">
              <w:rPr>
                <w:rFonts w:ascii="Arial Narrow" w:hAnsi="Arial Narrow" w:cs="Arial"/>
                <w:sz w:val="24"/>
              </w:rPr>
              <w:t xml:space="preserve"> made in writing and signed by the contracting Parties.</w:t>
            </w:r>
          </w:p>
          <w:p w14:paraId="06981EFA" w14:textId="77777777" w:rsidR="002F3D9B" w:rsidRPr="007565B1" w:rsidRDefault="002F3D9B" w:rsidP="00DD1BCD">
            <w:pPr>
              <w:pStyle w:val="BodyText21"/>
              <w:rPr>
                <w:rFonts w:ascii="Arial Narrow" w:hAnsi="Arial Narrow" w:cs="Arial"/>
                <w:sz w:val="24"/>
              </w:rPr>
            </w:pPr>
          </w:p>
          <w:p w14:paraId="14E91DF0" w14:textId="77777777" w:rsidR="004935CB" w:rsidRPr="007565B1" w:rsidRDefault="004935CB" w:rsidP="00DD1BCD">
            <w:pPr>
              <w:pStyle w:val="BodyText21"/>
              <w:rPr>
                <w:rFonts w:ascii="Arial Narrow" w:hAnsi="Arial Narrow" w:cs="Arial"/>
                <w:sz w:val="24"/>
              </w:rPr>
            </w:pPr>
          </w:p>
          <w:p w14:paraId="4E2E2DBE" w14:textId="77777777" w:rsidR="002F3D9B" w:rsidRPr="007565B1" w:rsidRDefault="002F3D9B" w:rsidP="00DD1BCD">
            <w:pPr>
              <w:pStyle w:val="BodyText21"/>
              <w:rPr>
                <w:rFonts w:ascii="Arial Narrow" w:hAnsi="Arial Narrow" w:cs="Arial"/>
                <w:sz w:val="24"/>
              </w:rPr>
            </w:pPr>
            <w:r w:rsidRPr="007565B1">
              <w:rPr>
                <w:rFonts w:ascii="Arial Narrow" w:hAnsi="Arial Narrow" w:cs="Arial"/>
                <w:sz w:val="24"/>
              </w:rPr>
              <w:t>All amendments, supplements and additional agreements</w:t>
            </w:r>
            <w:r w:rsidRPr="007565B1">
              <w:rPr>
                <w:rFonts w:ascii="Arial Narrow" w:hAnsi="Arial Narrow" w:cs="Arial"/>
                <w:kern w:val="22"/>
                <w:sz w:val="24"/>
              </w:rPr>
              <w:t xml:space="preserve"> </w:t>
            </w:r>
            <w:r w:rsidRPr="007565B1">
              <w:rPr>
                <w:rFonts w:ascii="Arial Narrow" w:hAnsi="Arial Narrow" w:cs="Arial"/>
                <w:sz w:val="24"/>
              </w:rPr>
              <w:t>duly signed make an integral part of this Contract.</w:t>
            </w:r>
          </w:p>
          <w:p w14:paraId="5C9DBCA5" w14:textId="77777777" w:rsidR="002F3D9B" w:rsidRPr="007565B1" w:rsidRDefault="002F3D9B" w:rsidP="00DD1BCD">
            <w:pPr>
              <w:pStyle w:val="BodyText21"/>
              <w:rPr>
                <w:rFonts w:ascii="Arial Narrow" w:hAnsi="Arial Narrow" w:cs="Arial"/>
                <w:sz w:val="24"/>
              </w:rPr>
            </w:pPr>
            <w:r w:rsidRPr="007565B1">
              <w:rPr>
                <w:rFonts w:ascii="Arial Narrow" w:hAnsi="Arial Narrow" w:cs="Arial"/>
                <w:sz w:val="24"/>
              </w:rPr>
              <w:t xml:space="preserve">  </w:t>
            </w:r>
          </w:p>
        </w:tc>
      </w:tr>
      <w:tr w:rsidR="002F3D9B" w:rsidRPr="006061B1" w14:paraId="6AD5836C" w14:textId="77777777" w:rsidTr="005F2C5C">
        <w:tc>
          <w:tcPr>
            <w:tcW w:w="4962" w:type="dxa"/>
          </w:tcPr>
          <w:p w14:paraId="7E024DE6" w14:textId="77777777" w:rsidR="00877EE2" w:rsidRPr="007565B1" w:rsidRDefault="004935CB" w:rsidP="00877EE2">
            <w:pPr>
              <w:jc w:val="both"/>
              <w:rPr>
                <w:rFonts w:ascii="Arial Narrow" w:hAnsi="Arial Narrow" w:cs="Arial"/>
              </w:rPr>
            </w:pPr>
            <w:r w:rsidRPr="007565B1">
              <w:rPr>
                <w:rFonts w:ascii="Arial Narrow" w:hAnsi="Arial Narrow" w:cs="Arial"/>
              </w:rPr>
              <w:t xml:space="preserve">17.2. </w:t>
            </w:r>
            <w:r w:rsidR="00877EE2" w:rsidRPr="007565B1">
              <w:rPr>
                <w:rFonts w:ascii="Arial Narrow" w:hAnsi="Arial Narrow" w:cs="Arial"/>
              </w:rPr>
              <w:t>Стороны признают юридическую силу  копий документов, заключаемых в рамках настоящего Контракта и полученных по электронной почте или посредством факсимильной связи, до момента получения оригиналов документов, идентичных указанным копиям, с личной подписью уполномоченных представителей Сторон и скреплённых печатями, при условии, что можно достоверно установить происхождение документа от Стороны по настоящему Контракту. Покупатель   обязуется представить подлинный документ в течение 10 (десяти) календарных дней с момента представления копии документа.</w:t>
            </w:r>
          </w:p>
          <w:p w14:paraId="39736C56" w14:textId="77777777" w:rsidR="002F3D9B" w:rsidRPr="007565B1" w:rsidRDefault="002F3D9B" w:rsidP="00DD1BCD">
            <w:pPr>
              <w:jc w:val="both"/>
              <w:rPr>
                <w:rFonts w:ascii="Arial Narrow" w:hAnsi="Arial Narrow" w:cs="Arial"/>
              </w:rPr>
            </w:pPr>
          </w:p>
        </w:tc>
        <w:tc>
          <w:tcPr>
            <w:tcW w:w="4961" w:type="dxa"/>
          </w:tcPr>
          <w:p w14:paraId="1C0FFBC8" w14:textId="77777777" w:rsidR="00877EE2" w:rsidRPr="007565B1" w:rsidRDefault="004935CB" w:rsidP="00877EE2">
            <w:pPr>
              <w:jc w:val="both"/>
              <w:rPr>
                <w:rFonts w:ascii="Arial Narrow" w:hAnsi="Arial Narrow" w:cs="Arial"/>
                <w:lang w:val="en-US"/>
              </w:rPr>
            </w:pPr>
            <w:r w:rsidRPr="007565B1">
              <w:rPr>
                <w:rFonts w:ascii="Arial Narrow" w:hAnsi="Arial Narrow" w:cs="Arial"/>
              </w:rPr>
              <w:t xml:space="preserve"> </w:t>
            </w:r>
            <w:r w:rsidRPr="007565B1">
              <w:rPr>
                <w:rFonts w:ascii="Arial Narrow" w:hAnsi="Arial Narrow" w:cs="Arial"/>
                <w:lang w:val="en-US"/>
              </w:rPr>
              <w:t xml:space="preserve">17.2. </w:t>
            </w:r>
            <w:r w:rsidR="00877EE2" w:rsidRPr="007565B1">
              <w:rPr>
                <w:rFonts w:ascii="Arial Narrow" w:hAnsi="Arial Narrow" w:cs="Arial"/>
                <w:lang w:val="en-US"/>
              </w:rPr>
              <w:t>The Parties acknowledge validity of the copies of documents executed under this Contract sent by e-mail or fax before receipt of the original documents, identical to their copies, and affixed by a seal with personal signatures of Parties’ authorized representatives, provided that the origin of the document received from the other Party  can be authentically identified. The original document shall be presented by the Buyer within 10 (ten) calendar days from the date of the document copy submission.</w:t>
            </w:r>
          </w:p>
          <w:p w14:paraId="2C3AE7A6" w14:textId="77777777" w:rsidR="002F3D9B" w:rsidRPr="007565B1" w:rsidRDefault="002F3D9B" w:rsidP="00DD1BCD">
            <w:pPr>
              <w:pStyle w:val="BodyText21"/>
              <w:rPr>
                <w:rFonts w:ascii="Arial Narrow" w:hAnsi="Arial Narrow" w:cs="Arial"/>
                <w:sz w:val="24"/>
              </w:rPr>
            </w:pPr>
          </w:p>
        </w:tc>
      </w:tr>
      <w:tr w:rsidR="002F3D9B" w:rsidRPr="006061B1" w14:paraId="5B7781CE" w14:textId="77777777" w:rsidTr="005F2C5C">
        <w:tc>
          <w:tcPr>
            <w:tcW w:w="4962" w:type="dxa"/>
          </w:tcPr>
          <w:p w14:paraId="1C1FC850"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 xml:space="preserve">17.3. Покупатель обязан своими силами </w:t>
            </w:r>
            <w:r w:rsidRPr="007565B1">
              <w:rPr>
                <w:rFonts w:ascii="Arial Narrow" w:hAnsi="Arial Narrow" w:cs="Arial"/>
              </w:rPr>
              <w:lastRenderedPageBreak/>
              <w:t>организовывать передачу всех документов по настоящему Контракту.</w:t>
            </w:r>
          </w:p>
          <w:p w14:paraId="0A546521" w14:textId="77777777" w:rsidR="002F3D9B" w:rsidRPr="007565B1" w:rsidRDefault="002F3D9B" w:rsidP="00DD1BCD">
            <w:pPr>
              <w:jc w:val="both"/>
              <w:rPr>
                <w:rFonts w:ascii="Arial Narrow" w:hAnsi="Arial Narrow" w:cs="Arial"/>
              </w:rPr>
            </w:pPr>
          </w:p>
          <w:p w14:paraId="62B86213"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17.4. Ни одна из сторон не имеет права передавать свои права и/или обязанности по данному </w:t>
            </w:r>
            <w:r w:rsidR="00261FE9" w:rsidRPr="007565B1">
              <w:rPr>
                <w:rFonts w:ascii="Arial Narrow" w:hAnsi="Arial Narrow" w:cs="Arial"/>
              </w:rPr>
              <w:t>К</w:t>
            </w:r>
            <w:r w:rsidRPr="007565B1">
              <w:rPr>
                <w:rFonts w:ascii="Arial Narrow" w:hAnsi="Arial Narrow" w:cs="Arial"/>
              </w:rPr>
              <w:t xml:space="preserve">онтракту третьей стороне без  предварительного письменного согласия </w:t>
            </w:r>
            <w:r w:rsidR="00B75B23" w:rsidRPr="007565B1">
              <w:rPr>
                <w:rFonts w:ascii="Arial Narrow" w:hAnsi="Arial Narrow" w:cs="Arial"/>
              </w:rPr>
              <w:t xml:space="preserve"> </w:t>
            </w:r>
            <w:r w:rsidRPr="007565B1">
              <w:rPr>
                <w:rFonts w:ascii="Arial Narrow" w:hAnsi="Arial Narrow" w:cs="Arial"/>
              </w:rPr>
              <w:t>другой стороны.</w:t>
            </w:r>
          </w:p>
          <w:p w14:paraId="569770DB" w14:textId="77777777" w:rsidR="002F3D9B" w:rsidRPr="007565B1" w:rsidRDefault="002F3D9B" w:rsidP="00DD1BCD">
            <w:pPr>
              <w:jc w:val="both"/>
              <w:rPr>
                <w:rFonts w:ascii="Arial Narrow" w:hAnsi="Arial Narrow" w:cs="Arial"/>
                <w:b/>
              </w:rPr>
            </w:pPr>
          </w:p>
        </w:tc>
        <w:tc>
          <w:tcPr>
            <w:tcW w:w="4961" w:type="dxa"/>
          </w:tcPr>
          <w:p w14:paraId="0AD1685D"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lastRenderedPageBreak/>
              <w:t xml:space="preserve">17.3. The Buyer shall organize the transfer of </w:t>
            </w:r>
            <w:r w:rsidRPr="007565B1">
              <w:rPr>
                <w:rFonts w:ascii="Arial Narrow" w:hAnsi="Arial Narrow" w:cs="Arial"/>
                <w:lang w:val="en-US"/>
              </w:rPr>
              <w:lastRenderedPageBreak/>
              <w:t>documents under the present Contract by himself.</w:t>
            </w:r>
          </w:p>
          <w:p w14:paraId="1E9D735B" w14:textId="77777777" w:rsidR="002F3D9B" w:rsidRPr="007565B1" w:rsidRDefault="002F3D9B" w:rsidP="00DD1BCD">
            <w:pPr>
              <w:snapToGrid w:val="0"/>
              <w:jc w:val="both"/>
              <w:rPr>
                <w:rFonts w:ascii="Arial Narrow" w:hAnsi="Arial Narrow" w:cs="Arial"/>
                <w:lang w:val="en-US"/>
              </w:rPr>
            </w:pPr>
          </w:p>
          <w:p w14:paraId="195F2D0C" w14:textId="77777777" w:rsidR="002F3D9B" w:rsidRPr="007565B1" w:rsidRDefault="002F3D9B" w:rsidP="00DD1BCD">
            <w:pPr>
              <w:snapToGrid w:val="0"/>
              <w:jc w:val="both"/>
              <w:rPr>
                <w:rFonts w:ascii="Arial Narrow" w:hAnsi="Arial Narrow" w:cs="Arial"/>
                <w:lang w:val="en-US"/>
              </w:rPr>
            </w:pPr>
          </w:p>
          <w:p w14:paraId="734FE7AB"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17.4. Neither Party shall have the right to assign the rights and/or obligations under the present Contract</w:t>
            </w:r>
            <w:r w:rsidRPr="007565B1">
              <w:rPr>
                <w:rFonts w:ascii="Arial Narrow" w:hAnsi="Arial Narrow" w:cs="Arial"/>
                <w:strike/>
                <w:kern w:val="22"/>
                <w:lang w:val="en-US"/>
              </w:rPr>
              <w:t xml:space="preserve"> </w:t>
            </w:r>
            <w:r w:rsidRPr="007565B1">
              <w:rPr>
                <w:rFonts w:ascii="Arial Narrow" w:hAnsi="Arial Narrow" w:cs="Arial"/>
                <w:lang w:val="en-US"/>
              </w:rPr>
              <w:t xml:space="preserve">to a third Party without the previous </w:t>
            </w:r>
            <w:proofErr w:type="gramStart"/>
            <w:r w:rsidRPr="007565B1">
              <w:rPr>
                <w:rFonts w:ascii="Arial Narrow" w:hAnsi="Arial Narrow" w:cs="Arial"/>
                <w:lang w:val="en-US"/>
              </w:rPr>
              <w:t xml:space="preserve">written </w:t>
            </w:r>
            <w:r w:rsidR="00B75B23" w:rsidRPr="007565B1">
              <w:rPr>
                <w:rFonts w:ascii="Arial Narrow" w:hAnsi="Arial Narrow" w:cs="Arial"/>
                <w:lang w:val="en-US"/>
              </w:rPr>
              <w:t xml:space="preserve"> </w:t>
            </w:r>
            <w:r w:rsidRPr="007565B1">
              <w:rPr>
                <w:rFonts w:ascii="Arial Narrow" w:hAnsi="Arial Narrow" w:cs="Arial"/>
                <w:lang w:val="en-US"/>
              </w:rPr>
              <w:t>consent</w:t>
            </w:r>
            <w:proofErr w:type="gramEnd"/>
            <w:r w:rsidRPr="007565B1">
              <w:rPr>
                <w:rFonts w:ascii="Arial Narrow" w:hAnsi="Arial Narrow" w:cs="Arial"/>
                <w:lang w:val="en-US"/>
              </w:rPr>
              <w:t xml:space="preserve"> of other party.</w:t>
            </w:r>
          </w:p>
        </w:tc>
      </w:tr>
      <w:tr w:rsidR="002F3D9B" w:rsidRPr="006061B1" w14:paraId="78109A98" w14:textId="77777777" w:rsidTr="005F2C5C">
        <w:tc>
          <w:tcPr>
            <w:tcW w:w="4962" w:type="dxa"/>
          </w:tcPr>
          <w:p w14:paraId="12BBB140" w14:textId="77777777" w:rsidR="002F3D9B" w:rsidRPr="007565B1" w:rsidRDefault="002F3D9B" w:rsidP="00DD1BCD">
            <w:pPr>
              <w:jc w:val="both"/>
              <w:rPr>
                <w:rFonts w:ascii="Arial Narrow" w:hAnsi="Arial Narrow" w:cs="Arial"/>
              </w:rPr>
            </w:pPr>
            <w:r w:rsidRPr="007565B1">
              <w:rPr>
                <w:rFonts w:ascii="Arial Narrow" w:hAnsi="Arial Narrow" w:cs="Arial"/>
              </w:rPr>
              <w:lastRenderedPageBreak/>
              <w:t>17.5. После подписания настоящего Контракта все предыдущие переговоры и корреспонденция между сторонами будут считаться недействительными.</w:t>
            </w:r>
          </w:p>
          <w:p w14:paraId="458BAFED" w14:textId="77777777" w:rsidR="002F3D9B" w:rsidRPr="007565B1" w:rsidRDefault="002F3D9B" w:rsidP="00DD1BCD">
            <w:pPr>
              <w:jc w:val="both"/>
              <w:rPr>
                <w:rFonts w:ascii="Arial Narrow" w:hAnsi="Arial Narrow" w:cs="Arial"/>
              </w:rPr>
            </w:pPr>
          </w:p>
        </w:tc>
        <w:tc>
          <w:tcPr>
            <w:tcW w:w="4961" w:type="dxa"/>
          </w:tcPr>
          <w:p w14:paraId="1AE90279"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17.5. All negotiations and correspondence preceding the conclusion of this Contract become null and void on the date of its signing.</w:t>
            </w:r>
          </w:p>
        </w:tc>
      </w:tr>
      <w:tr w:rsidR="002F3D9B" w:rsidRPr="006061B1" w14:paraId="76794ED9" w14:textId="77777777" w:rsidTr="005F2C5C">
        <w:tc>
          <w:tcPr>
            <w:tcW w:w="4962" w:type="dxa"/>
          </w:tcPr>
          <w:p w14:paraId="3007B3BA" w14:textId="77777777" w:rsidR="002F3D9B" w:rsidRPr="007565B1" w:rsidRDefault="002F3D9B" w:rsidP="00DD1BCD">
            <w:pPr>
              <w:jc w:val="both"/>
              <w:rPr>
                <w:rFonts w:ascii="Arial Narrow" w:hAnsi="Arial Narrow" w:cs="Arial"/>
              </w:rPr>
            </w:pPr>
            <w:r w:rsidRPr="007565B1">
              <w:rPr>
                <w:rFonts w:ascii="Arial Narrow" w:hAnsi="Arial Narrow" w:cs="Arial"/>
              </w:rPr>
              <w:t>17.6. Если одна из сторон изменит свое официальное наименование, адрес, обслуживающий банк, банковские счета, она обязана информировать об этом другую сторону в течение 2-х рабочих дней с даты официального изменения соответствующих реквизитов с приложением заверенных копий подтверждающих документов.</w:t>
            </w:r>
          </w:p>
        </w:tc>
        <w:tc>
          <w:tcPr>
            <w:tcW w:w="4961" w:type="dxa"/>
          </w:tcPr>
          <w:p w14:paraId="3286BFD0" w14:textId="77777777" w:rsidR="002F3D9B" w:rsidRPr="007565B1" w:rsidRDefault="002F3D9B" w:rsidP="00DD1BCD">
            <w:pPr>
              <w:snapToGrid w:val="0"/>
              <w:ind w:left="34" w:hanging="34"/>
              <w:jc w:val="both"/>
              <w:rPr>
                <w:rFonts w:ascii="Arial Narrow" w:hAnsi="Arial Narrow" w:cs="Arial"/>
                <w:lang w:val="en-US"/>
              </w:rPr>
            </w:pPr>
            <w:r w:rsidRPr="007565B1">
              <w:rPr>
                <w:rFonts w:ascii="Arial Narrow" w:hAnsi="Arial Narrow" w:cs="Arial"/>
                <w:lang w:val="en-US"/>
              </w:rPr>
              <w:t>17.6. In case one of the Parties changes it’s official name, address, bank, bank account it is to inform in written the other Party about this within 2 business days after the date of official amendments of corresponding requisites, enclosing the certified confirmative documents.</w:t>
            </w:r>
          </w:p>
        </w:tc>
      </w:tr>
      <w:tr w:rsidR="002F3D9B" w:rsidRPr="006061B1" w14:paraId="60BB2BF8" w14:textId="77777777" w:rsidTr="005F2C5C">
        <w:tc>
          <w:tcPr>
            <w:tcW w:w="4962" w:type="dxa"/>
          </w:tcPr>
          <w:p w14:paraId="26D2D531" w14:textId="77777777" w:rsidR="002F3D9B" w:rsidRPr="007565B1" w:rsidRDefault="002F3D9B" w:rsidP="00DD1BCD">
            <w:pPr>
              <w:jc w:val="both"/>
              <w:rPr>
                <w:rFonts w:ascii="Arial Narrow" w:hAnsi="Arial Narrow" w:cs="Arial"/>
              </w:rPr>
            </w:pPr>
            <w:r w:rsidRPr="007565B1">
              <w:rPr>
                <w:rFonts w:ascii="Arial Narrow" w:hAnsi="Arial Narrow" w:cs="Arial"/>
              </w:rPr>
              <w:t>17.7. Все сборы и налоги, включая таможенные пошлины и сборы, связанные с заключением и выполнением настоящего Контракта, взимаемые на территории Российской Федерации, оплачиваются Продавцом.</w:t>
            </w:r>
          </w:p>
          <w:p w14:paraId="0149841C" w14:textId="77777777" w:rsidR="00E8229A" w:rsidRPr="007565B1" w:rsidRDefault="00E8229A" w:rsidP="00DD1BCD">
            <w:pPr>
              <w:ind w:hanging="11"/>
              <w:jc w:val="both"/>
              <w:rPr>
                <w:rFonts w:ascii="Arial Narrow" w:hAnsi="Arial Narrow" w:cs="Arial"/>
              </w:rPr>
            </w:pPr>
          </w:p>
          <w:p w14:paraId="7C5DC856" w14:textId="77777777" w:rsidR="002F3D9B" w:rsidRPr="007565B1" w:rsidRDefault="002F3D9B" w:rsidP="00DD1BCD">
            <w:pPr>
              <w:ind w:hanging="11"/>
              <w:jc w:val="both"/>
              <w:rPr>
                <w:rFonts w:ascii="Arial Narrow" w:hAnsi="Arial Narrow" w:cs="Arial"/>
              </w:rPr>
            </w:pPr>
            <w:r w:rsidRPr="007565B1">
              <w:rPr>
                <w:rFonts w:ascii="Arial Narrow" w:hAnsi="Arial Narrow" w:cs="Arial"/>
              </w:rPr>
              <w:t>Все сборы и налоги, включая таможенные пошлины и сборы, связанные с заключением и выполнением настоящего Контракта, взимаемые вне территории Российской Федерации, оплачиваются Покупателем.</w:t>
            </w:r>
          </w:p>
        </w:tc>
        <w:tc>
          <w:tcPr>
            <w:tcW w:w="4961" w:type="dxa"/>
          </w:tcPr>
          <w:p w14:paraId="34DB84DA"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17.7. All dues and taxes, including customs duties and dues connected with the conclusion and execution of the present Contract levied within the territory of the Russian Federation are to be paid by the Seller.</w:t>
            </w:r>
          </w:p>
          <w:p w14:paraId="64847D14" w14:textId="77777777" w:rsidR="00E8229A" w:rsidRPr="007565B1" w:rsidRDefault="002F3D9B" w:rsidP="00DD1BCD">
            <w:pPr>
              <w:jc w:val="both"/>
              <w:rPr>
                <w:rFonts w:ascii="Arial Narrow" w:hAnsi="Arial Narrow" w:cs="Arial"/>
                <w:lang w:val="en-US"/>
              </w:rPr>
            </w:pPr>
            <w:r w:rsidRPr="007565B1">
              <w:rPr>
                <w:rFonts w:ascii="Arial Narrow" w:hAnsi="Arial Narrow" w:cs="Arial"/>
                <w:lang w:val="en-US"/>
              </w:rPr>
              <w:t xml:space="preserve">        </w:t>
            </w:r>
          </w:p>
          <w:p w14:paraId="49BF58F5" w14:textId="77777777" w:rsidR="00E8229A" w:rsidRPr="007565B1" w:rsidRDefault="00E8229A" w:rsidP="00DD1BCD">
            <w:pPr>
              <w:jc w:val="both"/>
              <w:rPr>
                <w:rFonts w:ascii="Arial Narrow" w:hAnsi="Arial Narrow" w:cs="Arial"/>
                <w:lang w:val="en-US"/>
              </w:rPr>
            </w:pPr>
          </w:p>
          <w:p w14:paraId="4CC49009"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All dues and taxes, including customs duties and dues connected with the conclusion and execution of the present Contract levied outside the territory of the Russian Federation are to be paid by the Buyer.</w:t>
            </w:r>
          </w:p>
          <w:p w14:paraId="2BD68BBA" w14:textId="77777777" w:rsidR="002F3D9B" w:rsidRPr="007565B1" w:rsidRDefault="002F3D9B" w:rsidP="00DD1BCD">
            <w:pPr>
              <w:snapToGrid w:val="0"/>
              <w:jc w:val="both"/>
              <w:rPr>
                <w:rFonts w:ascii="Arial Narrow" w:hAnsi="Arial Narrow" w:cs="Arial"/>
                <w:lang w:val="en-US"/>
              </w:rPr>
            </w:pPr>
          </w:p>
        </w:tc>
      </w:tr>
      <w:tr w:rsidR="002F3D9B" w:rsidRPr="006061B1" w14:paraId="5A40574A" w14:textId="77777777" w:rsidTr="005F2C5C">
        <w:tc>
          <w:tcPr>
            <w:tcW w:w="4962" w:type="dxa"/>
          </w:tcPr>
          <w:p w14:paraId="0792BB4A" w14:textId="77777777" w:rsidR="002F3D9B" w:rsidRPr="007565B1" w:rsidRDefault="007A546E" w:rsidP="00DD1BCD">
            <w:pPr>
              <w:jc w:val="both"/>
              <w:rPr>
                <w:rFonts w:ascii="Arial Narrow" w:hAnsi="Arial Narrow" w:cs="Arial"/>
              </w:rPr>
            </w:pPr>
            <w:r w:rsidRPr="007565B1">
              <w:rPr>
                <w:rFonts w:ascii="Arial Narrow" w:hAnsi="Arial Narrow" w:cs="Arial"/>
              </w:rPr>
              <w:t xml:space="preserve">17.8. </w:t>
            </w:r>
            <w:r w:rsidR="002F3D9B" w:rsidRPr="007565B1">
              <w:rPr>
                <w:rFonts w:ascii="Arial Narrow" w:hAnsi="Arial Narrow" w:cs="Arial"/>
              </w:rPr>
              <w:t xml:space="preserve">Покупатель обязан предоставить Продавцу копии железнодорожных </w:t>
            </w:r>
            <w:r w:rsidR="00D45CCE" w:rsidRPr="007565B1">
              <w:rPr>
                <w:rFonts w:ascii="Arial Narrow" w:hAnsi="Arial Narrow" w:cs="Arial"/>
              </w:rPr>
              <w:t xml:space="preserve">или автомобильных </w:t>
            </w:r>
            <w:r w:rsidR="002F3D9B" w:rsidRPr="007565B1">
              <w:rPr>
                <w:rFonts w:ascii="Arial Narrow" w:hAnsi="Arial Narrow" w:cs="Arial"/>
              </w:rPr>
              <w:t>накладных</w:t>
            </w:r>
            <w:r w:rsidR="00D45CCE" w:rsidRPr="007565B1">
              <w:rPr>
                <w:rFonts w:ascii="Arial Narrow" w:hAnsi="Arial Narrow" w:cs="Arial"/>
              </w:rPr>
              <w:t xml:space="preserve"> </w:t>
            </w:r>
            <w:r w:rsidR="002F3D9B" w:rsidRPr="007565B1">
              <w:rPr>
                <w:rFonts w:ascii="Arial Narrow" w:hAnsi="Arial Narrow" w:cs="Arial"/>
              </w:rPr>
              <w:t xml:space="preserve">с отметками пограничных таможенных органов иностранных государств, подтверждающих вывоз Товаров за пределы территории Российской Федерации либо иные документы подтверждающие факт экспорта Товара, в частности, но не ограничиваясь, документы, указанные в ст. 165 Налогового Кодекса РФ, а также документы, позволяющие идентифицировать Товар, отгруженный с завода-производителя с Товаром, вывезенным с территории РФ в режиме экспорта, не позднее </w:t>
            </w:r>
            <w:r w:rsidR="00801A6B" w:rsidRPr="00801A6B">
              <w:rPr>
                <w:rFonts w:ascii="Arial Narrow" w:hAnsi="Arial Narrow" w:cs="Arial"/>
              </w:rPr>
              <w:t>60</w:t>
            </w:r>
            <w:r w:rsidR="002F3D9B" w:rsidRPr="007565B1">
              <w:rPr>
                <w:rFonts w:ascii="Arial Narrow" w:hAnsi="Arial Narrow" w:cs="Arial"/>
              </w:rPr>
              <w:t xml:space="preserve"> (</w:t>
            </w:r>
            <w:r w:rsidR="00801A6B">
              <w:rPr>
                <w:rFonts w:ascii="Arial Narrow" w:hAnsi="Arial Narrow" w:cs="Arial"/>
              </w:rPr>
              <w:t>Шестьдесят</w:t>
            </w:r>
            <w:r w:rsidR="002F3D9B" w:rsidRPr="007565B1">
              <w:rPr>
                <w:rFonts w:ascii="Arial Narrow" w:hAnsi="Arial Narrow" w:cs="Arial"/>
              </w:rPr>
              <w:t xml:space="preserve">) календарных дней с даты окончания месяца отгрузки </w:t>
            </w:r>
            <w:r w:rsidR="002F3D9B" w:rsidRPr="007565B1">
              <w:rPr>
                <w:rFonts w:ascii="Arial Narrow" w:hAnsi="Arial Narrow" w:cs="Arial"/>
                <w:bCs/>
              </w:rPr>
              <w:t>Товара</w:t>
            </w:r>
            <w:r w:rsidR="00C71197" w:rsidRPr="007565B1">
              <w:rPr>
                <w:rFonts w:ascii="Arial Narrow" w:hAnsi="Arial Narrow" w:cs="Arial"/>
              </w:rPr>
              <w:t>.</w:t>
            </w:r>
          </w:p>
          <w:p w14:paraId="2327B278" w14:textId="77777777" w:rsidR="002F3D9B" w:rsidRPr="007565B1" w:rsidRDefault="002F3D9B" w:rsidP="00DD1BCD">
            <w:pPr>
              <w:jc w:val="both"/>
              <w:rPr>
                <w:rFonts w:ascii="Arial Narrow" w:hAnsi="Arial Narrow" w:cs="Arial"/>
              </w:rPr>
            </w:pPr>
            <w:r w:rsidRPr="007565B1">
              <w:rPr>
                <w:rFonts w:ascii="Arial Narrow" w:hAnsi="Arial Narrow" w:cs="Arial"/>
              </w:rPr>
              <w:t xml:space="preserve">При вывозе товара с территории Российской Федерации </w:t>
            </w:r>
            <w:r w:rsidR="00461AB3" w:rsidRPr="007565B1">
              <w:rPr>
                <w:rFonts w:ascii="Arial Narrow" w:hAnsi="Arial Narrow" w:cs="Arial"/>
              </w:rPr>
              <w:t>через морской порт, Покупатель</w:t>
            </w:r>
            <w:r w:rsidR="00B75B23" w:rsidRPr="007565B1">
              <w:rPr>
                <w:rFonts w:ascii="Arial Narrow" w:hAnsi="Arial Narrow" w:cs="Arial"/>
              </w:rPr>
              <w:t xml:space="preserve"> также</w:t>
            </w:r>
            <w:r w:rsidR="00461AB3" w:rsidRPr="007565B1">
              <w:rPr>
                <w:rFonts w:ascii="Arial Narrow" w:hAnsi="Arial Narrow" w:cs="Arial"/>
              </w:rPr>
              <w:t xml:space="preserve"> предоставляет Продавцу:</w:t>
            </w:r>
          </w:p>
          <w:p w14:paraId="44F65BFE" w14:textId="77777777" w:rsidR="00461AB3" w:rsidRPr="007565B1" w:rsidRDefault="00B75B23" w:rsidP="00DD1BCD">
            <w:pPr>
              <w:jc w:val="both"/>
              <w:rPr>
                <w:rFonts w:ascii="Arial Narrow" w:hAnsi="Arial Narrow" w:cs="Arial"/>
              </w:rPr>
            </w:pPr>
            <w:r w:rsidRPr="007565B1">
              <w:rPr>
                <w:rFonts w:ascii="Arial Narrow" w:hAnsi="Arial Narrow" w:cs="Arial"/>
              </w:rPr>
              <w:t>- п</w:t>
            </w:r>
            <w:r w:rsidR="00461AB3" w:rsidRPr="007565B1">
              <w:rPr>
                <w:rFonts w:ascii="Arial Narrow" w:hAnsi="Arial Narrow" w:cs="Arial"/>
              </w:rPr>
              <w:t xml:space="preserve">оручение на погрузку наливных грузов с отметкой «Погрузка разрешена» таможни РФ, в котором в </w:t>
            </w:r>
            <w:r w:rsidR="00461AB3" w:rsidRPr="007565B1">
              <w:rPr>
                <w:rFonts w:ascii="Arial Narrow" w:hAnsi="Arial Narrow" w:cs="Arial"/>
              </w:rPr>
              <w:lastRenderedPageBreak/>
              <w:t>графе «Порт разгрузки» будет указан порт, находящийся за пределами территорий государств участников СНГ: по факсу - не позднее 3 рабочих дней после даты выпуска; оригинал - в течение 30 кале</w:t>
            </w:r>
            <w:r w:rsidRPr="007565B1">
              <w:rPr>
                <w:rFonts w:ascii="Arial Narrow" w:hAnsi="Arial Narrow" w:cs="Arial"/>
              </w:rPr>
              <w:t>ндарных дней после даты выпуска;</w:t>
            </w:r>
          </w:p>
          <w:p w14:paraId="3A33F42B" w14:textId="77777777" w:rsidR="00461AB3" w:rsidRPr="007565B1" w:rsidRDefault="00C71197" w:rsidP="00DD1BCD">
            <w:pPr>
              <w:jc w:val="both"/>
              <w:rPr>
                <w:rFonts w:ascii="Arial Narrow" w:hAnsi="Arial Narrow" w:cs="Arial"/>
              </w:rPr>
            </w:pPr>
            <w:r w:rsidRPr="007565B1">
              <w:rPr>
                <w:rFonts w:ascii="Arial Narrow" w:hAnsi="Arial Narrow" w:cs="Arial"/>
              </w:rPr>
              <w:t xml:space="preserve">- </w:t>
            </w:r>
            <w:r w:rsidR="00B75B23" w:rsidRPr="007565B1">
              <w:rPr>
                <w:rFonts w:ascii="Arial Narrow" w:hAnsi="Arial Narrow" w:cs="Arial"/>
              </w:rPr>
              <w:t>к</w:t>
            </w:r>
            <w:r w:rsidR="00461AB3" w:rsidRPr="007565B1">
              <w:rPr>
                <w:rFonts w:ascii="Arial Narrow" w:hAnsi="Arial Narrow" w:cs="Arial"/>
              </w:rPr>
              <w:t xml:space="preserve">оносамент на перевозку экспортного товара, в котором в графе «Порт разгрузки» будет указан порт, находящийся за пределами территорий государств участников СНГ с официальной печатью судна, подписью капитана и указанием названия Продавца (в графе «Грузоотправитель»): по факсу </w:t>
            </w:r>
            <w:r w:rsidRPr="007565B1">
              <w:rPr>
                <w:rFonts w:ascii="Arial Narrow" w:hAnsi="Arial Narrow" w:cs="Arial"/>
              </w:rPr>
              <w:t>-</w:t>
            </w:r>
            <w:r w:rsidR="00461AB3" w:rsidRPr="007565B1">
              <w:rPr>
                <w:rFonts w:ascii="Arial Narrow" w:hAnsi="Arial Narrow" w:cs="Arial"/>
              </w:rPr>
              <w:t xml:space="preserve"> в течение 3 рабочих дней после даты выпуска; ор</w:t>
            </w:r>
            <w:r w:rsidRPr="007565B1">
              <w:rPr>
                <w:rFonts w:ascii="Arial Narrow" w:hAnsi="Arial Narrow" w:cs="Arial"/>
              </w:rPr>
              <w:t>игинал</w:t>
            </w:r>
            <w:r w:rsidR="00461AB3" w:rsidRPr="007565B1">
              <w:rPr>
                <w:rFonts w:ascii="Arial Narrow" w:hAnsi="Arial Narrow" w:cs="Arial"/>
              </w:rPr>
              <w:t xml:space="preserve"> - в течение 30 календарных дней после даты выпуска.</w:t>
            </w:r>
          </w:p>
          <w:p w14:paraId="762AE7BD" w14:textId="77777777" w:rsidR="00461AB3" w:rsidRPr="007565B1" w:rsidRDefault="00461AB3" w:rsidP="00DD1BCD">
            <w:pPr>
              <w:jc w:val="both"/>
              <w:rPr>
                <w:rFonts w:ascii="Arial Narrow" w:hAnsi="Arial Narrow" w:cs="Arial"/>
              </w:rPr>
            </w:pPr>
            <w:r w:rsidRPr="007565B1">
              <w:rPr>
                <w:rFonts w:ascii="Arial Narrow" w:hAnsi="Arial Narrow" w:cs="Arial"/>
              </w:rPr>
              <w:t xml:space="preserve"> По запросу Продавца, Покупатель предоставляет иные  (за исключением поручения на погрузку и коносамента) необходимые для подтверждения факта экспорта документы, в частности договор перев</w:t>
            </w:r>
            <w:r w:rsidR="00C71197" w:rsidRPr="007565B1">
              <w:rPr>
                <w:rFonts w:ascii="Arial Narrow" w:hAnsi="Arial Narrow" w:cs="Arial"/>
              </w:rPr>
              <w:t>озки товара, акты слива в порту</w:t>
            </w:r>
            <w:r w:rsidRPr="007565B1">
              <w:rPr>
                <w:rFonts w:ascii="Arial Narrow" w:hAnsi="Arial Narrow" w:cs="Arial"/>
              </w:rPr>
              <w:t xml:space="preserve"> и другие документы, в целях идентификации товара и подтверждения права на применения ставки НДС 0 процентов.</w:t>
            </w:r>
          </w:p>
          <w:p w14:paraId="670940DC" w14:textId="77777777" w:rsidR="00461AB3" w:rsidRPr="007565B1" w:rsidRDefault="00461AB3" w:rsidP="00DD1BCD">
            <w:pPr>
              <w:jc w:val="both"/>
              <w:rPr>
                <w:rFonts w:ascii="Arial Narrow" w:hAnsi="Arial Narrow" w:cs="Arial"/>
              </w:rPr>
            </w:pPr>
          </w:p>
        </w:tc>
        <w:tc>
          <w:tcPr>
            <w:tcW w:w="4961" w:type="dxa"/>
          </w:tcPr>
          <w:p w14:paraId="690A13DB" w14:textId="77777777" w:rsidR="002F3D9B" w:rsidRPr="007565B1" w:rsidRDefault="007A546E"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lastRenderedPageBreak/>
              <w:t>17.8.</w:t>
            </w:r>
            <w:r w:rsidR="002F3D9B" w:rsidRPr="007565B1">
              <w:rPr>
                <w:rFonts w:ascii="Arial Narrow" w:hAnsi="Arial Narrow" w:cs="Arial"/>
                <w:lang w:val="en-US"/>
              </w:rPr>
              <w:t xml:space="preserve"> The Buyer shall </w:t>
            </w:r>
            <w:proofErr w:type="spellStart"/>
            <w:r w:rsidR="002F3D9B" w:rsidRPr="007565B1">
              <w:rPr>
                <w:rFonts w:ascii="Arial Narrow" w:hAnsi="Arial Narrow" w:cs="Arial"/>
                <w:lang w:val="en-US"/>
              </w:rPr>
              <w:t>provides</w:t>
            </w:r>
            <w:proofErr w:type="spellEnd"/>
            <w:r w:rsidR="002F3D9B" w:rsidRPr="007565B1">
              <w:rPr>
                <w:rFonts w:ascii="Arial Narrow" w:hAnsi="Arial Narrow" w:cs="Arial"/>
                <w:lang w:val="en-US"/>
              </w:rPr>
              <w:t xml:space="preserve"> to t</w:t>
            </w:r>
            <w:r w:rsidR="00D45CCE" w:rsidRPr="007565B1">
              <w:rPr>
                <w:rFonts w:ascii="Arial Narrow" w:hAnsi="Arial Narrow" w:cs="Arial"/>
                <w:lang w:val="en-US"/>
              </w:rPr>
              <w:t xml:space="preserve">he Seller the copies of railway or motor </w:t>
            </w:r>
            <w:r w:rsidR="002F3D9B" w:rsidRPr="007565B1">
              <w:rPr>
                <w:rFonts w:ascii="Arial Narrow" w:hAnsi="Arial Narrow" w:cs="Arial"/>
                <w:lang w:val="en-US"/>
              </w:rPr>
              <w:t xml:space="preserve">bills  with stamps of appropriate foreign customs authorities confirming the Goods export outside the territory of the Russian Federation or other necessary documents confirming the fact of export of the goods, in particular, but not being limited, the documents specified in item 165 of the Tax Code of the Russian Federation, and also other documents, allowing to identify the goods shipped from a refinery with the goods, export outside the territory of the Russian Federation, not later than </w:t>
            </w:r>
            <w:r w:rsidR="00801A6B" w:rsidRPr="00801A6B">
              <w:rPr>
                <w:rFonts w:ascii="Arial Narrow" w:hAnsi="Arial Narrow" w:cs="Arial"/>
                <w:lang w:val="en-US"/>
              </w:rPr>
              <w:t>60</w:t>
            </w:r>
            <w:r w:rsidR="008466E7" w:rsidRPr="007565B1">
              <w:rPr>
                <w:rFonts w:ascii="Arial Narrow" w:hAnsi="Arial Narrow" w:cs="Arial"/>
                <w:lang w:val="en-US"/>
              </w:rPr>
              <w:t xml:space="preserve"> (</w:t>
            </w:r>
            <w:r w:rsidR="00801A6B">
              <w:rPr>
                <w:rFonts w:ascii="Arial Narrow" w:hAnsi="Arial Narrow" w:cs="Arial"/>
                <w:lang w:val="en-US"/>
              </w:rPr>
              <w:t>Sixty</w:t>
            </w:r>
            <w:r w:rsidR="008466E7" w:rsidRPr="007565B1">
              <w:rPr>
                <w:rFonts w:ascii="Arial Narrow" w:hAnsi="Arial Narrow" w:cs="Arial"/>
                <w:lang w:val="en-US"/>
              </w:rPr>
              <w:t>)</w:t>
            </w:r>
            <w:r w:rsidR="002F3D9B" w:rsidRPr="007565B1">
              <w:rPr>
                <w:rFonts w:ascii="Arial Narrow" w:hAnsi="Arial Narrow" w:cs="Arial"/>
                <w:lang w:val="en-US"/>
              </w:rPr>
              <w:t xml:space="preserve"> calendar days from the end of the month of shipment of the goods.  </w:t>
            </w:r>
          </w:p>
          <w:p w14:paraId="42A8B3E4" w14:textId="77777777" w:rsidR="002F3D9B" w:rsidRPr="007565B1" w:rsidRDefault="002F3D9B" w:rsidP="00DD1BCD">
            <w:pPr>
              <w:snapToGrid w:val="0"/>
              <w:jc w:val="both"/>
              <w:rPr>
                <w:rFonts w:ascii="Arial Narrow" w:hAnsi="Arial Narrow" w:cs="Arial"/>
                <w:lang w:val="en-US"/>
              </w:rPr>
            </w:pPr>
          </w:p>
          <w:p w14:paraId="5D0A0AEB" w14:textId="77777777" w:rsidR="00461AB3" w:rsidRPr="007565B1" w:rsidRDefault="00461AB3"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At export of the goods from territory of the Russian Federation through seaport, the Buyer gives to the Seller:</w:t>
            </w:r>
          </w:p>
          <w:p w14:paraId="6551B216" w14:textId="77777777" w:rsidR="00461AB3" w:rsidRPr="007565B1" w:rsidRDefault="00461AB3" w:rsidP="00DD1BCD">
            <w:pPr>
              <w:jc w:val="both"/>
              <w:rPr>
                <w:rFonts w:ascii="Arial Narrow" w:hAnsi="Arial Narrow" w:cs="Arial"/>
                <w:lang w:val="en-US"/>
              </w:rPr>
            </w:pPr>
            <w:r w:rsidRPr="007565B1">
              <w:rPr>
                <w:rFonts w:ascii="Arial Narrow" w:hAnsi="Arial Narrow" w:cs="Arial"/>
                <w:lang w:val="en-US"/>
              </w:rPr>
              <w:t xml:space="preserve">- Loading order bearing stamp of a Russian customs “Loading permitted” where a port located outside CIS </w:t>
            </w:r>
            <w:r w:rsidRPr="007565B1">
              <w:rPr>
                <w:rFonts w:ascii="Arial Narrow" w:hAnsi="Arial Narrow" w:cs="Arial"/>
                <w:lang w:val="en-US"/>
              </w:rPr>
              <w:lastRenderedPageBreak/>
              <w:t>territory shall be indicated in “Discharge port” line: by fax – within 3 working days after the date of issuance; originals – within 30 calendar days after date of issuance.</w:t>
            </w:r>
          </w:p>
          <w:p w14:paraId="0A29D23C" w14:textId="77777777" w:rsidR="00461AB3" w:rsidRPr="007565B1" w:rsidRDefault="00461AB3" w:rsidP="00DD1BCD">
            <w:pPr>
              <w:jc w:val="both"/>
              <w:rPr>
                <w:rFonts w:ascii="Arial Narrow" w:hAnsi="Arial Narrow" w:cs="Arial"/>
                <w:lang w:val="en-US"/>
              </w:rPr>
            </w:pPr>
          </w:p>
          <w:p w14:paraId="0172EBEB" w14:textId="77777777" w:rsidR="00461AB3" w:rsidRPr="007565B1" w:rsidRDefault="00461AB3" w:rsidP="00DD1BCD">
            <w:pPr>
              <w:jc w:val="both"/>
              <w:rPr>
                <w:rFonts w:ascii="Arial Narrow" w:hAnsi="Arial Narrow" w:cs="Arial"/>
                <w:lang w:val="en-US"/>
              </w:rPr>
            </w:pPr>
            <w:r w:rsidRPr="007565B1">
              <w:rPr>
                <w:rFonts w:ascii="Arial Narrow" w:hAnsi="Arial Narrow" w:cs="Arial"/>
                <w:lang w:val="en-US"/>
              </w:rPr>
              <w:t>- Bill of Lading, where a port located outside CIS territory shall be indicated in “Discharge port” line, bearing official vessel stamp, signed by master and indicating name of the Seller (in line “Shipper”): by fax – within 3 working days after date of issuance; original – within 30 calendar days after date of issuance.</w:t>
            </w:r>
          </w:p>
          <w:p w14:paraId="30D1389D" w14:textId="77777777" w:rsidR="00461AB3" w:rsidRPr="007565B1" w:rsidRDefault="00461AB3" w:rsidP="00DD1BCD">
            <w:pPr>
              <w:jc w:val="both"/>
              <w:rPr>
                <w:rFonts w:ascii="Arial Narrow" w:hAnsi="Arial Narrow" w:cs="Arial"/>
                <w:lang w:val="en-US"/>
              </w:rPr>
            </w:pPr>
          </w:p>
          <w:p w14:paraId="6575B93F" w14:textId="77777777" w:rsidR="00461AB3" w:rsidRPr="007565B1" w:rsidRDefault="00461AB3" w:rsidP="00DD1BCD">
            <w:pPr>
              <w:jc w:val="both"/>
              <w:rPr>
                <w:rFonts w:ascii="Arial Narrow" w:hAnsi="Arial Narrow" w:cs="Arial"/>
                <w:lang w:val="en-US"/>
              </w:rPr>
            </w:pPr>
          </w:p>
          <w:p w14:paraId="7050A5E6" w14:textId="77777777" w:rsidR="00461AB3" w:rsidRPr="007565B1" w:rsidRDefault="00461AB3" w:rsidP="00DD1BCD">
            <w:pPr>
              <w:jc w:val="both"/>
              <w:rPr>
                <w:rFonts w:ascii="Arial Narrow" w:hAnsi="Arial Narrow" w:cs="Arial"/>
                <w:lang w:val="en-US"/>
              </w:rPr>
            </w:pPr>
          </w:p>
          <w:p w14:paraId="60F96263" w14:textId="77777777" w:rsidR="00461AB3" w:rsidRPr="007565B1" w:rsidRDefault="00461AB3" w:rsidP="00DD1BCD">
            <w:pPr>
              <w:snapToGrid w:val="0"/>
              <w:jc w:val="both"/>
              <w:rPr>
                <w:rFonts w:ascii="Arial Narrow" w:hAnsi="Arial Narrow" w:cs="Arial"/>
                <w:lang w:val="en-US"/>
              </w:rPr>
            </w:pPr>
            <w:r w:rsidRPr="007565B1">
              <w:rPr>
                <w:rFonts w:ascii="Arial Narrow" w:hAnsi="Arial Narrow" w:cs="Arial"/>
                <w:lang w:val="en-US"/>
              </w:rPr>
              <w:t xml:space="preserve"> On demand of the Seller, the Buyer gives others (except for the commission on loading and the consignment) necessary for acknowledgement the fact of export documents, in particular the contract of transportation of the goods, certificates plum in port, etc. with a view of identification of the goods and acknowledgement of the right to applications of the rate of the VAT of 0 percent</w:t>
            </w:r>
            <w:r w:rsidR="00B75B23" w:rsidRPr="007565B1">
              <w:rPr>
                <w:rFonts w:ascii="Arial Narrow" w:hAnsi="Arial Narrow" w:cs="Arial"/>
                <w:lang w:val="en-US"/>
              </w:rPr>
              <w:t>.</w:t>
            </w:r>
          </w:p>
        </w:tc>
      </w:tr>
      <w:tr w:rsidR="002F3D9B" w:rsidRPr="006061B1" w14:paraId="45FB095E" w14:textId="77777777" w:rsidTr="005F2C5C">
        <w:tc>
          <w:tcPr>
            <w:tcW w:w="4962" w:type="dxa"/>
          </w:tcPr>
          <w:p w14:paraId="71619E3A" w14:textId="77777777" w:rsidR="002F3D9B" w:rsidRPr="007565B1" w:rsidRDefault="002F3D9B" w:rsidP="00DD1BCD">
            <w:pPr>
              <w:ind w:hanging="11"/>
              <w:jc w:val="both"/>
              <w:rPr>
                <w:rFonts w:ascii="Arial Narrow" w:hAnsi="Arial Narrow" w:cs="Arial"/>
              </w:rPr>
            </w:pPr>
            <w:r w:rsidRPr="007565B1">
              <w:rPr>
                <w:rFonts w:ascii="Arial Narrow" w:hAnsi="Arial Narrow" w:cs="Arial"/>
              </w:rPr>
              <w:lastRenderedPageBreak/>
              <w:t>Копии документов предоставляются в полном объеме (с оборотными сторонами и приложениями, если таковые имеются).</w:t>
            </w:r>
          </w:p>
          <w:p w14:paraId="490009EF" w14:textId="77777777" w:rsidR="002F3D9B" w:rsidRPr="007565B1" w:rsidRDefault="002F3D9B" w:rsidP="00DD1BCD">
            <w:pPr>
              <w:ind w:hanging="11"/>
              <w:jc w:val="both"/>
              <w:rPr>
                <w:rFonts w:ascii="Arial Narrow" w:hAnsi="Arial Narrow" w:cs="Arial"/>
              </w:rPr>
            </w:pPr>
            <w:r w:rsidRPr="007565B1">
              <w:rPr>
                <w:rFonts w:ascii="Arial Narrow" w:hAnsi="Arial Narrow" w:cs="Arial"/>
              </w:rPr>
              <w:t>В случае если оплата по настоящему контракту производится третьим лицом, Покупатель обязан предоставить заверенную копию договора поручения по оплате за товар, поставляемый по настоящему контракту, заключенный между Покупателем и лицом, осуществившим платеж</w:t>
            </w:r>
          </w:p>
        </w:tc>
        <w:tc>
          <w:tcPr>
            <w:tcW w:w="4961" w:type="dxa"/>
          </w:tcPr>
          <w:p w14:paraId="218A0133"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The copies of the documents shall be presented in a full set (with reverse sides and enclosures, if they exist).</w:t>
            </w:r>
          </w:p>
          <w:p w14:paraId="465CC02B" w14:textId="77777777" w:rsidR="002F3D9B" w:rsidRPr="007565B1" w:rsidRDefault="002F3D9B"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In case of if payment is under the present contract made by the third party, the Buyer is obliged to give the certified copy of the contract of the assignment on payment for the goods delivered under the present contract, the concluding between the Buyer and the person who has carried out payment.</w:t>
            </w:r>
          </w:p>
          <w:p w14:paraId="6F4505C3" w14:textId="77777777" w:rsidR="002F3D9B" w:rsidRPr="007565B1" w:rsidRDefault="002F3D9B" w:rsidP="00DD1BCD">
            <w:pPr>
              <w:snapToGrid w:val="0"/>
              <w:jc w:val="both"/>
              <w:rPr>
                <w:rFonts w:ascii="Arial Narrow" w:hAnsi="Arial Narrow" w:cs="Arial"/>
                <w:lang w:val="en-US"/>
              </w:rPr>
            </w:pPr>
          </w:p>
        </w:tc>
      </w:tr>
      <w:tr w:rsidR="002F3D9B" w:rsidRPr="006061B1" w14:paraId="224A89A4" w14:textId="77777777" w:rsidTr="005F2C5C">
        <w:tc>
          <w:tcPr>
            <w:tcW w:w="4962" w:type="dxa"/>
          </w:tcPr>
          <w:p w14:paraId="4AA33AFB" w14:textId="77777777" w:rsidR="002F3D9B" w:rsidRPr="007565B1" w:rsidRDefault="00C71197" w:rsidP="009E5EA5">
            <w:pPr>
              <w:ind w:hanging="11"/>
              <w:jc w:val="both"/>
              <w:rPr>
                <w:rFonts w:ascii="Arial Narrow" w:hAnsi="Arial Narrow" w:cs="Arial"/>
              </w:rPr>
            </w:pPr>
            <w:r w:rsidRPr="007565B1">
              <w:rPr>
                <w:rFonts w:ascii="Arial Narrow" w:hAnsi="Arial Narrow" w:cs="Arial"/>
              </w:rPr>
              <w:t xml:space="preserve">17.9. </w:t>
            </w:r>
            <w:r w:rsidR="002F3D9B" w:rsidRPr="007565B1">
              <w:rPr>
                <w:rFonts w:ascii="Arial Narrow" w:hAnsi="Arial Narrow" w:cs="Arial"/>
              </w:rPr>
              <w:t xml:space="preserve">В случае </w:t>
            </w:r>
            <w:proofErr w:type="gramStart"/>
            <w:r w:rsidR="002F3D9B" w:rsidRPr="007565B1">
              <w:rPr>
                <w:rFonts w:ascii="Arial Narrow" w:hAnsi="Arial Narrow" w:cs="Arial"/>
              </w:rPr>
              <w:t>не предоставления</w:t>
            </w:r>
            <w:proofErr w:type="gramEnd"/>
            <w:r w:rsidR="002F3D9B" w:rsidRPr="007565B1">
              <w:rPr>
                <w:rFonts w:ascii="Arial Narrow" w:hAnsi="Arial Narrow" w:cs="Arial"/>
              </w:rPr>
              <w:t xml:space="preserve"> указанных документов в срок </w:t>
            </w:r>
            <w:r w:rsidR="009E5EA5" w:rsidRPr="009E5EA5">
              <w:rPr>
                <w:rFonts w:ascii="Arial Narrow" w:hAnsi="Arial Narrow" w:cs="Arial"/>
              </w:rPr>
              <w:t>60</w:t>
            </w:r>
            <w:r w:rsidR="008466E7" w:rsidRPr="007565B1">
              <w:rPr>
                <w:rFonts w:ascii="Arial Narrow" w:hAnsi="Arial Narrow" w:cs="Arial"/>
              </w:rPr>
              <w:t xml:space="preserve"> (</w:t>
            </w:r>
            <w:r w:rsidR="009E5EA5">
              <w:rPr>
                <w:rFonts w:ascii="Arial Narrow" w:hAnsi="Arial Narrow" w:cs="Arial"/>
              </w:rPr>
              <w:t>Шестьдесят</w:t>
            </w:r>
            <w:r w:rsidR="008466E7" w:rsidRPr="007565B1">
              <w:rPr>
                <w:rFonts w:ascii="Arial Narrow" w:hAnsi="Arial Narrow" w:cs="Arial"/>
              </w:rPr>
              <w:t>)</w:t>
            </w:r>
            <w:r w:rsidR="002F3D9B" w:rsidRPr="007565B1">
              <w:rPr>
                <w:rFonts w:ascii="Arial Narrow" w:hAnsi="Arial Narrow" w:cs="Arial"/>
              </w:rPr>
              <w:t xml:space="preserve"> календарных дней с даты окончания месяца отгрузки, Покупатель обязуется уплатить Продавцу сумму эквивалентную сумме НДС, исчисленного от стоимости отгруженного Товара, экспорт которого не подтвержден документально. Покупатель также обязуется осуществить выплату  за каждую тонну поставленного подакцизного Товара, эквивалентную действующей ставке акциза на дату поставки Товара.  </w:t>
            </w:r>
          </w:p>
        </w:tc>
        <w:tc>
          <w:tcPr>
            <w:tcW w:w="4961" w:type="dxa"/>
          </w:tcPr>
          <w:p w14:paraId="731A953C" w14:textId="77777777" w:rsidR="002F3D9B" w:rsidRPr="007565B1" w:rsidRDefault="002F3D9B" w:rsidP="00DD1BCD">
            <w:pPr>
              <w:autoSpaceDE w:val="0"/>
              <w:autoSpaceDN w:val="0"/>
              <w:adjustRightInd w:val="0"/>
              <w:jc w:val="both"/>
              <w:rPr>
                <w:rFonts w:ascii="Arial Narrow" w:hAnsi="Arial Narrow" w:cs="Arial"/>
                <w:lang w:val="en-US"/>
              </w:rPr>
            </w:pPr>
            <w:r w:rsidRPr="007565B1">
              <w:rPr>
                <w:rFonts w:ascii="Arial Narrow" w:hAnsi="Arial Narrow" w:cs="Arial"/>
                <w:lang w:val="en-US"/>
              </w:rPr>
              <w:t xml:space="preserve">17.9. In case of a un accordance of the specified documents in time </w:t>
            </w:r>
            <w:r w:rsidR="009E5EA5">
              <w:rPr>
                <w:rFonts w:ascii="Arial Narrow" w:hAnsi="Arial Narrow" w:cs="Arial"/>
                <w:lang w:val="en-US"/>
              </w:rPr>
              <w:t>60</w:t>
            </w:r>
            <w:r w:rsidR="008466E7" w:rsidRPr="007565B1">
              <w:rPr>
                <w:rFonts w:ascii="Arial Narrow" w:hAnsi="Arial Narrow" w:cs="Arial"/>
                <w:lang w:val="en-US"/>
              </w:rPr>
              <w:t xml:space="preserve"> (</w:t>
            </w:r>
            <w:r w:rsidR="009E5EA5">
              <w:rPr>
                <w:rFonts w:ascii="Arial Narrow" w:hAnsi="Arial Narrow" w:cs="Arial"/>
                <w:lang w:val="en-US"/>
              </w:rPr>
              <w:t>Sixty</w:t>
            </w:r>
            <w:r w:rsidR="008466E7" w:rsidRPr="007565B1">
              <w:rPr>
                <w:rFonts w:ascii="Arial Narrow" w:hAnsi="Arial Narrow" w:cs="Arial"/>
                <w:lang w:val="en-US"/>
              </w:rPr>
              <w:t>)</w:t>
            </w:r>
            <w:r w:rsidRPr="007565B1">
              <w:rPr>
                <w:rFonts w:ascii="Arial Narrow" w:hAnsi="Arial Narrow" w:cs="Arial"/>
                <w:lang w:val="en-US"/>
              </w:rPr>
              <w:t xml:space="preserve">  calendar days  from the end of the month of shipment of the Goods the Buyer undertakes shall pay to the Seller the sum equivalent to the sum of the VAT of the cost of the shipped goods, which export is not confirmed documentary. The Buyer shall also pay for each ton of the goods delivered, due to the current rate of the excise for a delivery date of the goods.</w:t>
            </w:r>
          </w:p>
          <w:p w14:paraId="5DDC07C5" w14:textId="77777777" w:rsidR="002F3D9B" w:rsidRPr="007565B1" w:rsidRDefault="002F3D9B" w:rsidP="00DD1BCD">
            <w:pPr>
              <w:snapToGrid w:val="0"/>
              <w:jc w:val="both"/>
              <w:rPr>
                <w:rFonts w:ascii="Arial Narrow" w:hAnsi="Arial Narrow" w:cs="Arial"/>
                <w:lang w:val="en-US"/>
              </w:rPr>
            </w:pPr>
          </w:p>
          <w:p w14:paraId="5D22FCD6" w14:textId="77777777" w:rsidR="002F3D9B" w:rsidRPr="007565B1" w:rsidRDefault="002F3D9B" w:rsidP="00DD1BCD">
            <w:pPr>
              <w:snapToGrid w:val="0"/>
              <w:jc w:val="both"/>
              <w:rPr>
                <w:rFonts w:ascii="Arial Narrow" w:hAnsi="Arial Narrow" w:cs="Arial"/>
                <w:lang w:val="en-US"/>
              </w:rPr>
            </w:pPr>
          </w:p>
        </w:tc>
      </w:tr>
      <w:tr w:rsidR="002F3D9B" w:rsidRPr="006061B1" w14:paraId="10A91267" w14:textId="77777777" w:rsidTr="005F2C5C">
        <w:tc>
          <w:tcPr>
            <w:tcW w:w="4962" w:type="dxa"/>
          </w:tcPr>
          <w:p w14:paraId="208F21A3" w14:textId="77777777" w:rsidR="00DC6051" w:rsidRPr="007565B1" w:rsidRDefault="00DC6051" w:rsidP="00FC01EB">
            <w:pPr>
              <w:snapToGrid w:val="0"/>
              <w:jc w:val="both"/>
              <w:rPr>
                <w:rFonts w:ascii="Arial Narrow" w:hAnsi="Arial Narrow" w:cs="Arial"/>
                <w:lang w:val="en-US"/>
              </w:rPr>
            </w:pPr>
          </w:p>
          <w:p w14:paraId="2E0A2183" w14:textId="77777777" w:rsidR="002F3D9B" w:rsidRPr="007565B1" w:rsidRDefault="002F3D9B" w:rsidP="00FC01EB">
            <w:pPr>
              <w:snapToGrid w:val="0"/>
              <w:jc w:val="both"/>
              <w:rPr>
                <w:rFonts w:ascii="Arial Narrow" w:hAnsi="Arial Narrow" w:cs="Arial"/>
              </w:rPr>
            </w:pPr>
            <w:r w:rsidRPr="007565B1">
              <w:rPr>
                <w:rFonts w:ascii="Arial Narrow" w:hAnsi="Arial Narrow" w:cs="Arial"/>
              </w:rPr>
              <w:t>Пересчет рублей в доллары США выполняется по курсу Банка России на дату перехода права собственности на Товар от Продавца к Покупателю.</w:t>
            </w:r>
          </w:p>
        </w:tc>
        <w:tc>
          <w:tcPr>
            <w:tcW w:w="4961" w:type="dxa"/>
          </w:tcPr>
          <w:p w14:paraId="55B47A60" w14:textId="77777777" w:rsidR="00DC6051" w:rsidRPr="007565B1" w:rsidRDefault="00DC6051" w:rsidP="00DD1BCD">
            <w:pPr>
              <w:snapToGrid w:val="0"/>
              <w:jc w:val="both"/>
              <w:rPr>
                <w:rFonts w:ascii="Arial Narrow" w:hAnsi="Arial Narrow" w:cs="Arial"/>
              </w:rPr>
            </w:pPr>
          </w:p>
          <w:p w14:paraId="07C7A246"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 xml:space="preserve">Recalculation of rubles into US dollars is effected at </w:t>
            </w:r>
            <w:r w:rsidR="00F34B55" w:rsidRPr="007565B1">
              <w:rPr>
                <w:rFonts w:ascii="Arial Narrow" w:hAnsi="Arial Narrow" w:cs="Arial"/>
                <w:lang w:val="en-US"/>
              </w:rPr>
              <w:t>the rate</w:t>
            </w:r>
            <w:r w:rsidRPr="007565B1">
              <w:rPr>
                <w:rFonts w:ascii="Arial Narrow" w:hAnsi="Arial Narrow" w:cs="Arial"/>
                <w:lang w:val="en-US"/>
              </w:rPr>
              <w:t xml:space="preserve"> of the Bank of Russia on the date of the title to goods passing from the Seller to the Buyer.</w:t>
            </w:r>
          </w:p>
        </w:tc>
      </w:tr>
      <w:tr w:rsidR="002F3D9B" w:rsidRPr="006061B1" w14:paraId="46D5866B" w14:textId="77777777" w:rsidTr="005F2C5C">
        <w:tc>
          <w:tcPr>
            <w:tcW w:w="4962" w:type="dxa"/>
          </w:tcPr>
          <w:p w14:paraId="4133AB05"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 xml:space="preserve">Выплата должна быть перечислена Покупателем в долларах США на транзитный валютный счет </w:t>
            </w:r>
            <w:r w:rsidRPr="007565B1">
              <w:rPr>
                <w:rFonts w:ascii="Arial Narrow" w:hAnsi="Arial Narrow" w:cs="Arial"/>
              </w:rPr>
              <w:lastRenderedPageBreak/>
              <w:t>Продавца, указанный в настоящем контракте, в течение 10 банковских дней с даты выставления Продавцом счета (инвойса) Покупателю. Дата счета — день 0.</w:t>
            </w:r>
          </w:p>
          <w:p w14:paraId="7634C218" w14:textId="77777777" w:rsidR="00FC01EB" w:rsidRPr="007565B1" w:rsidRDefault="00FC01EB" w:rsidP="00DD1BCD">
            <w:pPr>
              <w:snapToGrid w:val="0"/>
              <w:ind w:hanging="11"/>
              <w:jc w:val="both"/>
              <w:rPr>
                <w:rFonts w:ascii="Arial Narrow" w:hAnsi="Arial Narrow" w:cs="Arial"/>
              </w:rPr>
            </w:pPr>
          </w:p>
          <w:p w14:paraId="61070668" w14:textId="77777777" w:rsidR="002F3D9B" w:rsidRPr="007565B1" w:rsidRDefault="002F3D9B" w:rsidP="00DD1BCD">
            <w:pPr>
              <w:snapToGrid w:val="0"/>
              <w:ind w:hanging="11"/>
              <w:jc w:val="both"/>
              <w:rPr>
                <w:rFonts w:ascii="Arial Narrow" w:hAnsi="Arial Narrow" w:cs="Arial"/>
              </w:rPr>
            </w:pPr>
            <w:r w:rsidRPr="007565B1">
              <w:rPr>
                <w:rFonts w:ascii="Arial Narrow" w:hAnsi="Arial Narrow" w:cs="Arial"/>
              </w:rPr>
              <w:t>17.10. Стороны установили, что существенными условиями настоящего Контракта с учетом всех изменений и дополнений, являются согласованная в порядке, установленном настоящим контрактом, цена (формула цены) каждой месячной партии Товара и базис поставки Товара.</w:t>
            </w:r>
          </w:p>
          <w:p w14:paraId="658DAF00" w14:textId="77777777" w:rsidR="005F2C5C" w:rsidRPr="007565B1" w:rsidRDefault="005F2C5C" w:rsidP="00DD1BCD">
            <w:pPr>
              <w:snapToGrid w:val="0"/>
              <w:ind w:hanging="11"/>
              <w:jc w:val="both"/>
              <w:rPr>
                <w:rFonts w:ascii="Arial Narrow" w:hAnsi="Arial Narrow" w:cs="Arial"/>
              </w:rPr>
            </w:pPr>
          </w:p>
          <w:p w14:paraId="077F906F" w14:textId="77777777" w:rsidR="002F3D9B" w:rsidRPr="007565B1" w:rsidRDefault="002F3D9B" w:rsidP="00DD1BCD">
            <w:pPr>
              <w:ind w:hanging="11"/>
              <w:jc w:val="both"/>
              <w:rPr>
                <w:rFonts w:ascii="Arial Narrow" w:hAnsi="Arial Narrow" w:cs="Arial"/>
              </w:rPr>
            </w:pPr>
            <w:r w:rsidRPr="007565B1">
              <w:rPr>
                <w:rFonts w:ascii="Arial Narrow" w:hAnsi="Arial Narrow" w:cs="Arial"/>
              </w:rPr>
              <w:t>17.11. Если какое-либо условие настоящего Контракта станет юридически недействительным, это не влечет недействительности остальных условий Контракта.</w:t>
            </w:r>
          </w:p>
        </w:tc>
        <w:tc>
          <w:tcPr>
            <w:tcW w:w="4961" w:type="dxa"/>
          </w:tcPr>
          <w:p w14:paraId="43D4A859"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rPr>
              <w:lastRenderedPageBreak/>
              <w:t xml:space="preserve"> </w:t>
            </w:r>
            <w:r w:rsidRPr="007565B1">
              <w:rPr>
                <w:rFonts w:ascii="Arial Narrow" w:hAnsi="Arial Narrow" w:cs="Arial"/>
                <w:lang w:val="en-US"/>
              </w:rPr>
              <w:t xml:space="preserve">Payment is to be transferred by the Buyer to the Seller’s transit currency account, stated in the Contract, </w:t>
            </w:r>
            <w:r w:rsidRPr="007565B1">
              <w:rPr>
                <w:rFonts w:ascii="Arial Narrow" w:hAnsi="Arial Narrow" w:cs="Arial"/>
                <w:lang w:val="en-US"/>
              </w:rPr>
              <w:lastRenderedPageBreak/>
              <w:t xml:space="preserve">in US dollars within 10 banking days after the Seller’s presentation of </w:t>
            </w:r>
            <w:r w:rsidR="00F34B55" w:rsidRPr="007565B1">
              <w:rPr>
                <w:rFonts w:ascii="Arial Narrow" w:hAnsi="Arial Narrow" w:cs="Arial"/>
                <w:lang w:val="en-US"/>
              </w:rPr>
              <w:t>the signed</w:t>
            </w:r>
            <w:r w:rsidRPr="007565B1">
              <w:rPr>
                <w:rFonts w:ascii="Arial Narrow" w:hAnsi="Arial Narrow" w:cs="Arial"/>
                <w:lang w:val="en-US"/>
              </w:rPr>
              <w:t xml:space="preserve"> Commercial invoice to the Buyer. Date of </w:t>
            </w:r>
            <w:r w:rsidR="00F34B55" w:rsidRPr="007565B1">
              <w:rPr>
                <w:rFonts w:ascii="Arial Narrow" w:hAnsi="Arial Narrow" w:cs="Arial"/>
                <w:lang w:val="en-US"/>
              </w:rPr>
              <w:t>invoice -</w:t>
            </w:r>
            <w:r w:rsidRPr="007565B1">
              <w:rPr>
                <w:rFonts w:ascii="Arial Narrow" w:hAnsi="Arial Narrow" w:cs="Arial"/>
                <w:lang w:val="en-US"/>
              </w:rPr>
              <w:t xml:space="preserve"> the date 0.</w:t>
            </w:r>
          </w:p>
          <w:p w14:paraId="504B36BF" w14:textId="77777777" w:rsidR="002F3D9B" w:rsidRPr="007565B1" w:rsidRDefault="002F3D9B" w:rsidP="00DD1BCD">
            <w:pPr>
              <w:jc w:val="both"/>
              <w:rPr>
                <w:rFonts w:ascii="Arial Narrow" w:hAnsi="Arial Narrow" w:cs="Arial"/>
                <w:lang w:val="en-US"/>
              </w:rPr>
            </w:pPr>
          </w:p>
          <w:p w14:paraId="7080241C" w14:textId="77777777" w:rsidR="00FC01EB" w:rsidRPr="007565B1" w:rsidRDefault="00FC01EB" w:rsidP="00DD1BCD">
            <w:pPr>
              <w:jc w:val="both"/>
              <w:rPr>
                <w:rFonts w:ascii="Arial Narrow" w:hAnsi="Arial Narrow" w:cs="Arial"/>
                <w:lang w:val="en-US"/>
              </w:rPr>
            </w:pPr>
          </w:p>
          <w:p w14:paraId="7EF6477F"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GB"/>
              </w:rPr>
              <w:t>1</w:t>
            </w:r>
            <w:r w:rsidRPr="007565B1">
              <w:rPr>
                <w:rFonts w:ascii="Arial Narrow" w:hAnsi="Arial Narrow" w:cs="Arial"/>
                <w:lang w:val="en-US"/>
              </w:rPr>
              <w:t>7.10.</w:t>
            </w:r>
            <w:r w:rsidRPr="007565B1">
              <w:rPr>
                <w:rFonts w:ascii="Arial Narrow" w:hAnsi="Arial Narrow" w:cs="Arial"/>
                <w:lang w:val="en-GB"/>
              </w:rPr>
              <w:t xml:space="preserve"> </w:t>
            </w:r>
            <w:r w:rsidRPr="007565B1">
              <w:rPr>
                <w:rFonts w:ascii="Arial Narrow" w:hAnsi="Arial Narrow" w:cs="Arial"/>
                <w:lang w:val="en-US"/>
              </w:rPr>
              <w:t xml:space="preserve">The parties have agreed that essential </w:t>
            </w:r>
            <w:r w:rsidR="00F34B55" w:rsidRPr="007565B1">
              <w:rPr>
                <w:rFonts w:ascii="Arial Narrow" w:hAnsi="Arial Narrow" w:cs="Arial"/>
                <w:lang w:val="en-US"/>
              </w:rPr>
              <w:t>conditions of</w:t>
            </w:r>
            <w:r w:rsidRPr="007565B1">
              <w:rPr>
                <w:rFonts w:ascii="Arial Narrow" w:hAnsi="Arial Narrow" w:cs="Arial"/>
                <w:lang w:val="en-US"/>
              </w:rPr>
              <w:t xml:space="preserve"> the present Contract taking into account all changes and additions, is the coordinated price (the price formula) each monthly consignment of goods, and as basic conditions of delivery.</w:t>
            </w:r>
          </w:p>
          <w:p w14:paraId="4921C0C2" w14:textId="77777777" w:rsidR="002F3D9B" w:rsidRPr="007565B1" w:rsidRDefault="002F3D9B" w:rsidP="00DD1BCD">
            <w:pPr>
              <w:jc w:val="both"/>
              <w:rPr>
                <w:rFonts w:ascii="Arial Narrow" w:hAnsi="Arial Narrow" w:cs="Arial"/>
                <w:lang w:val="en-US"/>
              </w:rPr>
            </w:pPr>
          </w:p>
          <w:p w14:paraId="2EECA26D" w14:textId="77777777" w:rsidR="00F34B55" w:rsidRPr="007565B1" w:rsidRDefault="00F34B55" w:rsidP="00DD1BCD">
            <w:pPr>
              <w:jc w:val="both"/>
              <w:rPr>
                <w:rFonts w:ascii="Arial Narrow" w:hAnsi="Arial Narrow" w:cs="Arial"/>
                <w:lang w:val="en-US"/>
              </w:rPr>
            </w:pPr>
          </w:p>
          <w:p w14:paraId="4720022B" w14:textId="77777777" w:rsidR="002F3D9B" w:rsidRPr="007565B1" w:rsidRDefault="002F3D9B" w:rsidP="00DD1BCD">
            <w:pPr>
              <w:jc w:val="both"/>
              <w:rPr>
                <w:rFonts w:ascii="Arial Narrow" w:hAnsi="Arial Narrow" w:cs="Arial"/>
                <w:lang w:val="en-US"/>
              </w:rPr>
            </w:pPr>
            <w:r w:rsidRPr="007565B1">
              <w:rPr>
                <w:rFonts w:ascii="Arial Narrow" w:hAnsi="Arial Narrow" w:cs="Arial"/>
                <w:lang w:val="en-US"/>
              </w:rPr>
              <w:t>17.11. In case any clause of this Contract becomes void it will not make all other terms and conditions of this Contract null and void.</w:t>
            </w:r>
          </w:p>
          <w:p w14:paraId="32000BE8" w14:textId="77777777" w:rsidR="002F3D9B" w:rsidRPr="007565B1" w:rsidRDefault="002F3D9B" w:rsidP="00DD1BCD">
            <w:pPr>
              <w:snapToGrid w:val="0"/>
              <w:jc w:val="both"/>
              <w:rPr>
                <w:rFonts w:ascii="Arial Narrow" w:hAnsi="Arial Narrow" w:cs="Arial"/>
                <w:lang w:val="en-US"/>
              </w:rPr>
            </w:pPr>
          </w:p>
        </w:tc>
      </w:tr>
      <w:tr w:rsidR="002F3D9B" w:rsidRPr="006061B1" w14:paraId="62B1C548" w14:textId="77777777" w:rsidTr="005F2C5C">
        <w:tc>
          <w:tcPr>
            <w:tcW w:w="4962" w:type="dxa"/>
          </w:tcPr>
          <w:p w14:paraId="0892871F"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lastRenderedPageBreak/>
              <w:t>17.12. В случае противоречий между условиями настоящего Контракта и Дополнительных соглашений и/или Приложений к нему, условия Дополнительных соглашений и/или Приложений будут иметь приоритет.</w:t>
            </w:r>
          </w:p>
          <w:p w14:paraId="78567857" w14:textId="77777777" w:rsidR="009E24BE" w:rsidRPr="007565B1" w:rsidRDefault="009E24BE" w:rsidP="00DD1BCD">
            <w:pPr>
              <w:snapToGrid w:val="0"/>
              <w:jc w:val="both"/>
              <w:rPr>
                <w:rFonts w:ascii="Arial Narrow" w:hAnsi="Arial Narrow" w:cs="Arial"/>
              </w:rPr>
            </w:pPr>
          </w:p>
          <w:p w14:paraId="285397C5" w14:textId="77777777" w:rsidR="009E24BE" w:rsidRPr="007565B1" w:rsidRDefault="009E24BE" w:rsidP="00DD1BCD">
            <w:pPr>
              <w:snapToGrid w:val="0"/>
              <w:jc w:val="both"/>
              <w:rPr>
                <w:rFonts w:ascii="Arial Narrow" w:hAnsi="Arial Narrow" w:cs="Arial"/>
              </w:rPr>
            </w:pPr>
            <w:r w:rsidRPr="007565B1">
              <w:rPr>
                <w:rFonts w:ascii="Arial Narrow" w:hAnsi="Arial Narrow" w:cs="Arial"/>
              </w:rPr>
              <w:t>17.13. Любые уведомления, переписка  по настоящему Контракту осуществляются Сторонами посредством электронной почты.   Уведомления, письма Сторон считаются направленными и полученными в день их отправления  по электронной почте.</w:t>
            </w:r>
          </w:p>
          <w:p w14:paraId="29F22547" w14:textId="77777777" w:rsidR="009E24BE" w:rsidRPr="007565B1" w:rsidRDefault="009E24BE" w:rsidP="00DD1BCD">
            <w:pPr>
              <w:snapToGrid w:val="0"/>
              <w:jc w:val="both"/>
              <w:rPr>
                <w:rFonts w:ascii="Arial Narrow" w:hAnsi="Arial Narrow" w:cs="Arial"/>
              </w:rPr>
            </w:pPr>
          </w:p>
          <w:p w14:paraId="498CDDEC" w14:textId="77777777" w:rsidR="002F3D9B" w:rsidRPr="007565B1" w:rsidRDefault="002F3D9B" w:rsidP="00DD1BCD">
            <w:pPr>
              <w:snapToGrid w:val="0"/>
              <w:jc w:val="both"/>
              <w:rPr>
                <w:rFonts w:ascii="Arial Narrow" w:hAnsi="Arial Narrow" w:cs="Arial"/>
              </w:rPr>
            </w:pPr>
            <w:r w:rsidRPr="007565B1">
              <w:rPr>
                <w:rFonts w:ascii="Arial Narrow" w:hAnsi="Arial Narrow" w:cs="Arial"/>
              </w:rPr>
              <w:t>17.1</w:t>
            </w:r>
            <w:r w:rsidR="009E24BE" w:rsidRPr="007565B1">
              <w:rPr>
                <w:rFonts w:ascii="Arial Narrow" w:hAnsi="Arial Narrow" w:cs="Arial"/>
              </w:rPr>
              <w:t>4</w:t>
            </w:r>
            <w:r w:rsidRPr="007565B1">
              <w:rPr>
                <w:rFonts w:ascii="Arial Narrow" w:hAnsi="Arial Narrow" w:cs="Arial"/>
              </w:rPr>
              <w:t xml:space="preserve">. Всего подписано </w:t>
            </w:r>
            <w:r w:rsidR="0092200C" w:rsidRPr="007565B1">
              <w:rPr>
                <w:rFonts w:ascii="Arial Narrow" w:hAnsi="Arial Narrow" w:cs="Arial"/>
              </w:rPr>
              <w:t>2</w:t>
            </w:r>
            <w:r w:rsidRPr="007565B1">
              <w:rPr>
                <w:rFonts w:ascii="Arial Narrow" w:hAnsi="Arial Narrow" w:cs="Arial"/>
              </w:rPr>
              <w:t xml:space="preserve"> (</w:t>
            </w:r>
            <w:r w:rsidR="0092200C" w:rsidRPr="007565B1">
              <w:rPr>
                <w:rFonts w:ascii="Arial Narrow" w:hAnsi="Arial Narrow" w:cs="Arial"/>
              </w:rPr>
              <w:t>два</w:t>
            </w:r>
            <w:r w:rsidRPr="007565B1">
              <w:rPr>
                <w:rFonts w:ascii="Arial Narrow" w:hAnsi="Arial Narrow" w:cs="Arial"/>
              </w:rPr>
              <w:t xml:space="preserve">) оригинала настоящего Контракта, на русском и английском языках, каждый из которых имеет равную юридическую силу: </w:t>
            </w:r>
            <w:r w:rsidR="0092200C" w:rsidRPr="007565B1">
              <w:rPr>
                <w:rFonts w:ascii="Arial Narrow" w:hAnsi="Arial Narrow" w:cs="Arial"/>
              </w:rPr>
              <w:t>1</w:t>
            </w:r>
            <w:r w:rsidRPr="007565B1">
              <w:rPr>
                <w:rFonts w:ascii="Arial Narrow" w:hAnsi="Arial Narrow" w:cs="Arial"/>
              </w:rPr>
              <w:t xml:space="preserve"> (</w:t>
            </w:r>
            <w:r w:rsidR="0092200C" w:rsidRPr="007565B1">
              <w:rPr>
                <w:rFonts w:ascii="Arial Narrow" w:hAnsi="Arial Narrow" w:cs="Arial"/>
              </w:rPr>
              <w:t>один</w:t>
            </w:r>
            <w:r w:rsidRPr="007565B1">
              <w:rPr>
                <w:rFonts w:ascii="Arial Narrow" w:hAnsi="Arial Narrow" w:cs="Arial"/>
              </w:rPr>
              <w:t xml:space="preserve">) - у Продавца и 1 (один) -  у Покупателя.  </w:t>
            </w:r>
          </w:p>
          <w:p w14:paraId="3C2A8B5D" w14:textId="77777777" w:rsidR="002F3D9B" w:rsidRPr="007565B1" w:rsidRDefault="002F3D9B" w:rsidP="00DD1BCD">
            <w:pPr>
              <w:jc w:val="both"/>
              <w:rPr>
                <w:rFonts w:ascii="Arial Narrow" w:hAnsi="Arial Narrow" w:cs="Arial"/>
              </w:rPr>
            </w:pPr>
          </w:p>
        </w:tc>
        <w:tc>
          <w:tcPr>
            <w:tcW w:w="4961" w:type="dxa"/>
          </w:tcPr>
          <w:p w14:paraId="47314673" w14:textId="77777777" w:rsidR="002F3D9B" w:rsidRPr="007565B1" w:rsidRDefault="002F3D9B" w:rsidP="00DD1BCD">
            <w:pPr>
              <w:snapToGrid w:val="0"/>
              <w:jc w:val="both"/>
              <w:rPr>
                <w:rFonts w:ascii="Arial Narrow" w:hAnsi="Arial Narrow" w:cs="Arial"/>
                <w:lang w:val="en-US"/>
              </w:rPr>
            </w:pPr>
            <w:r w:rsidRPr="007565B1">
              <w:rPr>
                <w:rFonts w:ascii="Arial Narrow" w:hAnsi="Arial Narrow" w:cs="Arial"/>
                <w:lang w:val="en-US"/>
              </w:rPr>
              <w:t>17.</w:t>
            </w:r>
            <w:r w:rsidRPr="007565B1">
              <w:rPr>
                <w:rFonts w:ascii="Arial Narrow" w:hAnsi="Arial Narrow" w:cs="Arial"/>
                <w:lang w:val="en-GB"/>
              </w:rPr>
              <w:t>1</w:t>
            </w:r>
            <w:r w:rsidRPr="007565B1">
              <w:rPr>
                <w:rFonts w:ascii="Arial Narrow" w:hAnsi="Arial Narrow" w:cs="Arial"/>
                <w:lang w:val="en-US"/>
              </w:rPr>
              <w:t>2. If there is any conflict between terms and conditions of the present Contract and those of the Additional agreements or/and Supplements, terms and conditions of the Additional agreements or/and Supplements shall prevail.</w:t>
            </w:r>
          </w:p>
          <w:p w14:paraId="4868978C" w14:textId="77777777" w:rsidR="0097144B" w:rsidRPr="007565B1" w:rsidRDefault="0097144B" w:rsidP="00DD1BCD">
            <w:pPr>
              <w:snapToGrid w:val="0"/>
              <w:jc w:val="both"/>
              <w:rPr>
                <w:rFonts w:ascii="Arial Narrow" w:hAnsi="Arial Narrow" w:cs="Arial"/>
                <w:lang w:val="en-US"/>
              </w:rPr>
            </w:pPr>
          </w:p>
          <w:p w14:paraId="6F8AB3AB" w14:textId="77777777" w:rsidR="008D563F" w:rsidRPr="007565B1" w:rsidRDefault="008D563F" w:rsidP="00DD1BCD">
            <w:pPr>
              <w:autoSpaceDE w:val="0"/>
              <w:autoSpaceDN w:val="0"/>
              <w:adjustRightInd w:val="0"/>
              <w:jc w:val="both"/>
              <w:rPr>
                <w:rFonts w:ascii="Arial Narrow" w:hAnsi="Arial Narrow" w:cs="Arial"/>
                <w:lang w:val="en-US"/>
              </w:rPr>
            </w:pPr>
            <w:r w:rsidRPr="007565B1">
              <w:rPr>
                <w:rFonts w:ascii="Arial Narrow" w:hAnsi="Arial Narrow" w:cs="Arial"/>
                <w:lang w:val="en-GB"/>
              </w:rPr>
              <w:t>17.13. Any notification</w:t>
            </w:r>
            <w:r w:rsidRPr="007565B1">
              <w:rPr>
                <w:rFonts w:ascii="Arial Narrow" w:hAnsi="Arial Narrow" w:cs="Arial"/>
                <w:lang w:val="en-US"/>
              </w:rPr>
              <w:t xml:space="preserve">s, </w:t>
            </w:r>
            <w:r w:rsidR="00F34B55" w:rsidRPr="007565B1">
              <w:rPr>
                <w:rFonts w:ascii="Arial Narrow" w:hAnsi="Arial Narrow" w:cs="Arial"/>
                <w:lang w:val="en-US"/>
              </w:rPr>
              <w:t>correspondence under</w:t>
            </w:r>
            <w:r w:rsidRPr="007565B1">
              <w:rPr>
                <w:rFonts w:ascii="Arial Narrow" w:hAnsi="Arial Narrow" w:cs="Arial"/>
                <w:lang w:val="en-US"/>
              </w:rPr>
              <w:t xml:space="preserve"> the present Contract carried out by the Parties by means of e-mail. </w:t>
            </w:r>
            <w:r w:rsidRPr="007565B1">
              <w:rPr>
                <w:rFonts w:ascii="Arial Narrow" w:hAnsi="Arial Narrow" w:cs="Arial"/>
                <w:lang w:val="en-GB"/>
              </w:rPr>
              <w:t xml:space="preserve">The notification, letters shall be considered </w:t>
            </w:r>
            <w:r w:rsidRPr="007565B1">
              <w:rPr>
                <w:rFonts w:ascii="Arial Narrow" w:hAnsi="Arial Narrow" w:cs="Arial"/>
                <w:lang w:val="en-US"/>
              </w:rPr>
              <w:t xml:space="preserve">  directed and received in day of their departure by e-mail.</w:t>
            </w:r>
          </w:p>
          <w:p w14:paraId="371B90D9" w14:textId="77777777" w:rsidR="009E24BE" w:rsidRPr="007565B1" w:rsidRDefault="008D563F" w:rsidP="00DD1BCD">
            <w:pPr>
              <w:jc w:val="both"/>
              <w:rPr>
                <w:rFonts w:ascii="Arial Narrow" w:hAnsi="Arial Narrow" w:cs="Arial"/>
                <w:lang w:val="en-US"/>
              </w:rPr>
            </w:pPr>
            <w:r w:rsidRPr="007565B1">
              <w:rPr>
                <w:rFonts w:ascii="Arial Narrow" w:hAnsi="Arial Narrow" w:cs="Arial"/>
                <w:lang w:val="en-US"/>
              </w:rPr>
              <w:t xml:space="preserve"> </w:t>
            </w:r>
          </w:p>
          <w:p w14:paraId="379093B3" w14:textId="77777777" w:rsidR="009E24BE" w:rsidRPr="007565B1" w:rsidRDefault="009E24BE" w:rsidP="00DD1BCD">
            <w:pPr>
              <w:snapToGrid w:val="0"/>
              <w:jc w:val="both"/>
              <w:rPr>
                <w:rFonts w:ascii="Arial Narrow" w:hAnsi="Arial Narrow" w:cs="Arial"/>
                <w:lang w:val="en-US"/>
              </w:rPr>
            </w:pPr>
          </w:p>
          <w:p w14:paraId="407EFCB7" w14:textId="77777777" w:rsidR="002F3D9B" w:rsidRPr="007565B1" w:rsidRDefault="002F3D9B" w:rsidP="0092200C">
            <w:pPr>
              <w:snapToGrid w:val="0"/>
              <w:jc w:val="both"/>
              <w:rPr>
                <w:rFonts w:ascii="Arial Narrow" w:hAnsi="Arial Narrow" w:cs="Arial"/>
                <w:lang w:val="en-US"/>
              </w:rPr>
            </w:pPr>
            <w:r w:rsidRPr="007565B1">
              <w:rPr>
                <w:rFonts w:ascii="Arial Narrow" w:hAnsi="Arial Narrow" w:cs="Arial"/>
                <w:lang w:val="en-US"/>
              </w:rPr>
              <w:t>17.1</w:t>
            </w:r>
            <w:r w:rsidR="008D563F" w:rsidRPr="007565B1">
              <w:rPr>
                <w:rFonts w:ascii="Arial Narrow" w:hAnsi="Arial Narrow" w:cs="Arial"/>
                <w:lang w:val="en-US"/>
              </w:rPr>
              <w:t>4</w:t>
            </w:r>
            <w:r w:rsidRPr="007565B1">
              <w:rPr>
                <w:rFonts w:ascii="Arial Narrow" w:hAnsi="Arial Narrow" w:cs="Arial"/>
                <w:lang w:val="en-US"/>
              </w:rPr>
              <w:t xml:space="preserve">. Total </w:t>
            </w:r>
            <w:r w:rsidR="0092200C" w:rsidRPr="007565B1">
              <w:rPr>
                <w:rFonts w:ascii="Arial Narrow" w:hAnsi="Arial Narrow" w:cs="Arial"/>
                <w:lang w:val="en-US"/>
              </w:rPr>
              <w:t>2</w:t>
            </w:r>
            <w:r w:rsidRPr="007565B1">
              <w:rPr>
                <w:rFonts w:ascii="Arial Narrow" w:hAnsi="Arial Narrow" w:cs="Arial"/>
                <w:lang w:val="en-US"/>
              </w:rPr>
              <w:t xml:space="preserve"> (t</w:t>
            </w:r>
            <w:r w:rsidR="0092200C" w:rsidRPr="007565B1">
              <w:rPr>
                <w:rFonts w:ascii="Arial Narrow" w:hAnsi="Arial Narrow" w:cs="Arial"/>
                <w:lang w:val="en-US"/>
              </w:rPr>
              <w:t>wo</w:t>
            </w:r>
            <w:r w:rsidRPr="007565B1">
              <w:rPr>
                <w:rFonts w:ascii="Arial Narrow" w:hAnsi="Arial Narrow" w:cs="Arial"/>
                <w:lang w:val="en-US"/>
              </w:rPr>
              <w:t>) original copies of the present Contract</w:t>
            </w:r>
            <w:r w:rsidRPr="007565B1">
              <w:rPr>
                <w:rFonts w:ascii="Arial Narrow" w:hAnsi="Arial Narrow" w:cs="Arial"/>
                <w:lang w:val="en-GB"/>
              </w:rPr>
              <w:t xml:space="preserve">, in Russian and English, </w:t>
            </w:r>
            <w:r w:rsidRPr="007565B1">
              <w:rPr>
                <w:rFonts w:ascii="Arial Narrow" w:hAnsi="Arial Narrow" w:cs="Arial"/>
                <w:lang w:val="en-US"/>
              </w:rPr>
              <w:t xml:space="preserve">are to be signed each having equal legal force: </w:t>
            </w:r>
            <w:r w:rsidR="0092200C" w:rsidRPr="007565B1">
              <w:rPr>
                <w:rFonts w:ascii="Arial Narrow" w:hAnsi="Arial Narrow" w:cs="Arial"/>
                <w:lang w:val="en-US"/>
              </w:rPr>
              <w:t>1</w:t>
            </w:r>
            <w:r w:rsidRPr="007565B1">
              <w:rPr>
                <w:rFonts w:ascii="Arial Narrow" w:hAnsi="Arial Narrow" w:cs="Arial"/>
                <w:lang w:val="en-US"/>
              </w:rPr>
              <w:t xml:space="preserve"> (</w:t>
            </w:r>
            <w:r w:rsidR="0092200C" w:rsidRPr="007565B1">
              <w:rPr>
                <w:rFonts w:ascii="Arial Narrow" w:hAnsi="Arial Narrow" w:cs="Arial"/>
                <w:lang w:val="en-US"/>
              </w:rPr>
              <w:t>one</w:t>
            </w:r>
            <w:r w:rsidRPr="007565B1">
              <w:rPr>
                <w:rFonts w:ascii="Arial Narrow" w:hAnsi="Arial Narrow" w:cs="Arial"/>
                <w:lang w:val="en-US"/>
              </w:rPr>
              <w:t xml:space="preserve">) – for the Seller and 1 (one) – for the Buyer.  </w:t>
            </w:r>
          </w:p>
        </w:tc>
      </w:tr>
      <w:tr w:rsidR="002F3D9B" w:rsidRPr="006061B1" w14:paraId="23ADE3EC" w14:textId="77777777" w:rsidTr="005F2C5C">
        <w:tc>
          <w:tcPr>
            <w:tcW w:w="4962" w:type="dxa"/>
          </w:tcPr>
          <w:p w14:paraId="58EA3BF6" w14:textId="77777777" w:rsidR="002F3D9B" w:rsidRPr="007565B1" w:rsidRDefault="002F3D9B" w:rsidP="00DD1BCD">
            <w:pPr>
              <w:snapToGrid w:val="0"/>
              <w:jc w:val="both"/>
              <w:rPr>
                <w:rFonts w:ascii="Arial Narrow" w:hAnsi="Arial Narrow" w:cs="Arial"/>
                <w:b/>
              </w:rPr>
            </w:pPr>
            <w:r w:rsidRPr="007565B1">
              <w:rPr>
                <w:rFonts w:ascii="Arial Narrow" w:hAnsi="Arial Narrow" w:cs="Arial"/>
                <w:b/>
              </w:rPr>
              <w:t>18. ЮРИДИЧЕСКИЕ АДРЕСА И БАНКОВСКИЕ РЕКВИЗИТЫ</w:t>
            </w:r>
          </w:p>
        </w:tc>
        <w:tc>
          <w:tcPr>
            <w:tcW w:w="4961" w:type="dxa"/>
          </w:tcPr>
          <w:p w14:paraId="2D0B4048" w14:textId="77777777" w:rsidR="002F3D9B" w:rsidRPr="007565B1" w:rsidRDefault="002F3D9B" w:rsidP="00C2676C">
            <w:pPr>
              <w:snapToGrid w:val="0"/>
              <w:jc w:val="both"/>
              <w:rPr>
                <w:rFonts w:ascii="Arial Narrow" w:hAnsi="Arial Narrow" w:cs="Arial"/>
                <w:b/>
                <w:lang w:val="en-US"/>
              </w:rPr>
            </w:pPr>
            <w:r w:rsidRPr="007565B1">
              <w:rPr>
                <w:rFonts w:ascii="Arial Narrow" w:hAnsi="Arial Narrow" w:cs="Arial"/>
                <w:b/>
                <w:lang w:val="en-US"/>
              </w:rPr>
              <w:t>18. LE</w:t>
            </w:r>
            <w:r w:rsidR="00C2676C" w:rsidRPr="007565B1">
              <w:rPr>
                <w:rFonts w:ascii="Arial Narrow" w:hAnsi="Arial Narrow" w:cs="Arial"/>
                <w:b/>
                <w:lang w:val="en-US"/>
              </w:rPr>
              <w:t>G</w:t>
            </w:r>
            <w:r w:rsidRPr="007565B1">
              <w:rPr>
                <w:rFonts w:ascii="Arial Narrow" w:hAnsi="Arial Narrow" w:cs="Arial"/>
                <w:b/>
                <w:lang w:val="en-US"/>
              </w:rPr>
              <w:t xml:space="preserve">AL ADDRESS AND </w:t>
            </w:r>
            <w:r w:rsidRPr="007565B1">
              <w:rPr>
                <w:rFonts w:ascii="Arial Narrow" w:hAnsi="Arial Narrow" w:cs="Arial"/>
                <w:b/>
                <w:lang w:val="en-GB"/>
              </w:rPr>
              <w:t>BANK</w:t>
            </w:r>
            <w:r w:rsidRPr="007565B1">
              <w:rPr>
                <w:rFonts w:ascii="Arial Narrow" w:hAnsi="Arial Narrow" w:cs="Arial"/>
                <w:b/>
                <w:lang w:val="en-US"/>
              </w:rPr>
              <w:t xml:space="preserve"> DETAILS</w:t>
            </w:r>
          </w:p>
        </w:tc>
      </w:tr>
      <w:tr w:rsidR="002F3D9B" w:rsidRPr="0071048B" w14:paraId="01CEFA1A" w14:textId="77777777" w:rsidTr="005F2C5C">
        <w:tc>
          <w:tcPr>
            <w:tcW w:w="4962" w:type="dxa"/>
          </w:tcPr>
          <w:p w14:paraId="610D9F70" w14:textId="77777777" w:rsidR="00FE1B2A" w:rsidRPr="007565B1" w:rsidRDefault="00FE1B2A" w:rsidP="00DD1BCD">
            <w:pPr>
              <w:snapToGrid w:val="0"/>
              <w:jc w:val="both"/>
              <w:rPr>
                <w:rFonts w:ascii="Arial Narrow" w:hAnsi="Arial Narrow" w:cs="Arial"/>
                <w:b/>
                <w:lang w:val="en-US"/>
              </w:rPr>
            </w:pPr>
          </w:p>
          <w:p w14:paraId="62AA6932" w14:textId="77777777" w:rsidR="002F3D9B" w:rsidRPr="007565B1" w:rsidRDefault="002F3D9B" w:rsidP="00DD1BCD">
            <w:pPr>
              <w:snapToGrid w:val="0"/>
              <w:jc w:val="both"/>
              <w:rPr>
                <w:rFonts w:ascii="Arial Narrow" w:hAnsi="Arial Narrow" w:cs="Arial"/>
                <w:b/>
              </w:rPr>
            </w:pPr>
            <w:r w:rsidRPr="007565B1">
              <w:rPr>
                <w:rFonts w:ascii="Arial Narrow" w:hAnsi="Arial Narrow" w:cs="Arial"/>
                <w:b/>
              </w:rPr>
              <w:t>1</w:t>
            </w:r>
            <w:r w:rsidR="00E32463" w:rsidRPr="007565B1">
              <w:rPr>
                <w:rFonts w:ascii="Arial Narrow" w:hAnsi="Arial Narrow" w:cs="Arial"/>
                <w:b/>
              </w:rPr>
              <w:t xml:space="preserve">8.1.  Юридический адрес Продавца </w:t>
            </w:r>
          </w:p>
          <w:p w14:paraId="3E929761" w14:textId="77777777" w:rsidR="00F34B55" w:rsidRPr="007565B1" w:rsidRDefault="00F34B55" w:rsidP="00DD1BCD">
            <w:pPr>
              <w:snapToGrid w:val="0"/>
              <w:jc w:val="both"/>
              <w:rPr>
                <w:rFonts w:ascii="Arial Narrow" w:hAnsi="Arial Narrow" w:cs="Arial"/>
                <w:b/>
              </w:rPr>
            </w:pPr>
          </w:p>
          <w:p w14:paraId="18C63384" w14:textId="77777777" w:rsidR="00867FDB" w:rsidRPr="009E5EA5" w:rsidRDefault="00D15EC4" w:rsidP="00867FDB">
            <w:pPr>
              <w:rPr>
                <w:rFonts w:ascii="Arial Narrow" w:hAnsi="Arial Narrow" w:cs="Arial"/>
              </w:rPr>
            </w:pPr>
            <w:r>
              <w:rPr>
                <w:rFonts w:ascii="Arial Narrow" w:hAnsi="Arial Narrow" w:cs="Arial"/>
                <w:b/>
                <w:lang w:val="en-US"/>
              </w:rPr>
              <w:t>ST</w:t>
            </w:r>
            <w:r w:rsidRPr="009E5EA5">
              <w:rPr>
                <w:rFonts w:ascii="Arial Narrow" w:hAnsi="Arial Narrow" w:cs="Arial"/>
                <w:b/>
              </w:rPr>
              <w:t xml:space="preserve"> </w:t>
            </w:r>
            <w:r>
              <w:rPr>
                <w:rFonts w:ascii="Arial Narrow" w:hAnsi="Arial Narrow" w:cs="Arial"/>
                <w:b/>
                <w:lang w:val="en-US"/>
              </w:rPr>
              <w:t>LPG</w:t>
            </w:r>
            <w:r w:rsidRPr="009E5EA5">
              <w:rPr>
                <w:rFonts w:ascii="Arial Narrow" w:hAnsi="Arial Narrow" w:cs="Arial"/>
                <w:b/>
              </w:rPr>
              <w:t xml:space="preserve"> </w:t>
            </w:r>
            <w:r>
              <w:rPr>
                <w:rFonts w:ascii="Arial Narrow" w:hAnsi="Arial Narrow" w:cs="Arial"/>
                <w:b/>
                <w:lang w:val="en-US"/>
              </w:rPr>
              <w:t>SUPPLY</w:t>
            </w:r>
            <w:r w:rsidRPr="009E5EA5">
              <w:rPr>
                <w:rFonts w:ascii="Arial Narrow" w:hAnsi="Arial Narrow" w:cs="Arial"/>
                <w:b/>
              </w:rPr>
              <w:t xml:space="preserve"> </w:t>
            </w:r>
            <w:r>
              <w:rPr>
                <w:rFonts w:ascii="Arial Narrow" w:hAnsi="Arial Narrow" w:cs="Arial"/>
                <w:b/>
                <w:lang w:val="en-US"/>
              </w:rPr>
              <w:t>COMPANY</w:t>
            </w:r>
          </w:p>
          <w:p w14:paraId="06B3092D" w14:textId="77777777" w:rsidR="007565B1" w:rsidRPr="009E5EA5" w:rsidRDefault="00D15EC4" w:rsidP="000640C6">
            <w:pPr>
              <w:snapToGrid w:val="0"/>
              <w:jc w:val="both"/>
              <w:rPr>
                <w:rFonts w:ascii="Arial Narrow" w:hAnsi="Arial Narrow"/>
              </w:rPr>
            </w:pPr>
            <w:r>
              <w:rPr>
                <w:rFonts w:ascii="Arial Narrow" w:hAnsi="Arial Narrow"/>
              </w:rPr>
              <w:t>Регистрационный</w:t>
            </w:r>
            <w:r w:rsidRPr="009E5EA5">
              <w:rPr>
                <w:rFonts w:ascii="Arial Narrow" w:hAnsi="Arial Narrow"/>
              </w:rPr>
              <w:t xml:space="preserve"> </w:t>
            </w:r>
            <w:r>
              <w:rPr>
                <w:rFonts w:ascii="Arial Narrow" w:hAnsi="Arial Narrow"/>
              </w:rPr>
              <w:t>Номер</w:t>
            </w:r>
            <w:r w:rsidRPr="009E5EA5">
              <w:rPr>
                <w:rFonts w:ascii="Arial Narrow" w:hAnsi="Arial Narrow"/>
              </w:rPr>
              <w:t xml:space="preserve">: </w:t>
            </w:r>
            <w:r>
              <w:rPr>
                <w:rFonts w:ascii="Arial Narrow" w:hAnsi="Arial Narrow"/>
                <w:lang w:val="en-US"/>
              </w:rPr>
              <w:t>SL</w:t>
            </w:r>
            <w:r w:rsidRPr="009E5EA5">
              <w:rPr>
                <w:rFonts w:ascii="Arial Narrow" w:hAnsi="Arial Narrow"/>
              </w:rPr>
              <w:t>17336</w:t>
            </w:r>
          </w:p>
          <w:p w14:paraId="1D73BBFF" w14:textId="77777777" w:rsidR="00CB68BD" w:rsidRDefault="00D15EC4" w:rsidP="00CB68BD">
            <w:pPr>
              <w:snapToGrid w:val="0"/>
              <w:jc w:val="both"/>
              <w:rPr>
                <w:rFonts w:ascii="Arial Narrow" w:hAnsi="Arial Narrow"/>
                <w:lang w:val="en-US"/>
              </w:rPr>
            </w:pPr>
            <w:r>
              <w:rPr>
                <w:rFonts w:ascii="Arial Narrow" w:hAnsi="Arial Narrow"/>
              </w:rPr>
              <w:t>Адрес</w:t>
            </w:r>
            <w:r w:rsidRPr="00CB68BD">
              <w:rPr>
                <w:rFonts w:ascii="Arial Narrow" w:hAnsi="Arial Narrow"/>
                <w:lang w:val="en-US"/>
              </w:rPr>
              <w:t>:</w:t>
            </w:r>
            <w:r w:rsidR="00CB68BD">
              <w:rPr>
                <w:rFonts w:ascii="Arial Narrow" w:hAnsi="Arial Narrow"/>
                <w:lang w:val="en-US"/>
              </w:rPr>
              <w:t xml:space="preserve"> 272</w:t>
            </w:r>
            <w:r w:rsidRPr="00CB68BD">
              <w:rPr>
                <w:rFonts w:ascii="Arial Narrow" w:hAnsi="Arial Narrow"/>
                <w:lang w:val="en-US"/>
              </w:rPr>
              <w:t xml:space="preserve"> </w:t>
            </w:r>
            <w:r w:rsidR="00CB68BD">
              <w:rPr>
                <w:rFonts w:ascii="Arial Narrow" w:hAnsi="Arial Narrow"/>
                <w:lang w:val="en-US"/>
              </w:rPr>
              <w:t>Bath Street, Glasgow, G2 4JR, United Kingdom</w:t>
            </w:r>
          </w:p>
          <w:p w14:paraId="7BFFE566" w14:textId="77777777" w:rsidR="00CB68BD" w:rsidRPr="00CB68BD" w:rsidRDefault="00CB68BD" w:rsidP="00CB68BD">
            <w:pPr>
              <w:snapToGrid w:val="0"/>
              <w:jc w:val="both"/>
              <w:rPr>
                <w:rFonts w:ascii="Arial Narrow" w:hAnsi="Arial Narrow"/>
              </w:rPr>
            </w:pPr>
            <w:r>
              <w:rPr>
                <w:rFonts w:ascii="Arial Narrow" w:hAnsi="Arial Narrow"/>
              </w:rPr>
              <w:t>Телефон</w:t>
            </w:r>
            <w:r w:rsidRPr="00CB68BD">
              <w:rPr>
                <w:rFonts w:ascii="Arial Narrow" w:hAnsi="Arial Narrow"/>
              </w:rPr>
              <w:t>: +44(141)846-11-81</w:t>
            </w:r>
          </w:p>
          <w:p w14:paraId="23106A00" w14:textId="77777777" w:rsidR="00D15EC4" w:rsidRPr="006061B1" w:rsidRDefault="00CB68BD" w:rsidP="00CB68BD">
            <w:pPr>
              <w:snapToGrid w:val="0"/>
              <w:jc w:val="both"/>
              <w:rPr>
                <w:rFonts w:ascii="Arial Narrow" w:hAnsi="Arial Narrow" w:cs="Arial"/>
                <w:b/>
              </w:rPr>
            </w:pPr>
            <w:r>
              <w:rPr>
                <w:rFonts w:ascii="Arial Narrow" w:hAnsi="Arial Narrow"/>
                <w:lang w:val="en-US"/>
              </w:rPr>
              <w:t>E</w:t>
            </w:r>
            <w:r w:rsidRPr="006061B1">
              <w:rPr>
                <w:rFonts w:ascii="Arial Narrow" w:hAnsi="Arial Narrow"/>
              </w:rPr>
              <w:t>-</w:t>
            </w:r>
            <w:r>
              <w:rPr>
                <w:rFonts w:ascii="Arial Narrow" w:hAnsi="Arial Narrow"/>
                <w:lang w:val="en-US"/>
              </w:rPr>
              <w:t>mail</w:t>
            </w:r>
            <w:r w:rsidRPr="006061B1">
              <w:rPr>
                <w:rFonts w:ascii="Arial Narrow" w:hAnsi="Arial Narrow"/>
              </w:rPr>
              <w:t xml:space="preserve">: </w:t>
            </w:r>
            <w:r>
              <w:rPr>
                <w:rFonts w:ascii="Arial Narrow" w:hAnsi="Arial Narrow"/>
                <w:lang w:val="en-US"/>
              </w:rPr>
              <w:t>info</w:t>
            </w:r>
            <w:r w:rsidRPr="006061B1">
              <w:rPr>
                <w:rFonts w:ascii="Arial Narrow" w:hAnsi="Arial Narrow"/>
              </w:rPr>
              <w:t>@</w:t>
            </w:r>
            <w:r>
              <w:rPr>
                <w:rFonts w:ascii="Arial Narrow" w:hAnsi="Arial Narrow"/>
                <w:lang w:val="en-US"/>
              </w:rPr>
              <w:t>stlpgcompany</w:t>
            </w:r>
            <w:r w:rsidRPr="006061B1">
              <w:rPr>
                <w:rFonts w:ascii="Arial Narrow" w:hAnsi="Arial Narrow"/>
              </w:rPr>
              <w:t>.</w:t>
            </w:r>
            <w:r>
              <w:rPr>
                <w:rFonts w:ascii="Arial Narrow" w:hAnsi="Arial Narrow"/>
                <w:lang w:val="en-US"/>
              </w:rPr>
              <w:t>co</w:t>
            </w:r>
            <w:r w:rsidRPr="006061B1">
              <w:rPr>
                <w:rFonts w:ascii="Arial Narrow" w:hAnsi="Arial Narrow"/>
              </w:rPr>
              <w:t>.</w:t>
            </w:r>
            <w:r>
              <w:rPr>
                <w:rFonts w:ascii="Arial Narrow" w:hAnsi="Arial Narrow"/>
                <w:lang w:val="en-US"/>
              </w:rPr>
              <w:t>uk</w:t>
            </w:r>
            <w:r w:rsidRPr="006061B1">
              <w:rPr>
                <w:rFonts w:ascii="Arial Narrow" w:hAnsi="Arial Narrow"/>
              </w:rPr>
              <w:t xml:space="preserve"> </w:t>
            </w:r>
          </w:p>
          <w:p w14:paraId="47BF43DD" w14:textId="77777777" w:rsidR="00FE1B2A" w:rsidRPr="006061B1" w:rsidRDefault="00FE1B2A" w:rsidP="000640C6">
            <w:pPr>
              <w:snapToGrid w:val="0"/>
              <w:jc w:val="both"/>
              <w:rPr>
                <w:rFonts w:ascii="Arial Narrow" w:hAnsi="Arial Narrow" w:cs="Arial"/>
                <w:b/>
              </w:rPr>
            </w:pPr>
          </w:p>
          <w:p w14:paraId="0F9B422A" w14:textId="77777777" w:rsidR="00E32463" w:rsidRPr="007565B1" w:rsidRDefault="00E32463" w:rsidP="00E32463">
            <w:pPr>
              <w:snapToGrid w:val="0"/>
              <w:jc w:val="both"/>
              <w:rPr>
                <w:rFonts w:ascii="Arial Narrow" w:hAnsi="Arial Narrow" w:cs="Arial"/>
                <w:b/>
              </w:rPr>
            </w:pPr>
            <w:r w:rsidRPr="007565B1">
              <w:rPr>
                <w:rFonts w:ascii="Arial Narrow" w:hAnsi="Arial Narrow" w:cs="Arial"/>
                <w:b/>
                <w:bCs/>
              </w:rPr>
              <w:t>18.2</w:t>
            </w:r>
            <w:r w:rsidR="00DE2945" w:rsidRPr="007565B1">
              <w:rPr>
                <w:rFonts w:ascii="Arial Narrow" w:hAnsi="Arial Narrow" w:cs="Arial"/>
                <w:b/>
                <w:bCs/>
              </w:rPr>
              <w:t xml:space="preserve"> </w:t>
            </w:r>
            <w:r w:rsidRPr="007565B1">
              <w:rPr>
                <w:rFonts w:ascii="Arial Narrow" w:hAnsi="Arial Narrow" w:cs="Arial"/>
                <w:b/>
              </w:rPr>
              <w:t>Банковские реквизиты  Продавца</w:t>
            </w:r>
          </w:p>
          <w:p w14:paraId="524606AB" w14:textId="77777777" w:rsidR="002F3D9B" w:rsidRPr="007565B1" w:rsidRDefault="002F3D9B" w:rsidP="00DD1BCD">
            <w:pPr>
              <w:snapToGrid w:val="0"/>
              <w:jc w:val="both"/>
              <w:rPr>
                <w:rFonts w:ascii="Arial Narrow" w:hAnsi="Arial Narrow" w:cs="Arial"/>
                <w:b/>
                <w:bCs/>
              </w:rPr>
            </w:pPr>
          </w:p>
          <w:p w14:paraId="637ABDEA" w14:textId="77777777" w:rsidR="002F3D9B" w:rsidRPr="009E5EA5" w:rsidRDefault="00D15EC4" w:rsidP="00B501CA">
            <w:pPr>
              <w:rPr>
                <w:rFonts w:ascii="Arial Narrow" w:hAnsi="Arial Narrow" w:cs="Arial"/>
              </w:rPr>
            </w:pPr>
            <w:r>
              <w:rPr>
                <w:rFonts w:ascii="Arial Narrow" w:hAnsi="Arial Narrow" w:cs="Arial"/>
                <w:lang w:val="en-US"/>
              </w:rPr>
              <w:t>IBAN</w:t>
            </w:r>
            <w:r w:rsidRPr="009E5EA5">
              <w:rPr>
                <w:rFonts w:ascii="Arial Narrow" w:hAnsi="Arial Narrow" w:cs="Arial"/>
              </w:rPr>
              <w:t xml:space="preserve">: </w:t>
            </w:r>
            <w:r w:rsidR="00CB68BD" w:rsidRPr="00CB68BD">
              <w:rPr>
                <w:rFonts w:ascii="Arial Narrow" w:hAnsi="Arial Narrow"/>
                <w:lang w:val="en-US"/>
              </w:rPr>
              <w:t>LV</w:t>
            </w:r>
            <w:r w:rsidR="00CB68BD" w:rsidRPr="006061B1">
              <w:rPr>
                <w:rFonts w:ascii="Arial Narrow" w:hAnsi="Arial Narrow"/>
              </w:rPr>
              <w:t>34</w:t>
            </w:r>
            <w:r w:rsidR="00CB68BD" w:rsidRPr="00CB68BD">
              <w:rPr>
                <w:rFonts w:ascii="Arial Narrow" w:hAnsi="Arial Narrow"/>
                <w:lang w:val="en-US"/>
              </w:rPr>
              <w:t>AIZK</w:t>
            </w:r>
            <w:r w:rsidR="00CB68BD" w:rsidRPr="006061B1">
              <w:rPr>
                <w:rFonts w:ascii="Arial Narrow" w:hAnsi="Arial Narrow"/>
              </w:rPr>
              <w:t>0000010388158</w:t>
            </w:r>
          </w:p>
          <w:p w14:paraId="76D49425" w14:textId="77777777" w:rsidR="00D15EC4" w:rsidRPr="002408EA" w:rsidRDefault="00D15EC4" w:rsidP="00B501CA">
            <w:pPr>
              <w:rPr>
                <w:rFonts w:ascii="Arial Narrow" w:hAnsi="Arial Narrow" w:cs="Arial"/>
              </w:rPr>
            </w:pPr>
            <w:r>
              <w:rPr>
                <w:rFonts w:ascii="Arial Narrow" w:hAnsi="Arial Narrow" w:cs="Arial"/>
              </w:rPr>
              <w:t>Банк</w:t>
            </w:r>
            <w:r w:rsidRPr="009E5EA5">
              <w:rPr>
                <w:rFonts w:ascii="Arial Narrow" w:hAnsi="Arial Narrow" w:cs="Arial"/>
              </w:rPr>
              <w:t xml:space="preserve">: </w:t>
            </w:r>
            <w:r>
              <w:rPr>
                <w:rFonts w:ascii="Arial Narrow" w:hAnsi="Arial Narrow" w:cs="Arial"/>
                <w:lang w:val="en-US"/>
              </w:rPr>
              <w:t>ABLV</w:t>
            </w:r>
            <w:r w:rsidR="00956ED8" w:rsidRPr="002408EA">
              <w:rPr>
                <w:rFonts w:ascii="Arial Narrow" w:hAnsi="Arial Narrow" w:cs="Arial"/>
              </w:rPr>
              <w:t xml:space="preserve"> </w:t>
            </w:r>
            <w:r w:rsidR="00956ED8">
              <w:rPr>
                <w:rFonts w:ascii="Arial Narrow" w:hAnsi="Arial Narrow" w:cs="Arial"/>
                <w:lang w:val="en-US"/>
              </w:rPr>
              <w:t>Bank</w:t>
            </w:r>
          </w:p>
          <w:p w14:paraId="54443CFC" w14:textId="77777777" w:rsidR="00D15EC4" w:rsidRPr="009E5EA5" w:rsidRDefault="00D15EC4" w:rsidP="00D15EC4">
            <w:pPr>
              <w:rPr>
                <w:rFonts w:ascii="Arial Narrow" w:hAnsi="Arial Narrow" w:cs="Arial"/>
              </w:rPr>
            </w:pPr>
            <w:r>
              <w:rPr>
                <w:rFonts w:ascii="Arial Narrow" w:hAnsi="Arial Narrow" w:cs="Arial"/>
              </w:rPr>
              <w:lastRenderedPageBreak/>
              <w:t>Адрес</w:t>
            </w:r>
            <w:r w:rsidRPr="00D15EC4">
              <w:rPr>
                <w:rFonts w:ascii="Arial Narrow" w:hAnsi="Arial Narrow" w:cs="Arial"/>
              </w:rPr>
              <w:t xml:space="preserve"> </w:t>
            </w:r>
            <w:r>
              <w:rPr>
                <w:rFonts w:ascii="Arial Narrow" w:hAnsi="Arial Narrow" w:cs="Arial"/>
              </w:rPr>
              <w:t>Банка</w:t>
            </w:r>
            <w:r w:rsidRPr="00D15EC4">
              <w:rPr>
                <w:rFonts w:ascii="Arial Narrow" w:hAnsi="Arial Narrow" w:cs="Arial"/>
              </w:rPr>
              <w:t xml:space="preserve">: </w:t>
            </w:r>
            <w:r>
              <w:rPr>
                <w:rFonts w:ascii="Arial Narrow" w:hAnsi="Arial Narrow" w:cs="Arial"/>
              </w:rPr>
              <w:t>улица</w:t>
            </w:r>
            <w:r w:rsidRPr="00D15EC4">
              <w:rPr>
                <w:rFonts w:ascii="Arial Narrow" w:hAnsi="Arial Narrow" w:cs="Arial"/>
              </w:rPr>
              <w:t xml:space="preserve"> </w:t>
            </w:r>
            <w:proofErr w:type="spellStart"/>
            <w:r>
              <w:rPr>
                <w:rFonts w:ascii="Arial Narrow" w:hAnsi="Arial Narrow" w:cs="Arial"/>
              </w:rPr>
              <w:t>Элизабетес</w:t>
            </w:r>
            <w:proofErr w:type="spellEnd"/>
            <w:r w:rsidRPr="00D15EC4">
              <w:rPr>
                <w:rFonts w:ascii="Arial Narrow" w:hAnsi="Arial Narrow" w:cs="Arial"/>
              </w:rPr>
              <w:t xml:space="preserve">, </w:t>
            </w:r>
            <w:r>
              <w:rPr>
                <w:rFonts w:ascii="Arial Narrow" w:hAnsi="Arial Narrow" w:cs="Arial"/>
              </w:rPr>
              <w:t>д</w:t>
            </w:r>
            <w:r w:rsidRPr="00D15EC4">
              <w:rPr>
                <w:rFonts w:ascii="Arial Narrow" w:hAnsi="Arial Narrow" w:cs="Arial"/>
              </w:rPr>
              <w:t xml:space="preserve">. </w:t>
            </w:r>
            <w:r>
              <w:rPr>
                <w:rFonts w:ascii="Arial Narrow" w:hAnsi="Arial Narrow" w:cs="Arial"/>
              </w:rPr>
              <w:t xml:space="preserve">23, Рига, </w:t>
            </w:r>
            <w:r>
              <w:rPr>
                <w:rFonts w:ascii="Arial Narrow" w:hAnsi="Arial Narrow" w:cs="Arial"/>
                <w:lang w:val="en-US"/>
              </w:rPr>
              <w:t>LV</w:t>
            </w:r>
            <w:r w:rsidRPr="00D15EC4">
              <w:rPr>
                <w:rFonts w:ascii="Arial Narrow" w:hAnsi="Arial Narrow" w:cs="Arial"/>
              </w:rPr>
              <w:t xml:space="preserve">-1010, </w:t>
            </w:r>
            <w:r>
              <w:rPr>
                <w:rFonts w:ascii="Arial Narrow" w:hAnsi="Arial Narrow" w:cs="Arial"/>
              </w:rPr>
              <w:t>Латвия</w:t>
            </w:r>
          </w:p>
          <w:p w14:paraId="58E47EF7" w14:textId="77777777" w:rsidR="007E73CA" w:rsidRPr="007E73CA" w:rsidRDefault="007E73CA" w:rsidP="00D15EC4">
            <w:pPr>
              <w:rPr>
                <w:rFonts w:ascii="Arial Narrow" w:hAnsi="Arial Narrow" w:cs="Arial"/>
                <w:lang w:val="en-US"/>
              </w:rPr>
            </w:pPr>
            <w:r>
              <w:rPr>
                <w:rFonts w:ascii="Arial Narrow" w:hAnsi="Arial Narrow" w:cs="Arial"/>
                <w:lang w:val="en-US"/>
              </w:rPr>
              <w:t>SWIFT: AIZKLV22</w:t>
            </w:r>
          </w:p>
        </w:tc>
        <w:tc>
          <w:tcPr>
            <w:tcW w:w="4961" w:type="dxa"/>
          </w:tcPr>
          <w:p w14:paraId="50E7A764" w14:textId="77777777" w:rsidR="00FE1B2A" w:rsidRPr="009E5EA5" w:rsidRDefault="00FE1B2A" w:rsidP="00DD1BCD">
            <w:pPr>
              <w:snapToGrid w:val="0"/>
              <w:jc w:val="both"/>
              <w:rPr>
                <w:rFonts w:ascii="Arial Narrow" w:hAnsi="Arial Narrow" w:cs="Arial"/>
                <w:b/>
                <w:lang w:val="en-US"/>
              </w:rPr>
            </w:pPr>
          </w:p>
          <w:p w14:paraId="620D831D" w14:textId="77777777" w:rsidR="002F3D9B" w:rsidRPr="007565B1" w:rsidRDefault="002F3D9B" w:rsidP="00DD1BCD">
            <w:pPr>
              <w:snapToGrid w:val="0"/>
              <w:jc w:val="both"/>
              <w:rPr>
                <w:rFonts w:ascii="Arial Narrow" w:hAnsi="Arial Narrow" w:cs="Arial"/>
                <w:b/>
                <w:lang w:val="en-US"/>
              </w:rPr>
            </w:pPr>
            <w:r w:rsidRPr="007565B1">
              <w:rPr>
                <w:rFonts w:ascii="Arial Narrow" w:hAnsi="Arial Narrow" w:cs="Arial"/>
                <w:b/>
                <w:lang w:val="en-US"/>
              </w:rPr>
              <w:t xml:space="preserve">18.1. </w:t>
            </w:r>
            <w:r w:rsidRPr="007565B1">
              <w:rPr>
                <w:rFonts w:ascii="Arial Narrow" w:hAnsi="Arial Narrow" w:cs="Arial"/>
                <w:b/>
                <w:lang w:val="en-GB"/>
              </w:rPr>
              <w:t>S</w:t>
            </w:r>
            <w:proofErr w:type="spellStart"/>
            <w:r w:rsidRPr="007565B1">
              <w:rPr>
                <w:rFonts w:ascii="Arial Narrow" w:hAnsi="Arial Narrow" w:cs="Arial"/>
                <w:b/>
                <w:lang w:val="en-US"/>
              </w:rPr>
              <w:t>eller’s</w:t>
            </w:r>
            <w:proofErr w:type="spellEnd"/>
            <w:r w:rsidRPr="007565B1">
              <w:rPr>
                <w:rFonts w:ascii="Arial Narrow" w:hAnsi="Arial Narrow" w:cs="Arial"/>
                <w:b/>
                <w:lang w:val="en-US"/>
              </w:rPr>
              <w:t xml:space="preserve"> legal address </w:t>
            </w:r>
          </w:p>
          <w:p w14:paraId="3B6BDCEE" w14:textId="77777777" w:rsidR="00F34B55" w:rsidRPr="007565B1" w:rsidRDefault="00F34B55" w:rsidP="00DD1BCD">
            <w:pPr>
              <w:snapToGrid w:val="0"/>
              <w:jc w:val="both"/>
              <w:rPr>
                <w:rFonts w:ascii="Arial Narrow" w:hAnsi="Arial Narrow" w:cs="Arial"/>
                <w:b/>
                <w:lang w:val="en-US"/>
              </w:rPr>
            </w:pPr>
          </w:p>
          <w:p w14:paraId="340777CB" w14:textId="77777777" w:rsidR="00D15EC4" w:rsidRPr="00D15EC4" w:rsidRDefault="00D15EC4" w:rsidP="00D15EC4">
            <w:pPr>
              <w:rPr>
                <w:rFonts w:ascii="Arial Narrow" w:hAnsi="Arial Narrow" w:cs="Arial"/>
                <w:lang w:val="en-US"/>
              </w:rPr>
            </w:pPr>
            <w:r>
              <w:rPr>
                <w:rFonts w:ascii="Arial Narrow" w:hAnsi="Arial Narrow" w:cs="Arial"/>
                <w:b/>
                <w:lang w:val="en-US"/>
              </w:rPr>
              <w:t>ST LPG SUPPLY COMPANY</w:t>
            </w:r>
          </w:p>
          <w:p w14:paraId="1D8B7EB7" w14:textId="77777777" w:rsidR="00D15EC4" w:rsidRDefault="00D15EC4" w:rsidP="00D15EC4">
            <w:pPr>
              <w:snapToGrid w:val="0"/>
              <w:jc w:val="both"/>
              <w:rPr>
                <w:rFonts w:ascii="Arial Narrow" w:hAnsi="Arial Narrow"/>
                <w:lang w:val="en-US"/>
              </w:rPr>
            </w:pPr>
            <w:r>
              <w:rPr>
                <w:rFonts w:ascii="Arial Narrow" w:hAnsi="Arial Narrow"/>
                <w:lang w:val="en-US"/>
              </w:rPr>
              <w:t>Registration Number: SL17336</w:t>
            </w:r>
          </w:p>
          <w:p w14:paraId="0B88EF67" w14:textId="77777777" w:rsidR="00D15EC4" w:rsidRDefault="00D15EC4" w:rsidP="00CB68BD">
            <w:pPr>
              <w:snapToGrid w:val="0"/>
              <w:jc w:val="both"/>
              <w:rPr>
                <w:rFonts w:ascii="Arial Narrow" w:hAnsi="Arial Narrow"/>
                <w:lang w:val="en-US"/>
              </w:rPr>
            </w:pPr>
            <w:r>
              <w:rPr>
                <w:rFonts w:ascii="Arial Narrow" w:hAnsi="Arial Narrow"/>
                <w:lang w:val="en-US"/>
              </w:rPr>
              <w:t xml:space="preserve">Address: </w:t>
            </w:r>
            <w:r w:rsidR="00CB68BD">
              <w:rPr>
                <w:rFonts w:ascii="Arial Narrow" w:hAnsi="Arial Narrow"/>
                <w:lang w:val="en-US"/>
              </w:rPr>
              <w:t>272 Bath Street, Glasgow, G2 4JR, United Kingdom</w:t>
            </w:r>
          </w:p>
          <w:p w14:paraId="1F54E962" w14:textId="77777777" w:rsidR="00CB68BD" w:rsidRDefault="00CB68BD" w:rsidP="00CB68BD">
            <w:pPr>
              <w:snapToGrid w:val="0"/>
              <w:jc w:val="both"/>
              <w:rPr>
                <w:rFonts w:ascii="Arial Narrow" w:hAnsi="Arial Narrow"/>
                <w:lang w:val="en-US"/>
              </w:rPr>
            </w:pPr>
            <w:r>
              <w:rPr>
                <w:rFonts w:ascii="Arial Narrow" w:hAnsi="Arial Narrow"/>
                <w:lang w:val="en-US"/>
              </w:rPr>
              <w:t>Phone: +44(141)846-11-81</w:t>
            </w:r>
          </w:p>
          <w:p w14:paraId="178A1977" w14:textId="77777777" w:rsidR="00CB68BD" w:rsidRPr="00D15EC4" w:rsidRDefault="00CB68BD" w:rsidP="00CB68BD">
            <w:pPr>
              <w:snapToGrid w:val="0"/>
              <w:jc w:val="both"/>
              <w:rPr>
                <w:rFonts w:ascii="Arial Narrow" w:hAnsi="Arial Narrow" w:cs="Arial"/>
                <w:b/>
                <w:lang w:val="en-US"/>
              </w:rPr>
            </w:pPr>
            <w:r>
              <w:rPr>
                <w:rFonts w:ascii="Arial Narrow" w:hAnsi="Arial Narrow"/>
                <w:lang w:val="en-US"/>
              </w:rPr>
              <w:t>E-mail: info@stlpgcompany.co.uk</w:t>
            </w:r>
          </w:p>
          <w:p w14:paraId="27FF9AF0" w14:textId="77777777" w:rsidR="00FE1B2A" w:rsidRPr="007565B1" w:rsidRDefault="00FE1B2A" w:rsidP="00DD1BCD">
            <w:pPr>
              <w:snapToGrid w:val="0"/>
              <w:rPr>
                <w:rFonts w:ascii="Arial Narrow" w:hAnsi="Arial Narrow" w:cs="Arial"/>
                <w:b/>
                <w:lang w:val="en-US"/>
              </w:rPr>
            </w:pPr>
          </w:p>
          <w:p w14:paraId="13E79F37" w14:textId="77777777" w:rsidR="002F3D9B" w:rsidRDefault="00DE2945" w:rsidP="00DD1BCD">
            <w:pPr>
              <w:snapToGrid w:val="0"/>
              <w:jc w:val="both"/>
              <w:rPr>
                <w:rFonts w:ascii="Arial Narrow" w:hAnsi="Arial Narrow" w:cs="Arial"/>
                <w:b/>
                <w:lang w:val="en-US"/>
              </w:rPr>
            </w:pPr>
            <w:r w:rsidRPr="007565B1">
              <w:rPr>
                <w:rFonts w:ascii="Arial Narrow" w:hAnsi="Arial Narrow" w:cs="Arial"/>
                <w:b/>
                <w:lang w:val="en-US"/>
              </w:rPr>
              <w:t xml:space="preserve">18.2 </w:t>
            </w:r>
            <w:r w:rsidR="001928B5" w:rsidRPr="007565B1">
              <w:rPr>
                <w:rFonts w:ascii="Arial Narrow" w:hAnsi="Arial Narrow" w:cs="Arial"/>
                <w:b/>
                <w:lang w:val="en-US"/>
              </w:rPr>
              <w:t>Seller’s b</w:t>
            </w:r>
            <w:r w:rsidRPr="007565B1">
              <w:rPr>
                <w:rFonts w:ascii="Arial Narrow" w:hAnsi="Arial Narrow" w:cs="Arial"/>
                <w:b/>
                <w:lang w:val="en-US"/>
              </w:rPr>
              <w:t>ank details</w:t>
            </w:r>
          </w:p>
          <w:p w14:paraId="37D3B309" w14:textId="77777777" w:rsidR="00D15EC4" w:rsidRPr="007565B1" w:rsidRDefault="00D15EC4" w:rsidP="00DD1BCD">
            <w:pPr>
              <w:snapToGrid w:val="0"/>
              <w:jc w:val="both"/>
              <w:rPr>
                <w:rFonts w:ascii="Arial Narrow" w:hAnsi="Arial Narrow" w:cs="Arial"/>
                <w:b/>
                <w:lang w:val="en-US"/>
              </w:rPr>
            </w:pPr>
          </w:p>
          <w:p w14:paraId="4F8820A2" w14:textId="77777777" w:rsidR="00D15EC4" w:rsidRDefault="00D15EC4" w:rsidP="00D15EC4">
            <w:pPr>
              <w:rPr>
                <w:rFonts w:ascii="Arial Narrow" w:hAnsi="Arial Narrow" w:cs="Arial"/>
                <w:lang w:val="en-US"/>
              </w:rPr>
            </w:pPr>
            <w:r>
              <w:rPr>
                <w:rFonts w:ascii="Arial Narrow" w:hAnsi="Arial Narrow" w:cs="Arial"/>
                <w:lang w:val="en-US"/>
              </w:rPr>
              <w:t xml:space="preserve">IBAN: </w:t>
            </w:r>
            <w:r w:rsidR="00CB68BD" w:rsidRPr="00CB68BD">
              <w:rPr>
                <w:rFonts w:ascii="Arial Narrow" w:hAnsi="Arial Narrow"/>
                <w:lang w:val="en-US"/>
              </w:rPr>
              <w:t>LV34AIZK0000010388158</w:t>
            </w:r>
          </w:p>
          <w:p w14:paraId="3458C1D1" w14:textId="77777777" w:rsidR="00D15EC4" w:rsidRDefault="00D15EC4" w:rsidP="00D15EC4">
            <w:pPr>
              <w:rPr>
                <w:rFonts w:ascii="Arial Narrow" w:hAnsi="Arial Narrow" w:cs="Arial"/>
                <w:lang w:val="en-US"/>
              </w:rPr>
            </w:pPr>
            <w:r>
              <w:rPr>
                <w:rFonts w:ascii="Arial Narrow" w:hAnsi="Arial Narrow" w:cs="Arial"/>
                <w:lang w:val="en-US"/>
              </w:rPr>
              <w:t>Bank: ABLV Bank</w:t>
            </w:r>
          </w:p>
          <w:p w14:paraId="4C103608" w14:textId="77777777" w:rsidR="00DE2945" w:rsidRDefault="00D15EC4" w:rsidP="00D15EC4">
            <w:pPr>
              <w:rPr>
                <w:rFonts w:ascii="Arial Narrow" w:hAnsi="Arial Narrow" w:cs="Arial"/>
                <w:lang w:val="en-US"/>
              </w:rPr>
            </w:pPr>
            <w:r>
              <w:rPr>
                <w:rFonts w:ascii="Arial Narrow" w:hAnsi="Arial Narrow" w:cs="Arial"/>
                <w:lang w:val="en-US"/>
              </w:rPr>
              <w:lastRenderedPageBreak/>
              <w:t xml:space="preserve">Bank Address: 23 </w:t>
            </w:r>
            <w:proofErr w:type="spellStart"/>
            <w:r>
              <w:rPr>
                <w:rFonts w:ascii="Arial Narrow" w:hAnsi="Arial Narrow" w:cs="Arial"/>
                <w:lang w:val="en-US"/>
              </w:rPr>
              <w:t>Elizabetes</w:t>
            </w:r>
            <w:proofErr w:type="spellEnd"/>
            <w:r>
              <w:rPr>
                <w:rFonts w:ascii="Arial Narrow" w:hAnsi="Arial Narrow" w:cs="Arial"/>
                <w:lang w:val="en-US"/>
              </w:rPr>
              <w:t xml:space="preserve"> street, Riga, LV-1010, Latvia</w:t>
            </w:r>
          </w:p>
          <w:p w14:paraId="24F5B935" w14:textId="77777777" w:rsidR="007E73CA" w:rsidRPr="007565B1" w:rsidRDefault="007E73CA" w:rsidP="00D15EC4">
            <w:pPr>
              <w:rPr>
                <w:rFonts w:ascii="Arial Narrow" w:hAnsi="Arial Narrow" w:cs="Arial"/>
                <w:b/>
                <w:lang w:val="en-US"/>
              </w:rPr>
            </w:pPr>
            <w:r>
              <w:rPr>
                <w:rFonts w:ascii="Arial Narrow" w:hAnsi="Arial Narrow" w:cs="Arial"/>
                <w:lang w:val="en-US"/>
              </w:rPr>
              <w:t>SWIFT: AIZKLV22</w:t>
            </w:r>
          </w:p>
        </w:tc>
      </w:tr>
      <w:tr w:rsidR="00B448BB" w:rsidRPr="007E73CA" w14:paraId="42EED3CF" w14:textId="77777777" w:rsidTr="00646238">
        <w:tc>
          <w:tcPr>
            <w:tcW w:w="4962" w:type="dxa"/>
          </w:tcPr>
          <w:p w14:paraId="7C5D74BC" w14:textId="77777777" w:rsidR="00B448BB" w:rsidRPr="007565B1" w:rsidRDefault="00B448BB" w:rsidP="00656791">
            <w:pPr>
              <w:rPr>
                <w:rFonts w:ascii="Arial Narrow" w:hAnsi="Arial Narrow" w:cs="Arial"/>
                <w:b/>
              </w:rPr>
            </w:pPr>
            <w:r w:rsidRPr="007565B1">
              <w:rPr>
                <w:rFonts w:ascii="Arial Narrow" w:hAnsi="Arial Narrow" w:cs="Arial"/>
                <w:b/>
              </w:rPr>
              <w:lastRenderedPageBreak/>
              <w:t xml:space="preserve">18.3. Юридический адрес покупателя </w:t>
            </w:r>
          </w:p>
          <w:p w14:paraId="28544078" w14:textId="77777777" w:rsidR="00B501CA" w:rsidRPr="00973004" w:rsidRDefault="00B501CA" w:rsidP="00656791">
            <w:pPr>
              <w:rPr>
                <w:rFonts w:ascii="Arial Narrow" w:hAnsi="Arial Narrow" w:cs="Arial"/>
                <w:b/>
              </w:rPr>
            </w:pPr>
          </w:p>
          <w:p w14:paraId="433A02DA" w14:textId="77777777" w:rsidR="00B501CA" w:rsidRPr="00D42136" w:rsidRDefault="00B501CA" w:rsidP="00973004">
            <w:pPr>
              <w:rPr>
                <w:rFonts w:ascii="Arial Narrow" w:eastAsia="Times New Roman" w:hAnsi="Arial Narrow" w:cs="Arial"/>
                <w:bCs/>
                <w:kern w:val="0"/>
              </w:rPr>
            </w:pPr>
          </w:p>
        </w:tc>
        <w:tc>
          <w:tcPr>
            <w:tcW w:w="4961" w:type="dxa"/>
          </w:tcPr>
          <w:p w14:paraId="238C3512" w14:textId="77777777" w:rsidR="00B448BB" w:rsidRPr="00E308AE" w:rsidRDefault="00B448BB" w:rsidP="00656791">
            <w:pPr>
              <w:snapToGrid w:val="0"/>
              <w:jc w:val="both"/>
              <w:rPr>
                <w:rFonts w:ascii="Arial Narrow" w:hAnsi="Arial Narrow" w:cs="Arial"/>
                <w:b/>
              </w:rPr>
            </w:pPr>
            <w:r w:rsidRPr="00E308AE">
              <w:rPr>
                <w:rFonts w:ascii="Arial Narrow" w:hAnsi="Arial Narrow" w:cs="Arial"/>
                <w:b/>
              </w:rPr>
              <w:t xml:space="preserve">18.3. </w:t>
            </w:r>
            <w:r w:rsidRPr="007565B1">
              <w:rPr>
                <w:rFonts w:ascii="Arial Narrow" w:hAnsi="Arial Narrow" w:cs="Arial"/>
                <w:b/>
                <w:lang w:val="en-GB"/>
              </w:rPr>
              <w:t>Buyer</w:t>
            </w:r>
            <w:r w:rsidRPr="00E308AE">
              <w:rPr>
                <w:rFonts w:ascii="Arial Narrow" w:hAnsi="Arial Narrow" w:cs="Arial"/>
                <w:b/>
              </w:rPr>
              <w:t>’</w:t>
            </w:r>
            <w:r w:rsidRPr="007565B1">
              <w:rPr>
                <w:rFonts w:ascii="Arial Narrow" w:hAnsi="Arial Narrow" w:cs="Arial"/>
                <w:b/>
                <w:lang w:val="en-GB"/>
              </w:rPr>
              <w:t>s</w:t>
            </w:r>
            <w:r w:rsidRPr="00E308AE">
              <w:rPr>
                <w:rFonts w:ascii="Arial Narrow" w:hAnsi="Arial Narrow" w:cs="Arial"/>
                <w:b/>
              </w:rPr>
              <w:t xml:space="preserve"> </w:t>
            </w:r>
            <w:r w:rsidRPr="007565B1">
              <w:rPr>
                <w:rFonts w:ascii="Arial Narrow" w:hAnsi="Arial Narrow" w:cs="Arial"/>
                <w:b/>
                <w:lang w:val="en-US"/>
              </w:rPr>
              <w:t>legal</w:t>
            </w:r>
            <w:r w:rsidRPr="00E308AE">
              <w:rPr>
                <w:rFonts w:ascii="Arial Narrow" w:hAnsi="Arial Narrow" w:cs="Arial"/>
                <w:b/>
              </w:rPr>
              <w:t xml:space="preserve"> </w:t>
            </w:r>
            <w:r w:rsidRPr="007565B1">
              <w:rPr>
                <w:rFonts w:ascii="Arial Narrow" w:hAnsi="Arial Narrow" w:cs="Arial"/>
                <w:b/>
                <w:lang w:val="en-US"/>
              </w:rPr>
              <w:t>address</w:t>
            </w:r>
            <w:r w:rsidRPr="00E308AE">
              <w:rPr>
                <w:rFonts w:ascii="Arial Narrow" w:hAnsi="Arial Narrow" w:cs="Arial"/>
                <w:b/>
              </w:rPr>
              <w:t xml:space="preserve"> </w:t>
            </w:r>
          </w:p>
          <w:p w14:paraId="54DCBF24" w14:textId="77777777" w:rsidR="00460FD9" w:rsidRPr="00E308AE" w:rsidRDefault="00E32E53" w:rsidP="00460FD9">
            <w:pPr>
              <w:rPr>
                <w:rFonts w:ascii="Arial Narrow" w:eastAsia="Times New Roman" w:hAnsi="Arial Narrow" w:cs="Arial"/>
                <w:bCs/>
                <w:kern w:val="0"/>
              </w:rPr>
            </w:pPr>
            <w:r w:rsidRPr="00E308AE">
              <w:rPr>
                <w:rFonts w:ascii="Arial Narrow" w:hAnsi="Arial Narrow" w:cs="Arial"/>
              </w:rPr>
              <w:t xml:space="preserve">  </w:t>
            </w:r>
          </w:p>
          <w:p w14:paraId="339DAC7C" w14:textId="77777777" w:rsidR="00E32E53" w:rsidRPr="00E308AE" w:rsidRDefault="00B839C5" w:rsidP="002716A4">
            <w:pPr>
              <w:rPr>
                <w:rFonts w:ascii="Arial Narrow" w:eastAsia="Times New Roman" w:hAnsi="Arial Narrow" w:cs="Arial"/>
                <w:bCs/>
                <w:kern w:val="0"/>
              </w:rPr>
            </w:pPr>
            <w:r w:rsidRPr="00E308AE">
              <w:rPr>
                <w:rFonts w:ascii="Arial Narrow" w:eastAsia="Arial Unicode MS" w:hAnsi="Arial Narrow" w:cs="Arial"/>
              </w:rPr>
              <w:t xml:space="preserve"> </w:t>
            </w:r>
          </w:p>
        </w:tc>
      </w:tr>
      <w:tr w:rsidR="00131919" w:rsidRPr="002408EA" w14:paraId="0FA989B8" w14:textId="77777777" w:rsidTr="005F2C5C">
        <w:tc>
          <w:tcPr>
            <w:tcW w:w="4962" w:type="dxa"/>
          </w:tcPr>
          <w:p w14:paraId="5F407FF8" w14:textId="77777777" w:rsidR="00131919" w:rsidRPr="009E5EA5" w:rsidRDefault="00DE2945" w:rsidP="00291533">
            <w:pPr>
              <w:snapToGrid w:val="0"/>
              <w:jc w:val="both"/>
              <w:rPr>
                <w:rFonts w:ascii="Arial Narrow" w:hAnsi="Arial Narrow" w:cs="Arial"/>
                <w:b/>
              </w:rPr>
            </w:pPr>
            <w:r w:rsidRPr="009E5EA5">
              <w:rPr>
                <w:rFonts w:ascii="Arial Narrow" w:hAnsi="Arial Narrow" w:cs="Arial"/>
                <w:b/>
              </w:rPr>
              <w:t xml:space="preserve">18.4. </w:t>
            </w:r>
            <w:r w:rsidRPr="007565B1">
              <w:rPr>
                <w:rFonts w:ascii="Arial Narrow" w:hAnsi="Arial Narrow" w:cs="Arial"/>
                <w:b/>
              </w:rPr>
              <w:t>Банковские</w:t>
            </w:r>
            <w:r w:rsidRPr="009E5EA5">
              <w:rPr>
                <w:rFonts w:ascii="Arial Narrow" w:hAnsi="Arial Narrow" w:cs="Arial"/>
                <w:b/>
              </w:rPr>
              <w:t xml:space="preserve"> </w:t>
            </w:r>
            <w:r w:rsidRPr="007565B1">
              <w:rPr>
                <w:rFonts w:ascii="Arial Narrow" w:hAnsi="Arial Narrow" w:cs="Arial"/>
                <w:b/>
              </w:rPr>
              <w:t>реквизиты</w:t>
            </w:r>
            <w:r w:rsidRPr="009E5EA5">
              <w:rPr>
                <w:rFonts w:ascii="Arial Narrow" w:hAnsi="Arial Narrow" w:cs="Arial"/>
                <w:b/>
              </w:rPr>
              <w:t xml:space="preserve"> </w:t>
            </w:r>
            <w:r w:rsidRPr="007565B1">
              <w:rPr>
                <w:rFonts w:ascii="Arial Narrow" w:hAnsi="Arial Narrow" w:cs="Arial"/>
                <w:b/>
              </w:rPr>
              <w:t>Покупателя</w:t>
            </w:r>
          </w:p>
          <w:p w14:paraId="487A29C8" w14:textId="77777777" w:rsidR="00C16BD0" w:rsidRPr="00D15EC4" w:rsidRDefault="00C16BD0" w:rsidP="00E4702F">
            <w:pPr>
              <w:pStyle w:val="Style18"/>
              <w:widowControl/>
              <w:spacing w:line="221" w:lineRule="exact"/>
              <w:jc w:val="left"/>
              <w:rPr>
                <w:rFonts w:ascii="Arial Narrow" w:hAnsi="Arial Narrow" w:cs="Arial"/>
                <w:bCs/>
              </w:rPr>
            </w:pPr>
          </w:p>
          <w:p w14:paraId="11A1AB96" w14:textId="77777777" w:rsidR="00C16BD0" w:rsidRPr="00D15EC4" w:rsidRDefault="00C16BD0" w:rsidP="00E4702F">
            <w:pPr>
              <w:pStyle w:val="Style18"/>
              <w:widowControl/>
              <w:spacing w:line="221" w:lineRule="exact"/>
              <w:jc w:val="left"/>
              <w:rPr>
                <w:rFonts w:ascii="Arial Narrow" w:hAnsi="Arial Narrow" w:cs="Arial"/>
                <w:bCs/>
              </w:rPr>
            </w:pPr>
          </w:p>
          <w:p w14:paraId="02404960" w14:textId="77777777" w:rsidR="00053190" w:rsidRPr="00D15EC4" w:rsidRDefault="00053190" w:rsidP="005E61C6">
            <w:pPr>
              <w:widowControl/>
              <w:suppressAutoHyphens w:val="0"/>
              <w:jc w:val="both"/>
              <w:rPr>
                <w:rFonts w:ascii="Arial Narrow" w:hAnsi="Arial Narrow" w:cs="Arial"/>
                <w:b/>
              </w:rPr>
            </w:pPr>
          </w:p>
        </w:tc>
        <w:tc>
          <w:tcPr>
            <w:tcW w:w="4961" w:type="dxa"/>
          </w:tcPr>
          <w:p w14:paraId="774B9DF8" w14:textId="77777777" w:rsidR="00131919" w:rsidRPr="00E308AE" w:rsidRDefault="001928B5" w:rsidP="00E3232B">
            <w:pPr>
              <w:numPr>
                <w:ilvl w:val="1"/>
                <w:numId w:val="20"/>
              </w:numPr>
              <w:tabs>
                <w:tab w:val="left" w:pos="162"/>
                <w:tab w:val="left" w:pos="360"/>
              </w:tabs>
              <w:snapToGrid w:val="0"/>
              <w:jc w:val="both"/>
              <w:rPr>
                <w:rFonts w:ascii="Arial Narrow" w:eastAsia="Times New Roman" w:hAnsi="Arial Narrow" w:cs="Arial"/>
                <w:b/>
                <w:bCs/>
                <w:kern w:val="0"/>
              </w:rPr>
            </w:pPr>
            <w:r w:rsidRPr="007565B1">
              <w:rPr>
                <w:rFonts w:ascii="Arial Narrow" w:eastAsia="Times New Roman" w:hAnsi="Arial Narrow" w:cs="Arial"/>
                <w:b/>
                <w:bCs/>
                <w:kern w:val="0"/>
                <w:lang w:val="en-US"/>
              </w:rPr>
              <w:t>Buyer</w:t>
            </w:r>
            <w:r w:rsidRPr="00E308AE">
              <w:rPr>
                <w:rFonts w:ascii="Arial Narrow" w:eastAsia="Times New Roman" w:hAnsi="Arial Narrow" w:cs="Arial"/>
                <w:b/>
                <w:bCs/>
                <w:kern w:val="0"/>
              </w:rPr>
              <w:t>’</w:t>
            </w:r>
            <w:r w:rsidRPr="007565B1">
              <w:rPr>
                <w:rFonts w:ascii="Arial Narrow" w:eastAsia="Times New Roman" w:hAnsi="Arial Narrow" w:cs="Arial"/>
                <w:b/>
                <w:bCs/>
                <w:kern w:val="0"/>
                <w:lang w:val="en-US"/>
              </w:rPr>
              <w:t>s</w:t>
            </w:r>
            <w:r w:rsidRPr="00E308AE">
              <w:rPr>
                <w:rFonts w:ascii="Arial Narrow" w:eastAsia="Times New Roman" w:hAnsi="Arial Narrow" w:cs="Arial"/>
                <w:b/>
                <w:bCs/>
                <w:kern w:val="0"/>
              </w:rPr>
              <w:t xml:space="preserve"> </w:t>
            </w:r>
            <w:r w:rsidRPr="007565B1">
              <w:rPr>
                <w:rFonts w:ascii="Arial Narrow" w:eastAsia="Times New Roman" w:hAnsi="Arial Narrow" w:cs="Arial"/>
                <w:b/>
                <w:bCs/>
                <w:kern w:val="0"/>
                <w:lang w:val="en-US"/>
              </w:rPr>
              <w:t>b</w:t>
            </w:r>
            <w:r w:rsidR="00DE2945" w:rsidRPr="007565B1">
              <w:rPr>
                <w:rFonts w:ascii="Arial Narrow" w:eastAsia="Times New Roman" w:hAnsi="Arial Narrow" w:cs="Arial"/>
                <w:b/>
                <w:bCs/>
                <w:kern w:val="0"/>
                <w:lang w:val="en-US"/>
              </w:rPr>
              <w:t>ank</w:t>
            </w:r>
            <w:r w:rsidR="00DE2945" w:rsidRPr="00E308AE">
              <w:rPr>
                <w:rFonts w:ascii="Arial Narrow" w:eastAsia="Times New Roman" w:hAnsi="Arial Narrow" w:cs="Arial"/>
                <w:b/>
                <w:bCs/>
                <w:kern w:val="0"/>
              </w:rPr>
              <w:t xml:space="preserve"> </w:t>
            </w:r>
            <w:r w:rsidR="00DE2945" w:rsidRPr="007565B1">
              <w:rPr>
                <w:rFonts w:ascii="Arial Narrow" w:eastAsia="Times New Roman" w:hAnsi="Arial Narrow" w:cs="Arial"/>
                <w:b/>
                <w:bCs/>
                <w:kern w:val="0"/>
                <w:lang w:val="en-US"/>
              </w:rPr>
              <w:t>details</w:t>
            </w:r>
          </w:p>
          <w:p w14:paraId="2AF838D8" w14:textId="77777777" w:rsidR="00131919" w:rsidRPr="00E308AE" w:rsidRDefault="00131919" w:rsidP="002F2523">
            <w:pPr>
              <w:rPr>
                <w:rFonts w:ascii="Arial Narrow" w:hAnsi="Arial Narrow" w:cs="Arial"/>
                <w:bCs/>
              </w:rPr>
            </w:pPr>
          </w:p>
        </w:tc>
      </w:tr>
      <w:tr w:rsidR="002F3D9B" w:rsidRPr="007565B1" w14:paraId="0A1A42C8" w14:textId="77777777" w:rsidTr="005F2C5C">
        <w:tc>
          <w:tcPr>
            <w:tcW w:w="4962" w:type="dxa"/>
          </w:tcPr>
          <w:p w14:paraId="761503C0" w14:textId="77777777" w:rsidR="002A3C7F" w:rsidRPr="00E308AE" w:rsidRDefault="002A3C7F" w:rsidP="00DD1BCD">
            <w:pPr>
              <w:snapToGrid w:val="0"/>
              <w:jc w:val="both"/>
              <w:rPr>
                <w:rFonts w:ascii="Arial Narrow" w:hAnsi="Arial Narrow" w:cs="Arial"/>
                <w:b/>
              </w:rPr>
            </w:pPr>
          </w:p>
          <w:p w14:paraId="1F3DC786" w14:textId="77777777" w:rsidR="002F3D9B" w:rsidRPr="00E308AE" w:rsidRDefault="002F3D9B" w:rsidP="00DD1BCD">
            <w:pPr>
              <w:snapToGrid w:val="0"/>
              <w:jc w:val="both"/>
              <w:rPr>
                <w:rFonts w:ascii="Arial Narrow" w:hAnsi="Arial Narrow" w:cs="Arial"/>
                <w:b/>
              </w:rPr>
            </w:pPr>
            <w:r w:rsidRPr="007565B1">
              <w:rPr>
                <w:rFonts w:ascii="Arial Narrow" w:hAnsi="Arial Narrow" w:cs="Arial"/>
                <w:b/>
              </w:rPr>
              <w:t>ПРОДАВЕЦ</w:t>
            </w:r>
          </w:p>
          <w:p w14:paraId="201C3360" w14:textId="77777777" w:rsidR="002F3D9B" w:rsidRPr="00E308AE" w:rsidRDefault="002F3D9B" w:rsidP="00DD1BCD">
            <w:pPr>
              <w:rPr>
                <w:rFonts w:ascii="Arial Narrow" w:hAnsi="Arial Narrow" w:cs="Arial"/>
                <w:b/>
              </w:rPr>
            </w:pPr>
            <w:r w:rsidRPr="007565B1">
              <w:rPr>
                <w:rFonts w:ascii="Arial Narrow" w:hAnsi="Arial Narrow" w:cs="Arial"/>
                <w:b/>
                <w:lang w:val="en-US"/>
              </w:rPr>
              <w:t>SELLER</w:t>
            </w:r>
          </w:p>
          <w:p w14:paraId="74EBBF97" w14:textId="77777777" w:rsidR="00F46170" w:rsidRPr="00E308AE" w:rsidRDefault="00F46170" w:rsidP="00DD1BCD">
            <w:pPr>
              <w:rPr>
                <w:rFonts w:ascii="Arial Narrow" w:hAnsi="Arial Narrow" w:cs="Arial"/>
                <w:b/>
              </w:rPr>
            </w:pPr>
          </w:p>
          <w:p w14:paraId="1321FC45" w14:textId="77777777" w:rsidR="00F46170" w:rsidRPr="00E308AE" w:rsidRDefault="00F46170" w:rsidP="00DD1BCD">
            <w:pPr>
              <w:rPr>
                <w:rFonts w:ascii="Arial Narrow" w:hAnsi="Arial Narrow" w:cs="Arial"/>
                <w:b/>
              </w:rPr>
            </w:pPr>
          </w:p>
          <w:p w14:paraId="19D792A6" w14:textId="77777777" w:rsidR="00AF3D6C" w:rsidRPr="00E308AE" w:rsidRDefault="00AF3D6C" w:rsidP="00DD1BCD">
            <w:pPr>
              <w:rPr>
                <w:rFonts w:ascii="Arial Narrow" w:hAnsi="Arial Narrow" w:cs="Arial"/>
                <w:b/>
              </w:rPr>
            </w:pPr>
          </w:p>
          <w:p w14:paraId="7E21AAE4" w14:textId="77777777" w:rsidR="00F46170" w:rsidRPr="007565B1" w:rsidRDefault="00F46170" w:rsidP="00DD1BCD">
            <w:pPr>
              <w:rPr>
                <w:rFonts w:ascii="Arial Narrow" w:hAnsi="Arial Narrow" w:cs="Arial"/>
                <w:b/>
                <w:lang w:val="en-US"/>
              </w:rPr>
            </w:pPr>
            <w:r w:rsidRPr="007565B1">
              <w:rPr>
                <w:rFonts w:ascii="Arial Narrow" w:hAnsi="Arial Narrow" w:cs="Arial"/>
                <w:b/>
              </w:rPr>
              <w:t>__</w:t>
            </w:r>
            <w:r w:rsidRPr="00E308AE">
              <w:rPr>
                <w:rFonts w:ascii="Arial Narrow" w:hAnsi="Arial Narrow" w:cs="Arial"/>
                <w:b/>
              </w:rPr>
              <w:t>_</w:t>
            </w:r>
            <w:r w:rsidRPr="007565B1">
              <w:rPr>
                <w:rFonts w:ascii="Arial Narrow" w:hAnsi="Arial Narrow" w:cs="Arial"/>
                <w:b/>
                <w:lang w:val="en-US"/>
              </w:rPr>
              <w:t>______________________________</w:t>
            </w:r>
          </w:p>
        </w:tc>
        <w:tc>
          <w:tcPr>
            <w:tcW w:w="4961" w:type="dxa"/>
          </w:tcPr>
          <w:p w14:paraId="6CA5DCB2" w14:textId="77777777" w:rsidR="002A3C7F" w:rsidRPr="007565B1" w:rsidRDefault="002A3C7F" w:rsidP="00DD1BCD">
            <w:pPr>
              <w:snapToGrid w:val="0"/>
              <w:jc w:val="both"/>
              <w:rPr>
                <w:rFonts w:ascii="Arial Narrow" w:hAnsi="Arial Narrow" w:cs="Arial"/>
                <w:b/>
                <w:lang w:val="en-US"/>
              </w:rPr>
            </w:pPr>
          </w:p>
          <w:p w14:paraId="321079D9" w14:textId="77777777" w:rsidR="002F3D9B" w:rsidRPr="007565B1" w:rsidRDefault="002F3D9B" w:rsidP="00DD1BCD">
            <w:pPr>
              <w:snapToGrid w:val="0"/>
              <w:jc w:val="both"/>
              <w:rPr>
                <w:rFonts w:ascii="Arial Narrow" w:hAnsi="Arial Narrow" w:cs="Arial"/>
                <w:b/>
                <w:lang w:val="en-US"/>
              </w:rPr>
            </w:pPr>
            <w:r w:rsidRPr="007565B1">
              <w:rPr>
                <w:rFonts w:ascii="Arial Narrow" w:hAnsi="Arial Narrow" w:cs="Arial"/>
                <w:b/>
              </w:rPr>
              <w:t>ПОКУПАТЕЛЬ</w:t>
            </w:r>
          </w:p>
          <w:p w14:paraId="3D1F43F0" w14:textId="77777777" w:rsidR="002F3D9B" w:rsidRPr="007565B1" w:rsidRDefault="002F3D9B" w:rsidP="00DD1BCD">
            <w:pPr>
              <w:rPr>
                <w:rFonts w:ascii="Arial Narrow" w:hAnsi="Arial Narrow" w:cs="Arial"/>
                <w:b/>
                <w:lang w:val="en-US"/>
              </w:rPr>
            </w:pPr>
            <w:r w:rsidRPr="007565B1">
              <w:rPr>
                <w:rFonts w:ascii="Arial Narrow" w:hAnsi="Arial Narrow" w:cs="Arial"/>
                <w:b/>
                <w:lang w:val="en-US"/>
              </w:rPr>
              <w:t>BUYER</w:t>
            </w:r>
          </w:p>
          <w:p w14:paraId="737E1A50" w14:textId="77777777" w:rsidR="00F46170" w:rsidRPr="007565B1" w:rsidRDefault="00F46170" w:rsidP="00DD1BCD">
            <w:pPr>
              <w:rPr>
                <w:rFonts w:ascii="Arial Narrow" w:hAnsi="Arial Narrow" w:cs="Arial"/>
                <w:b/>
                <w:lang w:val="en-US"/>
              </w:rPr>
            </w:pPr>
          </w:p>
          <w:p w14:paraId="47C45DE2" w14:textId="77777777" w:rsidR="00F46170" w:rsidRPr="007565B1" w:rsidRDefault="00F46170" w:rsidP="00DD1BCD">
            <w:pPr>
              <w:rPr>
                <w:rFonts w:ascii="Arial Narrow" w:hAnsi="Arial Narrow" w:cs="Arial"/>
                <w:b/>
              </w:rPr>
            </w:pPr>
          </w:p>
          <w:p w14:paraId="53527374" w14:textId="77777777" w:rsidR="00AF3D6C" w:rsidRPr="007565B1" w:rsidRDefault="00AF3D6C" w:rsidP="00DD1BCD">
            <w:pPr>
              <w:rPr>
                <w:rFonts w:ascii="Arial Narrow" w:hAnsi="Arial Narrow" w:cs="Arial"/>
                <w:b/>
              </w:rPr>
            </w:pPr>
          </w:p>
          <w:p w14:paraId="1D240681" w14:textId="77777777" w:rsidR="00F46170" w:rsidRPr="007565B1" w:rsidRDefault="00F46170" w:rsidP="00DD1BCD">
            <w:pPr>
              <w:rPr>
                <w:rFonts w:ascii="Arial Narrow" w:hAnsi="Arial Narrow" w:cs="Arial"/>
                <w:b/>
                <w:lang w:val="en-US"/>
              </w:rPr>
            </w:pPr>
            <w:r w:rsidRPr="007565B1">
              <w:rPr>
                <w:rFonts w:ascii="Arial Narrow" w:hAnsi="Arial Narrow" w:cs="Arial"/>
                <w:b/>
                <w:lang w:val="en-US"/>
              </w:rPr>
              <w:t>_____________________________________</w:t>
            </w:r>
          </w:p>
        </w:tc>
      </w:tr>
    </w:tbl>
    <w:p w14:paraId="2C80A3D0" w14:textId="77777777" w:rsidR="00956ED8" w:rsidRDefault="00956ED8" w:rsidP="00B839C5">
      <w:pPr>
        <w:autoSpaceDE w:val="0"/>
        <w:autoSpaceDN w:val="0"/>
        <w:adjustRightInd w:val="0"/>
        <w:rPr>
          <w:rFonts w:ascii="Arial Narrow" w:hAnsi="Arial Narrow"/>
          <w:b/>
        </w:rPr>
      </w:pPr>
    </w:p>
    <w:p w14:paraId="5E191C08" w14:textId="77777777" w:rsidR="00956ED8" w:rsidRDefault="00956ED8" w:rsidP="00B839C5">
      <w:pPr>
        <w:autoSpaceDE w:val="0"/>
        <w:autoSpaceDN w:val="0"/>
        <w:adjustRightInd w:val="0"/>
        <w:rPr>
          <w:rFonts w:ascii="Arial Narrow" w:hAnsi="Arial Narrow"/>
          <w:b/>
        </w:rPr>
      </w:pPr>
    </w:p>
    <w:p w14:paraId="045544F6" w14:textId="77777777" w:rsidR="00956ED8" w:rsidRDefault="00956ED8" w:rsidP="00B839C5">
      <w:pPr>
        <w:autoSpaceDE w:val="0"/>
        <w:autoSpaceDN w:val="0"/>
        <w:adjustRightInd w:val="0"/>
        <w:rPr>
          <w:rFonts w:ascii="Arial Narrow" w:hAnsi="Arial Narrow"/>
          <w:b/>
        </w:rPr>
      </w:pPr>
    </w:p>
    <w:p w14:paraId="564353FA" w14:textId="77777777" w:rsidR="00956ED8" w:rsidRDefault="00956ED8" w:rsidP="00B839C5">
      <w:pPr>
        <w:autoSpaceDE w:val="0"/>
        <w:autoSpaceDN w:val="0"/>
        <w:adjustRightInd w:val="0"/>
        <w:rPr>
          <w:rFonts w:ascii="Arial Narrow" w:hAnsi="Arial Narrow"/>
          <w:b/>
        </w:rPr>
      </w:pPr>
    </w:p>
    <w:p w14:paraId="6FF98A04" w14:textId="09569DA6" w:rsidR="00B839C5" w:rsidRPr="002F2523" w:rsidRDefault="00460FD9" w:rsidP="00B839C5">
      <w:pPr>
        <w:autoSpaceDE w:val="0"/>
        <w:autoSpaceDN w:val="0"/>
        <w:adjustRightInd w:val="0"/>
        <w:rPr>
          <w:rFonts w:ascii="Arial" w:hAnsi="Arial" w:cs="Arial"/>
          <w:color w:val="000000"/>
        </w:rPr>
      </w:pPr>
      <w:r w:rsidRPr="007565B1">
        <w:rPr>
          <w:rFonts w:ascii="Arial Narrow" w:hAnsi="Arial Narrow"/>
          <w:b/>
        </w:rPr>
        <w:tab/>
      </w:r>
      <w:r w:rsidRPr="00B839C5">
        <w:rPr>
          <w:rFonts w:ascii="Arial Narrow" w:hAnsi="Arial Narrow"/>
          <w:b/>
        </w:rPr>
        <w:t xml:space="preserve">          </w:t>
      </w:r>
      <w:r w:rsidR="00393C15" w:rsidRPr="00B839C5">
        <w:rPr>
          <w:rFonts w:ascii="Arial Narrow" w:hAnsi="Arial Narrow"/>
          <w:b/>
        </w:rPr>
        <w:t xml:space="preserve"> </w:t>
      </w:r>
      <w:r w:rsidR="00E32E53" w:rsidRPr="00B839C5">
        <w:rPr>
          <w:rFonts w:ascii="Arial Narrow" w:hAnsi="Arial Narrow"/>
          <w:b/>
        </w:rPr>
        <w:t xml:space="preserve"> </w:t>
      </w:r>
    </w:p>
    <w:p w14:paraId="5330A061" w14:textId="77777777" w:rsidR="00671A3C" w:rsidRPr="00B839C5" w:rsidRDefault="00671A3C" w:rsidP="00DC6051">
      <w:pPr>
        <w:rPr>
          <w:rFonts w:ascii="Arial Narrow" w:hAnsi="Arial Narrow"/>
          <w:b/>
        </w:rPr>
      </w:pPr>
    </w:p>
    <w:p w14:paraId="0B859CDB" w14:textId="77777777" w:rsidR="00F46170" w:rsidRPr="00B839C5" w:rsidRDefault="00F46170" w:rsidP="00671A3C">
      <w:pPr>
        <w:ind w:left="4254" w:firstLine="709"/>
        <w:rPr>
          <w:rFonts w:ascii="Arial Narrow" w:hAnsi="Arial Narrow"/>
          <w:b/>
          <w:sz w:val="22"/>
          <w:szCs w:val="22"/>
        </w:rPr>
      </w:pPr>
    </w:p>
    <w:sectPr w:rsidR="00F46170" w:rsidRPr="00B839C5" w:rsidSect="00256A1F">
      <w:footerReference w:type="default" r:id="rId10"/>
      <w:pgSz w:w="11905" w:h="16837"/>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0231C" w14:textId="77777777" w:rsidR="001056AD" w:rsidRDefault="001056AD" w:rsidP="001B247E">
      <w:r>
        <w:separator/>
      </w:r>
    </w:p>
  </w:endnote>
  <w:endnote w:type="continuationSeparator" w:id="0">
    <w:p w14:paraId="76121264" w14:textId="77777777" w:rsidR="001056AD" w:rsidRDefault="001056AD" w:rsidP="001B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panose1 w:val="020B0603030804020204"/>
    <w:charset w:val="CC"/>
    <w:family w:val="swiss"/>
    <w:pitch w:val="variable"/>
    <w:sig w:usb0="E7002EFF" w:usb1="D200FDFF" w:usb2="0A24602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352E4" w14:textId="77777777" w:rsidR="002F2523" w:rsidRPr="00C53BDB" w:rsidRDefault="002F2523" w:rsidP="005D34A8">
    <w:pPr>
      <w:snapToGrid w:val="0"/>
      <w:rPr>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5D34A8">
      <w:rPr>
        <w:sz w:val="22"/>
        <w:szCs w:val="22"/>
      </w:rPr>
      <w:fldChar w:fldCharType="begin"/>
    </w:r>
    <w:r w:rsidRPr="005D34A8">
      <w:rPr>
        <w:sz w:val="22"/>
        <w:szCs w:val="22"/>
      </w:rPr>
      <w:instrText>PAGE   \* MERGEFORMAT</w:instrText>
    </w:r>
    <w:r w:rsidRPr="005D34A8">
      <w:rPr>
        <w:sz w:val="22"/>
        <w:szCs w:val="22"/>
      </w:rPr>
      <w:fldChar w:fldCharType="separate"/>
    </w:r>
    <w:r w:rsidR="00CB68BD">
      <w:rPr>
        <w:noProof/>
        <w:sz w:val="22"/>
        <w:szCs w:val="22"/>
      </w:rPr>
      <w:t>1</w:t>
    </w:r>
    <w:r w:rsidRPr="005D34A8">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50FD0" w14:textId="77777777" w:rsidR="001056AD" w:rsidRDefault="001056AD" w:rsidP="001B247E">
      <w:r>
        <w:separator/>
      </w:r>
    </w:p>
  </w:footnote>
  <w:footnote w:type="continuationSeparator" w:id="0">
    <w:p w14:paraId="277A4520" w14:textId="77777777" w:rsidR="001056AD" w:rsidRDefault="001056AD" w:rsidP="001B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4"/>
    <w:multiLevelType w:val="multilevel"/>
    <w:tmpl w:val="FA228CEC"/>
    <w:name w:val="WW8Num4"/>
    <w:lvl w:ilvl="0">
      <w:start w:val="5"/>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8"/>
      <w:numFmt w:val="decimal"/>
      <w:lvlText w:val="%1.%2.%3."/>
      <w:lvlJc w:val="left"/>
      <w:pPr>
        <w:tabs>
          <w:tab w:val="num" w:pos="1440"/>
        </w:tabs>
        <w:ind w:left="1440" w:hanging="360"/>
      </w:pPr>
      <w:rPr>
        <w:lang w:val="en-US"/>
      </w:r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4"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08"/>
    <w:multiLevelType w:val="singleLevel"/>
    <w:tmpl w:val="00000008"/>
    <w:name w:val="WW8Num8"/>
    <w:lvl w:ilvl="0">
      <w:start w:val="1"/>
      <w:numFmt w:val="bullet"/>
      <w:lvlText w:val=""/>
      <w:lvlJc w:val="left"/>
      <w:pPr>
        <w:tabs>
          <w:tab w:val="num" w:pos="380"/>
        </w:tabs>
        <w:ind w:left="380" w:hanging="360"/>
      </w:pPr>
      <w:rPr>
        <w:rFonts w:ascii="Symbol" w:hAnsi="Symbol"/>
      </w:rPr>
    </w:lvl>
  </w:abstractNum>
  <w:abstractNum w:abstractNumId="8"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Symbol" w:hAnsi="Symbol"/>
      </w:rPr>
    </w:lvl>
  </w:abstractNum>
  <w:abstractNum w:abstractNumId="9"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Symbol" w:hAnsi="Symbol"/>
      </w:rPr>
    </w:lvl>
  </w:abstractNum>
  <w:abstractNum w:abstractNumId="10" w15:restartNumberingAfterBreak="0">
    <w:nsid w:val="0C5E127E"/>
    <w:multiLevelType w:val="multilevel"/>
    <w:tmpl w:val="CBC273C6"/>
    <w:lvl w:ilvl="0">
      <w:start w:val="1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1F46E98"/>
    <w:multiLevelType w:val="multilevel"/>
    <w:tmpl w:val="1BFACBB8"/>
    <w:lvl w:ilvl="0">
      <w:start w:val="1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923E98"/>
    <w:multiLevelType w:val="hybridMultilevel"/>
    <w:tmpl w:val="F904CCB8"/>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3" w15:restartNumberingAfterBreak="0">
    <w:nsid w:val="30A27C2E"/>
    <w:multiLevelType w:val="hybridMultilevel"/>
    <w:tmpl w:val="485C70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915689F"/>
    <w:multiLevelType w:val="multilevel"/>
    <w:tmpl w:val="8620DA64"/>
    <w:lvl w:ilvl="0">
      <w:start w:val="1"/>
      <w:numFmt w:val="decimal"/>
      <w:suff w:val="space"/>
      <w:lvlText w:val="5.%1."/>
      <w:lvlJc w:val="left"/>
      <w:pPr>
        <w:ind w:left="0" w:firstLine="567"/>
      </w:pPr>
      <w:rPr>
        <w:rFonts w:ascii="Times New Roman" w:hAnsi="Times New Roman" w:hint="default"/>
        <w:b w:val="0"/>
        <w:i w:val="0"/>
        <w:sz w:val="22"/>
        <w:szCs w:val="22"/>
      </w:rPr>
    </w:lvl>
    <w:lvl w:ilvl="1">
      <w:start w:val="1"/>
      <w:numFmt w:val="decimal"/>
      <w:lvlRestart w:val="0"/>
      <w:suff w:val="space"/>
      <w:lvlText w:val="2.3.%2."/>
      <w:lvlJc w:val="left"/>
      <w:pPr>
        <w:ind w:left="-624" w:firstLine="624"/>
      </w:pPr>
      <w:rPr>
        <w:rFonts w:hint="default"/>
      </w:rPr>
    </w:lvl>
    <w:lvl w:ilvl="2">
      <w:start w:val="1"/>
      <w:numFmt w:val="decimal"/>
      <w:lvlRestart w:val="0"/>
      <w:suff w:val="space"/>
      <w:lvlText w:val="2.1.%3."/>
      <w:lvlJc w:val="left"/>
      <w:pPr>
        <w:ind w:left="0" w:firstLine="62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55EF7EC5"/>
    <w:multiLevelType w:val="hybridMultilevel"/>
    <w:tmpl w:val="577CAB96"/>
    <w:lvl w:ilvl="0" w:tplc="109A2D90">
      <w:start w:val="2"/>
      <w:numFmt w:val="bullet"/>
      <w:lvlText w:val="-"/>
      <w:lvlJc w:val="left"/>
      <w:pPr>
        <w:ind w:left="720" w:hanging="360"/>
      </w:pPr>
      <w:rPr>
        <w:rFonts w:ascii="Times New Roman" w:eastAsia="DejaVu San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0C5AC3"/>
    <w:multiLevelType w:val="hybridMultilevel"/>
    <w:tmpl w:val="4322D5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CA532C8"/>
    <w:multiLevelType w:val="multilevel"/>
    <w:tmpl w:val="90DCD6C8"/>
    <w:lvl w:ilvl="0">
      <w:start w:val="18"/>
      <w:numFmt w:val="decimal"/>
      <w:lvlText w:val="%1"/>
      <w:lvlJc w:val="left"/>
      <w:pPr>
        <w:ind w:left="375" w:hanging="375"/>
      </w:pPr>
      <w:rPr>
        <w:rFonts w:hint="default"/>
      </w:rPr>
    </w:lvl>
    <w:lvl w:ilvl="1">
      <w:start w:val="4"/>
      <w:numFmt w:val="decimal"/>
      <w:lvlText w:val="%1.%2"/>
      <w:lvlJc w:val="left"/>
      <w:pPr>
        <w:ind w:left="375" w:hanging="37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38C14F9"/>
    <w:multiLevelType w:val="hybridMultilevel"/>
    <w:tmpl w:val="0256FF8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762F4A8E"/>
    <w:multiLevelType w:val="hybridMultilevel"/>
    <w:tmpl w:val="DF5667EC"/>
    <w:lvl w:ilvl="0" w:tplc="ABDA4A5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E0F4E18"/>
    <w:multiLevelType w:val="hybridMultilevel"/>
    <w:tmpl w:val="7730F1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44529639">
    <w:abstractNumId w:val="0"/>
  </w:num>
  <w:num w:numId="2" w16cid:durableId="1964966817">
    <w:abstractNumId w:val="1"/>
  </w:num>
  <w:num w:numId="3" w16cid:durableId="1462114298">
    <w:abstractNumId w:val="2"/>
  </w:num>
  <w:num w:numId="4" w16cid:durableId="1539926831">
    <w:abstractNumId w:val="3"/>
  </w:num>
  <w:num w:numId="5" w16cid:durableId="816073570">
    <w:abstractNumId w:val="4"/>
  </w:num>
  <w:num w:numId="6" w16cid:durableId="557204238">
    <w:abstractNumId w:val="5"/>
  </w:num>
  <w:num w:numId="7" w16cid:durableId="1090539770">
    <w:abstractNumId w:val="6"/>
  </w:num>
  <w:num w:numId="8" w16cid:durableId="524944164">
    <w:abstractNumId w:val="7"/>
  </w:num>
  <w:num w:numId="9" w16cid:durableId="772824187">
    <w:abstractNumId w:val="8"/>
  </w:num>
  <w:num w:numId="10" w16cid:durableId="1181697606">
    <w:abstractNumId w:val="9"/>
  </w:num>
  <w:num w:numId="11" w16cid:durableId="1109549403">
    <w:abstractNumId w:val="15"/>
  </w:num>
  <w:num w:numId="12" w16cid:durableId="1957641838">
    <w:abstractNumId w:val="19"/>
  </w:num>
  <w:num w:numId="13" w16cid:durableId="184025090">
    <w:abstractNumId w:val="11"/>
  </w:num>
  <w:num w:numId="14" w16cid:durableId="1738817123">
    <w:abstractNumId w:val="18"/>
  </w:num>
  <w:num w:numId="15" w16cid:durableId="1324312561">
    <w:abstractNumId w:val="12"/>
  </w:num>
  <w:num w:numId="16" w16cid:durableId="1595166999">
    <w:abstractNumId w:val="16"/>
  </w:num>
  <w:num w:numId="17" w16cid:durableId="908729635">
    <w:abstractNumId w:val="20"/>
  </w:num>
  <w:num w:numId="18" w16cid:durableId="490876226">
    <w:abstractNumId w:val="17"/>
  </w:num>
  <w:num w:numId="19" w16cid:durableId="1039815395">
    <w:abstractNumId w:val="13"/>
  </w:num>
  <w:num w:numId="20" w16cid:durableId="844982576">
    <w:abstractNumId w:val="10"/>
  </w:num>
  <w:num w:numId="21" w16cid:durableId="5373586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1AB8"/>
    <w:rsid w:val="0000365C"/>
    <w:rsid w:val="00006899"/>
    <w:rsid w:val="00011C96"/>
    <w:rsid w:val="0001496D"/>
    <w:rsid w:val="00015198"/>
    <w:rsid w:val="0001561E"/>
    <w:rsid w:val="000210AD"/>
    <w:rsid w:val="00021812"/>
    <w:rsid w:val="000219C5"/>
    <w:rsid w:val="00023828"/>
    <w:rsid w:val="00024BDD"/>
    <w:rsid w:val="00026D64"/>
    <w:rsid w:val="00033BE2"/>
    <w:rsid w:val="000356EB"/>
    <w:rsid w:val="000356EF"/>
    <w:rsid w:val="00041BA2"/>
    <w:rsid w:val="00053190"/>
    <w:rsid w:val="0006321C"/>
    <w:rsid w:val="000640C6"/>
    <w:rsid w:val="000645AD"/>
    <w:rsid w:val="0007079D"/>
    <w:rsid w:val="0007421D"/>
    <w:rsid w:val="00077E03"/>
    <w:rsid w:val="000870E8"/>
    <w:rsid w:val="000901EF"/>
    <w:rsid w:val="00090437"/>
    <w:rsid w:val="00093091"/>
    <w:rsid w:val="00095A57"/>
    <w:rsid w:val="000A1E91"/>
    <w:rsid w:val="000A2932"/>
    <w:rsid w:val="000A3B34"/>
    <w:rsid w:val="000A3EFA"/>
    <w:rsid w:val="000A7DA4"/>
    <w:rsid w:val="000B17D1"/>
    <w:rsid w:val="000B31E6"/>
    <w:rsid w:val="000B32A4"/>
    <w:rsid w:val="000B617C"/>
    <w:rsid w:val="000B7430"/>
    <w:rsid w:val="000B7969"/>
    <w:rsid w:val="000C0EF4"/>
    <w:rsid w:val="000C2187"/>
    <w:rsid w:val="000C3A82"/>
    <w:rsid w:val="000C4F77"/>
    <w:rsid w:val="000C6E24"/>
    <w:rsid w:val="000C6F8D"/>
    <w:rsid w:val="000C7CBD"/>
    <w:rsid w:val="000D01EC"/>
    <w:rsid w:val="000D2DAE"/>
    <w:rsid w:val="000D4AEA"/>
    <w:rsid w:val="000D6534"/>
    <w:rsid w:val="000D6EA4"/>
    <w:rsid w:val="000D6FF9"/>
    <w:rsid w:val="000D781E"/>
    <w:rsid w:val="000E3C2F"/>
    <w:rsid w:val="000E3EE7"/>
    <w:rsid w:val="000E464C"/>
    <w:rsid w:val="000E4E61"/>
    <w:rsid w:val="000E708D"/>
    <w:rsid w:val="000F16DC"/>
    <w:rsid w:val="000F294E"/>
    <w:rsid w:val="000F5D5D"/>
    <w:rsid w:val="000F6951"/>
    <w:rsid w:val="00102A32"/>
    <w:rsid w:val="00103CE0"/>
    <w:rsid w:val="001056AD"/>
    <w:rsid w:val="0010767B"/>
    <w:rsid w:val="00107B5B"/>
    <w:rsid w:val="00111D5D"/>
    <w:rsid w:val="001128F4"/>
    <w:rsid w:val="00116B67"/>
    <w:rsid w:val="0012063B"/>
    <w:rsid w:val="00121D07"/>
    <w:rsid w:val="00125AE3"/>
    <w:rsid w:val="001313D4"/>
    <w:rsid w:val="00131919"/>
    <w:rsid w:val="00132075"/>
    <w:rsid w:val="0013472D"/>
    <w:rsid w:val="00135D67"/>
    <w:rsid w:val="00135EFA"/>
    <w:rsid w:val="00136015"/>
    <w:rsid w:val="001371B9"/>
    <w:rsid w:val="00141A39"/>
    <w:rsid w:val="00141B82"/>
    <w:rsid w:val="0014442B"/>
    <w:rsid w:val="00144861"/>
    <w:rsid w:val="00146051"/>
    <w:rsid w:val="00150BA6"/>
    <w:rsid w:val="00152120"/>
    <w:rsid w:val="00154EFC"/>
    <w:rsid w:val="0015682E"/>
    <w:rsid w:val="0015711C"/>
    <w:rsid w:val="00160903"/>
    <w:rsid w:val="00161AB0"/>
    <w:rsid w:val="0016519C"/>
    <w:rsid w:val="00167E06"/>
    <w:rsid w:val="00173A87"/>
    <w:rsid w:val="001756BE"/>
    <w:rsid w:val="001817F8"/>
    <w:rsid w:val="00183EA8"/>
    <w:rsid w:val="001861C5"/>
    <w:rsid w:val="00190948"/>
    <w:rsid w:val="00191B70"/>
    <w:rsid w:val="001928B5"/>
    <w:rsid w:val="00192ACB"/>
    <w:rsid w:val="001A2ED6"/>
    <w:rsid w:val="001B0061"/>
    <w:rsid w:val="001B247E"/>
    <w:rsid w:val="001B2F5E"/>
    <w:rsid w:val="001B710B"/>
    <w:rsid w:val="001C0033"/>
    <w:rsid w:val="001C05C3"/>
    <w:rsid w:val="001C0F7A"/>
    <w:rsid w:val="001C1205"/>
    <w:rsid w:val="001C1F4A"/>
    <w:rsid w:val="001C5FBD"/>
    <w:rsid w:val="001C7FD0"/>
    <w:rsid w:val="001D1956"/>
    <w:rsid w:val="001D6802"/>
    <w:rsid w:val="001D6B6B"/>
    <w:rsid w:val="001D702F"/>
    <w:rsid w:val="001D73E0"/>
    <w:rsid w:val="001E1EF1"/>
    <w:rsid w:val="001E3D43"/>
    <w:rsid w:val="001E677D"/>
    <w:rsid w:val="001F496F"/>
    <w:rsid w:val="001F4A6D"/>
    <w:rsid w:val="0020593A"/>
    <w:rsid w:val="00205BB3"/>
    <w:rsid w:val="00206099"/>
    <w:rsid w:val="002078BA"/>
    <w:rsid w:val="00212565"/>
    <w:rsid w:val="00214B9C"/>
    <w:rsid w:val="00216BE4"/>
    <w:rsid w:val="00220480"/>
    <w:rsid w:val="002278E3"/>
    <w:rsid w:val="00230736"/>
    <w:rsid w:val="0023088F"/>
    <w:rsid w:val="0023218D"/>
    <w:rsid w:val="0023718D"/>
    <w:rsid w:val="002408EA"/>
    <w:rsid w:val="00242D54"/>
    <w:rsid w:val="00243E01"/>
    <w:rsid w:val="00244D0D"/>
    <w:rsid w:val="00245298"/>
    <w:rsid w:val="00245F8E"/>
    <w:rsid w:val="00247489"/>
    <w:rsid w:val="00247CA7"/>
    <w:rsid w:val="00256A1F"/>
    <w:rsid w:val="00256C4B"/>
    <w:rsid w:val="00257159"/>
    <w:rsid w:val="00261FE9"/>
    <w:rsid w:val="00264E3A"/>
    <w:rsid w:val="00266068"/>
    <w:rsid w:val="00266376"/>
    <w:rsid w:val="002716A4"/>
    <w:rsid w:val="002779C2"/>
    <w:rsid w:val="0028097B"/>
    <w:rsid w:val="002818DC"/>
    <w:rsid w:val="00285F0C"/>
    <w:rsid w:val="002873B0"/>
    <w:rsid w:val="00291533"/>
    <w:rsid w:val="002953E4"/>
    <w:rsid w:val="002A056E"/>
    <w:rsid w:val="002A3C7F"/>
    <w:rsid w:val="002B022E"/>
    <w:rsid w:val="002B5E91"/>
    <w:rsid w:val="002C3EDD"/>
    <w:rsid w:val="002C5275"/>
    <w:rsid w:val="002D197F"/>
    <w:rsid w:val="002D4A5D"/>
    <w:rsid w:val="002D6EC0"/>
    <w:rsid w:val="002D7BC7"/>
    <w:rsid w:val="002E0382"/>
    <w:rsid w:val="002E0683"/>
    <w:rsid w:val="002E270B"/>
    <w:rsid w:val="002E4EC0"/>
    <w:rsid w:val="002F194E"/>
    <w:rsid w:val="002F2523"/>
    <w:rsid w:val="002F2650"/>
    <w:rsid w:val="002F3D9B"/>
    <w:rsid w:val="00300725"/>
    <w:rsid w:val="003071A9"/>
    <w:rsid w:val="00307BD8"/>
    <w:rsid w:val="003157BC"/>
    <w:rsid w:val="00315DC1"/>
    <w:rsid w:val="00317B41"/>
    <w:rsid w:val="0032311B"/>
    <w:rsid w:val="00323303"/>
    <w:rsid w:val="00324747"/>
    <w:rsid w:val="00330C7F"/>
    <w:rsid w:val="00332146"/>
    <w:rsid w:val="00334E31"/>
    <w:rsid w:val="00346149"/>
    <w:rsid w:val="003465FA"/>
    <w:rsid w:val="00347B41"/>
    <w:rsid w:val="00352D7E"/>
    <w:rsid w:val="00352E04"/>
    <w:rsid w:val="00354393"/>
    <w:rsid w:val="00355341"/>
    <w:rsid w:val="00356AC0"/>
    <w:rsid w:val="003605F8"/>
    <w:rsid w:val="00364D4E"/>
    <w:rsid w:val="00366705"/>
    <w:rsid w:val="003678B2"/>
    <w:rsid w:val="003701BB"/>
    <w:rsid w:val="0037112B"/>
    <w:rsid w:val="00371167"/>
    <w:rsid w:val="00373359"/>
    <w:rsid w:val="00377248"/>
    <w:rsid w:val="00380450"/>
    <w:rsid w:val="003808E3"/>
    <w:rsid w:val="003839C4"/>
    <w:rsid w:val="00393C15"/>
    <w:rsid w:val="003A2B8D"/>
    <w:rsid w:val="003A2CA6"/>
    <w:rsid w:val="003B0E56"/>
    <w:rsid w:val="003B388E"/>
    <w:rsid w:val="003C078E"/>
    <w:rsid w:val="003C0962"/>
    <w:rsid w:val="003C353D"/>
    <w:rsid w:val="003C5417"/>
    <w:rsid w:val="003C73F3"/>
    <w:rsid w:val="003D0A49"/>
    <w:rsid w:val="003D1DAC"/>
    <w:rsid w:val="003D605D"/>
    <w:rsid w:val="003E0C35"/>
    <w:rsid w:val="003E3802"/>
    <w:rsid w:val="003E44FB"/>
    <w:rsid w:val="003E72E2"/>
    <w:rsid w:val="003F0539"/>
    <w:rsid w:val="003F20A2"/>
    <w:rsid w:val="00414370"/>
    <w:rsid w:val="00417C5F"/>
    <w:rsid w:val="00420123"/>
    <w:rsid w:val="0042178D"/>
    <w:rsid w:val="00430D72"/>
    <w:rsid w:val="0043394D"/>
    <w:rsid w:val="004406AD"/>
    <w:rsid w:val="00441314"/>
    <w:rsid w:val="00441E77"/>
    <w:rsid w:val="00442495"/>
    <w:rsid w:val="004435E2"/>
    <w:rsid w:val="00443B1C"/>
    <w:rsid w:val="0044491C"/>
    <w:rsid w:val="00444B38"/>
    <w:rsid w:val="00446FED"/>
    <w:rsid w:val="00450B57"/>
    <w:rsid w:val="00456069"/>
    <w:rsid w:val="00460FD9"/>
    <w:rsid w:val="0046180A"/>
    <w:rsid w:val="00461AB3"/>
    <w:rsid w:val="00462E81"/>
    <w:rsid w:val="00463FC5"/>
    <w:rsid w:val="00465F18"/>
    <w:rsid w:val="00470F97"/>
    <w:rsid w:val="00472CF3"/>
    <w:rsid w:val="004857E5"/>
    <w:rsid w:val="0049013F"/>
    <w:rsid w:val="004935CB"/>
    <w:rsid w:val="0049522A"/>
    <w:rsid w:val="004A1E40"/>
    <w:rsid w:val="004A53A9"/>
    <w:rsid w:val="004B10DD"/>
    <w:rsid w:val="004B50B2"/>
    <w:rsid w:val="004B5356"/>
    <w:rsid w:val="004B5A46"/>
    <w:rsid w:val="004C2A50"/>
    <w:rsid w:val="004C4F14"/>
    <w:rsid w:val="004C5A1C"/>
    <w:rsid w:val="004C5BBE"/>
    <w:rsid w:val="004C6BC8"/>
    <w:rsid w:val="004D1501"/>
    <w:rsid w:val="004D21FC"/>
    <w:rsid w:val="004D6FA0"/>
    <w:rsid w:val="004E256B"/>
    <w:rsid w:val="004E4F63"/>
    <w:rsid w:val="004F288E"/>
    <w:rsid w:val="004F3BEB"/>
    <w:rsid w:val="004F48AA"/>
    <w:rsid w:val="004F708D"/>
    <w:rsid w:val="00501CFA"/>
    <w:rsid w:val="00504A16"/>
    <w:rsid w:val="00506C26"/>
    <w:rsid w:val="00510D0F"/>
    <w:rsid w:val="0051256A"/>
    <w:rsid w:val="00517285"/>
    <w:rsid w:val="005251A9"/>
    <w:rsid w:val="00526DD7"/>
    <w:rsid w:val="00530535"/>
    <w:rsid w:val="005369E6"/>
    <w:rsid w:val="00536DBC"/>
    <w:rsid w:val="00540252"/>
    <w:rsid w:val="00540C61"/>
    <w:rsid w:val="00541B9C"/>
    <w:rsid w:val="0054347E"/>
    <w:rsid w:val="00545C15"/>
    <w:rsid w:val="005469E1"/>
    <w:rsid w:val="00547AAB"/>
    <w:rsid w:val="00552EC2"/>
    <w:rsid w:val="00554414"/>
    <w:rsid w:val="00555AF5"/>
    <w:rsid w:val="00556A32"/>
    <w:rsid w:val="00560336"/>
    <w:rsid w:val="00560BFB"/>
    <w:rsid w:val="005651F2"/>
    <w:rsid w:val="005675D7"/>
    <w:rsid w:val="00571706"/>
    <w:rsid w:val="0057529C"/>
    <w:rsid w:val="00580034"/>
    <w:rsid w:val="00582532"/>
    <w:rsid w:val="00584649"/>
    <w:rsid w:val="00591677"/>
    <w:rsid w:val="00594AE6"/>
    <w:rsid w:val="005965AF"/>
    <w:rsid w:val="005A0955"/>
    <w:rsid w:val="005B1B52"/>
    <w:rsid w:val="005B24BE"/>
    <w:rsid w:val="005B3254"/>
    <w:rsid w:val="005B36EF"/>
    <w:rsid w:val="005B434F"/>
    <w:rsid w:val="005C2A2A"/>
    <w:rsid w:val="005C7927"/>
    <w:rsid w:val="005D13CE"/>
    <w:rsid w:val="005D34A8"/>
    <w:rsid w:val="005D4DCE"/>
    <w:rsid w:val="005D584C"/>
    <w:rsid w:val="005E3611"/>
    <w:rsid w:val="005E61C6"/>
    <w:rsid w:val="005F2A21"/>
    <w:rsid w:val="005F2C5C"/>
    <w:rsid w:val="005F345B"/>
    <w:rsid w:val="005F42DC"/>
    <w:rsid w:val="006025BA"/>
    <w:rsid w:val="0060459C"/>
    <w:rsid w:val="006053CB"/>
    <w:rsid w:val="006061B1"/>
    <w:rsid w:val="006079EB"/>
    <w:rsid w:val="00611B3E"/>
    <w:rsid w:val="006134F1"/>
    <w:rsid w:val="00613569"/>
    <w:rsid w:val="00623465"/>
    <w:rsid w:val="006257AF"/>
    <w:rsid w:val="00627935"/>
    <w:rsid w:val="00627CA3"/>
    <w:rsid w:val="0063155A"/>
    <w:rsid w:val="00631A4D"/>
    <w:rsid w:val="00631B3C"/>
    <w:rsid w:val="00633501"/>
    <w:rsid w:val="00637C12"/>
    <w:rsid w:val="006401DE"/>
    <w:rsid w:val="00641512"/>
    <w:rsid w:val="006417DD"/>
    <w:rsid w:val="00643C89"/>
    <w:rsid w:val="00645559"/>
    <w:rsid w:val="00646238"/>
    <w:rsid w:val="0064755C"/>
    <w:rsid w:val="00656791"/>
    <w:rsid w:val="00671A3C"/>
    <w:rsid w:val="006732B2"/>
    <w:rsid w:val="006744AA"/>
    <w:rsid w:val="00675954"/>
    <w:rsid w:val="00677A93"/>
    <w:rsid w:val="00681039"/>
    <w:rsid w:val="006831CB"/>
    <w:rsid w:val="006845D5"/>
    <w:rsid w:val="00692264"/>
    <w:rsid w:val="006939AE"/>
    <w:rsid w:val="006A2B4D"/>
    <w:rsid w:val="006A61EE"/>
    <w:rsid w:val="006A63D0"/>
    <w:rsid w:val="006A749B"/>
    <w:rsid w:val="006B1B45"/>
    <w:rsid w:val="006B30A6"/>
    <w:rsid w:val="006B40C8"/>
    <w:rsid w:val="006B42D1"/>
    <w:rsid w:val="006B6D2A"/>
    <w:rsid w:val="006B6E1B"/>
    <w:rsid w:val="006C1438"/>
    <w:rsid w:val="006C1BFE"/>
    <w:rsid w:val="006C5C51"/>
    <w:rsid w:val="006D2EE9"/>
    <w:rsid w:val="006E24FC"/>
    <w:rsid w:val="006E494A"/>
    <w:rsid w:val="006F2C55"/>
    <w:rsid w:val="006F4856"/>
    <w:rsid w:val="006F7D4D"/>
    <w:rsid w:val="00710288"/>
    <w:rsid w:val="0071048B"/>
    <w:rsid w:val="00710B71"/>
    <w:rsid w:val="007125A6"/>
    <w:rsid w:val="00721BDC"/>
    <w:rsid w:val="00722E41"/>
    <w:rsid w:val="00723651"/>
    <w:rsid w:val="00727354"/>
    <w:rsid w:val="00734311"/>
    <w:rsid w:val="00744668"/>
    <w:rsid w:val="00751FD3"/>
    <w:rsid w:val="007565B1"/>
    <w:rsid w:val="007570D8"/>
    <w:rsid w:val="00762FC4"/>
    <w:rsid w:val="00783B78"/>
    <w:rsid w:val="00790B0F"/>
    <w:rsid w:val="007A546E"/>
    <w:rsid w:val="007B427C"/>
    <w:rsid w:val="007B44E4"/>
    <w:rsid w:val="007B5DAE"/>
    <w:rsid w:val="007C3F1C"/>
    <w:rsid w:val="007D111E"/>
    <w:rsid w:val="007D1793"/>
    <w:rsid w:val="007D60BB"/>
    <w:rsid w:val="007D72BB"/>
    <w:rsid w:val="007E1892"/>
    <w:rsid w:val="007E2327"/>
    <w:rsid w:val="007E73CA"/>
    <w:rsid w:val="007F23CA"/>
    <w:rsid w:val="007F44DE"/>
    <w:rsid w:val="007F4B72"/>
    <w:rsid w:val="007F536D"/>
    <w:rsid w:val="007F7EF7"/>
    <w:rsid w:val="00801A6B"/>
    <w:rsid w:val="00802A69"/>
    <w:rsid w:val="00814909"/>
    <w:rsid w:val="00814BC7"/>
    <w:rsid w:val="008157CD"/>
    <w:rsid w:val="00815BC8"/>
    <w:rsid w:val="00817DF2"/>
    <w:rsid w:val="00822437"/>
    <w:rsid w:val="00826329"/>
    <w:rsid w:val="00826582"/>
    <w:rsid w:val="0082713C"/>
    <w:rsid w:val="00833E71"/>
    <w:rsid w:val="00834528"/>
    <w:rsid w:val="00836DC8"/>
    <w:rsid w:val="008466E7"/>
    <w:rsid w:val="008469C3"/>
    <w:rsid w:val="00847FB1"/>
    <w:rsid w:val="008500E4"/>
    <w:rsid w:val="00850DA2"/>
    <w:rsid w:val="008514C8"/>
    <w:rsid w:val="00853FB1"/>
    <w:rsid w:val="00854CC0"/>
    <w:rsid w:val="00860A59"/>
    <w:rsid w:val="00863EC7"/>
    <w:rsid w:val="0086480E"/>
    <w:rsid w:val="008672D8"/>
    <w:rsid w:val="00867FDB"/>
    <w:rsid w:val="00874AED"/>
    <w:rsid w:val="00874BFA"/>
    <w:rsid w:val="00876E20"/>
    <w:rsid w:val="00877EE2"/>
    <w:rsid w:val="00881BDD"/>
    <w:rsid w:val="00882AC0"/>
    <w:rsid w:val="00882D02"/>
    <w:rsid w:val="00885C12"/>
    <w:rsid w:val="00887F57"/>
    <w:rsid w:val="008A0445"/>
    <w:rsid w:val="008A1B2E"/>
    <w:rsid w:val="008A3053"/>
    <w:rsid w:val="008A47A7"/>
    <w:rsid w:val="008A6C80"/>
    <w:rsid w:val="008B054C"/>
    <w:rsid w:val="008B498D"/>
    <w:rsid w:val="008C4374"/>
    <w:rsid w:val="008C55C4"/>
    <w:rsid w:val="008C56EF"/>
    <w:rsid w:val="008C5E9E"/>
    <w:rsid w:val="008C6CC1"/>
    <w:rsid w:val="008C6DC3"/>
    <w:rsid w:val="008C77C8"/>
    <w:rsid w:val="008D1AB8"/>
    <w:rsid w:val="008D1FDC"/>
    <w:rsid w:val="008D3B72"/>
    <w:rsid w:val="008D563F"/>
    <w:rsid w:val="008E476F"/>
    <w:rsid w:val="008F57A7"/>
    <w:rsid w:val="008F5F04"/>
    <w:rsid w:val="008F6D70"/>
    <w:rsid w:val="009025AF"/>
    <w:rsid w:val="00904677"/>
    <w:rsid w:val="0090628F"/>
    <w:rsid w:val="0090685F"/>
    <w:rsid w:val="00920802"/>
    <w:rsid w:val="0092116F"/>
    <w:rsid w:val="0092200C"/>
    <w:rsid w:val="00923514"/>
    <w:rsid w:val="00925219"/>
    <w:rsid w:val="009252E1"/>
    <w:rsid w:val="00926A12"/>
    <w:rsid w:val="00931AE5"/>
    <w:rsid w:val="00932E00"/>
    <w:rsid w:val="009346E1"/>
    <w:rsid w:val="00937961"/>
    <w:rsid w:val="00942163"/>
    <w:rsid w:val="00942206"/>
    <w:rsid w:val="0094559E"/>
    <w:rsid w:val="00946D2C"/>
    <w:rsid w:val="00952571"/>
    <w:rsid w:val="00956ED8"/>
    <w:rsid w:val="00957148"/>
    <w:rsid w:val="00960C2E"/>
    <w:rsid w:val="0096213C"/>
    <w:rsid w:val="0097144B"/>
    <w:rsid w:val="00973004"/>
    <w:rsid w:val="00974A25"/>
    <w:rsid w:val="00974E21"/>
    <w:rsid w:val="009921CD"/>
    <w:rsid w:val="009923CB"/>
    <w:rsid w:val="009A036A"/>
    <w:rsid w:val="009A17A9"/>
    <w:rsid w:val="009A1C4C"/>
    <w:rsid w:val="009A57A9"/>
    <w:rsid w:val="009B19B1"/>
    <w:rsid w:val="009B3436"/>
    <w:rsid w:val="009B3E5D"/>
    <w:rsid w:val="009D7F44"/>
    <w:rsid w:val="009E24BE"/>
    <w:rsid w:val="009E34BF"/>
    <w:rsid w:val="009E35DB"/>
    <w:rsid w:val="009E4F69"/>
    <w:rsid w:val="009E5EA5"/>
    <w:rsid w:val="009E5ED0"/>
    <w:rsid w:val="009E7DD2"/>
    <w:rsid w:val="009F02AD"/>
    <w:rsid w:val="009F07C9"/>
    <w:rsid w:val="009F4046"/>
    <w:rsid w:val="009F6CA5"/>
    <w:rsid w:val="00A05760"/>
    <w:rsid w:val="00A05C01"/>
    <w:rsid w:val="00A0682D"/>
    <w:rsid w:val="00A10629"/>
    <w:rsid w:val="00A21228"/>
    <w:rsid w:val="00A316BD"/>
    <w:rsid w:val="00A349E0"/>
    <w:rsid w:val="00A3616B"/>
    <w:rsid w:val="00A373C7"/>
    <w:rsid w:val="00A4057A"/>
    <w:rsid w:val="00A4142D"/>
    <w:rsid w:val="00A416E3"/>
    <w:rsid w:val="00A508EA"/>
    <w:rsid w:val="00A56687"/>
    <w:rsid w:val="00A6054B"/>
    <w:rsid w:val="00A62B3C"/>
    <w:rsid w:val="00A637C0"/>
    <w:rsid w:val="00A63F16"/>
    <w:rsid w:val="00A6644B"/>
    <w:rsid w:val="00A71772"/>
    <w:rsid w:val="00A71AD5"/>
    <w:rsid w:val="00A71B96"/>
    <w:rsid w:val="00A7555E"/>
    <w:rsid w:val="00A802B0"/>
    <w:rsid w:val="00A84047"/>
    <w:rsid w:val="00A87F7F"/>
    <w:rsid w:val="00A9018B"/>
    <w:rsid w:val="00A92E37"/>
    <w:rsid w:val="00A97F7F"/>
    <w:rsid w:val="00AA08D4"/>
    <w:rsid w:val="00AA1892"/>
    <w:rsid w:val="00AA3F00"/>
    <w:rsid w:val="00AA5F13"/>
    <w:rsid w:val="00AB0936"/>
    <w:rsid w:val="00AB0C75"/>
    <w:rsid w:val="00AB143E"/>
    <w:rsid w:val="00AB69C5"/>
    <w:rsid w:val="00AC2255"/>
    <w:rsid w:val="00AC2B0F"/>
    <w:rsid w:val="00AC5008"/>
    <w:rsid w:val="00AD108C"/>
    <w:rsid w:val="00AD6AD9"/>
    <w:rsid w:val="00AE25DB"/>
    <w:rsid w:val="00AE42C4"/>
    <w:rsid w:val="00AE5128"/>
    <w:rsid w:val="00AE5C5A"/>
    <w:rsid w:val="00AE6026"/>
    <w:rsid w:val="00AF3D6C"/>
    <w:rsid w:val="00AF4CFF"/>
    <w:rsid w:val="00AF67D7"/>
    <w:rsid w:val="00B015BB"/>
    <w:rsid w:val="00B13168"/>
    <w:rsid w:val="00B155F2"/>
    <w:rsid w:val="00B2198C"/>
    <w:rsid w:val="00B257DF"/>
    <w:rsid w:val="00B2700E"/>
    <w:rsid w:val="00B273C7"/>
    <w:rsid w:val="00B41956"/>
    <w:rsid w:val="00B43C26"/>
    <w:rsid w:val="00B448BB"/>
    <w:rsid w:val="00B501CA"/>
    <w:rsid w:val="00B518C0"/>
    <w:rsid w:val="00B52BB9"/>
    <w:rsid w:val="00B55D4C"/>
    <w:rsid w:val="00B65D24"/>
    <w:rsid w:val="00B6769D"/>
    <w:rsid w:val="00B678AD"/>
    <w:rsid w:val="00B70734"/>
    <w:rsid w:val="00B70858"/>
    <w:rsid w:val="00B71200"/>
    <w:rsid w:val="00B7206F"/>
    <w:rsid w:val="00B73283"/>
    <w:rsid w:val="00B74BEC"/>
    <w:rsid w:val="00B75B23"/>
    <w:rsid w:val="00B76251"/>
    <w:rsid w:val="00B778DB"/>
    <w:rsid w:val="00B839C5"/>
    <w:rsid w:val="00B8554F"/>
    <w:rsid w:val="00B8756F"/>
    <w:rsid w:val="00B92104"/>
    <w:rsid w:val="00B93C27"/>
    <w:rsid w:val="00B94DE3"/>
    <w:rsid w:val="00B963F0"/>
    <w:rsid w:val="00BA1FC1"/>
    <w:rsid w:val="00BA6A02"/>
    <w:rsid w:val="00BA7D95"/>
    <w:rsid w:val="00BB0B9B"/>
    <w:rsid w:val="00BB7040"/>
    <w:rsid w:val="00BC0DD7"/>
    <w:rsid w:val="00BC29E5"/>
    <w:rsid w:val="00BC4C15"/>
    <w:rsid w:val="00BD0F3C"/>
    <w:rsid w:val="00BD1F4D"/>
    <w:rsid w:val="00BD2D94"/>
    <w:rsid w:val="00BD3151"/>
    <w:rsid w:val="00BD3A07"/>
    <w:rsid w:val="00BD50A7"/>
    <w:rsid w:val="00BD611D"/>
    <w:rsid w:val="00BE0D6D"/>
    <w:rsid w:val="00BE5D80"/>
    <w:rsid w:val="00BE7AF5"/>
    <w:rsid w:val="00BF16EA"/>
    <w:rsid w:val="00BF2E6A"/>
    <w:rsid w:val="00BF3110"/>
    <w:rsid w:val="00BF3DCB"/>
    <w:rsid w:val="00BF4756"/>
    <w:rsid w:val="00BF6C47"/>
    <w:rsid w:val="00C141B3"/>
    <w:rsid w:val="00C16BD0"/>
    <w:rsid w:val="00C24397"/>
    <w:rsid w:val="00C2524F"/>
    <w:rsid w:val="00C2676C"/>
    <w:rsid w:val="00C27EB2"/>
    <w:rsid w:val="00C30B92"/>
    <w:rsid w:val="00C32EA9"/>
    <w:rsid w:val="00C343E5"/>
    <w:rsid w:val="00C34561"/>
    <w:rsid w:val="00C3658B"/>
    <w:rsid w:val="00C36ADE"/>
    <w:rsid w:val="00C40076"/>
    <w:rsid w:val="00C403A9"/>
    <w:rsid w:val="00C43A99"/>
    <w:rsid w:val="00C461C9"/>
    <w:rsid w:val="00C47025"/>
    <w:rsid w:val="00C47EF6"/>
    <w:rsid w:val="00C51D40"/>
    <w:rsid w:val="00C5242A"/>
    <w:rsid w:val="00C52492"/>
    <w:rsid w:val="00C53BDB"/>
    <w:rsid w:val="00C53F9D"/>
    <w:rsid w:val="00C56607"/>
    <w:rsid w:val="00C664C7"/>
    <w:rsid w:val="00C66FD3"/>
    <w:rsid w:val="00C71197"/>
    <w:rsid w:val="00C7471E"/>
    <w:rsid w:val="00C77D77"/>
    <w:rsid w:val="00CA1217"/>
    <w:rsid w:val="00CA4DC1"/>
    <w:rsid w:val="00CA5E46"/>
    <w:rsid w:val="00CA6DFD"/>
    <w:rsid w:val="00CB0B78"/>
    <w:rsid w:val="00CB28FA"/>
    <w:rsid w:val="00CB5E68"/>
    <w:rsid w:val="00CB68BD"/>
    <w:rsid w:val="00CC59A3"/>
    <w:rsid w:val="00CD1AA7"/>
    <w:rsid w:val="00CD2A7F"/>
    <w:rsid w:val="00CD6065"/>
    <w:rsid w:val="00CE0343"/>
    <w:rsid w:val="00CE0A53"/>
    <w:rsid w:val="00CE3293"/>
    <w:rsid w:val="00CE434E"/>
    <w:rsid w:val="00CE705C"/>
    <w:rsid w:val="00D05E80"/>
    <w:rsid w:val="00D070C0"/>
    <w:rsid w:val="00D1049D"/>
    <w:rsid w:val="00D15EC4"/>
    <w:rsid w:val="00D20053"/>
    <w:rsid w:val="00D206D3"/>
    <w:rsid w:val="00D20A64"/>
    <w:rsid w:val="00D25049"/>
    <w:rsid w:val="00D300B5"/>
    <w:rsid w:val="00D3052A"/>
    <w:rsid w:val="00D32FC3"/>
    <w:rsid w:val="00D36328"/>
    <w:rsid w:val="00D42136"/>
    <w:rsid w:val="00D45CCE"/>
    <w:rsid w:val="00D47093"/>
    <w:rsid w:val="00D526D9"/>
    <w:rsid w:val="00D550AD"/>
    <w:rsid w:val="00D55A83"/>
    <w:rsid w:val="00D60576"/>
    <w:rsid w:val="00D60670"/>
    <w:rsid w:val="00D637C4"/>
    <w:rsid w:val="00D63930"/>
    <w:rsid w:val="00D672FA"/>
    <w:rsid w:val="00D738C0"/>
    <w:rsid w:val="00D776BD"/>
    <w:rsid w:val="00D80023"/>
    <w:rsid w:val="00D82A0A"/>
    <w:rsid w:val="00D90112"/>
    <w:rsid w:val="00D908B9"/>
    <w:rsid w:val="00D91077"/>
    <w:rsid w:val="00D913B2"/>
    <w:rsid w:val="00D94112"/>
    <w:rsid w:val="00D96CF9"/>
    <w:rsid w:val="00DA038D"/>
    <w:rsid w:val="00DA1944"/>
    <w:rsid w:val="00DA1F1D"/>
    <w:rsid w:val="00DA23E7"/>
    <w:rsid w:val="00DA53E2"/>
    <w:rsid w:val="00DA7084"/>
    <w:rsid w:val="00DB0156"/>
    <w:rsid w:val="00DB1E18"/>
    <w:rsid w:val="00DB2B99"/>
    <w:rsid w:val="00DB72B6"/>
    <w:rsid w:val="00DC4C61"/>
    <w:rsid w:val="00DC57D4"/>
    <w:rsid w:val="00DC584E"/>
    <w:rsid w:val="00DC6051"/>
    <w:rsid w:val="00DC63C9"/>
    <w:rsid w:val="00DC63FA"/>
    <w:rsid w:val="00DC6C7E"/>
    <w:rsid w:val="00DD0526"/>
    <w:rsid w:val="00DD1BCD"/>
    <w:rsid w:val="00DD58B6"/>
    <w:rsid w:val="00DE2945"/>
    <w:rsid w:val="00DF0EE6"/>
    <w:rsid w:val="00DF5C98"/>
    <w:rsid w:val="00DF7380"/>
    <w:rsid w:val="00E17B67"/>
    <w:rsid w:val="00E22A05"/>
    <w:rsid w:val="00E308AE"/>
    <w:rsid w:val="00E3232B"/>
    <w:rsid w:val="00E32463"/>
    <w:rsid w:val="00E32E53"/>
    <w:rsid w:val="00E3534C"/>
    <w:rsid w:val="00E37317"/>
    <w:rsid w:val="00E42765"/>
    <w:rsid w:val="00E42985"/>
    <w:rsid w:val="00E445CA"/>
    <w:rsid w:val="00E44F04"/>
    <w:rsid w:val="00E4702F"/>
    <w:rsid w:val="00E51DFD"/>
    <w:rsid w:val="00E57902"/>
    <w:rsid w:val="00E64A88"/>
    <w:rsid w:val="00E67CC1"/>
    <w:rsid w:val="00E71E8B"/>
    <w:rsid w:val="00E73A97"/>
    <w:rsid w:val="00E8059B"/>
    <w:rsid w:val="00E80721"/>
    <w:rsid w:val="00E8229A"/>
    <w:rsid w:val="00E8316A"/>
    <w:rsid w:val="00E83DAF"/>
    <w:rsid w:val="00E841E3"/>
    <w:rsid w:val="00E90B2D"/>
    <w:rsid w:val="00EA1353"/>
    <w:rsid w:val="00EA1472"/>
    <w:rsid w:val="00EB326D"/>
    <w:rsid w:val="00EC0A2E"/>
    <w:rsid w:val="00EC163B"/>
    <w:rsid w:val="00EC205D"/>
    <w:rsid w:val="00EC4C0D"/>
    <w:rsid w:val="00EC518C"/>
    <w:rsid w:val="00EC6F46"/>
    <w:rsid w:val="00ED2901"/>
    <w:rsid w:val="00ED4933"/>
    <w:rsid w:val="00ED687D"/>
    <w:rsid w:val="00ED7621"/>
    <w:rsid w:val="00EE24D7"/>
    <w:rsid w:val="00EE262B"/>
    <w:rsid w:val="00EE310A"/>
    <w:rsid w:val="00EF11B9"/>
    <w:rsid w:val="00EF1408"/>
    <w:rsid w:val="00EF41B5"/>
    <w:rsid w:val="00EF604F"/>
    <w:rsid w:val="00EF703A"/>
    <w:rsid w:val="00F01DC3"/>
    <w:rsid w:val="00F03FB4"/>
    <w:rsid w:val="00F07D09"/>
    <w:rsid w:val="00F133B3"/>
    <w:rsid w:val="00F21C0C"/>
    <w:rsid w:val="00F23503"/>
    <w:rsid w:val="00F249FF"/>
    <w:rsid w:val="00F25EF6"/>
    <w:rsid w:val="00F34864"/>
    <w:rsid w:val="00F34B55"/>
    <w:rsid w:val="00F379C8"/>
    <w:rsid w:val="00F405DD"/>
    <w:rsid w:val="00F4115C"/>
    <w:rsid w:val="00F41453"/>
    <w:rsid w:val="00F42D80"/>
    <w:rsid w:val="00F43C91"/>
    <w:rsid w:val="00F44F1F"/>
    <w:rsid w:val="00F46170"/>
    <w:rsid w:val="00F47379"/>
    <w:rsid w:val="00F51AF9"/>
    <w:rsid w:val="00F51D7E"/>
    <w:rsid w:val="00F52DBA"/>
    <w:rsid w:val="00F5568A"/>
    <w:rsid w:val="00F602D6"/>
    <w:rsid w:val="00F65B82"/>
    <w:rsid w:val="00F66EBE"/>
    <w:rsid w:val="00F70A80"/>
    <w:rsid w:val="00F73A06"/>
    <w:rsid w:val="00F82AAC"/>
    <w:rsid w:val="00F835BE"/>
    <w:rsid w:val="00F864C7"/>
    <w:rsid w:val="00F877B8"/>
    <w:rsid w:val="00F912A5"/>
    <w:rsid w:val="00F92363"/>
    <w:rsid w:val="00FA0C97"/>
    <w:rsid w:val="00FA366C"/>
    <w:rsid w:val="00FB6760"/>
    <w:rsid w:val="00FC01EB"/>
    <w:rsid w:val="00FC0661"/>
    <w:rsid w:val="00FC154A"/>
    <w:rsid w:val="00FC2C54"/>
    <w:rsid w:val="00FC5010"/>
    <w:rsid w:val="00FC5100"/>
    <w:rsid w:val="00FC761A"/>
    <w:rsid w:val="00FD041A"/>
    <w:rsid w:val="00FD351B"/>
    <w:rsid w:val="00FD5709"/>
    <w:rsid w:val="00FD5B20"/>
    <w:rsid w:val="00FD78BE"/>
    <w:rsid w:val="00FE031C"/>
    <w:rsid w:val="00FE1B2A"/>
    <w:rsid w:val="00FE5BF2"/>
    <w:rsid w:val="00FE61AB"/>
    <w:rsid w:val="00FF12A3"/>
    <w:rsid w:val="00FF3355"/>
    <w:rsid w:val="00FF482A"/>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17C8640"/>
  <w15:docId w15:val="{449F1159-C0AA-44A5-9393-F68D2DD0B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892"/>
    <w:pPr>
      <w:widowControl w:val="0"/>
      <w:suppressAutoHyphens/>
    </w:pPr>
    <w:rPr>
      <w:rFonts w:eastAsia="DejaVu Sans"/>
      <w:kern w:val="1"/>
      <w:sz w:val="24"/>
      <w:szCs w:val="24"/>
    </w:rPr>
  </w:style>
  <w:style w:type="paragraph" w:styleId="1">
    <w:name w:val="heading 1"/>
    <w:basedOn w:val="a"/>
    <w:next w:val="a"/>
    <w:qFormat/>
    <w:rsid w:val="00256A1F"/>
    <w:pPr>
      <w:keepNext/>
      <w:tabs>
        <w:tab w:val="num" w:pos="432"/>
      </w:tabs>
      <w:spacing w:line="240" w:lineRule="atLeast"/>
      <w:ind w:left="432" w:hanging="432"/>
      <w:jc w:val="both"/>
      <w:outlineLvl w:val="0"/>
    </w:pPr>
    <w:rPr>
      <w:b/>
      <w:bCs/>
      <w:sz w:val="22"/>
    </w:rPr>
  </w:style>
  <w:style w:type="paragraph" w:styleId="2">
    <w:name w:val="heading 2"/>
    <w:basedOn w:val="a"/>
    <w:next w:val="a"/>
    <w:qFormat/>
    <w:rsid w:val="00256A1F"/>
    <w:pPr>
      <w:keepNext/>
      <w:tabs>
        <w:tab w:val="num" w:pos="576"/>
      </w:tabs>
      <w:spacing w:before="240" w:after="60"/>
      <w:ind w:left="576" w:hanging="576"/>
      <w:outlineLvl w:val="1"/>
    </w:pPr>
    <w:rPr>
      <w:rFonts w:ascii="Arial" w:hAnsi="Arial" w:cs="Arial"/>
      <w:b/>
      <w:bCs/>
      <w:i/>
      <w:iCs/>
      <w:sz w:val="28"/>
      <w:szCs w:val="28"/>
    </w:rPr>
  </w:style>
  <w:style w:type="paragraph" w:styleId="3">
    <w:name w:val="heading 3"/>
    <w:basedOn w:val="a"/>
    <w:next w:val="a"/>
    <w:qFormat/>
    <w:rsid w:val="00256A1F"/>
    <w:pPr>
      <w:keepNext/>
      <w:tabs>
        <w:tab w:val="num" w:pos="720"/>
      </w:tabs>
      <w:ind w:left="720" w:hanging="720"/>
      <w:outlineLvl w:val="2"/>
    </w:pPr>
    <w:rPr>
      <w:i/>
      <w:iCs/>
    </w:rPr>
  </w:style>
  <w:style w:type="paragraph" w:styleId="4">
    <w:name w:val="heading 4"/>
    <w:basedOn w:val="a"/>
    <w:next w:val="a"/>
    <w:qFormat/>
    <w:rsid w:val="00256A1F"/>
    <w:pPr>
      <w:keepNext/>
      <w:tabs>
        <w:tab w:val="num" w:pos="864"/>
      </w:tabs>
      <w:ind w:left="203"/>
      <w:outlineLvl w:val="3"/>
    </w:pPr>
    <w:rPr>
      <w:b/>
    </w:rPr>
  </w:style>
  <w:style w:type="paragraph" w:styleId="5">
    <w:name w:val="heading 5"/>
    <w:basedOn w:val="a"/>
    <w:next w:val="a"/>
    <w:link w:val="50"/>
    <w:uiPriority w:val="9"/>
    <w:semiHidden/>
    <w:unhideWhenUsed/>
    <w:qFormat/>
    <w:rsid w:val="00131919"/>
    <w:pPr>
      <w:spacing w:before="240" w:after="60"/>
      <w:outlineLvl w:val="4"/>
    </w:pPr>
    <w:rPr>
      <w:rFonts w:ascii="Calibri" w:eastAsia="Times New Roman"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sid w:val="00256A1F"/>
    <w:rPr>
      <w:rFonts w:ascii="Symbol" w:hAnsi="Symbol"/>
    </w:rPr>
  </w:style>
  <w:style w:type="character" w:customStyle="1" w:styleId="WW8Num3z0">
    <w:name w:val="WW8Num3z0"/>
    <w:rsid w:val="00256A1F"/>
    <w:rPr>
      <w:rFonts w:ascii="Symbol" w:hAnsi="Symbol"/>
    </w:rPr>
  </w:style>
  <w:style w:type="character" w:customStyle="1" w:styleId="WW8Num5z0">
    <w:name w:val="WW8Num5z0"/>
    <w:rsid w:val="00256A1F"/>
    <w:rPr>
      <w:rFonts w:ascii="Symbol" w:hAnsi="Symbol"/>
    </w:rPr>
  </w:style>
  <w:style w:type="character" w:customStyle="1" w:styleId="WW8Num6z0">
    <w:name w:val="WW8Num6z0"/>
    <w:rsid w:val="00256A1F"/>
    <w:rPr>
      <w:rFonts w:ascii="Symbol" w:hAnsi="Symbol"/>
    </w:rPr>
  </w:style>
  <w:style w:type="character" w:customStyle="1" w:styleId="WW8Num7z0">
    <w:name w:val="WW8Num7z0"/>
    <w:rsid w:val="00256A1F"/>
    <w:rPr>
      <w:rFonts w:ascii="Symbol" w:hAnsi="Symbol"/>
    </w:rPr>
  </w:style>
  <w:style w:type="character" w:customStyle="1" w:styleId="WW8Num8z0">
    <w:name w:val="WW8Num8z0"/>
    <w:rsid w:val="00256A1F"/>
    <w:rPr>
      <w:rFonts w:ascii="Symbol" w:hAnsi="Symbol"/>
    </w:rPr>
  </w:style>
  <w:style w:type="character" w:customStyle="1" w:styleId="WW8Num9z0">
    <w:name w:val="WW8Num9z0"/>
    <w:rsid w:val="00256A1F"/>
    <w:rPr>
      <w:rFonts w:ascii="Symbol" w:hAnsi="Symbol"/>
    </w:rPr>
  </w:style>
  <w:style w:type="character" w:customStyle="1" w:styleId="WW8Num10z0">
    <w:name w:val="WW8Num10z0"/>
    <w:rsid w:val="00256A1F"/>
    <w:rPr>
      <w:rFonts w:ascii="Symbol" w:hAnsi="Symbol"/>
    </w:rPr>
  </w:style>
  <w:style w:type="character" w:customStyle="1" w:styleId="Absatz-Standardschriftart">
    <w:name w:val="Absatz-Standardschriftart"/>
    <w:rsid w:val="00256A1F"/>
  </w:style>
  <w:style w:type="character" w:customStyle="1" w:styleId="WW8Num4z0">
    <w:name w:val="WW8Num4z0"/>
    <w:rsid w:val="00256A1F"/>
    <w:rPr>
      <w:rFonts w:ascii="Symbol" w:hAnsi="Symbol"/>
    </w:rPr>
  </w:style>
  <w:style w:type="character" w:customStyle="1" w:styleId="WW8Num7z1">
    <w:name w:val="WW8Num7z1"/>
    <w:rsid w:val="00256A1F"/>
    <w:rPr>
      <w:rFonts w:ascii="Courier New" w:hAnsi="Courier New"/>
    </w:rPr>
  </w:style>
  <w:style w:type="character" w:customStyle="1" w:styleId="WW8Num7z2">
    <w:name w:val="WW8Num7z2"/>
    <w:rsid w:val="00256A1F"/>
    <w:rPr>
      <w:rFonts w:ascii="Wingdings" w:hAnsi="Wingdings"/>
    </w:rPr>
  </w:style>
  <w:style w:type="character" w:customStyle="1" w:styleId="WW8Num3z1">
    <w:name w:val="WW8Num3z1"/>
    <w:rsid w:val="00256A1F"/>
    <w:rPr>
      <w:rFonts w:ascii="Times New Roman" w:eastAsia="Times New Roman" w:hAnsi="Times New Roman" w:cs="Times New Roman"/>
    </w:rPr>
  </w:style>
  <w:style w:type="character" w:customStyle="1" w:styleId="WW8Num3z2">
    <w:name w:val="WW8Num3z2"/>
    <w:rsid w:val="00256A1F"/>
    <w:rPr>
      <w:rFonts w:ascii="Wingdings" w:hAnsi="Wingdings"/>
    </w:rPr>
  </w:style>
  <w:style w:type="character" w:customStyle="1" w:styleId="WW8Num3z4">
    <w:name w:val="WW8Num3z4"/>
    <w:rsid w:val="00256A1F"/>
    <w:rPr>
      <w:rFonts w:ascii="Courier New" w:hAnsi="Courier New" w:cs="Courier New"/>
    </w:rPr>
  </w:style>
  <w:style w:type="character" w:customStyle="1" w:styleId="WW8Num9z1">
    <w:name w:val="WW8Num9z1"/>
    <w:rsid w:val="00256A1F"/>
    <w:rPr>
      <w:rFonts w:ascii="Courier New" w:hAnsi="Courier New"/>
    </w:rPr>
  </w:style>
  <w:style w:type="character" w:customStyle="1" w:styleId="WW8Num9z2">
    <w:name w:val="WW8Num9z2"/>
    <w:rsid w:val="00256A1F"/>
    <w:rPr>
      <w:rFonts w:ascii="Wingdings" w:hAnsi="Wingdings"/>
    </w:rPr>
  </w:style>
  <w:style w:type="character" w:customStyle="1" w:styleId="WW8Num11z0">
    <w:name w:val="WW8Num11z0"/>
    <w:rsid w:val="00256A1F"/>
    <w:rPr>
      <w:rFonts w:ascii="Symbol" w:hAnsi="Symbol"/>
    </w:rPr>
  </w:style>
  <w:style w:type="paragraph" w:customStyle="1" w:styleId="10">
    <w:name w:val="Заголовок1"/>
    <w:basedOn w:val="a"/>
    <w:next w:val="a3"/>
    <w:rsid w:val="00256A1F"/>
    <w:pPr>
      <w:keepNext/>
      <w:spacing w:before="240" w:after="120"/>
    </w:pPr>
    <w:rPr>
      <w:rFonts w:ascii="Arial" w:hAnsi="Arial" w:cs="DejaVu Sans"/>
      <w:sz w:val="28"/>
      <w:szCs w:val="28"/>
    </w:rPr>
  </w:style>
  <w:style w:type="paragraph" w:styleId="a3">
    <w:name w:val="Body Text"/>
    <w:basedOn w:val="a"/>
    <w:rsid w:val="00256A1F"/>
    <w:pPr>
      <w:spacing w:after="120"/>
    </w:pPr>
  </w:style>
  <w:style w:type="paragraph" w:styleId="a4">
    <w:name w:val="List"/>
    <w:basedOn w:val="a3"/>
    <w:rsid w:val="00256A1F"/>
  </w:style>
  <w:style w:type="paragraph" w:customStyle="1" w:styleId="11">
    <w:name w:val="Название1"/>
    <w:basedOn w:val="a"/>
    <w:rsid w:val="00256A1F"/>
    <w:pPr>
      <w:suppressLineNumbers/>
      <w:spacing w:before="120" w:after="120"/>
    </w:pPr>
    <w:rPr>
      <w:i/>
      <w:iCs/>
    </w:rPr>
  </w:style>
  <w:style w:type="paragraph" w:customStyle="1" w:styleId="12">
    <w:name w:val="Указатель1"/>
    <w:basedOn w:val="a"/>
    <w:rsid w:val="00256A1F"/>
    <w:pPr>
      <w:suppressLineNumbers/>
    </w:pPr>
  </w:style>
  <w:style w:type="paragraph" w:customStyle="1" w:styleId="a5">
    <w:name w:val="Содержимое таблицы"/>
    <w:basedOn w:val="a"/>
    <w:rsid w:val="00256A1F"/>
    <w:pPr>
      <w:suppressLineNumbers/>
    </w:pPr>
  </w:style>
  <w:style w:type="paragraph" w:customStyle="1" w:styleId="BodyText21">
    <w:name w:val="Body Text 21"/>
    <w:basedOn w:val="a"/>
    <w:rsid w:val="00256A1F"/>
    <w:pPr>
      <w:overflowPunct w:val="0"/>
      <w:autoSpaceDE w:val="0"/>
      <w:jc w:val="both"/>
      <w:textAlignment w:val="baseline"/>
    </w:pPr>
    <w:rPr>
      <w:sz w:val="22"/>
      <w:lang w:val="en-US"/>
    </w:rPr>
  </w:style>
  <w:style w:type="paragraph" w:customStyle="1" w:styleId="20">
    <w:name w:val="обычный2"/>
    <w:basedOn w:val="2"/>
    <w:rsid w:val="00256A1F"/>
    <w:pPr>
      <w:tabs>
        <w:tab w:val="clear" w:pos="576"/>
      </w:tabs>
      <w:spacing w:before="0" w:after="0"/>
      <w:ind w:left="0" w:firstLine="0"/>
      <w:jc w:val="both"/>
    </w:pPr>
    <w:rPr>
      <w:rFonts w:ascii="Times New Roman" w:hAnsi="Times New Roman" w:cs="Times New Roman"/>
      <w:b w:val="0"/>
      <w:bCs w:val="0"/>
      <w:i w:val="0"/>
      <w:iCs w:val="0"/>
      <w:sz w:val="22"/>
      <w:szCs w:val="20"/>
    </w:rPr>
  </w:style>
  <w:style w:type="paragraph" w:customStyle="1" w:styleId="31">
    <w:name w:val="Основной текст 31"/>
    <w:basedOn w:val="a"/>
    <w:rsid w:val="00256A1F"/>
    <w:pPr>
      <w:tabs>
        <w:tab w:val="left" w:pos="480"/>
      </w:tabs>
      <w:spacing w:after="120"/>
      <w:jc w:val="both"/>
    </w:pPr>
    <w:rPr>
      <w:sz w:val="22"/>
      <w:lang w:val="en-US"/>
    </w:rPr>
  </w:style>
  <w:style w:type="paragraph" w:styleId="30">
    <w:name w:val="Body Text 3"/>
    <w:basedOn w:val="a"/>
    <w:rsid w:val="00256A1F"/>
    <w:pPr>
      <w:suppressAutoHyphens w:val="0"/>
      <w:autoSpaceDE w:val="0"/>
      <w:spacing w:after="120"/>
    </w:pPr>
    <w:rPr>
      <w:rFonts w:ascii="Arial" w:hAnsi="Arial" w:cs="Arial"/>
      <w:sz w:val="16"/>
      <w:szCs w:val="16"/>
    </w:rPr>
  </w:style>
  <w:style w:type="paragraph" w:customStyle="1" w:styleId="23">
    <w:name w:val="Основной текст 23"/>
    <w:rsid w:val="00256A1F"/>
    <w:pPr>
      <w:widowControl w:val="0"/>
      <w:suppressAutoHyphens/>
      <w:spacing w:after="120" w:line="480" w:lineRule="auto"/>
    </w:pPr>
    <w:rPr>
      <w:rFonts w:eastAsia="Arial"/>
      <w:kern w:val="1"/>
      <w:lang w:eastAsia="ar-SA"/>
    </w:rPr>
  </w:style>
  <w:style w:type="paragraph" w:styleId="a6">
    <w:name w:val="Body Text Indent"/>
    <w:basedOn w:val="a"/>
    <w:rsid w:val="00256A1F"/>
    <w:pPr>
      <w:spacing w:line="240" w:lineRule="atLeast"/>
      <w:ind w:firstLine="34"/>
      <w:jc w:val="both"/>
    </w:pPr>
    <w:rPr>
      <w:sz w:val="22"/>
    </w:rPr>
  </w:style>
  <w:style w:type="paragraph" w:customStyle="1" w:styleId="310">
    <w:name w:val="Основной текст с отступом 31"/>
    <w:basedOn w:val="a"/>
    <w:rsid w:val="00256A1F"/>
    <w:pPr>
      <w:ind w:hanging="11"/>
      <w:jc w:val="both"/>
    </w:pPr>
    <w:rPr>
      <w:sz w:val="22"/>
    </w:rPr>
  </w:style>
  <w:style w:type="paragraph" w:customStyle="1" w:styleId="22">
    <w:name w:val="Основной текст 22"/>
    <w:basedOn w:val="a"/>
    <w:rsid w:val="00256A1F"/>
    <w:pPr>
      <w:spacing w:after="120" w:line="480" w:lineRule="auto"/>
    </w:pPr>
  </w:style>
  <w:style w:type="paragraph" w:customStyle="1" w:styleId="PlainText1">
    <w:name w:val="Plain Text1"/>
    <w:rsid w:val="00256A1F"/>
    <w:pPr>
      <w:suppressAutoHyphens/>
    </w:pPr>
    <w:rPr>
      <w:rFonts w:ascii="Courier New" w:eastAsia="Arial" w:hAnsi="Courier New"/>
      <w:kern w:val="1"/>
      <w:lang w:eastAsia="ar-SA"/>
    </w:rPr>
  </w:style>
  <w:style w:type="paragraph" w:styleId="a7">
    <w:name w:val="Plain Text"/>
    <w:basedOn w:val="a"/>
    <w:link w:val="a8"/>
    <w:uiPriority w:val="99"/>
    <w:rsid w:val="00256A1F"/>
    <w:pPr>
      <w:suppressAutoHyphens w:val="0"/>
    </w:pPr>
    <w:rPr>
      <w:rFonts w:ascii="Courier New" w:hAnsi="Courier New"/>
    </w:rPr>
  </w:style>
  <w:style w:type="paragraph" w:customStyle="1" w:styleId="21">
    <w:name w:val="Основной текст 21"/>
    <w:basedOn w:val="a"/>
    <w:rsid w:val="00256A1F"/>
    <w:pPr>
      <w:spacing w:line="240" w:lineRule="atLeast"/>
      <w:jc w:val="both"/>
    </w:pPr>
    <w:rPr>
      <w:b/>
      <w:bCs/>
      <w:sz w:val="22"/>
    </w:rPr>
  </w:style>
  <w:style w:type="paragraph" w:customStyle="1" w:styleId="FR2">
    <w:name w:val="FR2"/>
    <w:rsid w:val="00256A1F"/>
    <w:pPr>
      <w:suppressAutoHyphens/>
      <w:jc w:val="both"/>
    </w:pPr>
    <w:rPr>
      <w:rFonts w:ascii="Arial" w:eastAsia="Arial" w:hAnsi="Arial"/>
      <w:i/>
      <w:kern w:val="1"/>
      <w:sz w:val="24"/>
      <w:lang w:eastAsia="ar-SA"/>
    </w:rPr>
  </w:style>
  <w:style w:type="paragraph" w:styleId="24">
    <w:name w:val="Body Text 2"/>
    <w:basedOn w:val="a"/>
    <w:rsid w:val="00256A1F"/>
    <w:pPr>
      <w:spacing w:after="120" w:line="480" w:lineRule="auto"/>
    </w:pPr>
  </w:style>
  <w:style w:type="paragraph" w:customStyle="1" w:styleId="a9">
    <w:name w:val="Заголовок таблицы"/>
    <w:basedOn w:val="a5"/>
    <w:rsid w:val="00256A1F"/>
    <w:pPr>
      <w:jc w:val="center"/>
    </w:pPr>
    <w:rPr>
      <w:b/>
      <w:bCs/>
    </w:rPr>
  </w:style>
  <w:style w:type="character" w:customStyle="1" w:styleId="a8">
    <w:name w:val="Текст Знак"/>
    <w:link w:val="a7"/>
    <w:uiPriority w:val="99"/>
    <w:rsid w:val="005F42DC"/>
    <w:rPr>
      <w:rFonts w:ascii="Courier New" w:eastAsia="DejaVu Sans" w:hAnsi="Courier New"/>
      <w:kern w:val="1"/>
      <w:sz w:val="24"/>
      <w:szCs w:val="24"/>
      <w:lang w:val="ru-RU"/>
    </w:rPr>
  </w:style>
  <w:style w:type="character" w:styleId="aa">
    <w:name w:val="annotation reference"/>
    <w:uiPriority w:val="99"/>
    <w:semiHidden/>
    <w:unhideWhenUsed/>
    <w:rsid w:val="009B3E5D"/>
    <w:rPr>
      <w:sz w:val="16"/>
      <w:szCs w:val="16"/>
    </w:rPr>
  </w:style>
  <w:style w:type="paragraph" w:styleId="ab">
    <w:name w:val="annotation text"/>
    <w:basedOn w:val="a"/>
    <w:link w:val="ac"/>
    <w:uiPriority w:val="99"/>
    <w:semiHidden/>
    <w:unhideWhenUsed/>
    <w:rsid w:val="009B3E5D"/>
    <w:rPr>
      <w:sz w:val="20"/>
      <w:szCs w:val="20"/>
    </w:rPr>
  </w:style>
  <w:style w:type="character" w:customStyle="1" w:styleId="ac">
    <w:name w:val="Текст примечания Знак"/>
    <w:link w:val="ab"/>
    <w:uiPriority w:val="99"/>
    <w:semiHidden/>
    <w:rsid w:val="009B3E5D"/>
    <w:rPr>
      <w:rFonts w:eastAsia="DejaVu Sans"/>
      <w:kern w:val="1"/>
    </w:rPr>
  </w:style>
  <w:style w:type="paragraph" w:styleId="ad">
    <w:name w:val="annotation subject"/>
    <w:basedOn w:val="ab"/>
    <w:next w:val="ab"/>
    <w:link w:val="ae"/>
    <w:uiPriority w:val="99"/>
    <w:semiHidden/>
    <w:unhideWhenUsed/>
    <w:rsid w:val="009B3E5D"/>
    <w:rPr>
      <w:b/>
      <w:bCs/>
    </w:rPr>
  </w:style>
  <w:style w:type="character" w:customStyle="1" w:styleId="ae">
    <w:name w:val="Тема примечания Знак"/>
    <w:link w:val="ad"/>
    <w:uiPriority w:val="99"/>
    <w:semiHidden/>
    <w:rsid w:val="009B3E5D"/>
    <w:rPr>
      <w:rFonts w:eastAsia="DejaVu Sans"/>
      <w:b/>
      <w:bCs/>
      <w:kern w:val="1"/>
    </w:rPr>
  </w:style>
  <w:style w:type="paragraph" w:styleId="af">
    <w:name w:val="Balloon Text"/>
    <w:basedOn w:val="a"/>
    <w:link w:val="af0"/>
    <w:uiPriority w:val="99"/>
    <w:semiHidden/>
    <w:unhideWhenUsed/>
    <w:rsid w:val="009B3E5D"/>
    <w:rPr>
      <w:rFonts w:ascii="Tahoma" w:hAnsi="Tahoma"/>
      <w:sz w:val="16"/>
      <w:szCs w:val="16"/>
    </w:rPr>
  </w:style>
  <w:style w:type="character" w:customStyle="1" w:styleId="af0">
    <w:name w:val="Текст выноски Знак"/>
    <w:link w:val="af"/>
    <w:uiPriority w:val="99"/>
    <w:semiHidden/>
    <w:rsid w:val="009B3E5D"/>
    <w:rPr>
      <w:rFonts w:ascii="Tahoma" w:eastAsia="DejaVu Sans" w:hAnsi="Tahoma" w:cs="Tahoma"/>
      <w:kern w:val="1"/>
      <w:sz w:val="16"/>
      <w:szCs w:val="16"/>
    </w:rPr>
  </w:style>
  <w:style w:type="paragraph" w:customStyle="1" w:styleId="af1">
    <w:name w:val="Стиль"/>
    <w:rsid w:val="00315DC1"/>
  </w:style>
  <w:style w:type="paragraph" w:customStyle="1" w:styleId="ConsPlusNormal">
    <w:name w:val="ConsPlusNormal"/>
    <w:rsid w:val="009F02AD"/>
    <w:pPr>
      <w:widowControl w:val="0"/>
      <w:autoSpaceDE w:val="0"/>
      <w:autoSpaceDN w:val="0"/>
      <w:adjustRightInd w:val="0"/>
      <w:ind w:firstLine="720"/>
    </w:pPr>
    <w:rPr>
      <w:rFonts w:ascii="Arial" w:hAnsi="Arial" w:cs="Arial"/>
    </w:rPr>
  </w:style>
  <w:style w:type="character" w:customStyle="1" w:styleId="shorttext">
    <w:name w:val="short_text"/>
    <w:basedOn w:val="a0"/>
    <w:rsid w:val="00802A69"/>
  </w:style>
  <w:style w:type="character" w:customStyle="1" w:styleId="50">
    <w:name w:val="Заголовок 5 Знак"/>
    <w:link w:val="5"/>
    <w:uiPriority w:val="9"/>
    <w:semiHidden/>
    <w:rsid w:val="00131919"/>
    <w:rPr>
      <w:rFonts w:ascii="Calibri" w:hAnsi="Calibri"/>
      <w:b/>
      <w:bCs/>
      <w:i/>
      <w:iCs/>
      <w:kern w:val="1"/>
      <w:sz w:val="26"/>
      <w:szCs w:val="26"/>
    </w:rPr>
  </w:style>
  <w:style w:type="paragraph" w:styleId="af2">
    <w:name w:val="header"/>
    <w:basedOn w:val="a"/>
    <w:link w:val="af3"/>
    <w:uiPriority w:val="99"/>
    <w:unhideWhenUsed/>
    <w:rsid w:val="001B247E"/>
    <w:pPr>
      <w:tabs>
        <w:tab w:val="center" w:pos="4677"/>
        <w:tab w:val="right" w:pos="9355"/>
      </w:tabs>
    </w:pPr>
  </w:style>
  <w:style w:type="character" w:customStyle="1" w:styleId="af3">
    <w:name w:val="Верхний колонтитул Знак"/>
    <w:link w:val="af2"/>
    <w:uiPriority w:val="99"/>
    <w:rsid w:val="001B247E"/>
    <w:rPr>
      <w:rFonts w:eastAsia="DejaVu Sans"/>
      <w:kern w:val="1"/>
      <w:sz w:val="24"/>
      <w:szCs w:val="24"/>
    </w:rPr>
  </w:style>
  <w:style w:type="paragraph" w:styleId="af4">
    <w:name w:val="footer"/>
    <w:basedOn w:val="a"/>
    <w:link w:val="af5"/>
    <w:uiPriority w:val="99"/>
    <w:unhideWhenUsed/>
    <w:rsid w:val="001B247E"/>
    <w:pPr>
      <w:tabs>
        <w:tab w:val="center" w:pos="4677"/>
        <w:tab w:val="right" w:pos="9355"/>
      </w:tabs>
    </w:pPr>
  </w:style>
  <w:style w:type="character" w:customStyle="1" w:styleId="af5">
    <w:name w:val="Нижний колонтитул Знак"/>
    <w:link w:val="af4"/>
    <w:uiPriority w:val="99"/>
    <w:rsid w:val="001B247E"/>
    <w:rPr>
      <w:rFonts w:eastAsia="DejaVu Sans"/>
      <w:kern w:val="1"/>
      <w:sz w:val="24"/>
      <w:szCs w:val="24"/>
    </w:rPr>
  </w:style>
  <w:style w:type="character" w:customStyle="1" w:styleId="apple-style-span">
    <w:name w:val="apple-style-span"/>
    <w:rsid w:val="005D584C"/>
  </w:style>
  <w:style w:type="character" w:customStyle="1" w:styleId="hps">
    <w:name w:val="hps"/>
    <w:rsid w:val="005D584C"/>
  </w:style>
  <w:style w:type="character" w:customStyle="1" w:styleId="apple-converted-space">
    <w:name w:val="apple-converted-space"/>
    <w:rsid w:val="005D584C"/>
  </w:style>
  <w:style w:type="character" w:customStyle="1" w:styleId="FontStyle23">
    <w:name w:val="Font Style23"/>
    <w:rsid w:val="002A056E"/>
    <w:rPr>
      <w:rFonts w:ascii="Arial" w:hAnsi="Arial" w:cs="Arial"/>
      <w:b/>
      <w:bCs/>
      <w:sz w:val="18"/>
      <w:szCs w:val="18"/>
    </w:rPr>
  </w:style>
  <w:style w:type="character" w:customStyle="1" w:styleId="FontStyle22">
    <w:name w:val="Font Style22"/>
    <w:rsid w:val="00F34B55"/>
    <w:rPr>
      <w:rFonts w:ascii="Arial" w:hAnsi="Arial" w:cs="Arial"/>
      <w:sz w:val="18"/>
      <w:szCs w:val="18"/>
    </w:rPr>
  </w:style>
  <w:style w:type="paragraph" w:customStyle="1" w:styleId="Style13">
    <w:name w:val="Style13"/>
    <w:basedOn w:val="a"/>
    <w:rsid w:val="00F34B55"/>
    <w:pPr>
      <w:suppressAutoHyphens w:val="0"/>
      <w:autoSpaceDE w:val="0"/>
      <w:autoSpaceDN w:val="0"/>
      <w:adjustRightInd w:val="0"/>
      <w:spacing w:line="230" w:lineRule="exact"/>
    </w:pPr>
    <w:rPr>
      <w:rFonts w:ascii="Arial" w:eastAsia="Times New Roman" w:hAnsi="Arial"/>
      <w:kern w:val="0"/>
    </w:rPr>
  </w:style>
  <w:style w:type="character" w:styleId="af6">
    <w:name w:val="Hyperlink"/>
    <w:rsid w:val="00F34B55"/>
    <w:rPr>
      <w:color w:val="0000FF"/>
      <w:u w:val="single"/>
    </w:rPr>
  </w:style>
  <w:style w:type="paragraph" w:customStyle="1" w:styleId="Style18">
    <w:name w:val="Style18"/>
    <w:basedOn w:val="a"/>
    <w:rsid w:val="00F34B55"/>
    <w:pPr>
      <w:suppressAutoHyphens w:val="0"/>
      <w:autoSpaceDE w:val="0"/>
      <w:autoSpaceDN w:val="0"/>
      <w:adjustRightInd w:val="0"/>
      <w:spacing w:line="224" w:lineRule="exact"/>
      <w:jc w:val="both"/>
    </w:pPr>
    <w:rPr>
      <w:rFonts w:ascii="Arial" w:eastAsia="Times New Roman" w:hAnsi="Arial"/>
      <w:kern w:val="0"/>
    </w:rPr>
  </w:style>
  <w:style w:type="paragraph" w:customStyle="1" w:styleId="Style3">
    <w:name w:val="Style3"/>
    <w:basedOn w:val="a"/>
    <w:rsid w:val="00F34B55"/>
    <w:pPr>
      <w:suppressAutoHyphens w:val="0"/>
      <w:autoSpaceDE w:val="0"/>
      <w:autoSpaceDN w:val="0"/>
      <w:adjustRightInd w:val="0"/>
      <w:spacing w:line="240" w:lineRule="exact"/>
      <w:jc w:val="both"/>
    </w:pPr>
    <w:rPr>
      <w:rFonts w:ascii="Arial" w:eastAsia="Times New Roman" w:hAnsi="Arial"/>
      <w:kern w:val="0"/>
    </w:rPr>
  </w:style>
  <w:style w:type="character" w:styleId="af7">
    <w:name w:val="page number"/>
    <w:uiPriority w:val="99"/>
    <w:semiHidden/>
    <w:unhideWhenUsed/>
    <w:rsid w:val="00925219"/>
  </w:style>
  <w:style w:type="character" w:customStyle="1" w:styleId="s6">
    <w:name w:val="s6"/>
    <w:rsid w:val="00E80721"/>
  </w:style>
  <w:style w:type="character" w:styleId="af8">
    <w:name w:val="Emphasis"/>
    <w:uiPriority w:val="20"/>
    <w:qFormat/>
    <w:rsid w:val="00D901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372725">
      <w:bodyDiv w:val="1"/>
      <w:marLeft w:val="0"/>
      <w:marRight w:val="0"/>
      <w:marTop w:val="0"/>
      <w:marBottom w:val="0"/>
      <w:divBdr>
        <w:top w:val="none" w:sz="0" w:space="0" w:color="auto"/>
        <w:left w:val="none" w:sz="0" w:space="0" w:color="auto"/>
        <w:bottom w:val="none" w:sz="0" w:space="0" w:color="auto"/>
        <w:right w:val="none" w:sz="0" w:space="0" w:color="auto"/>
      </w:divBdr>
    </w:div>
    <w:div w:id="209267155">
      <w:bodyDiv w:val="1"/>
      <w:marLeft w:val="0"/>
      <w:marRight w:val="0"/>
      <w:marTop w:val="0"/>
      <w:marBottom w:val="0"/>
      <w:divBdr>
        <w:top w:val="none" w:sz="0" w:space="0" w:color="auto"/>
        <w:left w:val="none" w:sz="0" w:space="0" w:color="auto"/>
        <w:bottom w:val="none" w:sz="0" w:space="0" w:color="auto"/>
        <w:right w:val="none" w:sz="0" w:space="0" w:color="auto"/>
      </w:divBdr>
    </w:div>
    <w:div w:id="465006233">
      <w:bodyDiv w:val="1"/>
      <w:marLeft w:val="0"/>
      <w:marRight w:val="0"/>
      <w:marTop w:val="0"/>
      <w:marBottom w:val="0"/>
      <w:divBdr>
        <w:top w:val="none" w:sz="0" w:space="0" w:color="auto"/>
        <w:left w:val="none" w:sz="0" w:space="0" w:color="auto"/>
        <w:bottom w:val="none" w:sz="0" w:space="0" w:color="auto"/>
        <w:right w:val="none" w:sz="0" w:space="0" w:color="auto"/>
      </w:divBdr>
    </w:div>
    <w:div w:id="475298284">
      <w:bodyDiv w:val="1"/>
      <w:marLeft w:val="0"/>
      <w:marRight w:val="0"/>
      <w:marTop w:val="0"/>
      <w:marBottom w:val="0"/>
      <w:divBdr>
        <w:top w:val="none" w:sz="0" w:space="0" w:color="auto"/>
        <w:left w:val="none" w:sz="0" w:space="0" w:color="auto"/>
        <w:bottom w:val="none" w:sz="0" w:space="0" w:color="auto"/>
        <w:right w:val="none" w:sz="0" w:space="0" w:color="auto"/>
      </w:divBdr>
    </w:div>
    <w:div w:id="493496976">
      <w:bodyDiv w:val="1"/>
      <w:marLeft w:val="0"/>
      <w:marRight w:val="0"/>
      <w:marTop w:val="0"/>
      <w:marBottom w:val="0"/>
      <w:divBdr>
        <w:top w:val="none" w:sz="0" w:space="0" w:color="auto"/>
        <w:left w:val="none" w:sz="0" w:space="0" w:color="auto"/>
        <w:bottom w:val="none" w:sz="0" w:space="0" w:color="auto"/>
        <w:right w:val="none" w:sz="0" w:space="0" w:color="auto"/>
      </w:divBdr>
    </w:div>
    <w:div w:id="504244420">
      <w:bodyDiv w:val="1"/>
      <w:marLeft w:val="0"/>
      <w:marRight w:val="0"/>
      <w:marTop w:val="0"/>
      <w:marBottom w:val="0"/>
      <w:divBdr>
        <w:top w:val="none" w:sz="0" w:space="0" w:color="auto"/>
        <w:left w:val="none" w:sz="0" w:space="0" w:color="auto"/>
        <w:bottom w:val="none" w:sz="0" w:space="0" w:color="auto"/>
        <w:right w:val="none" w:sz="0" w:space="0" w:color="auto"/>
      </w:divBdr>
    </w:div>
    <w:div w:id="642079823">
      <w:bodyDiv w:val="1"/>
      <w:marLeft w:val="0"/>
      <w:marRight w:val="0"/>
      <w:marTop w:val="0"/>
      <w:marBottom w:val="0"/>
      <w:divBdr>
        <w:top w:val="none" w:sz="0" w:space="0" w:color="auto"/>
        <w:left w:val="none" w:sz="0" w:space="0" w:color="auto"/>
        <w:bottom w:val="none" w:sz="0" w:space="0" w:color="auto"/>
        <w:right w:val="none" w:sz="0" w:space="0" w:color="auto"/>
      </w:divBdr>
    </w:div>
    <w:div w:id="663051736">
      <w:bodyDiv w:val="1"/>
      <w:marLeft w:val="0"/>
      <w:marRight w:val="0"/>
      <w:marTop w:val="0"/>
      <w:marBottom w:val="0"/>
      <w:divBdr>
        <w:top w:val="none" w:sz="0" w:space="0" w:color="auto"/>
        <w:left w:val="none" w:sz="0" w:space="0" w:color="auto"/>
        <w:bottom w:val="none" w:sz="0" w:space="0" w:color="auto"/>
        <w:right w:val="none" w:sz="0" w:space="0" w:color="auto"/>
      </w:divBdr>
    </w:div>
    <w:div w:id="743644386">
      <w:bodyDiv w:val="1"/>
      <w:marLeft w:val="0"/>
      <w:marRight w:val="0"/>
      <w:marTop w:val="0"/>
      <w:marBottom w:val="0"/>
      <w:divBdr>
        <w:top w:val="none" w:sz="0" w:space="0" w:color="auto"/>
        <w:left w:val="none" w:sz="0" w:space="0" w:color="auto"/>
        <w:bottom w:val="none" w:sz="0" w:space="0" w:color="auto"/>
        <w:right w:val="none" w:sz="0" w:space="0" w:color="auto"/>
      </w:divBdr>
    </w:div>
    <w:div w:id="1007517145">
      <w:bodyDiv w:val="1"/>
      <w:marLeft w:val="0"/>
      <w:marRight w:val="0"/>
      <w:marTop w:val="0"/>
      <w:marBottom w:val="0"/>
      <w:divBdr>
        <w:top w:val="none" w:sz="0" w:space="0" w:color="auto"/>
        <w:left w:val="none" w:sz="0" w:space="0" w:color="auto"/>
        <w:bottom w:val="none" w:sz="0" w:space="0" w:color="auto"/>
        <w:right w:val="none" w:sz="0" w:space="0" w:color="auto"/>
      </w:divBdr>
    </w:div>
    <w:div w:id="1279991738">
      <w:bodyDiv w:val="1"/>
      <w:marLeft w:val="0"/>
      <w:marRight w:val="0"/>
      <w:marTop w:val="0"/>
      <w:marBottom w:val="0"/>
      <w:divBdr>
        <w:top w:val="none" w:sz="0" w:space="0" w:color="auto"/>
        <w:left w:val="none" w:sz="0" w:space="0" w:color="auto"/>
        <w:bottom w:val="none" w:sz="0" w:space="0" w:color="auto"/>
        <w:right w:val="none" w:sz="0" w:space="0" w:color="auto"/>
      </w:divBdr>
    </w:div>
    <w:div w:id="1320234650">
      <w:bodyDiv w:val="1"/>
      <w:marLeft w:val="0"/>
      <w:marRight w:val="0"/>
      <w:marTop w:val="0"/>
      <w:marBottom w:val="0"/>
      <w:divBdr>
        <w:top w:val="none" w:sz="0" w:space="0" w:color="auto"/>
        <w:left w:val="none" w:sz="0" w:space="0" w:color="auto"/>
        <w:bottom w:val="none" w:sz="0" w:space="0" w:color="auto"/>
        <w:right w:val="none" w:sz="0" w:space="0" w:color="auto"/>
      </w:divBdr>
    </w:div>
    <w:div w:id="1394157097">
      <w:bodyDiv w:val="1"/>
      <w:marLeft w:val="0"/>
      <w:marRight w:val="0"/>
      <w:marTop w:val="0"/>
      <w:marBottom w:val="0"/>
      <w:divBdr>
        <w:top w:val="none" w:sz="0" w:space="0" w:color="auto"/>
        <w:left w:val="none" w:sz="0" w:space="0" w:color="auto"/>
        <w:bottom w:val="none" w:sz="0" w:space="0" w:color="auto"/>
        <w:right w:val="none" w:sz="0" w:space="0" w:color="auto"/>
      </w:divBdr>
    </w:div>
    <w:div w:id="1430395495">
      <w:bodyDiv w:val="1"/>
      <w:marLeft w:val="0"/>
      <w:marRight w:val="0"/>
      <w:marTop w:val="0"/>
      <w:marBottom w:val="0"/>
      <w:divBdr>
        <w:top w:val="none" w:sz="0" w:space="0" w:color="auto"/>
        <w:left w:val="none" w:sz="0" w:space="0" w:color="auto"/>
        <w:bottom w:val="none" w:sz="0" w:space="0" w:color="auto"/>
        <w:right w:val="none" w:sz="0" w:space="0" w:color="auto"/>
      </w:divBdr>
    </w:div>
    <w:div w:id="1641229698">
      <w:bodyDiv w:val="1"/>
      <w:marLeft w:val="0"/>
      <w:marRight w:val="0"/>
      <w:marTop w:val="0"/>
      <w:marBottom w:val="0"/>
      <w:divBdr>
        <w:top w:val="none" w:sz="0" w:space="0" w:color="auto"/>
        <w:left w:val="none" w:sz="0" w:space="0" w:color="auto"/>
        <w:bottom w:val="none" w:sz="0" w:space="0" w:color="auto"/>
        <w:right w:val="none" w:sz="0" w:space="0" w:color="auto"/>
      </w:divBdr>
    </w:div>
    <w:div w:id="1674605945">
      <w:bodyDiv w:val="1"/>
      <w:marLeft w:val="0"/>
      <w:marRight w:val="0"/>
      <w:marTop w:val="0"/>
      <w:marBottom w:val="0"/>
      <w:divBdr>
        <w:top w:val="none" w:sz="0" w:space="0" w:color="auto"/>
        <w:left w:val="none" w:sz="0" w:space="0" w:color="auto"/>
        <w:bottom w:val="none" w:sz="0" w:space="0" w:color="auto"/>
        <w:right w:val="none" w:sz="0" w:space="0" w:color="auto"/>
      </w:divBdr>
    </w:div>
    <w:div w:id="1863712804">
      <w:bodyDiv w:val="1"/>
      <w:marLeft w:val="0"/>
      <w:marRight w:val="0"/>
      <w:marTop w:val="0"/>
      <w:marBottom w:val="0"/>
      <w:divBdr>
        <w:top w:val="none" w:sz="0" w:space="0" w:color="auto"/>
        <w:left w:val="none" w:sz="0" w:space="0" w:color="auto"/>
        <w:bottom w:val="none" w:sz="0" w:space="0" w:color="auto"/>
        <w:right w:val="none" w:sz="0" w:space="0" w:color="auto"/>
      </w:divBdr>
      <w:divsChild>
        <w:div w:id="386611764">
          <w:marLeft w:val="0"/>
          <w:marRight w:val="0"/>
          <w:marTop w:val="0"/>
          <w:marBottom w:val="0"/>
          <w:divBdr>
            <w:top w:val="none" w:sz="0" w:space="0" w:color="auto"/>
            <w:left w:val="none" w:sz="0" w:space="0" w:color="auto"/>
            <w:bottom w:val="none" w:sz="0" w:space="0" w:color="auto"/>
            <w:right w:val="none" w:sz="0" w:space="0" w:color="auto"/>
          </w:divBdr>
          <w:divsChild>
            <w:div w:id="226260864">
              <w:marLeft w:val="0"/>
              <w:marRight w:val="0"/>
              <w:marTop w:val="0"/>
              <w:marBottom w:val="0"/>
              <w:divBdr>
                <w:top w:val="none" w:sz="0" w:space="0" w:color="auto"/>
                <w:left w:val="none" w:sz="0" w:space="0" w:color="auto"/>
                <w:bottom w:val="none" w:sz="0" w:space="0" w:color="auto"/>
                <w:right w:val="none" w:sz="0" w:space="0" w:color="auto"/>
              </w:divBdr>
              <w:divsChild>
                <w:div w:id="968625593">
                  <w:marLeft w:val="0"/>
                  <w:marRight w:val="0"/>
                  <w:marTop w:val="0"/>
                  <w:marBottom w:val="0"/>
                  <w:divBdr>
                    <w:top w:val="none" w:sz="0" w:space="0" w:color="auto"/>
                    <w:left w:val="none" w:sz="0" w:space="0" w:color="auto"/>
                    <w:bottom w:val="none" w:sz="0" w:space="0" w:color="auto"/>
                    <w:right w:val="none" w:sz="0" w:space="0" w:color="auto"/>
                  </w:divBdr>
                  <w:divsChild>
                    <w:div w:id="1359962264">
                      <w:marLeft w:val="0"/>
                      <w:marRight w:val="0"/>
                      <w:marTop w:val="0"/>
                      <w:marBottom w:val="0"/>
                      <w:divBdr>
                        <w:top w:val="none" w:sz="0" w:space="0" w:color="auto"/>
                        <w:left w:val="none" w:sz="0" w:space="0" w:color="auto"/>
                        <w:bottom w:val="none" w:sz="0" w:space="0" w:color="auto"/>
                        <w:right w:val="none" w:sz="0" w:space="0" w:color="auto"/>
                      </w:divBdr>
                      <w:divsChild>
                        <w:div w:id="689188669">
                          <w:marLeft w:val="0"/>
                          <w:marRight w:val="0"/>
                          <w:marTop w:val="0"/>
                          <w:marBottom w:val="0"/>
                          <w:divBdr>
                            <w:top w:val="none" w:sz="0" w:space="0" w:color="auto"/>
                            <w:left w:val="none" w:sz="0" w:space="0" w:color="auto"/>
                            <w:bottom w:val="none" w:sz="0" w:space="0" w:color="auto"/>
                            <w:right w:val="none" w:sz="0" w:space="0" w:color="auto"/>
                          </w:divBdr>
                          <w:divsChild>
                            <w:div w:id="10942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455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Документ" ma:contentTypeID="0x010100C4CF2D6F0F2A204E9070241FB319F98D" ma:contentTypeVersion="0" ma:contentTypeDescription="Создание документа." ma:contentTypeScope="" ma:versionID="35b221e0429bb8fe097f07c53a29364b">
  <xsd:schema xmlns:xsd="http://www.w3.org/2001/XMLSchema" xmlns:p="http://schemas.microsoft.com/office/2006/metadata/properties" targetNamespace="http://schemas.microsoft.com/office/2006/metadata/properties" ma:root="true" ma:fieldsID="53974d1da0c14f073d2cc649cae9f3e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BBCFA8-23BE-475D-BC78-FAB1CAE437AC}">
  <ds:schemaRefs>
    <ds:schemaRef ds:uri="http://schemas.openxmlformats.org/officeDocument/2006/bibliography"/>
  </ds:schemaRefs>
</ds:datastoreItem>
</file>

<file path=customXml/itemProps2.xml><?xml version="1.0" encoding="utf-8"?>
<ds:datastoreItem xmlns:ds="http://schemas.openxmlformats.org/officeDocument/2006/customXml" ds:itemID="{78FD1EF8-7E66-4721-9262-D281663F8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97349FFF-5088-4A40-89E3-ECBF19328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11096</Words>
  <Characters>63252</Characters>
  <Application>Microsoft Office Word</Application>
  <DocSecurity>0</DocSecurity>
  <Lines>527</Lines>
  <Paragraphs>148</Paragraphs>
  <ScaleCrop>false</ScaleCrop>
  <HeadingPairs>
    <vt:vector size="2" baseType="variant">
      <vt:variant>
        <vt:lpstr>Название</vt:lpstr>
      </vt:variant>
      <vt:variant>
        <vt:i4>1</vt:i4>
      </vt:variant>
    </vt:vector>
  </HeadingPairs>
  <TitlesOfParts>
    <vt:vector size="1" baseType="lpstr">
      <vt:lpstr>КОНТРАКТ  №</vt:lpstr>
    </vt:vector>
  </TitlesOfParts>
  <Company>Telf AG</Company>
  <LinksUpToDate>false</LinksUpToDate>
  <CharactersWithSpaces>74200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Драфт</dc:title>
  <dc:creator>Антон Орлов</dc:creator>
  <cp:keywords>Драфт Контракта</cp:keywords>
  <cp:lastModifiedBy>7Я</cp:lastModifiedBy>
  <cp:revision>6</cp:revision>
  <cp:lastPrinted>2013-03-21T12:45:00Z</cp:lastPrinted>
  <dcterms:created xsi:type="dcterms:W3CDTF">2016-06-07T06:19:00Z</dcterms:created>
  <dcterms:modified xsi:type="dcterms:W3CDTF">2026-01-03T08:23:00Z</dcterms:modified>
</cp:coreProperties>
</file>